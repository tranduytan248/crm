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72D8" w14:textId="77777777" w:rsidR="004C767A" w:rsidRDefault="00D05F0F">
      <w:pPr>
        <w:widowControl w:val="0"/>
        <w:jc w:val="center"/>
        <w:rPr>
          <w:szCs w:val="28"/>
          <w:lang w:val="en-US"/>
        </w:rPr>
      </w:pPr>
      <w:bookmarkStart w:id="0" w:name="_Hlk146535220"/>
      <w:r>
        <w:rPr>
          <w:szCs w:val="28"/>
        </w:rPr>
        <w:t>U</w:t>
      </w:r>
      <w:r>
        <w:rPr>
          <w:szCs w:val="28"/>
          <w:lang w:val="en-US"/>
        </w:rPr>
        <w:t>Ỷ BAN NHÂN DÂN</w:t>
      </w:r>
      <w:r>
        <w:rPr>
          <w:szCs w:val="28"/>
        </w:rPr>
        <w:t xml:space="preserve"> TỈNH </w:t>
      </w:r>
      <w:r>
        <w:rPr>
          <w:szCs w:val="28"/>
          <w:lang w:val="en-US"/>
        </w:rPr>
        <w:t>KHÁNH HÒA</w:t>
      </w:r>
    </w:p>
    <w:p w14:paraId="322F908D" w14:textId="77777777" w:rsidR="004C767A" w:rsidRDefault="00D05F0F">
      <w:pPr>
        <w:widowControl w:val="0"/>
        <w:jc w:val="center"/>
        <w:rPr>
          <w:b/>
          <w:szCs w:val="28"/>
          <w:lang w:val="en-US"/>
        </w:rPr>
      </w:pPr>
      <w:r>
        <w:rPr>
          <w:b/>
          <w:szCs w:val="28"/>
          <w:lang w:val="en-US"/>
        </w:rPr>
        <w:t>BAN QUẢN LÝ DỰ ÁN ĐẦU TƯ XÂY DỰNG TỈNH</w:t>
      </w:r>
    </w:p>
    <w:p w14:paraId="65C94105" w14:textId="77777777" w:rsidR="004C767A" w:rsidRDefault="00D05F0F">
      <w:pPr>
        <w:widowControl w:val="0"/>
        <w:spacing w:line="360" w:lineRule="atLeast"/>
        <w:jc w:val="left"/>
        <w:rPr>
          <w:szCs w:val="28"/>
          <w:lang w:val="fr-FR"/>
        </w:rPr>
      </w:pPr>
      <w:r>
        <w:rPr>
          <w:noProof/>
          <w:szCs w:val="28"/>
          <w:lang w:val="en-US" w:eastAsia="en-US"/>
        </w:rPr>
        <mc:AlternateContent>
          <mc:Choice Requires="wps">
            <w:drawing>
              <wp:anchor distT="0" distB="0" distL="114300" distR="114300" simplePos="0" relativeHeight="251659264" behindDoc="0" locked="0" layoutInCell="1" allowOverlap="1" wp14:anchorId="0981482A" wp14:editId="3FBA374B">
                <wp:simplePos x="0" y="0"/>
                <wp:positionH relativeFrom="column">
                  <wp:posOffset>1833245</wp:posOffset>
                </wp:positionH>
                <wp:positionV relativeFrom="paragraph">
                  <wp:posOffset>58420</wp:posOffset>
                </wp:positionV>
                <wp:extent cx="22326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2326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44.35pt;margin-top:4.6pt;height:0pt;width:175.8pt;z-index:251659264;mso-width-relative:page;mso-height-relative:page;" filled="f" stroked="t" coordsize="21600,21600" o:gfxdata="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&#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GanQ5LUAAAABwEAAA8AAAAAAAAAAQAgAAAAIgAAAGRy&#10;cy9kb3ducmV2LnhtbFBLAQIUABQAAAAIAIdO4kDb296W0AEAALQDAAAOAAAAAAAAAAEAIAAAACMB&#10;AABkcnMvZTJvRG9jLnhtbFBLBQYAAAAABgAGAFkBAABlBQAAAAA=&#10;">
                <v:fill on="f" focussize="0,0"/>
                <v:stroke weight="0.5pt" color="#000000 [3200]" miterlimit="8" joinstyle="miter"/>
                <v:imagedata o:title=""/>
                <o:lock v:ext="edit" aspectratio="f"/>
              </v:line>
            </w:pict>
          </mc:Fallback>
        </mc:AlternateContent>
      </w:r>
    </w:p>
    <w:p w14:paraId="74D047D0" w14:textId="77777777" w:rsidR="004C767A" w:rsidRDefault="004C767A">
      <w:pPr>
        <w:widowControl w:val="0"/>
        <w:spacing w:line="360" w:lineRule="atLeast"/>
        <w:jc w:val="left"/>
        <w:rPr>
          <w:szCs w:val="28"/>
          <w:lang w:val="fr-FR"/>
        </w:rPr>
      </w:pPr>
    </w:p>
    <w:p w14:paraId="755FDF16" w14:textId="77777777" w:rsidR="004C767A" w:rsidRDefault="004C767A">
      <w:pPr>
        <w:widowControl w:val="0"/>
        <w:spacing w:line="360" w:lineRule="atLeast"/>
        <w:jc w:val="left"/>
        <w:rPr>
          <w:szCs w:val="28"/>
          <w:lang w:val="fr-FR"/>
        </w:rPr>
      </w:pPr>
    </w:p>
    <w:p w14:paraId="79FE37D0" w14:textId="77777777" w:rsidR="004C767A" w:rsidRDefault="004C767A">
      <w:pPr>
        <w:widowControl w:val="0"/>
        <w:spacing w:line="360" w:lineRule="atLeast"/>
        <w:jc w:val="left"/>
        <w:rPr>
          <w:szCs w:val="28"/>
          <w:lang w:val="fr-FR"/>
        </w:rPr>
      </w:pPr>
    </w:p>
    <w:p w14:paraId="28B02B43" w14:textId="77777777" w:rsidR="004C767A" w:rsidRDefault="004C767A">
      <w:pPr>
        <w:widowControl w:val="0"/>
        <w:spacing w:line="360" w:lineRule="atLeast"/>
        <w:jc w:val="left"/>
        <w:rPr>
          <w:szCs w:val="28"/>
          <w:lang w:val="fr-FR"/>
        </w:rPr>
      </w:pPr>
    </w:p>
    <w:p w14:paraId="09787732" w14:textId="77777777" w:rsidR="004C767A" w:rsidRDefault="004C767A">
      <w:pPr>
        <w:widowControl w:val="0"/>
        <w:spacing w:line="360" w:lineRule="atLeast"/>
        <w:jc w:val="left"/>
        <w:rPr>
          <w:szCs w:val="28"/>
          <w:lang w:val="fr-FR"/>
        </w:rPr>
      </w:pPr>
    </w:p>
    <w:p w14:paraId="6D816213" w14:textId="77777777" w:rsidR="004C767A" w:rsidRDefault="004C767A">
      <w:pPr>
        <w:widowControl w:val="0"/>
        <w:spacing w:line="360" w:lineRule="atLeast"/>
        <w:jc w:val="left"/>
        <w:rPr>
          <w:szCs w:val="28"/>
          <w:lang w:val="fr-FR"/>
        </w:rPr>
      </w:pPr>
    </w:p>
    <w:p w14:paraId="179C537D" w14:textId="77777777" w:rsidR="004C767A" w:rsidRDefault="004C767A">
      <w:pPr>
        <w:widowControl w:val="0"/>
        <w:spacing w:line="360" w:lineRule="atLeast"/>
        <w:jc w:val="left"/>
        <w:rPr>
          <w:szCs w:val="28"/>
          <w:lang w:val="fr-FR"/>
        </w:rPr>
      </w:pPr>
    </w:p>
    <w:p w14:paraId="633B9B21" w14:textId="77777777" w:rsidR="004C767A" w:rsidRDefault="004C767A">
      <w:pPr>
        <w:widowControl w:val="0"/>
        <w:spacing w:line="360" w:lineRule="atLeast"/>
        <w:jc w:val="left"/>
        <w:rPr>
          <w:szCs w:val="28"/>
          <w:lang w:val="fr-FR"/>
        </w:rPr>
      </w:pPr>
    </w:p>
    <w:p w14:paraId="00BB2E17" w14:textId="77777777" w:rsidR="004C767A" w:rsidRDefault="004C767A">
      <w:pPr>
        <w:widowControl w:val="0"/>
        <w:spacing w:line="360" w:lineRule="atLeast"/>
        <w:jc w:val="left"/>
        <w:rPr>
          <w:szCs w:val="28"/>
          <w:lang w:val="fr-FR"/>
        </w:rPr>
      </w:pPr>
    </w:p>
    <w:p w14:paraId="27E3C774" w14:textId="77777777" w:rsidR="004C767A" w:rsidRDefault="004C767A">
      <w:pPr>
        <w:widowControl w:val="0"/>
        <w:spacing w:line="360" w:lineRule="atLeast"/>
        <w:jc w:val="left"/>
        <w:rPr>
          <w:szCs w:val="28"/>
          <w:lang w:val="fr-FR"/>
        </w:rPr>
      </w:pPr>
    </w:p>
    <w:p w14:paraId="68676F3A" w14:textId="77777777" w:rsidR="004C767A" w:rsidRDefault="004C767A">
      <w:pPr>
        <w:widowControl w:val="0"/>
        <w:spacing w:line="360" w:lineRule="atLeast"/>
        <w:jc w:val="left"/>
        <w:rPr>
          <w:szCs w:val="28"/>
          <w:lang w:val="fr-FR"/>
        </w:rPr>
      </w:pPr>
    </w:p>
    <w:p w14:paraId="6322F15A" w14:textId="77777777" w:rsidR="004C767A" w:rsidRDefault="004C767A">
      <w:pPr>
        <w:widowControl w:val="0"/>
        <w:spacing w:line="360" w:lineRule="atLeast"/>
        <w:jc w:val="left"/>
        <w:rPr>
          <w:szCs w:val="28"/>
          <w:lang w:val="fr-FR"/>
        </w:rPr>
      </w:pPr>
    </w:p>
    <w:p w14:paraId="4E91F3CB" w14:textId="77777777" w:rsidR="004C767A" w:rsidRDefault="004C767A">
      <w:pPr>
        <w:widowControl w:val="0"/>
        <w:spacing w:line="360" w:lineRule="atLeast"/>
        <w:jc w:val="left"/>
        <w:rPr>
          <w:szCs w:val="28"/>
          <w:lang w:val="fr-FR"/>
        </w:rPr>
      </w:pPr>
    </w:p>
    <w:p w14:paraId="50429461" w14:textId="77777777" w:rsidR="004C767A" w:rsidRDefault="00D05F0F">
      <w:pPr>
        <w:widowControl w:val="0"/>
        <w:spacing w:line="360" w:lineRule="atLeast"/>
        <w:ind w:hanging="21"/>
        <w:jc w:val="center"/>
        <w:rPr>
          <w:b/>
          <w:sz w:val="34"/>
          <w:szCs w:val="28"/>
          <w:lang w:val="en-US"/>
        </w:rPr>
      </w:pPr>
      <w:r>
        <w:rPr>
          <w:b/>
          <w:sz w:val="34"/>
          <w:szCs w:val="28"/>
        </w:rPr>
        <w:t>BÁO CÁO ĐỀ XUẤT CHỦ TRƯƠNG</w:t>
      </w:r>
      <w:r>
        <w:rPr>
          <w:b/>
          <w:sz w:val="34"/>
          <w:szCs w:val="28"/>
          <w:lang w:val="en-US"/>
        </w:rPr>
        <w:br/>
        <w:t>VÀ DỰ KIẾN KINH PHÍ</w:t>
      </w:r>
    </w:p>
    <w:p w14:paraId="25431AB7" w14:textId="77777777" w:rsidR="004C767A" w:rsidRDefault="004C767A">
      <w:pPr>
        <w:widowControl w:val="0"/>
        <w:spacing w:line="360" w:lineRule="atLeast"/>
        <w:ind w:hanging="21"/>
        <w:jc w:val="center"/>
        <w:rPr>
          <w:b/>
          <w:szCs w:val="28"/>
        </w:rPr>
      </w:pPr>
    </w:p>
    <w:p w14:paraId="62658044" w14:textId="77777777" w:rsidR="00E6575F" w:rsidRDefault="00D05F0F" w:rsidP="00E6575F">
      <w:pPr>
        <w:widowControl w:val="0"/>
        <w:spacing w:line="360" w:lineRule="atLeast"/>
        <w:ind w:hanging="21"/>
        <w:jc w:val="center"/>
        <w:rPr>
          <w:b/>
          <w:szCs w:val="28"/>
          <w:lang w:val="en-US"/>
        </w:rPr>
      </w:pPr>
      <w:r>
        <w:rPr>
          <w:b/>
          <w:szCs w:val="28"/>
        </w:rPr>
        <w:t>DỰ ÁN</w:t>
      </w:r>
      <w:bookmarkStart w:id="1" w:name="_Hlk146535194"/>
      <w:r w:rsidR="00E6575F">
        <w:rPr>
          <w:b/>
          <w:szCs w:val="28"/>
          <w:lang w:val="en-US"/>
        </w:rPr>
        <w:t xml:space="preserve"> </w:t>
      </w:r>
    </w:p>
    <w:p w14:paraId="79EAAC38" w14:textId="59B07AD7" w:rsidR="00E6575F" w:rsidRPr="00E6575F" w:rsidRDefault="00D05F0F" w:rsidP="00E6575F">
      <w:pPr>
        <w:widowControl w:val="0"/>
        <w:spacing w:line="360" w:lineRule="atLeast"/>
        <w:ind w:hanging="21"/>
        <w:jc w:val="center"/>
        <w:rPr>
          <w:b/>
          <w:szCs w:val="28"/>
        </w:rPr>
      </w:pPr>
      <w:r>
        <w:rPr>
          <w:b/>
          <w:szCs w:val="28"/>
          <w:lang w:val="en-US"/>
        </w:rPr>
        <w:t>XÂY DỰNG</w:t>
      </w:r>
      <w:r>
        <w:rPr>
          <w:b/>
          <w:szCs w:val="28"/>
          <w:lang w:val="fr-FR"/>
        </w:rPr>
        <w:t xml:space="preserve"> </w:t>
      </w:r>
      <w:r w:rsidR="00E6575F">
        <w:rPr>
          <w:b/>
          <w:szCs w:val="28"/>
          <w:lang w:val="fr-FR"/>
        </w:rPr>
        <w:t>CƠ SỞ DỮ LIỆU</w:t>
      </w:r>
      <w:r>
        <w:rPr>
          <w:b/>
          <w:szCs w:val="28"/>
          <w:lang w:val="fr-FR"/>
        </w:rPr>
        <w:t xml:space="preserve"> CÁC DỰ ÁN ĐẦU TƯ </w:t>
      </w:r>
    </w:p>
    <w:p w14:paraId="23F1BF9F" w14:textId="7F5BA58A" w:rsidR="004C767A" w:rsidRDefault="00D05F0F">
      <w:pPr>
        <w:widowControl w:val="0"/>
        <w:spacing w:line="360" w:lineRule="atLeast"/>
        <w:ind w:hanging="21"/>
        <w:jc w:val="center"/>
        <w:rPr>
          <w:b/>
          <w:szCs w:val="28"/>
        </w:rPr>
      </w:pPr>
      <w:r>
        <w:rPr>
          <w:b/>
          <w:szCs w:val="28"/>
          <w:lang w:val="fr-FR"/>
        </w:rPr>
        <w:t xml:space="preserve">XÂY DỰNG CÔNG TRÌNH  </w:t>
      </w:r>
    </w:p>
    <w:bookmarkEnd w:id="1"/>
    <w:p w14:paraId="0C50ED8A" w14:textId="77777777" w:rsidR="004C767A" w:rsidRDefault="004C767A">
      <w:pPr>
        <w:pStyle w:val="Title-MucLuc"/>
        <w:widowControl w:val="0"/>
        <w:spacing w:after="120" w:line="360" w:lineRule="atLeast"/>
        <w:jc w:val="left"/>
        <w:rPr>
          <w:kern w:val="0"/>
          <w:sz w:val="28"/>
          <w:szCs w:val="28"/>
          <w:lang w:val="en-US"/>
        </w:rPr>
      </w:pPr>
    </w:p>
    <w:p w14:paraId="17B57225" w14:textId="77777777" w:rsidR="004C767A" w:rsidRDefault="004C767A">
      <w:pPr>
        <w:pStyle w:val="Title-MucLuc"/>
        <w:widowControl w:val="0"/>
        <w:spacing w:after="120" w:line="360" w:lineRule="atLeast"/>
        <w:jc w:val="left"/>
        <w:rPr>
          <w:kern w:val="0"/>
          <w:sz w:val="28"/>
          <w:szCs w:val="28"/>
          <w:lang w:val="en-US"/>
        </w:rPr>
      </w:pPr>
    </w:p>
    <w:p w14:paraId="26E8B2F6" w14:textId="77777777" w:rsidR="004C767A" w:rsidRDefault="004C767A">
      <w:pPr>
        <w:pStyle w:val="Title-MucLuc"/>
        <w:widowControl w:val="0"/>
        <w:spacing w:after="120" w:line="360" w:lineRule="atLeast"/>
        <w:jc w:val="left"/>
        <w:rPr>
          <w:kern w:val="0"/>
          <w:sz w:val="28"/>
          <w:szCs w:val="28"/>
          <w:lang w:val="en-US"/>
        </w:rPr>
      </w:pPr>
    </w:p>
    <w:p w14:paraId="48263FB7" w14:textId="77777777" w:rsidR="004C767A" w:rsidRDefault="004C767A">
      <w:pPr>
        <w:pStyle w:val="Title-MucLuc"/>
        <w:widowControl w:val="0"/>
        <w:spacing w:after="120" w:line="360" w:lineRule="atLeast"/>
        <w:jc w:val="left"/>
        <w:rPr>
          <w:kern w:val="0"/>
          <w:sz w:val="28"/>
          <w:szCs w:val="28"/>
          <w:lang w:val="en-US"/>
        </w:rPr>
      </w:pPr>
    </w:p>
    <w:p w14:paraId="7E6719BB" w14:textId="77777777" w:rsidR="004C767A" w:rsidRDefault="004C767A">
      <w:pPr>
        <w:pStyle w:val="Title-MucLuc"/>
        <w:widowControl w:val="0"/>
        <w:spacing w:after="120" w:line="360" w:lineRule="atLeast"/>
        <w:jc w:val="left"/>
        <w:rPr>
          <w:kern w:val="0"/>
          <w:sz w:val="28"/>
          <w:szCs w:val="28"/>
          <w:lang w:val="en-US"/>
        </w:rPr>
      </w:pPr>
    </w:p>
    <w:p w14:paraId="54531B5C" w14:textId="77777777" w:rsidR="004C767A" w:rsidRDefault="004C767A">
      <w:pPr>
        <w:pStyle w:val="Title-MucLuc"/>
        <w:widowControl w:val="0"/>
        <w:spacing w:after="120" w:line="360" w:lineRule="atLeast"/>
        <w:jc w:val="left"/>
        <w:rPr>
          <w:kern w:val="0"/>
          <w:sz w:val="28"/>
          <w:szCs w:val="28"/>
          <w:lang w:val="en-US"/>
        </w:rPr>
      </w:pPr>
    </w:p>
    <w:p w14:paraId="134D7F27" w14:textId="77777777" w:rsidR="004C767A" w:rsidRDefault="004C767A">
      <w:pPr>
        <w:pStyle w:val="Title-MucLuc"/>
        <w:widowControl w:val="0"/>
        <w:spacing w:after="120" w:line="360" w:lineRule="atLeast"/>
        <w:jc w:val="left"/>
        <w:rPr>
          <w:kern w:val="0"/>
          <w:sz w:val="28"/>
          <w:szCs w:val="28"/>
          <w:lang w:val="en-US"/>
        </w:rPr>
      </w:pPr>
    </w:p>
    <w:p w14:paraId="1F13AFC5" w14:textId="77777777" w:rsidR="004C767A" w:rsidRDefault="004C767A">
      <w:pPr>
        <w:pStyle w:val="Title-MucLuc"/>
        <w:widowControl w:val="0"/>
        <w:spacing w:after="120" w:line="360" w:lineRule="atLeast"/>
        <w:jc w:val="left"/>
        <w:rPr>
          <w:kern w:val="0"/>
          <w:sz w:val="28"/>
          <w:szCs w:val="28"/>
          <w:lang w:val="en-US"/>
        </w:rPr>
      </w:pPr>
    </w:p>
    <w:p w14:paraId="514ADFAC" w14:textId="77777777" w:rsidR="004C767A" w:rsidRDefault="004C767A">
      <w:pPr>
        <w:pStyle w:val="Title-MucLuc"/>
        <w:widowControl w:val="0"/>
        <w:spacing w:after="120" w:line="360" w:lineRule="atLeast"/>
        <w:jc w:val="left"/>
        <w:rPr>
          <w:kern w:val="0"/>
          <w:sz w:val="28"/>
          <w:szCs w:val="28"/>
          <w:lang w:val="en-US"/>
        </w:rPr>
      </w:pPr>
    </w:p>
    <w:p w14:paraId="4073B1C9" w14:textId="77777777" w:rsidR="004C767A" w:rsidRDefault="004C767A">
      <w:pPr>
        <w:pStyle w:val="Title-MucLuc"/>
        <w:widowControl w:val="0"/>
        <w:spacing w:after="120" w:line="360" w:lineRule="atLeast"/>
        <w:jc w:val="left"/>
        <w:rPr>
          <w:kern w:val="0"/>
          <w:sz w:val="28"/>
          <w:szCs w:val="28"/>
          <w:lang w:val="en-US"/>
        </w:rPr>
      </w:pPr>
    </w:p>
    <w:p w14:paraId="31783FDE" w14:textId="77777777" w:rsidR="004C767A" w:rsidRDefault="004C767A">
      <w:pPr>
        <w:pStyle w:val="Title-MucLuc"/>
        <w:widowControl w:val="0"/>
        <w:spacing w:after="120" w:line="360" w:lineRule="atLeast"/>
        <w:jc w:val="left"/>
        <w:rPr>
          <w:kern w:val="0"/>
          <w:sz w:val="28"/>
          <w:szCs w:val="28"/>
          <w:lang w:val="en-US"/>
        </w:rPr>
      </w:pPr>
    </w:p>
    <w:p w14:paraId="6D36E4F0" w14:textId="77777777" w:rsidR="004C767A" w:rsidRDefault="004C767A">
      <w:pPr>
        <w:pStyle w:val="Title-MucLuc"/>
        <w:widowControl w:val="0"/>
        <w:spacing w:after="120" w:line="360" w:lineRule="atLeast"/>
        <w:jc w:val="left"/>
        <w:rPr>
          <w:kern w:val="0"/>
          <w:sz w:val="28"/>
          <w:szCs w:val="28"/>
          <w:lang w:val="en-US"/>
        </w:rPr>
      </w:pPr>
    </w:p>
    <w:p w14:paraId="6DF9BB5A" w14:textId="77777777" w:rsidR="004C767A" w:rsidRDefault="004C767A">
      <w:pPr>
        <w:pStyle w:val="Title-MucLuc"/>
        <w:widowControl w:val="0"/>
        <w:spacing w:after="120" w:line="360" w:lineRule="atLeast"/>
        <w:jc w:val="left"/>
        <w:rPr>
          <w:kern w:val="0"/>
          <w:sz w:val="28"/>
          <w:szCs w:val="28"/>
          <w:lang w:val="en-US"/>
        </w:rPr>
      </w:pPr>
    </w:p>
    <w:p w14:paraId="209568C1" w14:textId="77777777" w:rsidR="004C767A" w:rsidRPr="00E6575F" w:rsidRDefault="00D05F0F">
      <w:pPr>
        <w:widowControl w:val="0"/>
        <w:jc w:val="center"/>
        <w:rPr>
          <w:bCs/>
          <w:i/>
          <w:iCs/>
          <w:szCs w:val="28"/>
          <w:lang w:val="en-US"/>
        </w:rPr>
        <w:sectPr w:rsidR="004C767A" w:rsidRPr="00E6575F">
          <w:pgSz w:w="11907" w:h="16840"/>
          <w:pgMar w:top="1134" w:right="1134" w:bottom="1134" w:left="1701" w:header="567" w:footer="567" w:gutter="0"/>
          <w:pgBorders w:display="firstPage">
            <w:top w:val="thinThickThinSmallGap" w:sz="24" w:space="1" w:color="auto"/>
            <w:left w:val="thinThickThinSmallGap" w:sz="24" w:space="4" w:color="auto"/>
            <w:bottom w:val="thinThickThinSmallGap" w:sz="24" w:space="1" w:color="auto"/>
            <w:right w:val="thinThickThinSmallGap" w:sz="24" w:space="4" w:color="auto"/>
          </w:pgBorders>
          <w:cols w:space="720"/>
          <w:docGrid w:linePitch="360"/>
        </w:sectPr>
      </w:pPr>
      <w:r w:rsidRPr="00E6575F">
        <w:rPr>
          <w:bCs/>
          <w:i/>
          <w:iCs/>
          <w:szCs w:val="28"/>
          <w:lang w:val="en-US"/>
        </w:rPr>
        <w:t>Khánh Hòa</w:t>
      </w:r>
      <w:r w:rsidRPr="00E6575F">
        <w:rPr>
          <w:bCs/>
          <w:i/>
          <w:iCs/>
          <w:szCs w:val="28"/>
        </w:rPr>
        <w:t>, năm 202</w:t>
      </w:r>
      <w:bookmarkEnd w:id="0"/>
      <w:r w:rsidRPr="00E6575F">
        <w:rPr>
          <w:bCs/>
          <w:i/>
          <w:iCs/>
          <w:szCs w:val="28"/>
          <w:lang w:val="en-US"/>
        </w:rPr>
        <w:t>6</w:t>
      </w:r>
    </w:p>
    <w:tbl>
      <w:tblPr>
        <w:tblStyle w:val="TableGrid10"/>
        <w:tblW w:w="512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5672"/>
      </w:tblGrid>
      <w:tr w:rsidR="004C767A" w14:paraId="2F922E21" w14:textId="77777777">
        <w:tc>
          <w:tcPr>
            <w:tcW w:w="2058" w:type="pct"/>
          </w:tcPr>
          <w:p w14:paraId="1EE06DBC" w14:textId="77777777" w:rsidR="004C767A" w:rsidRDefault="00D05F0F">
            <w:pPr>
              <w:widowControl w:val="0"/>
              <w:jc w:val="center"/>
              <w:rPr>
                <w:sz w:val="26"/>
                <w:szCs w:val="26"/>
                <w:lang w:val="en-US"/>
              </w:rPr>
            </w:pPr>
            <w:r>
              <w:rPr>
                <w:sz w:val="26"/>
                <w:szCs w:val="26"/>
              </w:rPr>
              <w:lastRenderedPageBreak/>
              <w:t xml:space="preserve">UBND TỈNH </w:t>
            </w:r>
            <w:r>
              <w:rPr>
                <w:sz w:val="26"/>
                <w:szCs w:val="26"/>
                <w:lang w:val="en-US"/>
              </w:rPr>
              <w:t>KHÁNH HÒA</w:t>
            </w:r>
          </w:p>
          <w:p w14:paraId="70E8B2BA" w14:textId="77777777" w:rsidR="005C5B69" w:rsidRDefault="007B643C">
            <w:pPr>
              <w:widowControl w:val="0"/>
              <w:jc w:val="center"/>
              <w:rPr>
                <w:b/>
                <w:bCs/>
                <w:sz w:val="26"/>
                <w:szCs w:val="26"/>
                <w:lang w:val="en-US" w:eastAsia="en-US"/>
              </w:rPr>
            </w:pPr>
            <w:r>
              <w:rPr>
                <w:b/>
                <w:bCs/>
                <w:noProof/>
                <w:sz w:val="26"/>
                <w:szCs w:val="26"/>
                <w:lang w:val="en-US" w:eastAsia="en-US"/>
              </w:rPr>
              <mc:AlternateContent>
                <mc:Choice Requires="wps">
                  <w:drawing>
                    <wp:anchor distT="0" distB="0" distL="114300" distR="114300" simplePos="0" relativeHeight="251662336" behindDoc="0" locked="0" layoutInCell="1" allowOverlap="1" wp14:anchorId="1D617ABB" wp14:editId="75475D1C">
                      <wp:simplePos x="0" y="0"/>
                      <wp:positionH relativeFrom="column">
                        <wp:posOffset>614248</wp:posOffset>
                      </wp:positionH>
                      <wp:positionV relativeFrom="paragraph">
                        <wp:posOffset>367665</wp:posOffset>
                      </wp:positionV>
                      <wp:extent cx="1133856" cy="0"/>
                      <wp:effectExtent l="0" t="0" r="0" b="0"/>
                      <wp:wrapNone/>
                      <wp:docPr id="347212056" name="Straight Connector 4"/>
                      <wp:cNvGraphicFramePr/>
                      <a:graphic xmlns:a="http://schemas.openxmlformats.org/drawingml/2006/main">
                        <a:graphicData uri="http://schemas.microsoft.com/office/word/2010/wordprocessingShape">
                          <wps:wsp>
                            <wps:cNvCnPr/>
                            <wps:spPr>
                              <a:xfrm>
                                <a:off x="0" y="0"/>
                                <a:ext cx="11338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ECA080"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8.35pt,28.95pt" to="137.65pt,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" strokecolor="black [3200]" strokeweight=".5pt">
                      <v:stroke joinstyle="miter"/>
                    </v:line>
                  </w:pict>
                </mc:Fallback>
              </mc:AlternateContent>
            </w:r>
            <w:r>
              <w:rPr>
                <w:b/>
                <w:bCs/>
                <w:sz w:val="26"/>
                <w:szCs w:val="26"/>
                <w:lang w:val="en-US" w:eastAsia="en-US"/>
              </w:rPr>
              <w:t>BAN QUẢN LÝ DỰ ÁN</w:t>
            </w:r>
          </w:p>
          <w:p w14:paraId="22DE92ED" w14:textId="5BF8BFF3" w:rsidR="004C767A" w:rsidRDefault="007B643C">
            <w:pPr>
              <w:widowControl w:val="0"/>
              <w:jc w:val="center"/>
              <w:rPr>
                <w:b/>
                <w:bCs/>
                <w:sz w:val="26"/>
                <w:szCs w:val="26"/>
                <w:lang w:val="en-US"/>
              </w:rPr>
            </w:pPr>
            <w:r>
              <w:rPr>
                <w:b/>
                <w:bCs/>
                <w:sz w:val="26"/>
                <w:szCs w:val="26"/>
                <w:lang w:val="en-US" w:eastAsia="en-US"/>
              </w:rPr>
              <w:t xml:space="preserve"> ĐẦU TƯ XÂY DỰNG</w:t>
            </w:r>
          </w:p>
        </w:tc>
        <w:tc>
          <w:tcPr>
            <w:tcW w:w="2942" w:type="pct"/>
          </w:tcPr>
          <w:p w14:paraId="4FB74877" w14:textId="77777777" w:rsidR="004C767A" w:rsidRDefault="00D05F0F">
            <w:pPr>
              <w:widowControl w:val="0"/>
              <w:jc w:val="center"/>
              <w:rPr>
                <w:b/>
                <w:bCs/>
                <w:sz w:val="26"/>
                <w:szCs w:val="26"/>
              </w:rPr>
            </w:pPr>
            <w:r>
              <w:rPr>
                <w:b/>
                <w:bCs/>
                <w:sz w:val="26"/>
                <w:szCs w:val="26"/>
              </w:rPr>
              <w:t>CỘNG HOÀ XÃ HỘI CHỦ NGHĨA VIỆT NAM</w:t>
            </w:r>
          </w:p>
          <w:p w14:paraId="4563EA2D" w14:textId="77777777" w:rsidR="004C767A" w:rsidRDefault="00D05F0F">
            <w:pPr>
              <w:widowControl w:val="0"/>
              <w:jc w:val="center"/>
              <w:rPr>
                <w:b/>
                <w:bCs/>
                <w:sz w:val="26"/>
                <w:szCs w:val="26"/>
              </w:rPr>
            </w:pPr>
            <w:r>
              <w:rPr>
                <w:b/>
                <w:bCs/>
                <w:szCs w:val="28"/>
              </w:rPr>
              <w:t>Độc lập - Tự do - Hạnh phúc</w:t>
            </w:r>
          </w:p>
          <w:p w14:paraId="251B9E3C" w14:textId="77777777" w:rsidR="004C767A" w:rsidRDefault="00D05F0F">
            <w:pPr>
              <w:widowControl w:val="0"/>
              <w:jc w:val="center"/>
              <w:rPr>
                <w:b/>
                <w:bCs/>
                <w:sz w:val="26"/>
                <w:szCs w:val="26"/>
              </w:rPr>
            </w:pPr>
            <w:r>
              <w:rPr>
                <w:b/>
                <w:bCs/>
                <w:noProof/>
                <w:sz w:val="26"/>
                <w:szCs w:val="26"/>
                <w:lang w:val="en-US" w:eastAsia="en-US"/>
              </w:rPr>
              <mc:AlternateContent>
                <mc:Choice Requires="wps">
                  <w:drawing>
                    <wp:anchor distT="0" distB="0" distL="114300" distR="114300" simplePos="0" relativeHeight="251661312" behindDoc="0" locked="0" layoutInCell="1" allowOverlap="1" wp14:anchorId="65E80F63" wp14:editId="12A32C53">
                      <wp:simplePos x="0" y="0"/>
                      <wp:positionH relativeFrom="column">
                        <wp:posOffset>1050925</wp:posOffset>
                      </wp:positionH>
                      <wp:positionV relativeFrom="paragraph">
                        <wp:posOffset>42545</wp:posOffset>
                      </wp:positionV>
                      <wp:extent cx="1486535" cy="0"/>
                      <wp:effectExtent l="6985" t="9525" r="11430" b="952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6535" cy="0"/>
                              </a:xfrm>
                              <a:prstGeom prst="straightConnector1">
                                <a:avLst/>
                              </a:prstGeom>
                              <a:noFill/>
                              <a:ln w="9525">
                                <a:solidFill>
                                  <a:srgbClr val="000000"/>
                                </a:solidFill>
                                <a:round/>
                                <a:headEnd type="none" w="med" len="med"/>
                                <a:tailEnd type="none" w="med" len="med"/>
                              </a:ln>
                            </wps:spPr>
                            <wps:bodyPr/>
                          </wps:wsp>
                        </a:graphicData>
                      </a:graphic>
                    </wp:anchor>
                  </w:drawing>
                </mc:Choice>
                <mc:Fallback xmlns:wpsCustomData="http://www.wps.cn/officeDocument/2013/wpsCustomData">
                  <w:pict>
                    <v:shape id="_x0000_s1026" o:spid="_x0000_s1026" o:spt="32" type="#_x0000_t32" style="position:absolute;left:0pt;flip:y;margin-left:82.75pt;margin-top:3.35pt;height:0pt;width:117.05pt;z-index:251661312;mso-width-relative:page;mso-height-relative:page;" filled="f" stroked="t" coordsize="21600,21600" o:gfxdata="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XHbO9QAAAAHAQAADwAAAAAAAAABACAAAAAiAAAAZHJzL2Rvd25yZXYu&#10;eG1sUEsBAhQAFAAAAAgAh07iQBa38kj/AQAAIQQAAA4AAAAAAAAAAQAgAAAAIwEAAGRycy9lMm9E&#10;b2MueG1sUEsFBgAAAAAGAAYAWQEAAJQFAAAAAA==&#10;">
                      <v:fill on="f" focussize="0,0"/>
                      <v:stroke color="#000000" joinstyle="round"/>
                      <v:imagedata o:title=""/>
                      <o:lock v:ext="edit" aspectratio="f"/>
                    </v:shape>
                  </w:pict>
                </mc:Fallback>
              </mc:AlternateContent>
            </w:r>
          </w:p>
        </w:tc>
      </w:tr>
      <w:tr w:rsidR="004C767A" w14:paraId="4AD3EDD0" w14:textId="77777777">
        <w:tc>
          <w:tcPr>
            <w:tcW w:w="2058" w:type="pct"/>
          </w:tcPr>
          <w:p w14:paraId="6A5C3F4E" w14:textId="617D47F8" w:rsidR="00537214" w:rsidRPr="00E6575F" w:rsidRDefault="00D05F0F" w:rsidP="00537214">
            <w:pPr>
              <w:widowControl w:val="0"/>
              <w:jc w:val="center"/>
              <w:rPr>
                <w:sz w:val="26"/>
                <w:szCs w:val="26"/>
                <w:lang w:val="en-US"/>
              </w:rPr>
            </w:pPr>
            <w:r>
              <w:rPr>
                <w:sz w:val="26"/>
                <w:szCs w:val="26"/>
              </w:rPr>
              <w:t>Số:</w:t>
            </w:r>
            <w:r>
              <w:rPr>
                <w:sz w:val="26"/>
                <w:szCs w:val="26"/>
                <w:lang w:val="en-US"/>
              </w:rPr>
              <w:t xml:space="preserve">           </w:t>
            </w:r>
            <w:r>
              <w:rPr>
                <w:sz w:val="26"/>
                <w:szCs w:val="26"/>
              </w:rPr>
              <w:t>/</w:t>
            </w:r>
            <w:r w:rsidR="00E6575F">
              <w:rPr>
                <w:sz w:val="26"/>
                <w:szCs w:val="26"/>
                <w:lang w:val="en-US"/>
              </w:rPr>
              <w:t>BC- BQLDA</w:t>
            </w:r>
          </w:p>
          <w:p w14:paraId="160062A9" w14:textId="2A8A4E42" w:rsidR="004C767A" w:rsidRDefault="004C767A">
            <w:pPr>
              <w:widowControl w:val="0"/>
              <w:jc w:val="center"/>
              <w:rPr>
                <w:b/>
                <w:bCs/>
                <w:sz w:val="26"/>
                <w:szCs w:val="26"/>
                <w:lang w:val="en-US"/>
              </w:rPr>
            </w:pPr>
          </w:p>
        </w:tc>
        <w:tc>
          <w:tcPr>
            <w:tcW w:w="2942" w:type="pct"/>
          </w:tcPr>
          <w:p w14:paraId="27D5A97D" w14:textId="532C7077" w:rsidR="004C767A" w:rsidRDefault="00D05F0F">
            <w:pPr>
              <w:widowControl w:val="0"/>
              <w:jc w:val="right"/>
              <w:rPr>
                <w:b/>
                <w:bCs/>
                <w:sz w:val="26"/>
                <w:szCs w:val="26"/>
                <w:lang w:val="en-US"/>
              </w:rPr>
            </w:pPr>
            <w:r>
              <w:rPr>
                <w:i/>
                <w:iCs/>
                <w:sz w:val="26"/>
                <w:szCs w:val="26"/>
                <w:lang w:val="en-US"/>
              </w:rPr>
              <w:t xml:space="preserve">Khánh Hòa, ngày      tháng </w:t>
            </w:r>
            <w:r w:rsidR="00537214">
              <w:rPr>
                <w:i/>
                <w:iCs/>
                <w:sz w:val="26"/>
                <w:szCs w:val="26"/>
                <w:lang w:val="en-US"/>
              </w:rPr>
              <w:t>7</w:t>
            </w:r>
            <w:r>
              <w:rPr>
                <w:i/>
                <w:iCs/>
                <w:sz w:val="26"/>
                <w:szCs w:val="26"/>
                <w:lang w:val="en-US"/>
              </w:rPr>
              <w:t xml:space="preserve"> năm 2026</w:t>
            </w:r>
          </w:p>
        </w:tc>
      </w:tr>
    </w:tbl>
    <w:p w14:paraId="3F571064" w14:textId="77777777" w:rsidR="004C767A" w:rsidRDefault="00D05F0F">
      <w:pPr>
        <w:widowControl w:val="0"/>
        <w:jc w:val="left"/>
        <w:rPr>
          <w:szCs w:val="28"/>
          <w:lang w:val="fr-FR"/>
        </w:rPr>
      </w:pPr>
      <w:r>
        <w:rPr>
          <w:szCs w:val="28"/>
          <w:lang w:val="fr-FR"/>
        </w:rPr>
        <w:t xml:space="preserve"> </w:t>
      </w:r>
    </w:p>
    <w:p w14:paraId="0A1C9F47" w14:textId="77777777" w:rsidR="004C767A" w:rsidRDefault="00D05F0F">
      <w:pPr>
        <w:pStyle w:val="Hinhve"/>
        <w:widowControl w:val="0"/>
        <w:spacing w:before="360" w:line="240" w:lineRule="auto"/>
        <w:rPr>
          <w:bCs w:val="0"/>
          <w:lang w:val="en-US" w:eastAsia="en-US"/>
        </w:rPr>
      </w:pPr>
      <w:r>
        <w:rPr>
          <w:bCs w:val="0"/>
          <w:lang w:val="en-US" w:eastAsia="en-US"/>
        </w:rPr>
        <w:t xml:space="preserve">BÁO CÁO </w:t>
      </w:r>
    </w:p>
    <w:p w14:paraId="07171D32" w14:textId="77777777" w:rsidR="004C767A" w:rsidRDefault="00D05F0F">
      <w:pPr>
        <w:widowControl w:val="0"/>
        <w:jc w:val="center"/>
        <w:rPr>
          <w:b/>
          <w:szCs w:val="28"/>
        </w:rPr>
      </w:pPr>
      <w:r>
        <w:rPr>
          <w:b/>
          <w:szCs w:val="28"/>
        </w:rPr>
        <w:t>Đề xuất chủ trương</w:t>
      </w:r>
      <w:r>
        <w:rPr>
          <w:b/>
          <w:szCs w:val="28"/>
          <w:lang w:val="en-US"/>
        </w:rPr>
        <w:t xml:space="preserve"> và dự kiến kinh phí</w:t>
      </w:r>
      <w:r>
        <w:rPr>
          <w:b/>
          <w:szCs w:val="28"/>
        </w:rPr>
        <w:t xml:space="preserve"> </w:t>
      </w:r>
      <w:r>
        <w:rPr>
          <w:b/>
          <w:szCs w:val="28"/>
          <w:lang w:val="en-US"/>
        </w:rPr>
        <w:t>thực hiện</w:t>
      </w:r>
      <w:r>
        <w:rPr>
          <w:b/>
          <w:szCs w:val="28"/>
        </w:rPr>
        <w:t xml:space="preserve"> dự án </w:t>
      </w:r>
    </w:p>
    <w:p w14:paraId="1CC7B5B2" w14:textId="313B8364" w:rsidR="004C767A" w:rsidRDefault="00D05F0F">
      <w:pPr>
        <w:widowControl w:val="0"/>
        <w:jc w:val="center"/>
        <w:rPr>
          <w:b/>
          <w:szCs w:val="28"/>
        </w:rPr>
      </w:pPr>
      <w:r>
        <w:rPr>
          <w:b/>
          <w:szCs w:val="28"/>
        </w:rPr>
        <w:t>“</w:t>
      </w:r>
      <w:r>
        <w:rPr>
          <w:b/>
          <w:szCs w:val="28"/>
          <w:lang w:val="en-US"/>
        </w:rPr>
        <w:t>Xây dựng</w:t>
      </w:r>
      <w:r>
        <w:rPr>
          <w:b/>
          <w:szCs w:val="28"/>
        </w:rPr>
        <w:t xml:space="preserve"> </w:t>
      </w:r>
      <w:r w:rsidR="00E6575F">
        <w:rPr>
          <w:b/>
          <w:szCs w:val="28"/>
          <w:lang w:val="en-US"/>
        </w:rPr>
        <w:t>cơ sở dữ liệu</w:t>
      </w:r>
      <w:r>
        <w:rPr>
          <w:b/>
          <w:szCs w:val="28"/>
        </w:rPr>
        <w:t xml:space="preserve"> các dự án đầu tư xây dựng công trình”</w:t>
      </w:r>
    </w:p>
    <w:p w14:paraId="34923FC9" w14:textId="77777777" w:rsidR="004C767A" w:rsidRDefault="00D05F0F">
      <w:pPr>
        <w:widowControl w:val="0"/>
        <w:jc w:val="center"/>
        <w:rPr>
          <w:b/>
          <w:szCs w:val="28"/>
        </w:rPr>
      </w:pPr>
      <w:r>
        <w:rPr>
          <w:b/>
          <w:noProof/>
          <w:szCs w:val="28"/>
          <w:lang w:val="en-US" w:eastAsia="en-US"/>
        </w:rPr>
        <mc:AlternateContent>
          <mc:Choice Requires="wps">
            <w:drawing>
              <wp:anchor distT="0" distB="0" distL="114300" distR="114300" simplePos="0" relativeHeight="251660288" behindDoc="0" locked="0" layoutInCell="1" allowOverlap="1" wp14:anchorId="18E81A16" wp14:editId="1B3D7EBC">
                <wp:simplePos x="0" y="0"/>
                <wp:positionH relativeFrom="column">
                  <wp:posOffset>1955165</wp:posOffset>
                </wp:positionH>
                <wp:positionV relativeFrom="paragraph">
                  <wp:posOffset>82550</wp:posOffset>
                </wp:positionV>
                <wp:extent cx="2152650" cy="0"/>
                <wp:effectExtent l="13970" t="6350" r="5080" b="12700"/>
                <wp:wrapNone/>
                <wp:docPr id="4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AutoShape 5" o:spid="_x0000_s1026" o:spt="32" type="#_x0000_t32" style="position:absolute;left:0pt;margin-left:153.95pt;margin-top:6.5pt;height:0pt;width:169.5pt;z-index:251660288;mso-width-relative:page;mso-height-relative:page;" filled="f" stroked="t" coordsize="21600,21600" o:gfxdata="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MO1l21gAAAAkBAAAPAAAAAAAAAAEAIAAA&#10;ACIAAABkcnMvZG93bnJldi54bWxQSwECFAAUAAAACACHTuJADcHRCNUBAACzAwAADgAAAAAAAAAB&#10;ACAAAAAlAQAAZHJzL2Uyb0RvYy54bWxQSwUGAAAAAAYABgBZAQAAbAUAAAAA&#10;">
                <v:fill on="f" focussize="0,0"/>
                <v:stroke color="#000000" joinstyle="round"/>
                <v:imagedata o:title=""/>
                <o:lock v:ext="edit" aspectratio="f"/>
              </v:shape>
            </w:pict>
          </mc:Fallback>
        </mc:AlternateContent>
      </w:r>
    </w:p>
    <w:p w14:paraId="69A5DEDA" w14:textId="5D45DB3E" w:rsidR="004C767A" w:rsidRPr="005C5B69" w:rsidRDefault="00D05F0F">
      <w:pPr>
        <w:widowControl w:val="0"/>
        <w:jc w:val="center"/>
        <w:rPr>
          <w:szCs w:val="28"/>
          <w:lang w:val="en-US"/>
        </w:rPr>
      </w:pPr>
      <w:r>
        <w:rPr>
          <w:szCs w:val="28"/>
        </w:rPr>
        <w:t xml:space="preserve">Kính gửi: </w:t>
      </w:r>
      <w:r w:rsidR="005C5B69">
        <w:rPr>
          <w:szCs w:val="28"/>
          <w:lang w:val="en-US"/>
        </w:rPr>
        <w:t>Sở Tài chính tỉnh Khánh Hòa.</w:t>
      </w:r>
    </w:p>
    <w:p w14:paraId="1B63536C" w14:textId="77777777" w:rsidR="004C767A" w:rsidRDefault="004C767A">
      <w:pPr>
        <w:widowControl w:val="0"/>
        <w:spacing w:line="360" w:lineRule="atLeast"/>
        <w:jc w:val="center"/>
        <w:rPr>
          <w:szCs w:val="28"/>
        </w:rPr>
      </w:pPr>
    </w:p>
    <w:p w14:paraId="4C84243C"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Luật Dữ liệu số 60/2024/QH15 ngày 30/11/2024;</w:t>
      </w:r>
    </w:p>
    <w:p w14:paraId="046EEF03"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Luật Chuyển đổi số</w:t>
      </w:r>
      <w:bookmarkStart w:id="2" w:name="_Hlk233114287"/>
      <w:r>
        <w:rPr>
          <w:i/>
          <w:iCs/>
          <w:szCs w:val="28"/>
          <w:lang w:val="en-US"/>
        </w:rPr>
        <w:t xml:space="preserve"> 2025 số 148/2025/QH15 ngày 11/12/2025;</w:t>
      </w:r>
      <w:bookmarkEnd w:id="2"/>
    </w:p>
    <w:p w14:paraId="2ED3F812" w14:textId="77777777" w:rsidR="004C767A" w:rsidRDefault="00D05F0F">
      <w:pPr>
        <w:widowControl w:val="0"/>
        <w:tabs>
          <w:tab w:val="left" w:pos="851"/>
        </w:tabs>
        <w:spacing w:before="120" w:after="120" w:line="360" w:lineRule="atLeast"/>
        <w:ind w:firstLine="567"/>
        <w:rPr>
          <w:i/>
          <w:iCs/>
          <w:szCs w:val="28"/>
          <w:lang w:val="en-US"/>
        </w:rPr>
      </w:pPr>
      <w:bookmarkStart w:id="3" w:name="_Hlk233114301"/>
      <w:r>
        <w:rPr>
          <w:i/>
          <w:iCs/>
          <w:szCs w:val="28"/>
          <w:lang w:val="en-US"/>
        </w:rPr>
        <w:t>Căn cứ Luật Ngân sách nhà nước số 89/2025/QH15 ngày 25/6/2025;</w:t>
      </w:r>
    </w:p>
    <w:p w14:paraId="14E083F0"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Luật An ninh mạng số 116/2025/QH15 ngày 10/12/2025;</w:t>
      </w:r>
    </w:p>
    <w:p w14:paraId="043246EA"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Luật số 57/2024/QH15 sửa đổi, bổ sung một số điều của Luật Quy hoạch, Luật Đầu tư, Luật Đầu tư theo phương thức đối tác công tư và Luật Đấu thầu ngày 29/11/2024;</w:t>
      </w:r>
    </w:p>
    <w:p w14:paraId="17D71F61"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25/6/2025;</w:t>
      </w:r>
      <w:bookmarkEnd w:id="3"/>
    </w:p>
    <w:p w14:paraId="32DB91B3"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Nghị quyết số 52-NQ/TW ngày 27/9/2019 của Bộ Chính trị về một số chủ trương, chính sách chủ động tham gia cuộc Cách mạng công nghiệp lần thứ tư;</w:t>
      </w:r>
    </w:p>
    <w:p w14:paraId="2C71421E"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Nghị quyết số 57-NQ/TW ngày 22/12/2024 của Bộ Chính trị về đột phá phát triển khoa học, công nghệ, đổi mới sáng tạo và chuyển đổi số quốc gia;</w:t>
      </w:r>
    </w:p>
    <w:p w14:paraId="10023452"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Nghị quyết số 193/2025/QH15 ngày 19/02/2025 của Quốc hội Về thí điểm một số cơ chế, chính sách đặc biệt tạo đột phá phát triển khoa học, công nghệ, đổi mới sáng tạo và chuyển đổi số quốc gia;</w:t>
      </w:r>
    </w:p>
    <w:p w14:paraId="3F9DE2D7"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Nghị quyết số 17/NQ-CP ngày 07/3/2019 của Chính phủ về một số nhiệm vụ, giải pháp trọng tâm phát triển Chính phủ điện tử giai đoạn 2019-2020, định hướng đến 2025;</w:t>
      </w:r>
    </w:p>
    <w:p w14:paraId="11C00A8E" w14:textId="77777777" w:rsidR="00E6575F" w:rsidRDefault="00E6575F">
      <w:pPr>
        <w:widowControl w:val="0"/>
        <w:tabs>
          <w:tab w:val="left" w:pos="851"/>
        </w:tabs>
        <w:spacing w:before="120" w:after="120" w:line="360" w:lineRule="atLeast"/>
        <w:ind w:firstLine="567"/>
        <w:rPr>
          <w:i/>
          <w:iCs/>
          <w:szCs w:val="28"/>
          <w:lang w:val="en-US"/>
        </w:rPr>
      </w:pPr>
    </w:p>
    <w:p w14:paraId="27141CA9"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Nghị Quyết số 50/NQ-CP ngày 17/4/2020 của Chính Phủ ban hành Chương trình hành động của Chính phủ về việc thực hiện Nghị quyết số 52-NQ/TW ngày 27/9/2019 của Bộ Chính trị về một số chủ trương, chính sách chủ động tham gia cuộc Cách mạng công nghiệp lần thứ tư;</w:t>
      </w:r>
    </w:p>
    <w:p w14:paraId="499C4EF8"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Nghị quyết số 03/NQ-CP ngày 09/01/2025 của Chính phủ Ban hành Chương trình hành động của Chính phủ thực hiện Nghị quyết số 57-NQ/TW ngày 22/12/2024 của Bộ Chính trị về đột phá phát triển khoa học, công nghệ, đổi mới sáng tạo và chuyển đổi số quốc gia;</w:t>
      </w:r>
    </w:p>
    <w:p w14:paraId="0C8E5631"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Nghị quyết số 71/NQ-CP ngày 01/4/2025 của Chính phủ sửa đổi, bổ sung cập nhật Chương trình hành động của Chính phủ thực hiện Nghị quyết số 57-NQ/TW ngày 22 tháng 12 năm 2024 của Bộ Chính trị về đột phá phát triển khoa học, công nghệ, đổi mới sáng tạo và chuyển đổi số quốc gia;</w:t>
      </w:r>
    </w:p>
    <w:p w14:paraId="4B8D3DF6"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Nghị Quyết số 09-NQ/TW ngày 28/01/2022 của Bộ Chính trị về xây dựng, phát triển tỉnh Khánh Hòa đến năm 2030, tầm nhìn đến năm 2045;</w:t>
      </w:r>
    </w:p>
    <w:p w14:paraId="048EEDFF"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Nghị định số 85/2016/NĐ-CP ngày 01/7/2016 của Chính phủ về bảo đảm an toàn hệ thống thông tin theo cấp độ;</w:t>
      </w:r>
    </w:p>
    <w:p w14:paraId="7A4D0B20"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Nghị định số 278/2025/NĐ-CP ngày 22/10/2025 của Chính phủ Quy định về kết nối, chia sẻ dữ liệu bắt buộc giữa các cơ quan thuộc hệ thống chính trị;</w:t>
      </w:r>
    </w:p>
    <w:p w14:paraId="78B0D35E"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Nghị định số 104/2026/NĐ-CP ngày 31/3/2026 của Chính phủ Quy định việc lập dự toán, quản lý, sử dụng và quyết toán chi thường xuyên để thực hiện các nhiệm vụ quy định tại Điều 40 Luật Ngân sách nhà nước;</w:t>
      </w:r>
    </w:p>
    <w:p w14:paraId="32A9AA05"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Nghị định số 214/2025/NĐ-CP ngày 20/8/2025 của Chính phủ Quy định chi tiết một số điều và biện pháp thi hành Luật Đấu thầu về lựa chọn nhà thầu;</w:t>
      </w:r>
    </w:p>
    <w:p w14:paraId="31EC58CF" w14:textId="77777777" w:rsidR="004C767A" w:rsidRDefault="00D05F0F">
      <w:pPr>
        <w:widowControl w:val="0"/>
        <w:tabs>
          <w:tab w:val="left" w:pos="851"/>
        </w:tabs>
        <w:spacing w:before="120" w:after="120" w:line="360" w:lineRule="atLeast"/>
        <w:ind w:firstLine="567"/>
        <w:rPr>
          <w:i/>
          <w:iCs/>
          <w:spacing w:val="-4"/>
          <w:szCs w:val="28"/>
          <w:lang w:val="en-US"/>
        </w:rPr>
      </w:pPr>
      <w:r>
        <w:rPr>
          <w:i/>
          <w:iCs/>
          <w:spacing w:val="-4"/>
          <w:szCs w:val="28"/>
          <w:lang w:val="en-US"/>
        </w:rPr>
        <w:t>Căn cứ Nghị định số 224/2026/NĐ-CP ngày 24/6/2026 của Chính phủ Quy định chi tiết một số điều và biện pháp thi hành Luật Chuyển đổi số;</w:t>
      </w:r>
    </w:p>
    <w:p w14:paraId="5317D29E"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Quyết định số 714/QĐ-TTg ngày 22/5/2015 của Thủ tướng Chính phủ ban hành Danh mục CSDL quốc gia cần ưu tiên triển khai tạo nền tảng phát triển chính phủ điện tử;</w:t>
      </w:r>
    </w:p>
    <w:p w14:paraId="53F7D3EF" w14:textId="77777777" w:rsidR="004C767A" w:rsidRDefault="00D05F0F">
      <w:pPr>
        <w:widowControl w:val="0"/>
        <w:tabs>
          <w:tab w:val="left" w:pos="851"/>
        </w:tabs>
        <w:spacing w:before="120" w:after="120" w:line="360" w:lineRule="atLeast"/>
        <w:ind w:firstLine="567"/>
        <w:rPr>
          <w:i/>
          <w:iCs/>
          <w:spacing w:val="-6"/>
          <w:szCs w:val="28"/>
          <w:lang w:val="en-US"/>
        </w:rPr>
      </w:pPr>
      <w:r>
        <w:rPr>
          <w:i/>
          <w:iCs/>
          <w:spacing w:val="-6"/>
          <w:szCs w:val="28"/>
          <w:lang w:val="en-US"/>
        </w:rPr>
        <w:t>Căn cứ Quyết định số 749/QĐ-TTg ngày 03/6/2020 của Thủ tướng Chính phủ phê duyệt “Chương trình chuyển đổi số quốc gia đến năm 2025, định hướng đến năm 2030”;</w:t>
      </w:r>
    </w:p>
    <w:p w14:paraId="658A5E2D"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Quyết định số 2629/QĐ-TTg ngày 01/12/2025 của Thủ tướng Chính phủ về việc phê duyệt Chương trình phát triển Chính phủ số;</w:t>
      </w:r>
    </w:p>
    <w:p w14:paraId="084BC2D6"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Quyết định số 142/QĐ-TTg ngày 02/02/2024 của Thủ tướng Chính phủ phê duyệt Chiến lược dữ liệu quốc gia đến năm 2030;</w:t>
      </w:r>
    </w:p>
    <w:p w14:paraId="5D7E4117"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Quyết định số 3090/QĐ-BKHCN ngày 08/10/2025 của Bộ Khoa học và Công nghệ Ban hành Khung kiến trúc tổng thể quốc gia số;</w:t>
      </w:r>
    </w:p>
    <w:p w14:paraId="4F93F5C8" w14:textId="77777777" w:rsidR="004C767A" w:rsidRDefault="00D05F0F">
      <w:pPr>
        <w:widowControl w:val="0"/>
        <w:tabs>
          <w:tab w:val="left" w:pos="851"/>
        </w:tabs>
        <w:spacing w:before="120" w:after="120" w:line="360" w:lineRule="atLeast"/>
        <w:ind w:firstLine="567"/>
        <w:rPr>
          <w:i/>
          <w:iCs/>
          <w:spacing w:val="-2"/>
          <w:szCs w:val="28"/>
          <w:lang w:val="en-US"/>
        </w:rPr>
      </w:pPr>
      <w:r>
        <w:rPr>
          <w:i/>
          <w:iCs/>
          <w:spacing w:val="-2"/>
          <w:szCs w:val="28"/>
          <w:lang w:val="en-US"/>
        </w:rPr>
        <w:t>Căn cứ Thông tư số 13/2017/TT-BTTTT ngày 23/6/2017 về Quy định các yêu cầu kỹ thuật về kết nối các hệ thống thông tin, cơ sở dữ liệu với cơ sở dữ liệu quốc gia;</w:t>
      </w:r>
    </w:p>
    <w:p w14:paraId="7A48DF1B" w14:textId="77777777" w:rsidR="004C767A" w:rsidRPr="007B643C" w:rsidRDefault="00D05F0F">
      <w:pPr>
        <w:widowControl w:val="0"/>
        <w:tabs>
          <w:tab w:val="left" w:pos="851"/>
        </w:tabs>
        <w:spacing w:before="120" w:after="120" w:line="360" w:lineRule="atLeast"/>
        <w:ind w:firstLine="567"/>
        <w:rPr>
          <w:i/>
          <w:iCs/>
          <w:szCs w:val="28"/>
          <w:lang w:val="en-US"/>
        </w:rPr>
      </w:pPr>
      <w:r w:rsidRPr="007B643C">
        <w:rPr>
          <w:i/>
          <w:iCs/>
          <w:szCs w:val="28"/>
          <w:lang w:val="en-US"/>
        </w:rPr>
        <w:t>Căn cứ Thông tư số 39/2017/TT-BTTTT ngày 15/12/2017 của Bộ trưởng Bộ Thông tin và Truyền thông ban hành Danh mục tiêu chuẩn kỹ thuật về ứng dụng công nghệ thông tin trong cơ quan nhà nước;</w:t>
      </w:r>
    </w:p>
    <w:p w14:paraId="58A40CC3"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Thông tư số 12/2022/TT-BTTTT ngày 12/8/2022 của Bộ Thông tin và Truyền thông về việc quy định chi tiết và hướng dẫn một số điều của nghị định số 85/2016/NĐ-CP ngày 01/7/2016 của Chính phủ về đảm bảo an toàn hệ thống thông tin theo cấp độ;</w:t>
      </w:r>
    </w:p>
    <w:p w14:paraId="17404BC1" w14:textId="54FB156C" w:rsidR="005378A5" w:rsidRPr="005C5B69" w:rsidRDefault="005378A5" w:rsidP="005378A5">
      <w:pPr>
        <w:widowControl w:val="0"/>
        <w:tabs>
          <w:tab w:val="left" w:pos="851"/>
        </w:tabs>
        <w:spacing w:before="120" w:after="120" w:line="360" w:lineRule="atLeast"/>
        <w:ind w:firstLine="567"/>
        <w:rPr>
          <w:i/>
          <w:iCs/>
          <w:szCs w:val="28"/>
          <w:lang w:val="en-US"/>
        </w:rPr>
      </w:pPr>
      <w:r w:rsidRPr="005C5B69">
        <w:rPr>
          <w:i/>
          <w:iCs/>
          <w:szCs w:val="28"/>
          <w:lang w:val="en-US"/>
        </w:rPr>
        <w:t>Căn cứ Thông tư số 39/2026/TT-BKHCN của Bộ Khoa học và Công nghệ về việc Quy định lập và quản lý chi phí trong hoạt động đầu tư, mua sắm, thuê dịch vụ cho chuyển đổi số sử dụng ngân sách nhà nước.</w:t>
      </w:r>
    </w:p>
    <w:p w14:paraId="288A7BB8"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Quyết định số 742/QĐ-BTTTT ngày 22/4/2022 của Bộ Thông tin và Truyền thông về Yêu cầu an toàn cơ bản đối với phần mềm nội bộ;</w:t>
      </w:r>
    </w:p>
    <w:p w14:paraId="63B90461"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Văn bản số 2790/BKHCN-KHTC ngày 30/4/2026 của Bộ Khoa học và Công nghệ về việc hướng dẫn tạm thời về tiêu chí, quy trình đối với việc đầu tư, chi ngân sách nhà nước cho các dự án khoa học, công nghệ, đổi mới sáng tạo và chuyển đổi số;</w:t>
      </w:r>
    </w:p>
    <w:p w14:paraId="4BE9E277"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Quyết định số 909/QĐ-UBND ngày 04/4/2022 của Chủ tịch Ủy ban nhân dân tỉnh Khánh Hòa về ban hành Kế hoạch chuyển đổi số tỉnh Khánh Hòa giai đoạn 2021 - 2025, định hướng đến năm 2030;</w:t>
      </w:r>
    </w:p>
    <w:p w14:paraId="66A1D847"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Quyết định số 1495/QĐ-UBND ngày 29/6/2023 của UBND tỉnh Khánh Hòa ban hành Danh mục dự án, nhiệm vụ công nghệ thông tin, chuyển đổi số tỉnh Khánh Hòa giai đoạn 2023 - 2025;</w:t>
      </w:r>
    </w:p>
    <w:p w14:paraId="69F30EF5"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Quyết định số 1426/QĐ-UBND ngày 29/5/2025 của Ủy ban nhân dân tỉnh Khánh Hòa ban hành Khung kiến trúc số tỉnh Khánh Hòa, phiên bản 4.0;</w:t>
      </w:r>
    </w:p>
    <w:p w14:paraId="2C91ADD0"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Kế hoạch số 2364/KH-UBND ngày 06/02/2026 của UBND tỉnh Khánh Hòa về Chuyển đổi số tính Khánh Hòa năm 2026;</w:t>
      </w:r>
    </w:p>
    <w:p w14:paraId="6BC5D21C" w14:textId="77777777" w:rsidR="004C767A" w:rsidRDefault="00D05F0F">
      <w:pPr>
        <w:widowControl w:val="0"/>
        <w:tabs>
          <w:tab w:val="left" w:pos="851"/>
        </w:tabs>
        <w:spacing w:before="120" w:after="120" w:line="360" w:lineRule="atLeast"/>
        <w:ind w:firstLine="567"/>
        <w:rPr>
          <w:i/>
          <w:iCs/>
          <w:spacing w:val="-2"/>
          <w:szCs w:val="28"/>
          <w:lang w:val="en-US"/>
        </w:rPr>
      </w:pPr>
      <w:r>
        <w:rPr>
          <w:i/>
          <w:iCs/>
          <w:spacing w:val="-2"/>
          <w:szCs w:val="28"/>
          <w:lang w:val="en-US"/>
        </w:rPr>
        <w:t>Căn cứ Quyết định số 2073/QĐ-UBND ngày 15/6/2026 của Chủ tịch UBND tỉnh Khánh Hòa Phê duyệt Danh mục cơ sở dữ liệu chuyên ngành triển khai năm 2026;</w:t>
      </w:r>
    </w:p>
    <w:p w14:paraId="1F1A7C4D" w14:textId="77777777" w:rsidR="004C767A" w:rsidRDefault="00D05F0F">
      <w:pPr>
        <w:widowControl w:val="0"/>
        <w:tabs>
          <w:tab w:val="left" w:pos="851"/>
        </w:tabs>
        <w:spacing w:before="120" w:after="120" w:line="360" w:lineRule="atLeast"/>
        <w:ind w:firstLine="567"/>
        <w:rPr>
          <w:i/>
          <w:iCs/>
          <w:szCs w:val="28"/>
          <w:lang w:val="en-US"/>
        </w:rPr>
      </w:pPr>
      <w:r>
        <w:rPr>
          <w:i/>
          <w:iCs/>
          <w:szCs w:val="28"/>
          <w:lang w:val="en-US"/>
        </w:rPr>
        <w:t>Căn cứ Công văn số 3617/SKHCN-TTCĐS ngày 22/6/2026 của Sở Khoa học và Công nghệ về việc triển khai thực hiện Quyết định phê duyệt Danh mục cơ sở dữ liệu chuyên ngành triển khai năm 2026;</w:t>
      </w:r>
    </w:p>
    <w:p w14:paraId="0CD26A1A" w14:textId="0E6F0D01" w:rsidR="004C767A" w:rsidRDefault="00D05F0F">
      <w:pPr>
        <w:widowControl w:val="0"/>
        <w:tabs>
          <w:tab w:val="left" w:pos="851"/>
        </w:tabs>
        <w:spacing w:before="120" w:after="120" w:line="360" w:lineRule="atLeast"/>
        <w:ind w:firstLine="567"/>
        <w:rPr>
          <w:szCs w:val="28"/>
        </w:rPr>
      </w:pPr>
      <w:r>
        <w:rPr>
          <w:szCs w:val="28"/>
          <w:lang w:val="en-US"/>
        </w:rPr>
        <w:t>Ban Quản lý dự án đầu tư xây dựng tỉnh lập Báo cáo đề xuất chủ trương và dự kiến kinh phí thực hiện dự án</w:t>
      </w:r>
      <w:r w:rsidR="00003186">
        <w:rPr>
          <w:szCs w:val="28"/>
          <w:lang w:val="en-US"/>
        </w:rPr>
        <w:t xml:space="preserve"> kính đề nghị Sở Tài chính thẩm định và </w:t>
      </w:r>
      <w:r>
        <w:rPr>
          <w:szCs w:val="28"/>
          <w:lang w:val="en-US"/>
        </w:rPr>
        <w:t>trình Ủy ban nhân dân tỉnh Khánh Hòa xem xét, phê duyệt với một số nội dung cụ thể sau:</w:t>
      </w:r>
    </w:p>
    <w:p w14:paraId="7F3D2D0D" w14:textId="77777777" w:rsidR="004C767A" w:rsidRDefault="00D05F0F">
      <w:pPr>
        <w:pStyle w:val="1Phn"/>
        <w:widowControl w:val="0"/>
        <w:numPr>
          <w:ilvl w:val="0"/>
          <w:numId w:val="187"/>
        </w:numPr>
        <w:spacing w:line="360" w:lineRule="atLeast"/>
        <w:rPr>
          <w:rFonts w:ascii="Times New Roman" w:hAnsi="Times New Roman"/>
          <w:szCs w:val="28"/>
        </w:rPr>
      </w:pPr>
      <w:r>
        <w:rPr>
          <w:rFonts w:ascii="Times New Roman" w:hAnsi="Times New Roman"/>
          <w:szCs w:val="28"/>
        </w:rPr>
        <w:t>THÔNG TIN CHUNG CỦA DỰ ÁN</w:t>
      </w:r>
    </w:p>
    <w:p w14:paraId="4A5305B6" w14:textId="3AA55A97" w:rsidR="004C767A" w:rsidRPr="006A193D" w:rsidRDefault="00D05F0F" w:rsidP="006A193D">
      <w:pPr>
        <w:pStyle w:val="1Phn"/>
        <w:widowControl w:val="0"/>
        <w:numPr>
          <w:ilvl w:val="1"/>
          <w:numId w:val="188"/>
        </w:numPr>
        <w:spacing w:line="360" w:lineRule="atLeast"/>
        <w:outlineLvl w:val="1"/>
        <w:rPr>
          <w:rFonts w:ascii="Times New Roman" w:hAnsi="Times New Roman"/>
          <w:szCs w:val="28"/>
        </w:rPr>
      </w:pPr>
      <w:r>
        <w:rPr>
          <w:rFonts w:ascii="Times New Roman" w:hAnsi="Times New Roman"/>
          <w:bCs/>
          <w:szCs w:val="28"/>
        </w:rPr>
        <w:t>Tên dự án</w:t>
      </w:r>
      <w:r w:rsidR="006A193D">
        <w:rPr>
          <w:rFonts w:ascii="Times New Roman" w:hAnsi="Times New Roman"/>
          <w:bCs/>
          <w:szCs w:val="28"/>
          <w:lang w:val="en-US"/>
        </w:rPr>
        <w:t xml:space="preserve">: </w:t>
      </w:r>
      <w:r w:rsidRPr="006A193D">
        <w:rPr>
          <w:rFonts w:ascii="Times New Roman" w:hAnsi="Times New Roman"/>
          <w:b w:val="0"/>
          <w:bCs/>
          <w:szCs w:val="28"/>
          <w:lang w:val="en-US"/>
        </w:rPr>
        <w:t xml:space="preserve">Xây dựng </w:t>
      </w:r>
      <w:r w:rsidR="006A193D" w:rsidRPr="006A193D">
        <w:rPr>
          <w:rFonts w:ascii="Times New Roman" w:hAnsi="Times New Roman"/>
          <w:b w:val="0"/>
          <w:bCs/>
          <w:szCs w:val="28"/>
          <w:lang w:val="en-US"/>
        </w:rPr>
        <w:t>cơ sở dữ liệu</w:t>
      </w:r>
      <w:r w:rsidRPr="006A193D">
        <w:rPr>
          <w:rFonts w:ascii="Times New Roman" w:hAnsi="Times New Roman"/>
          <w:b w:val="0"/>
          <w:bCs/>
          <w:szCs w:val="28"/>
          <w:lang w:val="en-US"/>
        </w:rPr>
        <w:t xml:space="preserve"> các dự án đầu tư xây dựng công trình.</w:t>
      </w:r>
    </w:p>
    <w:p w14:paraId="4E97D4AB" w14:textId="060A6169" w:rsidR="004C767A" w:rsidRPr="006A193D" w:rsidRDefault="00D05F0F" w:rsidP="006A193D">
      <w:pPr>
        <w:pStyle w:val="1Phn"/>
        <w:widowControl w:val="0"/>
        <w:numPr>
          <w:ilvl w:val="1"/>
          <w:numId w:val="188"/>
        </w:numPr>
        <w:spacing w:line="360" w:lineRule="atLeast"/>
        <w:outlineLvl w:val="1"/>
        <w:rPr>
          <w:rFonts w:ascii="Times New Roman" w:hAnsi="Times New Roman"/>
          <w:b w:val="0"/>
          <w:bCs/>
          <w:szCs w:val="28"/>
        </w:rPr>
      </w:pPr>
      <w:r>
        <w:rPr>
          <w:rFonts w:ascii="Times New Roman" w:hAnsi="Times New Roman"/>
          <w:bCs/>
          <w:szCs w:val="28"/>
        </w:rPr>
        <w:t xml:space="preserve">Cấp quyết định </w:t>
      </w:r>
      <w:r>
        <w:rPr>
          <w:rFonts w:ascii="Times New Roman" w:hAnsi="Times New Roman"/>
          <w:bCs/>
          <w:szCs w:val="28"/>
          <w:lang w:val="en-US"/>
        </w:rPr>
        <w:t>chủ trương thực hiện</w:t>
      </w:r>
      <w:r>
        <w:rPr>
          <w:rFonts w:ascii="Times New Roman" w:hAnsi="Times New Roman"/>
          <w:bCs/>
          <w:szCs w:val="28"/>
        </w:rPr>
        <w:t xml:space="preserve"> dự án</w:t>
      </w:r>
      <w:r w:rsidR="006A193D">
        <w:rPr>
          <w:rFonts w:ascii="Times New Roman" w:hAnsi="Times New Roman"/>
          <w:bCs/>
          <w:szCs w:val="28"/>
          <w:lang w:val="en-US"/>
        </w:rPr>
        <w:t xml:space="preserve">: </w:t>
      </w:r>
      <w:r w:rsidR="006A193D" w:rsidRPr="006A193D">
        <w:rPr>
          <w:rFonts w:ascii="Times New Roman" w:hAnsi="Times New Roman"/>
          <w:b w:val="0"/>
          <w:bCs/>
          <w:szCs w:val="28"/>
          <w:lang w:val="en-US"/>
        </w:rPr>
        <w:t>Ủy ban nhân dân</w:t>
      </w:r>
      <w:r w:rsidRPr="006A193D">
        <w:rPr>
          <w:rFonts w:ascii="Times New Roman" w:hAnsi="Times New Roman"/>
          <w:b w:val="0"/>
          <w:bCs/>
          <w:szCs w:val="28"/>
        </w:rPr>
        <w:t xml:space="preserve"> tỉnh</w:t>
      </w:r>
      <w:r w:rsidR="006A193D">
        <w:rPr>
          <w:rFonts w:ascii="Times New Roman" w:hAnsi="Times New Roman"/>
          <w:b w:val="0"/>
          <w:bCs/>
          <w:szCs w:val="28"/>
          <w:lang w:val="en-US"/>
        </w:rPr>
        <w:t>.</w:t>
      </w:r>
    </w:p>
    <w:p w14:paraId="24E6EE8B" w14:textId="71045FBB" w:rsidR="004C767A" w:rsidRPr="006A193D" w:rsidRDefault="00D05F0F" w:rsidP="006A193D">
      <w:pPr>
        <w:pStyle w:val="1Phn"/>
        <w:widowControl w:val="0"/>
        <w:numPr>
          <w:ilvl w:val="1"/>
          <w:numId w:val="188"/>
        </w:numPr>
        <w:spacing w:line="360" w:lineRule="atLeast"/>
        <w:outlineLvl w:val="1"/>
        <w:rPr>
          <w:rFonts w:ascii="Times New Roman" w:hAnsi="Times New Roman"/>
          <w:szCs w:val="28"/>
        </w:rPr>
      </w:pPr>
      <w:r>
        <w:rPr>
          <w:rFonts w:ascii="Times New Roman" w:hAnsi="Times New Roman"/>
          <w:bCs/>
          <w:szCs w:val="28"/>
          <w:lang w:val="en-US"/>
        </w:rPr>
        <w:t>Chủ đầu tư</w:t>
      </w:r>
      <w:r w:rsidR="006A193D">
        <w:rPr>
          <w:rFonts w:ascii="Times New Roman" w:hAnsi="Times New Roman"/>
          <w:bCs/>
          <w:szCs w:val="28"/>
          <w:lang w:val="en-US"/>
        </w:rPr>
        <w:t xml:space="preserve">: </w:t>
      </w:r>
      <w:r w:rsidRPr="006A193D">
        <w:rPr>
          <w:rFonts w:ascii="Times New Roman" w:hAnsi="Times New Roman"/>
          <w:b w:val="0"/>
          <w:bCs/>
          <w:szCs w:val="28"/>
          <w:lang w:val="en-US"/>
        </w:rPr>
        <w:t>Ban Quản lý dự án đầu tư xây dựng tỉnh.</w:t>
      </w:r>
    </w:p>
    <w:p w14:paraId="6922102C" w14:textId="5CDB54C4" w:rsidR="00792AE2" w:rsidRPr="00792AE2" w:rsidRDefault="00D05F0F" w:rsidP="00792AE2">
      <w:pPr>
        <w:pStyle w:val="1Phn"/>
        <w:widowControl w:val="0"/>
        <w:numPr>
          <w:ilvl w:val="1"/>
          <w:numId w:val="188"/>
        </w:numPr>
        <w:spacing w:line="360" w:lineRule="atLeast"/>
        <w:outlineLvl w:val="1"/>
        <w:rPr>
          <w:rFonts w:ascii="Times New Roman" w:hAnsi="Times New Roman"/>
          <w:szCs w:val="28"/>
        </w:rPr>
      </w:pPr>
      <w:r>
        <w:rPr>
          <w:rFonts w:ascii="Times New Roman" w:hAnsi="Times New Roman"/>
          <w:szCs w:val="28"/>
          <w:lang w:val="en-US"/>
        </w:rPr>
        <w:t xml:space="preserve">Địa điểm thực hiện dự án: </w:t>
      </w:r>
      <w:r w:rsidR="00792AE2">
        <w:rPr>
          <w:rFonts w:ascii="Times New Roman" w:hAnsi="Times New Roman"/>
          <w:b w:val="0"/>
          <w:bCs/>
          <w:szCs w:val="28"/>
          <w:lang w:val="en-US"/>
        </w:rPr>
        <w:t>số 59 đường 16 tháng 4, phường Phan Rang, tỉnh Khánh Hòa.</w:t>
      </w:r>
    </w:p>
    <w:p w14:paraId="0C106786" w14:textId="77777777" w:rsidR="00792AE2" w:rsidRPr="00792AE2" w:rsidRDefault="00D05F0F" w:rsidP="00792AE2">
      <w:pPr>
        <w:pStyle w:val="1Phn"/>
        <w:widowControl w:val="0"/>
        <w:numPr>
          <w:ilvl w:val="1"/>
          <w:numId w:val="188"/>
        </w:numPr>
        <w:spacing w:line="360" w:lineRule="atLeast"/>
        <w:outlineLvl w:val="1"/>
        <w:rPr>
          <w:rFonts w:ascii="Times New Roman" w:hAnsi="Times New Roman"/>
          <w:szCs w:val="28"/>
        </w:rPr>
      </w:pPr>
      <w:r w:rsidRPr="00792AE2">
        <w:rPr>
          <w:rFonts w:ascii="Times New Roman" w:hAnsi="Times New Roman"/>
          <w:bCs/>
          <w:szCs w:val="28"/>
          <w:lang w:val="en-US"/>
        </w:rPr>
        <w:t>Sơ bộ</w:t>
      </w:r>
      <w:r w:rsidRPr="00792AE2">
        <w:rPr>
          <w:rFonts w:ascii="Times New Roman" w:hAnsi="Times New Roman"/>
          <w:bCs/>
          <w:szCs w:val="28"/>
        </w:rPr>
        <w:t xml:space="preserve"> tổng mức đầu tư</w:t>
      </w:r>
      <w:r w:rsidR="00792AE2">
        <w:rPr>
          <w:rFonts w:ascii="Times New Roman" w:hAnsi="Times New Roman"/>
          <w:bCs/>
          <w:szCs w:val="28"/>
          <w:lang w:val="en-US"/>
        </w:rPr>
        <w:t xml:space="preserve">: </w:t>
      </w:r>
      <w:r w:rsidRPr="00792AE2">
        <w:rPr>
          <w:szCs w:val="28"/>
          <w:lang w:val="en-US"/>
        </w:rPr>
        <w:t xml:space="preserve">8.590.343.962 đồng </w:t>
      </w:r>
      <w:r w:rsidRPr="00792AE2">
        <w:rPr>
          <w:rFonts w:ascii="Times New Roman" w:hAnsi="Times New Roman"/>
          <w:b w:val="0"/>
          <w:bCs/>
          <w:i/>
          <w:iCs/>
          <w:szCs w:val="28"/>
          <w:lang w:val="en-US"/>
        </w:rPr>
        <w:t>(Bằng chữ: Tám tỷ, năm trăm chín mươi triệu, ba trăm bốn mươi ba nghìn, chín trăm sáu mươi hai đồng)</w:t>
      </w:r>
      <w:r w:rsidRPr="00792AE2">
        <w:rPr>
          <w:rFonts w:ascii="Times New Roman" w:hAnsi="Times New Roman"/>
          <w:b w:val="0"/>
          <w:bCs/>
          <w:szCs w:val="28"/>
          <w:lang w:val="en-US"/>
        </w:rPr>
        <w:t xml:space="preserve">. </w:t>
      </w:r>
    </w:p>
    <w:p w14:paraId="1451C01B" w14:textId="5EB2CA86" w:rsidR="004C767A" w:rsidRPr="00792AE2" w:rsidRDefault="00D05F0F" w:rsidP="00792AE2">
      <w:pPr>
        <w:pStyle w:val="1Phn"/>
        <w:widowControl w:val="0"/>
        <w:numPr>
          <w:ilvl w:val="0"/>
          <w:numId w:val="0"/>
        </w:numPr>
        <w:spacing w:line="360" w:lineRule="atLeast"/>
        <w:ind w:left="567"/>
        <w:outlineLvl w:val="1"/>
        <w:rPr>
          <w:rFonts w:ascii="Times New Roman" w:hAnsi="Times New Roman"/>
          <w:szCs w:val="28"/>
        </w:rPr>
      </w:pPr>
      <w:r w:rsidRPr="00792AE2">
        <w:rPr>
          <w:szCs w:val="28"/>
          <w:lang w:val="en-US"/>
        </w:rPr>
        <w:t>Trong đó bao gồm các nội dung:</w:t>
      </w:r>
    </w:p>
    <w:p w14:paraId="1F437A44" w14:textId="77777777" w:rsidR="004C767A" w:rsidRDefault="00D05F0F" w:rsidP="00792AE2">
      <w:pPr>
        <w:widowControl w:val="0"/>
        <w:ind w:firstLine="567"/>
        <w:rPr>
          <w:bCs/>
          <w:szCs w:val="28"/>
        </w:rPr>
      </w:pPr>
      <w:r>
        <w:rPr>
          <w:bCs/>
          <w:szCs w:val="28"/>
        </w:rPr>
        <w:t xml:space="preserve">- Chi phí </w:t>
      </w:r>
      <w:r>
        <w:rPr>
          <w:bCs/>
          <w:szCs w:val="28"/>
          <w:lang w:val="en-US"/>
        </w:rPr>
        <w:t>trang thiết bị</w:t>
      </w:r>
      <w:r>
        <w:rPr>
          <w:bCs/>
          <w:szCs w:val="28"/>
        </w:rPr>
        <w:t>:</w:t>
      </w:r>
      <w:r>
        <w:rPr>
          <w:bCs/>
          <w:szCs w:val="28"/>
        </w:rPr>
        <w:tab/>
      </w:r>
      <w:r>
        <w:rPr>
          <w:bCs/>
          <w:szCs w:val="28"/>
        </w:rPr>
        <w:tab/>
      </w:r>
      <w:r>
        <w:rPr>
          <w:bCs/>
          <w:szCs w:val="28"/>
          <w:lang w:val="en-US"/>
        </w:rPr>
        <w:t xml:space="preserve">7.820.055.434 </w:t>
      </w:r>
      <w:r>
        <w:rPr>
          <w:bCs/>
          <w:szCs w:val="28"/>
        </w:rPr>
        <w:t>đồng.</w:t>
      </w:r>
    </w:p>
    <w:p w14:paraId="7AB64DDA" w14:textId="77777777" w:rsidR="004C767A" w:rsidRDefault="00D05F0F" w:rsidP="00792AE2">
      <w:pPr>
        <w:widowControl w:val="0"/>
        <w:ind w:firstLine="567"/>
        <w:rPr>
          <w:bCs/>
          <w:szCs w:val="28"/>
        </w:rPr>
      </w:pPr>
      <w:r>
        <w:rPr>
          <w:bCs/>
          <w:szCs w:val="28"/>
        </w:rPr>
        <w:t xml:space="preserve">- Chi phí quản lý dự án: </w:t>
      </w:r>
      <w:r>
        <w:rPr>
          <w:bCs/>
          <w:szCs w:val="28"/>
        </w:rPr>
        <w:tab/>
      </w:r>
      <w:r>
        <w:rPr>
          <w:bCs/>
          <w:szCs w:val="28"/>
        </w:rPr>
        <w:tab/>
      </w:r>
      <w:r>
        <w:rPr>
          <w:bCs/>
          <w:szCs w:val="28"/>
          <w:lang w:val="en-US"/>
        </w:rPr>
        <w:t xml:space="preserve">136.182.910 </w:t>
      </w:r>
      <w:r>
        <w:rPr>
          <w:bCs/>
          <w:szCs w:val="28"/>
        </w:rPr>
        <w:t>đồng.</w:t>
      </w:r>
    </w:p>
    <w:p w14:paraId="3ED5AB84" w14:textId="77777777" w:rsidR="004C767A" w:rsidRDefault="00D05F0F" w:rsidP="00792AE2">
      <w:pPr>
        <w:widowControl w:val="0"/>
        <w:ind w:firstLine="567"/>
        <w:rPr>
          <w:bCs/>
          <w:szCs w:val="28"/>
        </w:rPr>
      </w:pPr>
      <w:r>
        <w:rPr>
          <w:bCs/>
          <w:szCs w:val="28"/>
        </w:rPr>
        <w:t xml:space="preserve">- Chi phí tư vấn: </w:t>
      </w:r>
      <w:r>
        <w:rPr>
          <w:bCs/>
          <w:szCs w:val="28"/>
        </w:rPr>
        <w:tab/>
      </w:r>
      <w:r>
        <w:rPr>
          <w:bCs/>
          <w:szCs w:val="28"/>
        </w:rPr>
        <w:tab/>
      </w:r>
      <w:r>
        <w:rPr>
          <w:bCs/>
          <w:szCs w:val="28"/>
        </w:rPr>
        <w:tab/>
      </w:r>
      <w:r>
        <w:rPr>
          <w:bCs/>
          <w:szCs w:val="28"/>
          <w:lang w:val="en-US"/>
        </w:rPr>
        <w:t xml:space="preserve">420.000.000 </w:t>
      </w:r>
      <w:r>
        <w:rPr>
          <w:bCs/>
          <w:szCs w:val="28"/>
        </w:rPr>
        <w:t>đồng.</w:t>
      </w:r>
    </w:p>
    <w:p w14:paraId="2621C298" w14:textId="77777777" w:rsidR="004C767A" w:rsidRDefault="00D05F0F" w:rsidP="00792AE2">
      <w:pPr>
        <w:widowControl w:val="0"/>
        <w:ind w:firstLine="567"/>
        <w:rPr>
          <w:bCs/>
          <w:szCs w:val="28"/>
        </w:rPr>
      </w:pPr>
      <w:r>
        <w:rPr>
          <w:bCs/>
          <w:szCs w:val="28"/>
        </w:rPr>
        <w:t xml:space="preserve">- Chi phí khác: </w:t>
      </w:r>
      <w:r>
        <w:rPr>
          <w:bCs/>
          <w:szCs w:val="28"/>
        </w:rPr>
        <w:tab/>
      </w:r>
      <w:r>
        <w:rPr>
          <w:bCs/>
          <w:szCs w:val="28"/>
        </w:rPr>
        <w:tab/>
      </w:r>
      <w:r>
        <w:rPr>
          <w:bCs/>
          <w:szCs w:val="28"/>
        </w:rPr>
        <w:tab/>
      </w:r>
      <w:r>
        <w:rPr>
          <w:bCs/>
          <w:szCs w:val="28"/>
          <w:lang w:val="en-US"/>
        </w:rPr>
        <w:t xml:space="preserve">136.503.215 </w:t>
      </w:r>
      <w:r>
        <w:rPr>
          <w:bCs/>
          <w:szCs w:val="28"/>
        </w:rPr>
        <w:t>đồng.</w:t>
      </w:r>
    </w:p>
    <w:p w14:paraId="7832FA50" w14:textId="77777777" w:rsidR="004C767A" w:rsidRDefault="00D05F0F" w:rsidP="00792AE2">
      <w:pPr>
        <w:pStyle w:val="ListParagraph"/>
        <w:widowControl w:val="0"/>
        <w:numPr>
          <w:ilvl w:val="2"/>
          <w:numId w:val="189"/>
        </w:numPr>
        <w:tabs>
          <w:tab w:val="left" w:pos="851"/>
        </w:tabs>
        <w:contextualSpacing w:val="0"/>
        <w:rPr>
          <w:szCs w:val="28"/>
          <w:lang w:val="nl-NL"/>
        </w:rPr>
      </w:pPr>
      <w:r>
        <w:rPr>
          <w:bCs/>
          <w:szCs w:val="28"/>
        </w:rPr>
        <w:t xml:space="preserve">Chi phí dự phòng: </w:t>
      </w:r>
      <w:r>
        <w:rPr>
          <w:bCs/>
          <w:szCs w:val="28"/>
        </w:rPr>
        <w:tab/>
      </w:r>
      <w:r>
        <w:rPr>
          <w:bCs/>
          <w:szCs w:val="28"/>
        </w:rPr>
        <w:tab/>
      </w:r>
      <w:r>
        <w:rPr>
          <w:bCs/>
          <w:szCs w:val="28"/>
        </w:rPr>
        <w:tab/>
      </w:r>
      <w:r>
        <w:rPr>
          <w:bCs/>
          <w:szCs w:val="28"/>
          <w:lang w:val="en-US"/>
        </w:rPr>
        <w:t xml:space="preserve">77.602.403 </w:t>
      </w:r>
      <w:r>
        <w:rPr>
          <w:bCs/>
          <w:szCs w:val="28"/>
        </w:rPr>
        <w:t>đồng.</w:t>
      </w:r>
    </w:p>
    <w:p w14:paraId="56B9B8A3" w14:textId="3D33B4C3" w:rsidR="004C767A" w:rsidRDefault="00D05F0F">
      <w:pPr>
        <w:widowControl w:val="0"/>
        <w:spacing w:before="120" w:after="120" w:line="360" w:lineRule="atLeast"/>
        <w:ind w:firstLine="567"/>
        <w:rPr>
          <w:szCs w:val="28"/>
        </w:rPr>
      </w:pPr>
      <w:r>
        <w:rPr>
          <w:szCs w:val="28"/>
          <w:lang w:val="nl-NL"/>
        </w:rPr>
        <w:t>Sơ bộ tổng mức đầu tư đã bao gồm các loại thuế theo quy định của Nhà nước, chi phí quản lý dự án, chi phí tư vấn và dự phòn</w:t>
      </w:r>
      <w:r w:rsidR="006B7B61">
        <w:rPr>
          <w:szCs w:val="28"/>
          <w:lang w:val="nl-NL"/>
        </w:rPr>
        <w:t>g.</w:t>
      </w:r>
    </w:p>
    <w:p w14:paraId="7C6B7227" w14:textId="0E45381A" w:rsidR="004C767A" w:rsidRPr="00715D75" w:rsidRDefault="00D05F0F" w:rsidP="00715D75">
      <w:pPr>
        <w:pStyle w:val="1Phn"/>
        <w:widowControl w:val="0"/>
        <w:numPr>
          <w:ilvl w:val="1"/>
          <w:numId w:val="188"/>
        </w:numPr>
        <w:spacing w:line="360" w:lineRule="atLeast"/>
        <w:outlineLvl w:val="1"/>
        <w:rPr>
          <w:rFonts w:ascii="Times New Roman" w:hAnsi="Times New Roman"/>
          <w:b w:val="0"/>
          <w:bCs/>
          <w:szCs w:val="28"/>
        </w:rPr>
      </w:pPr>
      <w:r>
        <w:rPr>
          <w:rFonts w:ascii="Times New Roman" w:hAnsi="Times New Roman"/>
          <w:szCs w:val="28"/>
        </w:rPr>
        <w:t>Nguồn vốn</w:t>
      </w:r>
      <w:r w:rsidR="00715D75">
        <w:rPr>
          <w:rFonts w:ascii="Times New Roman" w:hAnsi="Times New Roman"/>
          <w:szCs w:val="28"/>
          <w:lang w:val="en-US"/>
        </w:rPr>
        <w:t xml:space="preserve">: </w:t>
      </w:r>
      <w:r w:rsidRPr="00715D75">
        <w:rPr>
          <w:rFonts w:ascii="Times New Roman" w:hAnsi="Times New Roman"/>
          <w:b w:val="0"/>
          <w:bCs/>
          <w:szCs w:val="28"/>
        </w:rPr>
        <w:t>Nguồn 100% Ngân sách Nhà nước (kinh phí chi thường xuyên).</w:t>
      </w:r>
    </w:p>
    <w:p w14:paraId="4C79200E" w14:textId="5D9D0385" w:rsidR="004C767A" w:rsidRPr="00C02D5E" w:rsidRDefault="00D05F0F" w:rsidP="00C02D5E">
      <w:pPr>
        <w:pStyle w:val="1Phn"/>
        <w:widowControl w:val="0"/>
        <w:numPr>
          <w:ilvl w:val="1"/>
          <w:numId w:val="188"/>
        </w:numPr>
        <w:spacing w:line="360" w:lineRule="atLeast"/>
        <w:outlineLvl w:val="1"/>
        <w:rPr>
          <w:rFonts w:ascii="Times New Roman" w:hAnsi="Times New Roman"/>
          <w:b w:val="0"/>
          <w:bCs/>
          <w:szCs w:val="28"/>
        </w:rPr>
      </w:pPr>
      <w:r>
        <w:rPr>
          <w:rFonts w:ascii="Times New Roman" w:hAnsi="Times New Roman"/>
          <w:szCs w:val="28"/>
          <w:lang w:val="en-US"/>
        </w:rPr>
        <w:t>Phân loại dự án</w:t>
      </w:r>
      <w:r w:rsidR="00C02D5E" w:rsidRPr="00C02D5E">
        <w:rPr>
          <w:rFonts w:ascii="Times New Roman" w:hAnsi="Times New Roman"/>
          <w:b w:val="0"/>
          <w:bCs/>
          <w:szCs w:val="28"/>
          <w:lang w:val="en-US"/>
        </w:rPr>
        <w:t xml:space="preserve">: </w:t>
      </w:r>
      <w:r w:rsidRPr="00C02D5E">
        <w:rPr>
          <w:rFonts w:ascii="Times New Roman" w:hAnsi="Times New Roman"/>
          <w:b w:val="0"/>
          <w:bCs/>
          <w:szCs w:val="28"/>
          <w:lang w:val="en-US"/>
        </w:rPr>
        <w:t>Dự án thuộc nhóm C, dự án không có cấu phần xây dựng.</w:t>
      </w:r>
    </w:p>
    <w:p w14:paraId="5DCF9073" w14:textId="77777777" w:rsidR="004C767A" w:rsidRDefault="00D05F0F">
      <w:pPr>
        <w:pStyle w:val="1Phn"/>
        <w:widowControl w:val="0"/>
        <w:numPr>
          <w:ilvl w:val="1"/>
          <w:numId w:val="188"/>
        </w:numPr>
        <w:spacing w:line="360" w:lineRule="atLeast"/>
        <w:outlineLvl w:val="1"/>
        <w:rPr>
          <w:rFonts w:ascii="Times New Roman" w:hAnsi="Times New Roman"/>
          <w:szCs w:val="28"/>
        </w:rPr>
      </w:pPr>
      <w:r>
        <w:rPr>
          <w:rFonts w:ascii="Times New Roman" w:hAnsi="Times New Roman"/>
          <w:bCs/>
          <w:szCs w:val="28"/>
        </w:rPr>
        <w:t xml:space="preserve">Thời gian thực hiện: </w:t>
      </w:r>
      <w:r w:rsidRPr="00C02D5E">
        <w:rPr>
          <w:rFonts w:ascii="Times New Roman" w:hAnsi="Times New Roman"/>
          <w:b w:val="0"/>
          <w:szCs w:val="28"/>
          <w:lang w:val="en-US"/>
        </w:rPr>
        <w:t>N</w:t>
      </w:r>
      <w:r w:rsidRPr="00C02D5E">
        <w:rPr>
          <w:rFonts w:ascii="Times New Roman" w:hAnsi="Times New Roman"/>
          <w:b w:val="0"/>
          <w:szCs w:val="28"/>
        </w:rPr>
        <w:t>ăm 2026</w:t>
      </w:r>
      <w:r w:rsidRPr="00C02D5E">
        <w:rPr>
          <w:rFonts w:ascii="Times New Roman" w:hAnsi="Times New Roman"/>
          <w:b w:val="0"/>
          <w:szCs w:val="28"/>
          <w:lang w:val="en-US"/>
        </w:rPr>
        <w:t>-2027</w:t>
      </w:r>
      <w:r w:rsidRPr="00C02D5E">
        <w:rPr>
          <w:rFonts w:ascii="Times New Roman" w:hAnsi="Times New Roman"/>
          <w:b w:val="0"/>
          <w:szCs w:val="28"/>
        </w:rPr>
        <w:t>.</w:t>
      </w:r>
    </w:p>
    <w:p w14:paraId="7EE58409" w14:textId="77777777" w:rsidR="004C767A" w:rsidRDefault="00D05F0F">
      <w:pPr>
        <w:pStyle w:val="1Phn"/>
        <w:widowControl w:val="0"/>
        <w:numPr>
          <w:ilvl w:val="1"/>
          <w:numId w:val="188"/>
        </w:numPr>
        <w:spacing w:line="360" w:lineRule="atLeast"/>
        <w:outlineLvl w:val="1"/>
        <w:rPr>
          <w:rFonts w:ascii="Times New Roman" w:hAnsi="Times New Roman"/>
          <w:szCs w:val="28"/>
        </w:rPr>
      </w:pPr>
      <w:r>
        <w:rPr>
          <w:rFonts w:ascii="Times New Roman" w:hAnsi="Times New Roman"/>
          <w:bCs/>
          <w:szCs w:val="28"/>
          <w:lang w:val="en-US"/>
        </w:rPr>
        <w:t>Phương án thiết kế</w:t>
      </w:r>
    </w:p>
    <w:p w14:paraId="1E84EB8A" w14:textId="35240FB6" w:rsidR="004C767A" w:rsidRDefault="00C02D5E" w:rsidP="00C02D5E">
      <w:pPr>
        <w:widowControl w:val="0"/>
        <w:spacing w:before="120" w:after="120" w:line="360" w:lineRule="atLeast"/>
        <w:ind w:firstLine="567"/>
        <w:rPr>
          <w:szCs w:val="28"/>
          <w:lang w:val="en-US"/>
        </w:rPr>
      </w:pPr>
      <w:r>
        <w:rPr>
          <w:szCs w:val="28"/>
          <w:lang w:val="en-US"/>
        </w:rPr>
        <w:t xml:space="preserve">Theo quy định tại khoản 4, Điều 11 Luật Đầu tư công và điểm a, khoản 2, Điều 42 của Nghị định số 224/2026/NĐ-CP ngày 24/6/2026 của Chính phủ thì với Dự án có tổng mức đầu tư là 8.590.343.962 đồng thì </w:t>
      </w:r>
      <w:r>
        <w:rPr>
          <w:szCs w:val="28"/>
        </w:rPr>
        <w:t>Dự án được thiết kế 01 bước (lập Báo cáo kinh tế - kỹ thuật).</w:t>
      </w:r>
    </w:p>
    <w:p w14:paraId="5B546680" w14:textId="57B8AFB2" w:rsidR="006407B5" w:rsidRDefault="00D05F0F" w:rsidP="005C5B69">
      <w:pPr>
        <w:pStyle w:val="ListParagraph"/>
        <w:widowControl w:val="0"/>
        <w:numPr>
          <w:ilvl w:val="1"/>
          <w:numId w:val="188"/>
        </w:numPr>
        <w:spacing w:before="120" w:after="120" w:line="360" w:lineRule="atLeast"/>
        <w:contextualSpacing w:val="0"/>
        <w:rPr>
          <w:szCs w:val="28"/>
          <w:lang w:val="en-US"/>
        </w:rPr>
      </w:pPr>
      <w:r>
        <w:rPr>
          <w:b/>
          <w:bCs/>
          <w:szCs w:val="28"/>
          <w:lang w:val="en-US"/>
        </w:rPr>
        <w:t>Các thông tin khác (nếu có)</w:t>
      </w:r>
      <w:r w:rsidR="005C5B69">
        <w:rPr>
          <w:b/>
          <w:bCs/>
          <w:szCs w:val="28"/>
          <w:lang w:val="en-US"/>
        </w:rPr>
        <w:t xml:space="preserve">: </w:t>
      </w:r>
      <w:r w:rsidRPr="005C5B69">
        <w:rPr>
          <w:szCs w:val="28"/>
          <w:lang w:val="en-US"/>
        </w:rPr>
        <w:t>Không có.</w:t>
      </w:r>
    </w:p>
    <w:p w14:paraId="63391EAC" w14:textId="77777777" w:rsidR="006407B5" w:rsidRDefault="006407B5">
      <w:pPr>
        <w:jc w:val="left"/>
        <w:rPr>
          <w:szCs w:val="28"/>
          <w:lang w:val="en-US"/>
        </w:rPr>
      </w:pPr>
      <w:r>
        <w:rPr>
          <w:szCs w:val="28"/>
          <w:lang w:val="en-US"/>
        </w:rPr>
        <w:br w:type="page"/>
      </w:r>
    </w:p>
    <w:p w14:paraId="4FED2C5E" w14:textId="77777777" w:rsidR="004C767A" w:rsidRDefault="00D05F0F">
      <w:pPr>
        <w:pStyle w:val="1Phn"/>
        <w:widowControl w:val="0"/>
        <w:numPr>
          <w:ilvl w:val="0"/>
          <w:numId w:val="187"/>
        </w:numPr>
        <w:spacing w:line="360" w:lineRule="atLeast"/>
        <w:rPr>
          <w:rFonts w:ascii="Times New Roman" w:hAnsi="Times New Roman"/>
          <w:szCs w:val="28"/>
        </w:rPr>
      </w:pPr>
      <w:r>
        <w:rPr>
          <w:rFonts w:ascii="Times New Roman" w:hAnsi="Times New Roman"/>
          <w:szCs w:val="28"/>
        </w:rPr>
        <w:t>NỘI DUNG CHỦ YẾU CỦA DỰ ÁN</w:t>
      </w:r>
    </w:p>
    <w:p w14:paraId="58CBF341" w14:textId="77777777" w:rsidR="004C767A" w:rsidRDefault="00D05F0F">
      <w:pPr>
        <w:pStyle w:val="1Phn"/>
        <w:widowControl w:val="0"/>
        <w:numPr>
          <w:ilvl w:val="1"/>
          <w:numId w:val="190"/>
        </w:numPr>
        <w:spacing w:line="360" w:lineRule="atLeast"/>
        <w:outlineLvl w:val="1"/>
        <w:rPr>
          <w:rFonts w:ascii="Times New Roman" w:hAnsi="Times New Roman"/>
          <w:szCs w:val="28"/>
        </w:rPr>
      </w:pPr>
      <w:r>
        <w:rPr>
          <w:rFonts w:ascii="Times New Roman" w:hAnsi="Times New Roman"/>
          <w:szCs w:val="28"/>
        </w:rPr>
        <w:t>SỰ CẦN THIẾT ĐẦU TƯ, CÁC ĐIỀU KIỆN ĐỂ THỰC HIỆN ĐẦU TƯ, ĐÁNH GIÁ VỀ SỰ PHÙ HỢP VỚI QUY HOẠCH, KẾ HOẠCH ĐẦU TƯ</w:t>
      </w:r>
    </w:p>
    <w:p w14:paraId="233FEE0A" w14:textId="77777777" w:rsidR="004C767A" w:rsidRDefault="00D05F0F">
      <w:pPr>
        <w:pStyle w:val="1Phn"/>
        <w:widowControl w:val="0"/>
        <w:numPr>
          <w:ilvl w:val="1"/>
          <w:numId w:val="191"/>
        </w:numPr>
        <w:spacing w:line="360" w:lineRule="atLeast"/>
        <w:outlineLvl w:val="2"/>
        <w:rPr>
          <w:rFonts w:ascii="Times New Roman" w:hAnsi="Times New Roman"/>
          <w:szCs w:val="28"/>
        </w:rPr>
      </w:pPr>
      <w:r>
        <w:rPr>
          <w:rFonts w:ascii="Times New Roman" w:hAnsi="Times New Roman"/>
          <w:szCs w:val="28"/>
          <w:lang w:val="en-US"/>
        </w:rPr>
        <w:t>Hiện trạng công tác quản lý, lưu trữ hồ sơ dự án đầu tư xây dựng công trình tại Ban Quản lý dự án đầu tư xây dựng tỉnh</w:t>
      </w:r>
    </w:p>
    <w:p w14:paraId="669BBEE9" w14:textId="77777777" w:rsidR="004C767A" w:rsidRDefault="00D05F0F">
      <w:pPr>
        <w:widowControl w:val="0"/>
        <w:spacing w:before="120" w:after="120" w:line="360" w:lineRule="atLeast"/>
        <w:ind w:firstLine="567"/>
        <w:rPr>
          <w:szCs w:val="28"/>
          <w:lang w:val="en-US"/>
        </w:rPr>
      </w:pPr>
      <w:r>
        <w:rPr>
          <w:szCs w:val="28"/>
          <w:lang w:val="en-US"/>
        </w:rPr>
        <w:t>Hiện nay, công tác quản lý và lưu trữ hồ sơ các dự án đầu tư xây dựng tại Ban Quản lý dự án đầu tư xây dựng tỉnh Khánh Hòa chủ yếu được thực hiện thông qua hồ sơ giấy kết hợp với các tệp dữ liệu điện tử lưu trữ phân tán trên nhiều máy tính, thư mục dùng chung và các phần mềm chuyên ngành độc lập. Trong quá trình hoạt động, phát sinh khối lượng lớn dữ liệu thuộc nhiều loại khác nhau như hồ sơ khảo sát, thiết kế, dự toán, bản vẽ kỹ thuật, dữ liệu GIS, hồ sơ thi công, nhật ký công trình, hồ sơ nghiệm thu, than</w:t>
      </w:r>
      <w:r>
        <w:rPr>
          <w:szCs w:val="28"/>
          <w:lang w:val="en-US"/>
        </w:rPr>
        <w:t>h quyết toán, hình ảnh hiện trường và các tài liệu chuyên ngành khác. Các dữ liệu này được cập nhật thường xuyên, tuy nhiên chưa được quản lý tập trung trên một cơ sở dữ liệu thống nhất, dẫn đến tình trạng phân tán, thiếu đồng bộ, khó tra cứu, tổng hợp và khai thác thông tin.</w:t>
      </w:r>
    </w:p>
    <w:p w14:paraId="7FF7E335" w14:textId="77777777" w:rsidR="004C767A" w:rsidRDefault="00D05F0F">
      <w:pPr>
        <w:widowControl w:val="0"/>
        <w:spacing w:before="120" w:after="120" w:line="360" w:lineRule="atLeast"/>
        <w:ind w:firstLine="567"/>
        <w:rPr>
          <w:szCs w:val="28"/>
          <w:lang w:val="en-US"/>
        </w:rPr>
      </w:pPr>
      <w:r>
        <w:rPr>
          <w:szCs w:val="28"/>
          <w:lang w:val="en-US"/>
        </w:rPr>
        <w:t>Bên cạnh đó, việc lưu trữ dữ liệu chủ yếu theo cấu trúc thư mục hoặc hồ sơ riêng lẻ chưa đáp ứng yêu cầu quản lý dữ liệu số hiện đại, chưa hỗ trợ hiệu quả việc liên kết thông tin giữa các giai đoạn của dự án cũng như giữa các dự án khác nhau. Công tác chia sẻ, trao đổi thông tin giữa các phòng, ban và với các cơ quan liên quan còn thực hiện chủ yếu bằng hình thức thủ công hoặc thông qua các tệp dữ liệu độc lập, làm giảm hiệu quả phối hợp, tăng nguy cơ trùng lặp dữ liệu và khó bảo đảm tính nhất quán của thôn</w:t>
      </w:r>
      <w:r>
        <w:rPr>
          <w:szCs w:val="28"/>
          <w:lang w:val="en-US"/>
        </w:rPr>
        <w:t>g tin. Đồng thời, việc lưu trữ phân tán cũng tiềm ẩn nguy cơ mất mát dữ liệu, khó kiểm soát quyền truy cập, chưa đáp ứng đầy đủ các yêu cầu về sao lưu, phục hồi và bảo đảm an toàn thông tin.</w:t>
      </w:r>
    </w:p>
    <w:p w14:paraId="63D45E0A" w14:textId="77777777" w:rsidR="004C767A" w:rsidRDefault="00D05F0F">
      <w:pPr>
        <w:pStyle w:val="1Phn"/>
        <w:widowControl w:val="0"/>
        <w:numPr>
          <w:ilvl w:val="1"/>
          <w:numId w:val="191"/>
        </w:numPr>
        <w:spacing w:line="360" w:lineRule="atLeast"/>
        <w:outlineLvl w:val="2"/>
        <w:rPr>
          <w:rFonts w:ascii="Times New Roman" w:hAnsi="Times New Roman"/>
          <w:szCs w:val="28"/>
        </w:rPr>
      </w:pPr>
      <w:r>
        <w:rPr>
          <w:rFonts w:ascii="Times New Roman" w:hAnsi="Times New Roman"/>
          <w:szCs w:val="28"/>
        </w:rPr>
        <w:t>Sự cần thiết đầu tư</w:t>
      </w:r>
    </w:p>
    <w:p w14:paraId="65289426" w14:textId="77777777" w:rsidR="004C767A" w:rsidRDefault="00D05F0F">
      <w:pPr>
        <w:widowControl w:val="0"/>
        <w:spacing w:before="120" w:after="120" w:line="360" w:lineRule="atLeast"/>
        <w:ind w:firstLine="567"/>
      </w:pPr>
      <w:r>
        <w:t>Trước yêu cầu đẩy mạnh chuyển đổi số trong lĩnh vực đầu tư xây dựng và triển khai cơ sở dữ liệu chuyên ngành theo định hướng của Chính phủ và tỉnh Khánh Hòa, việc đầu tư xây dựng Hệ thống thông tin quản lý cơ sở dữ liệu chuyên ngành của Ban Quản lý dự án đầu tư xây dựng tỉnh là hết sức cần thiết. Hệ thống sẽ là nền tảng quản lý tập trung toàn bộ hồ sơ, tài liệu và dữ liệu của các dự án đầu tư xây dựng trên môi trường số; bảo đảm dữ liệu được chuẩn hóa, lưu trữ thống nhất, nâng cao hiệu quả tra cứu, khai thá</w:t>
      </w:r>
      <w:r>
        <w:t>c, chia sẻ và phục vụ công tác chỉ đạo, điều hành. Đồng thời, hệ thống tạo nền tảng để kết nối, liên thông với các hệ thống thông tin, cơ sở dữ liệu chuyên ngành và các nền tảng số dùng chung của tỉnh, của Trung ương, đáp ứng yêu cầu xây dựng chính quyền số và chuyển đổi số trong lĩnh vực đầu tư xây dựng.</w:t>
      </w:r>
    </w:p>
    <w:p w14:paraId="60C872EF" w14:textId="77777777" w:rsidR="004C767A" w:rsidRDefault="00D05F0F">
      <w:pPr>
        <w:widowControl w:val="0"/>
        <w:spacing w:before="120" w:after="120" w:line="360" w:lineRule="atLeast"/>
        <w:ind w:firstLine="567"/>
        <w:rPr>
          <w:b/>
          <w:bCs/>
          <w:i/>
          <w:iCs/>
          <w:szCs w:val="28"/>
          <w:lang w:val="en-US"/>
        </w:rPr>
      </w:pPr>
      <w:r>
        <w:t>Ngày 09/02/2026, UBND tỉnh Khánh Hòa ban hành Quyết định số 508/QĐ-UBND về việc phê duyệt Danh mục cơ sở dữ liệu chuyên ngành ưu tiên triển khai năm 2026; Văn phòng UBND tỉnh ban hành Thông báo số 243/TB-VPUB ngày 15/4/2026 về Kết luận của Phó Chủ tịch UBND tỉnh tại cuộc họp triển khai công tác xây dựng cơ sở dữ liệu chuyên ngành; Sở Khoa học và Công nghệ ban hành Công văn số 1100/SKHCN-TTCĐS ngày 05/3/2026 về việc triển khai thực hiện Quyết định số 508/QĐ-UBND</w:t>
      </w:r>
      <w:r>
        <w:rPr>
          <w:lang w:val="en-US"/>
        </w:rPr>
        <w:t xml:space="preserve">; </w:t>
      </w:r>
      <w:r>
        <w:rPr>
          <w:szCs w:val="28"/>
          <w:lang w:val="pt-BR"/>
        </w:rPr>
        <w:t>Quyết định số 2073/QĐ-UBND ngày 15/6/2026 của UBND tỉnh Khánh Hòa về việc phê duyệt Danh mục cơ sở dữ liệu chuyên ngành triển khai năm 2026 (thay thế cho Quyết định 508/QĐ-UBND ngày 09/02/2026)</w:t>
      </w:r>
      <w:r>
        <w:t xml:space="preserve">. Theo đó, việc đầu tư xây dựng Hệ thống thông tin quản lý cơ sở dữ liệu chuyên ngành của Ban Quản lý dự án đầu tư xây dựng tỉnh là cần thiết nhằm khắc phục tình trạng dữ liệu phân tán, lưu trữ rời rạc, khó tra cứu và thiếu khả năng liên thông; đồng thời đáp ứng yêu cầu quản lý tập trung khối lượng dữ liệu ngày càng lớn, đa dạng trong suốt vòng đời dự án, bao gồm hồ sơ khảo sát, thiết kế, dự toán, bản vẽ kỹ thuật, dữ liệu GIS, hồ sơ thi công, nhật ký công trình, hồ sơ nghiệm thu, thanh quyết toán, hình ảnh </w:t>
      </w:r>
      <w:r>
        <w:t>hiện trường và các dữ liệu chuyên ngành khác</w:t>
      </w:r>
      <w:r>
        <w:rPr>
          <w:szCs w:val="28"/>
          <w:lang w:val="en-US"/>
        </w:rPr>
        <w:t>.</w:t>
      </w:r>
    </w:p>
    <w:p w14:paraId="04EE21B4" w14:textId="77777777" w:rsidR="004C767A" w:rsidRDefault="00D05F0F">
      <w:pPr>
        <w:pStyle w:val="1Phn"/>
        <w:widowControl w:val="0"/>
        <w:numPr>
          <w:ilvl w:val="1"/>
          <w:numId w:val="191"/>
        </w:numPr>
        <w:spacing w:line="360" w:lineRule="atLeast"/>
        <w:outlineLvl w:val="2"/>
        <w:rPr>
          <w:rFonts w:ascii="Times New Roman" w:hAnsi="Times New Roman"/>
          <w:szCs w:val="28"/>
        </w:rPr>
      </w:pPr>
      <w:bookmarkStart w:id="4" w:name="_Toc34919199"/>
      <w:bookmarkStart w:id="5" w:name="_Toc34919131"/>
      <w:bookmarkStart w:id="6" w:name="_TOC20375706"/>
      <w:r>
        <w:rPr>
          <w:rFonts w:ascii="Times New Roman" w:hAnsi="Times New Roman"/>
          <w:szCs w:val="28"/>
        </w:rPr>
        <w:t>Các điều kiện để thực hiện dự án, sự phù hợp với quy hoạch, kế hoạch đầu tư</w:t>
      </w:r>
      <w:bookmarkEnd w:id="4"/>
      <w:bookmarkEnd w:id="5"/>
    </w:p>
    <w:p w14:paraId="3E8FB8ED" w14:textId="77777777" w:rsidR="004C767A" w:rsidRDefault="00D05F0F">
      <w:pPr>
        <w:widowControl w:val="0"/>
        <w:spacing w:before="120" w:after="120" w:line="360" w:lineRule="atLeast"/>
        <w:ind w:firstLine="567"/>
        <w:rPr>
          <w:szCs w:val="28"/>
          <w:lang w:val="en-US"/>
        </w:rPr>
      </w:pPr>
      <w:r>
        <w:t>Dự án thuộc Danh mục cơ sở dữ liệu chuyên ngành triển khai năm 2026 được UBND tỉnh Khánh Hòa phê duyệt tại Quyết định số 2073/QĐ-UBND ngày 15/6/2026 và phù hợp với Kế hoạch số</w:t>
      </w:r>
      <w:r>
        <w:rPr>
          <w:lang w:val="en-US"/>
        </w:rPr>
        <w:t xml:space="preserve"> </w:t>
      </w:r>
      <w:r>
        <w:t>2364/KH-UBND ngày 06/02/2026 của UBND tỉnh về chuyển đổi số tỉnh Khánh Hòa năm 2026. Việc đầu tư xây dựng Hệ thống thông tin quản lý cơ sở dữ liệu chuyên ngành của Ban Quản lý dự án đầu tư xây dựng tỉnh nhằm xây dựng cơ sở dữ liệu tập trung, phục vụ quản lý, lưu trữ, khai thác và chia sẻ thông tin về các dự án đầu tư xây dựng; đáp ứng yêu cầu quản lý nhà nước, tăng cường kết nối, liên thông dữ liệu và thực hiện các mục tiêu chuyển đổi số của tỉnh</w:t>
      </w:r>
      <w:r>
        <w:rPr>
          <w:lang w:val="en-US"/>
        </w:rPr>
        <w:t>.</w:t>
      </w:r>
    </w:p>
    <w:p w14:paraId="2AB64154" w14:textId="77777777" w:rsidR="004C767A" w:rsidRDefault="00D05F0F">
      <w:pPr>
        <w:pStyle w:val="1Phn"/>
        <w:widowControl w:val="0"/>
        <w:numPr>
          <w:ilvl w:val="1"/>
          <w:numId w:val="190"/>
        </w:numPr>
        <w:spacing w:line="360" w:lineRule="atLeast"/>
        <w:outlineLvl w:val="1"/>
        <w:rPr>
          <w:rFonts w:ascii="Times New Roman" w:hAnsi="Times New Roman"/>
          <w:szCs w:val="28"/>
        </w:rPr>
      </w:pPr>
      <w:bookmarkStart w:id="7" w:name="_Toc34919132"/>
      <w:bookmarkStart w:id="8" w:name="_Toc34919200"/>
      <w:bookmarkEnd w:id="6"/>
      <w:r>
        <w:rPr>
          <w:rFonts w:ascii="Times New Roman" w:hAnsi="Times New Roman"/>
          <w:szCs w:val="28"/>
        </w:rPr>
        <w:t>MỤC TIÊU, QUY MÔ, ĐỊA ĐIỂM VÀ PHẠM VI ĐẦU TƯ</w:t>
      </w:r>
      <w:bookmarkEnd w:id="7"/>
      <w:bookmarkEnd w:id="8"/>
    </w:p>
    <w:p w14:paraId="2CF4F634" w14:textId="77777777" w:rsidR="004C767A" w:rsidRDefault="00D05F0F">
      <w:pPr>
        <w:pStyle w:val="1Phn"/>
        <w:widowControl w:val="0"/>
        <w:numPr>
          <w:ilvl w:val="1"/>
          <w:numId w:val="192"/>
        </w:numPr>
        <w:spacing w:line="360" w:lineRule="atLeast"/>
        <w:outlineLvl w:val="2"/>
        <w:rPr>
          <w:rFonts w:ascii="Times New Roman" w:hAnsi="Times New Roman"/>
          <w:szCs w:val="28"/>
        </w:rPr>
      </w:pPr>
      <w:r>
        <w:rPr>
          <w:rFonts w:ascii="Times New Roman" w:hAnsi="Times New Roman"/>
          <w:szCs w:val="28"/>
        </w:rPr>
        <w:t>Mục tiêu</w:t>
      </w:r>
    </w:p>
    <w:p w14:paraId="4C95F5B1" w14:textId="77777777" w:rsidR="004C767A" w:rsidRDefault="00D05F0F">
      <w:pPr>
        <w:widowControl w:val="0"/>
        <w:spacing w:before="120" w:after="120" w:line="360" w:lineRule="atLeast"/>
        <w:ind w:firstLine="567"/>
        <w:rPr>
          <w:szCs w:val="28"/>
          <w:lang w:val="en-US"/>
        </w:rPr>
      </w:pPr>
      <w:r>
        <w:rPr>
          <w:szCs w:val="28"/>
          <w:lang w:val="en-US"/>
        </w:rPr>
        <w:t>- Cụ thể hóa chủ trương chuyển đổi số của UBND tỉnh về xây dựng, quản lý và chia sẻ danh mục CSDL dùng chung trên địa bàn tỉnh Khánh Hòa.</w:t>
      </w:r>
    </w:p>
    <w:p w14:paraId="2FFF681C" w14:textId="77777777" w:rsidR="004C767A" w:rsidRDefault="00D05F0F">
      <w:pPr>
        <w:widowControl w:val="0"/>
        <w:spacing w:before="120" w:after="120" w:line="360" w:lineRule="atLeast"/>
        <w:ind w:firstLine="567"/>
        <w:rPr>
          <w:szCs w:val="28"/>
          <w:lang w:val="en-US"/>
        </w:rPr>
      </w:pPr>
      <w:r>
        <w:rPr>
          <w:szCs w:val="28"/>
          <w:lang w:val="en-US"/>
        </w:rPr>
        <w:t>- Thay thế phương thức quản lý, lưu trữ hồ sơ dự án truyền thống (bản giấy, file rời rạc) bằng hệ thống dữ liệu số tập trung, khoa học, bảo mật, tối ưu hóa thời gian tra cứu, tổng hợp dữ liệu.</w:t>
      </w:r>
    </w:p>
    <w:p w14:paraId="7449C7B8" w14:textId="77777777" w:rsidR="004C767A" w:rsidRDefault="00D05F0F">
      <w:pPr>
        <w:widowControl w:val="0"/>
        <w:spacing w:before="120" w:after="120" w:line="360" w:lineRule="atLeast"/>
        <w:ind w:firstLine="567"/>
        <w:rPr>
          <w:szCs w:val="28"/>
          <w:lang w:val="en-US"/>
        </w:rPr>
      </w:pPr>
      <w:r>
        <w:rPr>
          <w:szCs w:val="28"/>
          <w:lang w:val="en-US"/>
        </w:rPr>
        <w:t>- Cung cấp kịp thời, chính xác thông tin về quy hoạch xây dựng, tiến độ dự án, công trình giao thông, nông nghiệp và năng lực của các tổ chức/cá nhân tham gia hoạt động xây dựng phục vụ công tác chỉ đạo, điều hành của Lãnh đạo Ban và Lãnh đạo tỉnh.</w:t>
      </w:r>
    </w:p>
    <w:p w14:paraId="4D7FDDF8" w14:textId="77777777" w:rsidR="004C767A" w:rsidRDefault="00D05F0F">
      <w:pPr>
        <w:widowControl w:val="0"/>
        <w:spacing w:before="120" w:after="120" w:line="360" w:lineRule="atLeast"/>
        <w:ind w:firstLine="567"/>
        <w:rPr>
          <w:szCs w:val="28"/>
          <w:lang w:val="en-US"/>
        </w:rPr>
      </w:pPr>
      <w:r>
        <w:rPr>
          <w:szCs w:val="28"/>
          <w:lang w:val="en-US"/>
        </w:rPr>
        <w:t>- Tối ưu hóa việc chia sẻ dữ liệu thông qua các luồng chia sẻ dữ liệu thông suốt, an toàn giữa Ban Quản lý dự án với các sở, ngành, đơn vị và địa phương có nhu cầu khai thác.</w:t>
      </w:r>
    </w:p>
    <w:p w14:paraId="3D736450" w14:textId="77777777" w:rsidR="004C767A" w:rsidRDefault="00D05F0F">
      <w:pPr>
        <w:widowControl w:val="0"/>
        <w:spacing w:before="120" w:after="120" w:line="360" w:lineRule="atLeast"/>
        <w:ind w:firstLine="567"/>
        <w:rPr>
          <w:szCs w:val="28"/>
          <w:lang w:val="en-US"/>
        </w:rPr>
      </w:pPr>
      <w:r>
        <w:rPr>
          <w:szCs w:val="28"/>
          <w:lang w:val="en-US"/>
        </w:rPr>
        <w:t>- Dữ liệu sau khi số hóa phản ánh chính xác 100% so với hồ sơ gốc, không làm sai lệch thông tin trong quá trình chuyển đổi dữ liệu.</w:t>
      </w:r>
    </w:p>
    <w:p w14:paraId="0EDC1626" w14:textId="77777777" w:rsidR="004C767A" w:rsidRDefault="00D05F0F">
      <w:pPr>
        <w:widowControl w:val="0"/>
        <w:spacing w:before="120" w:after="120" w:line="360" w:lineRule="atLeast"/>
        <w:ind w:firstLine="567"/>
        <w:rPr>
          <w:szCs w:val="28"/>
          <w:lang w:val="en-US"/>
        </w:rPr>
      </w:pPr>
      <w:r>
        <w:rPr>
          <w:szCs w:val="28"/>
          <w:lang w:val="en-US"/>
        </w:rPr>
        <w:t>- Khung cấu trúc dữ liệu tuân thủ các tiêu chuẩn kỹ thuật về CNTT, đảm bảo khả năng kết nối, liên thông, tích hợp đồng bộ vào Kho dữ liệu dùng chung của tỉnh.</w:t>
      </w:r>
    </w:p>
    <w:p w14:paraId="2C4A756A" w14:textId="77777777" w:rsidR="004C767A" w:rsidRDefault="00D05F0F">
      <w:pPr>
        <w:widowControl w:val="0"/>
        <w:spacing w:before="120" w:after="120" w:line="360" w:lineRule="atLeast"/>
        <w:ind w:firstLine="567"/>
        <w:rPr>
          <w:szCs w:val="28"/>
          <w:lang w:val="en-US"/>
        </w:rPr>
      </w:pPr>
      <w:r>
        <w:rPr>
          <w:szCs w:val="28"/>
          <w:lang w:val="en-US"/>
        </w:rPr>
        <w:t>- Hệ thống có cơ chế an toàn thông tin cao, triển khai số hóa dứt điểm theo từng giai đoạn, tận dụng tối đa hạ tầng phần cứng sẵn có để tiết kiệm ngân sách.</w:t>
      </w:r>
    </w:p>
    <w:p w14:paraId="3F873388" w14:textId="77777777" w:rsidR="004C767A" w:rsidRDefault="00D05F0F">
      <w:pPr>
        <w:pStyle w:val="1Phn"/>
        <w:widowControl w:val="0"/>
        <w:numPr>
          <w:ilvl w:val="1"/>
          <w:numId w:val="192"/>
        </w:numPr>
        <w:spacing w:line="360" w:lineRule="atLeast"/>
        <w:outlineLvl w:val="2"/>
        <w:rPr>
          <w:rFonts w:ascii="Times New Roman" w:hAnsi="Times New Roman"/>
          <w:szCs w:val="28"/>
        </w:rPr>
      </w:pPr>
      <w:r>
        <w:rPr>
          <w:rFonts w:ascii="Times New Roman" w:hAnsi="Times New Roman"/>
          <w:szCs w:val="28"/>
        </w:rPr>
        <w:t>Quy mô đầu tư</w:t>
      </w:r>
    </w:p>
    <w:p w14:paraId="40D0C1F2" w14:textId="77777777" w:rsidR="004C767A" w:rsidRDefault="00D05F0F">
      <w:pPr>
        <w:widowControl w:val="0"/>
        <w:spacing w:before="120" w:after="120" w:line="360" w:lineRule="atLeast"/>
        <w:ind w:firstLine="567"/>
        <w:rPr>
          <w:szCs w:val="28"/>
          <w:lang w:val="en-US"/>
        </w:rPr>
      </w:pPr>
      <w:bookmarkStart w:id="9" w:name="_Hlk233999845"/>
      <w:r>
        <w:rPr>
          <w:szCs w:val="28"/>
          <w:lang w:val="en-US"/>
        </w:rPr>
        <w:t xml:space="preserve">a) Xây dựng hệ thống CSDL các dự án đầu tư xây dựng công trình </w:t>
      </w:r>
      <w:r>
        <w:rPr>
          <w:i/>
          <w:iCs/>
          <w:szCs w:val="28"/>
          <w:lang w:val="en-US"/>
        </w:rPr>
        <w:t xml:space="preserve">(theo mục 21 Phụ lục Quyết định số </w:t>
      </w:r>
      <w:r>
        <w:rPr>
          <w:i/>
          <w:iCs/>
          <w:szCs w:val="28"/>
          <w:lang w:val="pt-BR"/>
        </w:rPr>
        <w:t xml:space="preserve">2073/QĐ-UBND ngày 15/6/2026 </w:t>
      </w:r>
      <w:r>
        <w:rPr>
          <w:i/>
          <w:iCs/>
          <w:szCs w:val="28"/>
          <w:lang w:val="en-US"/>
        </w:rPr>
        <w:t>của UBND tỉnh).</w:t>
      </w:r>
    </w:p>
    <w:p w14:paraId="23AD3D14" w14:textId="77777777" w:rsidR="004C767A" w:rsidRDefault="00D05F0F">
      <w:pPr>
        <w:widowControl w:val="0"/>
        <w:spacing w:before="120" w:after="120" w:line="360" w:lineRule="atLeast"/>
        <w:ind w:firstLine="567"/>
        <w:rPr>
          <w:szCs w:val="28"/>
          <w:lang w:val="en-US"/>
        </w:rPr>
      </w:pPr>
      <w:r>
        <w:rPr>
          <w:szCs w:val="28"/>
          <w:lang w:val="en-US"/>
        </w:rPr>
        <w:t xml:space="preserve">b) Chuẩn hóa, tạo lập và chuyển </w:t>
      </w:r>
      <w:r>
        <w:rPr>
          <w:szCs w:val="28"/>
          <w:shd w:val="clear" w:color="auto" w:fill="FFFFFF" w:themeFill="background1"/>
          <w:lang w:val="en-US"/>
        </w:rPr>
        <w:t>đổi cơ sở dữ liệu các lĩnh vực công trình: Dân dụng, nhà công trình, giao thông, nông nghiệp, ODA.</w:t>
      </w:r>
    </w:p>
    <w:p w14:paraId="480CEBC7" w14:textId="77777777" w:rsidR="004C767A" w:rsidRDefault="00D05F0F">
      <w:pPr>
        <w:widowControl w:val="0"/>
        <w:spacing w:before="120" w:after="120" w:line="360" w:lineRule="atLeast"/>
        <w:ind w:firstLine="567"/>
        <w:rPr>
          <w:szCs w:val="28"/>
          <w:lang w:val="en-US"/>
        </w:rPr>
      </w:pPr>
      <w:r>
        <w:rPr>
          <w:szCs w:val="28"/>
          <w:lang w:val="en-US"/>
        </w:rPr>
        <w:t>c) Đào tạo hướng dẫn sử dụng, chuyển giao công nghệ.</w:t>
      </w:r>
      <w:bookmarkEnd w:id="9"/>
    </w:p>
    <w:p w14:paraId="32BDFE05" w14:textId="1E2424C1" w:rsidR="004C767A" w:rsidRDefault="00D05F0F">
      <w:pPr>
        <w:pStyle w:val="1Phn"/>
        <w:widowControl w:val="0"/>
        <w:numPr>
          <w:ilvl w:val="1"/>
          <w:numId w:val="192"/>
        </w:numPr>
        <w:spacing w:line="360" w:lineRule="atLeast"/>
        <w:outlineLvl w:val="2"/>
        <w:rPr>
          <w:rFonts w:ascii="Times New Roman" w:hAnsi="Times New Roman"/>
          <w:szCs w:val="28"/>
        </w:rPr>
      </w:pPr>
      <w:r>
        <w:rPr>
          <w:rFonts w:ascii="Times New Roman" w:hAnsi="Times New Roman"/>
          <w:szCs w:val="28"/>
        </w:rPr>
        <w:t>Địa điểm, phạm vi</w:t>
      </w:r>
      <w:r>
        <w:rPr>
          <w:rFonts w:ascii="Times New Roman" w:hAnsi="Times New Roman"/>
          <w:szCs w:val="28"/>
          <w:lang w:val="en-US"/>
        </w:rPr>
        <w:t xml:space="preserve"> đầu tư</w:t>
      </w:r>
      <w:r w:rsidR="00D64D27">
        <w:rPr>
          <w:rFonts w:ascii="Times New Roman" w:hAnsi="Times New Roman"/>
          <w:szCs w:val="28"/>
          <w:lang w:val="en-US"/>
        </w:rPr>
        <w:t xml:space="preserve">: </w:t>
      </w:r>
    </w:p>
    <w:p w14:paraId="117F01B5" w14:textId="2A33CADC" w:rsidR="004C767A" w:rsidRPr="00D64D27" w:rsidRDefault="00D05F0F" w:rsidP="006407B5">
      <w:pPr>
        <w:pStyle w:val="1Phn"/>
        <w:widowControl w:val="0"/>
        <w:numPr>
          <w:ilvl w:val="2"/>
          <w:numId w:val="192"/>
        </w:numPr>
        <w:spacing w:line="360" w:lineRule="atLeast"/>
        <w:outlineLvl w:val="3"/>
        <w:rPr>
          <w:rFonts w:ascii="Times New Roman" w:hAnsi="Times New Roman"/>
          <w:b w:val="0"/>
          <w:bCs/>
          <w:szCs w:val="28"/>
        </w:rPr>
      </w:pPr>
      <w:r>
        <w:rPr>
          <w:rFonts w:ascii="Times New Roman" w:hAnsi="Times New Roman"/>
          <w:szCs w:val="28"/>
          <w:lang w:val="en-US"/>
        </w:rPr>
        <w:t>Địa điểm thực hiện</w:t>
      </w:r>
      <w:r w:rsidR="00931066">
        <w:rPr>
          <w:rFonts w:ascii="Times New Roman" w:hAnsi="Times New Roman"/>
          <w:szCs w:val="28"/>
          <w:lang w:val="en-US"/>
        </w:rPr>
        <w:t xml:space="preserve">: </w:t>
      </w:r>
      <w:r w:rsidRPr="00D64D27">
        <w:rPr>
          <w:rFonts w:ascii="Times New Roman" w:hAnsi="Times New Roman"/>
          <w:b w:val="0"/>
          <w:bCs/>
          <w:szCs w:val="28"/>
          <w:lang w:val="en-US"/>
        </w:rPr>
        <w:t>Ban Quản lý dự án đầu tư xây dựng tỉnh.</w:t>
      </w:r>
    </w:p>
    <w:p w14:paraId="50712FC8" w14:textId="77777777" w:rsidR="004C767A" w:rsidRDefault="00D05F0F">
      <w:pPr>
        <w:pStyle w:val="1Phn"/>
        <w:widowControl w:val="0"/>
        <w:numPr>
          <w:ilvl w:val="2"/>
          <w:numId w:val="192"/>
        </w:numPr>
        <w:spacing w:line="360" w:lineRule="atLeast"/>
        <w:outlineLvl w:val="3"/>
        <w:rPr>
          <w:rFonts w:ascii="Times New Roman" w:hAnsi="Times New Roman"/>
          <w:szCs w:val="28"/>
        </w:rPr>
      </w:pPr>
      <w:r>
        <w:rPr>
          <w:rFonts w:ascii="Times New Roman" w:hAnsi="Times New Roman"/>
          <w:szCs w:val="28"/>
          <w:lang w:val="en-US"/>
        </w:rPr>
        <w:t>Phạm vi đầu tư</w:t>
      </w:r>
    </w:p>
    <w:p w14:paraId="2142D9E2" w14:textId="77777777" w:rsidR="004C767A" w:rsidRDefault="00D05F0F">
      <w:pPr>
        <w:widowControl w:val="0"/>
        <w:spacing w:before="120" w:after="120" w:line="360" w:lineRule="atLeast"/>
        <w:ind w:firstLine="567"/>
        <w:rPr>
          <w:szCs w:val="28"/>
          <w:lang w:val="en-US"/>
        </w:rPr>
      </w:pPr>
      <w:bookmarkStart w:id="10" w:name="_Hlk233999885"/>
      <w:r>
        <w:rPr>
          <w:szCs w:val="28"/>
          <w:lang w:val="en-US"/>
        </w:rPr>
        <w:t xml:space="preserve">Ban quản lý dự án đầu tư xây dựng tỉnh, các Sở ban ngành liên quan, UBND xã/phường cần chia sẻ dữ liệu. </w:t>
      </w:r>
    </w:p>
    <w:p w14:paraId="1CAD7EDB" w14:textId="77777777" w:rsidR="004C767A" w:rsidRDefault="00D05F0F">
      <w:pPr>
        <w:widowControl w:val="0"/>
        <w:spacing w:before="120" w:after="120" w:line="360" w:lineRule="atLeast"/>
        <w:ind w:firstLine="567"/>
        <w:rPr>
          <w:szCs w:val="28"/>
          <w:lang w:val="en-US"/>
        </w:rPr>
      </w:pPr>
      <w:r>
        <w:rPr>
          <w:szCs w:val="28"/>
          <w:lang w:val="en-US"/>
        </w:rPr>
        <w:t>Các tổ chức, cá nhân khác có liên quan đến việc cung cấp thông tin, cập nhật cơ sở dữ liệu của Ban QLDA.</w:t>
      </w:r>
      <w:bookmarkEnd w:id="10"/>
    </w:p>
    <w:p w14:paraId="46E86389" w14:textId="77777777" w:rsidR="004C767A" w:rsidRDefault="00D05F0F">
      <w:pPr>
        <w:pStyle w:val="1Phn"/>
        <w:widowControl w:val="0"/>
        <w:numPr>
          <w:ilvl w:val="1"/>
          <w:numId w:val="190"/>
        </w:numPr>
        <w:spacing w:line="360" w:lineRule="atLeast"/>
        <w:outlineLvl w:val="1"/>
        <w:rPr>
          <w:rFonts w:ascii="Times New Roman" w:hAnsi="Times New Roman"/>
          <w:spacing w:val="-12"/>
          <w:szCs w:val="28"/>
        </w:rPr>
      </w:pPr>
      <w:r>
        <w:rPr>
          <w:rFonts w:ascii="Times New Roman" w:hAnsi="Times New Roman"/>
          <w:spacing w:val="-12"/>
          <w:szCs w:val="28"/>
          <w:lang w:val="en-US"/>
        </w:rPr>
        <w:t>SƠ BỘ</w:t>
      </w:r>
      <w:r>
        <w:rPr>
          <w:rFonts w:ascii="Times New Roman" w:hAnsi="Times New Roman"/>
          <w:spacing w:val="-12"/>
          <w:szCs w:val="28"/>
        </w:rPr>
        <w:t xml:space="preserve"> TỔNG </w:t>
      </w:r>
      <w:r>
        <w:rPr>
          <w:rFonts w:ascii="Times New Roman" w:hAnsi="Times New Roman"/>
          <w:spacing w:val="-12"/>
          <w:szCs w:val="28"/>
          <w:lang w:val="en-US"/>
        </w:rPr>
        <w:t>MỨC ĐẦU TƯ</w:t>
      </w:r>
      <w:r>
        <w:rPr>
          <w:rFonts w:ascii="Times New Roman" w:hAnsi="Times New Roman"/>
          <w:spacing w:val="-12"/>
          <w:szCs w:val="28"/>
        </w:rPr>
        <w:t xml:space="preserve"> VÀ KHẢ NĂNG CÂN ĐỐI NGUỒN VỐN</w:t>
      </w:r>
    </w:p>
    <w:p w14:paraId="06455E31" w14:textId="4113DC7B" w:rsidR="004C767A" w:rsidRPr="002D1D0D" w:rsidRDefault="00D05F0F" w:rsidP="00222799">
      <w:pPr>
        <w:pStyle w:val="1Phn"/>
        <w:widowControl w:val="0"/>
        <w:numPr>
          <w:ilvl w:val="1"/>
          <w:numId w:val="193"/>
        </w:numPr>
        <w:spacing w:line="360" w:lineRule="atLeast"/>
        <w:outlineLvl w:val="2"/>
        <w:rPr>
          <w:rFonts w:ascii="Times New Roman" w:hAnsi="Times New Roman"/>
          <w:b w:val="0"/>
          <w:bCs/>
          <w:i/>
          <w:iCs/>
          <w:szCs w:val="28"/>
        </w:rPr>
      </w:pPr>
      <w:r>
        <w:rPr>
          <w:rFonts w:ascii="Times New Roman" w:hAnsi="Times New Roman"/>
          <w:szCs w:val="28"/>
          <w:lang w:val="en-US"/>
        </w:rPr>
        <w:t>Sơ bộ</w:t>
      </w:r>
      <w:r>
        <w:rPr>
          <w:rFonts w:ascii="Times New Roman" w:hAnsi="Times New Roman"/>
          <w:szCs w:val="28"/>
        </w:rPr>
        <w:t xml:space="preserve"> tổng </w:t>
      </w:r>
      <w:r>
        <w:rPr>
          <w:rFonts w:ascii="Times New Roman" w:hAnsi="Times New Roman"/>
          <w:szCs w:val="28"/>
          <w:lang w:val="en-US"/>
        </w:rPr>
        <w:t>mức đầu tư</w:t>
      </w:r>
      <w:r w:rsidR="00222799">
        <w:rPr>
          <w:rFonts w:ascii="Times New Roman" w:hAnsi="Times New Roman"/>
          <w:szCs w:val="28"/>
          <w:lang w:val="en-US"/>
        </w:rPr>
        <w:t xml:space="preserve">: </w:t>
      </w:r>
      <w:r w:rsidRPr="00222799">
        <w:rPr>
          <w:szCs w:val="28"/>
          <w:lang w:val="en-US"/>
        </w:rPr>
        <w:t xml:space="preserve">8.590.343.962 đồng </w:t>
      </w:r>
      <w:r w:rsidRPr="002D1D0D">
        <w:rPr>
          <w:rFonts w:ascii="Times New Roman" w:hAnsi="Times New Roman"/>
          <w:b w:val="0"/>
          <w:bCs/>
          <w:i/>
          <w:iCs/>
          <w:szCs w:val="28"/>
          <w:lang w:val="en-US"/>
        </w:rPr>
        <w:t>(Bằng chữ: Tám tỷ, năm trăm chín mươi triệu, ba trăm bốn mươi ba nghìn, chín trăm sáu mươi hai đồng).</w:t>
      </w:r>
    </w:p>
    <w:p w14:paraId="2E3B2D15" w14:textId="77777777" w:rsidR="004C767A" w:rsidRDefault="00D05F0F">
      <w:pPr>
        <w:pStyle w:val="1Phn"/>
        <w:widowControl w:val="0"/>
        <w:numPr>
          <w:ilvl w:val="2"/>
          <w:numId w:val="193"/>
        </w:numPr>
        <w:spacing w:line="360" w:lineRule="atLeast"/>
        <w:outlineLvl w:val="3"/>
        <w:rPr>
          <w:rFonts w:ascii="Times New Roman" w:hAnsi="Times New Roman"/>
          <w:szCs w:val="28"/>
        </w:rPr>
      </w:pPr>
      <w:r>
        <w:rPr>
          <w:rFonts w:ascii="Times New Roman" w:hAnsi="Times New Roman"/>
          <w:szCs w:val="28"/>
        </w:rPr>
        <w:t xml:space="preserve">Bảng tổng hợp </w:t>
      </w:r>
      <w:r>
        <w:rPr>
          <w:rFonts w:ascii="Times New Roman" w:hAnsi="Times New Roman"/>
          <w:szCs w:val="28"/>
          <w:lang w:val="en-US"/>
        </w:rPr>
        <w:t>sơ bộ tổng mức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3"/>
        <w:gridCol w:w="2907"/>
        <w:gridCol w:w="2023"/>
        <w:gridCol w:w="1983"/>
        <w:gridCol w:w="1745"/>
      </w:tblGrid>
      <w:tr w:rsidR="004C767A" w14:paraId="08FD7F89" w14:textId="77777777">
        <w:trPr>
          <w:trHeight w:val="315"/>
          <w:tblHeader/>
        </w:trPr>
        <w:tc>
          <w:tcPr>
            <w:tcW w:w="390" w:type="pct"/>
            <w:shd w:val="clear" w:color="auto" w:fill="D9E2F3" w:themeFill="accent1" w:themeFillTint="33"/>
            <w:vAlign w:val="center"/>
          </w:tcPr>
          <w:p w14:paraId="2F3D49B5" w14:textId="77777777" w:rsidR="004C767A" w:rsidRDefault="00D05F0F">
            <w:pPr>
              <w:spacing w:before="120" w:after="120"/>
              <w:jc w:val="center"/>
              <w:rPr>
                <w:b/>
                <w:bCs/>
                <w:sz w:val="26"/>
                <w:szCs w:val="26"/>
              </w:rPr>
            </w:pPr>
            <w:r>
              <w:rPr>
                <w:b/>
                <w:bCs/>
                <w:sz w:val="26"/>
                <w:szCs w:val="26"/>
              </w:rPr>
              <w:t>STT</w:t>
            </w:r>
          </w:p>
        </w:tc>
        <w:tc>
          <w:tcPr>
            <w:tcW w:w="1548" w:type="pct"/>
            <w:shd w:val="clear" w:color="auto" w:fill="D9E2F3" w:themeFill="accent1" w:themeFillTint="33"/>
            <w:vAlign w:val="center"/>
          </w:tcPr>
          <w:p w14:paraId="5D417EBE" w14:textId="77777777" w:rsidR="004C767A" w:rsidRDefault="00D05F0F">
            <w:pPr>
              <w:spacing w:before="120" w:after="120"/>
              <w:jc w:val="center"/>
              <w:rPr>
                <w:b/>
                <w:bCs/>
                <w:sz w:val="26"/>
                <w:szCs w:val="26"/>
              </w:rPr>
            </w:pPr>
            <w:r>
              <w:rPr>
                <w:b/>
                <w:bCs/>
                <w:sz w:val="26"/>
                <w:szCs w:val="26"/>
              </w:rPr>
              <w:t>Danh mục chi phí</w:t>
            </w:r>
          </w:p>
        </w:tc>
        <w:tc>
          <w:tcPr>
            <w:tcW w:w="1077" w:type="pct"/>
            <w:shd w:val="clear" w:color="auto" w:fill="D9E2F3" w:themeFill="accent1" w:themeFillTint="33"/>
            <w:vAlign w:val="center"/>
          </w:tcPr>
          <w:p w14:paraId="34A81EA2" w14:textId="77777777" w:rsidR="004C767A" w:rsidRDefault="00D05F0F">
            <w:pPr>
              <w:spacing w:before="120" w:after="120"/>
              <w:jc w:val="center"/>
              <w:rPr>
                <w:b/>
                <w:bCs/>
                <w:sz w:val="26"/>
                <w:szCs w:val="26"/>
                <w:lang w:val="en-US"/>
              </w:rPr>
            </w:pPr>
            <w:r>
              <w:rPr>
                <w:b/>
                <w:bCs/>
                <w:sz w:val="26"/>
                <w:szCs w:val="26"/>
                <w:lang w:val="en-US"/>
              </w:rPr>
              <w:t>Sơ bộ tổng mức đầu tư</w:t>
            </w:r>
          </w:p>
        </w:tc>
        <w:tc>
          <w:tcPr>
            <w:tcW w:w="1056" w:type="pct"/>
            <w:shd w:val="clear" w:color="auto" w:fill="D9E2F3" w:themeFill="accent1" w:themeFillTint="33"/>
            <w:vAlign w:val="center"/>
          </w:tcPr>
          <w:p w14:paraId="30ABFE00" w14:textId="77777777" w:rsidR="004C767A" w:rsidRDefault="00D05F0F">
            <w:pPr>
              <w:spacing w:before="120" w:after="120"/>
              <w:jc w:val="center"/>
              <w:rPr>
                <w:b/>
                <w:bCs/>
                <w:sz w:val="26"/>
                <w:szCs w:val="26"/>
                <w:lang w:val="en-US"/>
              </w:rPr>
            </w:pPr>
            <w:r>
              <w:rPr>
                <w:b/>
                <w:bCs/>
                <w:sz w:val="26"/>
                <w:szCs w:val="26"/>
                <w:lang w:val="en-US"/>
              </w:rPr>
              <w:t>Ngân sách nhà nước</w:t>
            </w:r>
          </w:p>
        </w:tc>
        <w:tc>
          <w:tcPr>
            <w:tcW w:w="929" w:type="pct"/>
            <w:shd w:val="clear" w:color="auto" w:fill="D9E2F3" w:themeFill="accent1" w:themeFillTint="33"/>
            <w:vAlign w:val="center"/>
          </w:tcPr>
          <w:p w14:paraId="513C14F9" w14:textId="77777777" w:rsidR="004C767A" w:rsidRDefault="00D05F0F">
            <w:pPr>
              <w:spacing w:before="120" w:after="120"/>
              <w:jc w:val="center"/>
              <w:rPr>
                <w:sz w:val="26"/>
                <w:szCs w:val="26"/>
              </w:rPr>
            </w:pPr>
            <w:r>
              <w:rPr>
                <w:b/>
                <w:bCs/>
                <w:sz w:val="26"/>
                <w:szCs w:val="26"/>
              </w:rPr>
              <w:t>Ghi chú</w:t>
            </w:r>
          </w:p>
        </w:tc>
      </w:tr>
      <w:tr w:rsidR="004C767A" w14:paraId="4E63593D" w14:textId="77777777">
        <w:trPr>
          <w:trHeight w:val="315"/>
        </w:trPr>
        <w:tc>
          <w:tcPr>
            <w:tcW w:w="390" w:type="pct"/>
            <w:vAlign w:val="center"/>
          </w:tcPr>
          <w:p w14:paraId="00124D8A" w14:textId="77777777" w:rsidR="004C767A" w:rsidRDefault="00D05F0F">
            <w:pPr>
              <w:spacing w:before="120" w:after="120"/>
              <w:jc w:val="center"/>
              <w:rPr>
                <w:sz w:val="26"/>
                <w:szCs w:val="26"/>
              </w:rPr>
            </w:pPr>
            <w:r>
              <w:rPr>
                <w:sz w:val="26"/>
                <w:szCs w:val="26"/>
              </w:rPr>
              <w:t>I</w:t>
            </w:r>
          </w:p>
        </w:tc>
        <w:tc>
          <w:tcPr>
            <w:tcW w:w="1548" w:type="pct"/>
            <w:vAlign w:val="center"/>
          </w:tcPr>
          <w:p w14:paraId="59356566" w14:textId="77777777" w:rsidR="004C767A" w:rsidRDefault="00D05F0F">
            <w:pPr>
              <w:spacing w:before="120" w:after="120"/>
              <w:rPr>
                <w:sz w:val="26"/>
                <w:szCs w:val="26"/>
                <w:lang w:val="en-US"/>
              </w:rPr>
            </w:pPr>
            <w:r>
              <w:rPr>
                <w:sz w:val="26"/>
                <w:szCs w:val="26"/>
              </w:rPr>
              <w:t xml:space="preserve">Chi phí </w:t>
            </w:r>
            <w:r>
              <w:rPr>
                <w:sz w:val="26"/>
                <w:szCs w:val="26"/>
                <w:lang w:val="en-US"/>
              </w:rPr>
              <w:t>trang thiết bị</w:t>
            </w:r>
          </w:p>
        </w:tc>
        <w:tc>
          <w:tcPr>
            <w:tcW w:w="1077" w:type="pct"/>
            <w:vAlign w:val="center"/>
          </w:tcPr>
          <w:p w14:paraId="707FD1B8" w14:textId="77777777" w:rsidR="004C767A" w:rsidRDefault="00D05F0F">
            <w:pPr>
              <w:spacing w:before="120" w:after="120"/>
              <w:jc w:val="right"/>
              <w:rPr>
                <w:sz w:val="26"/>
                <w:szCs w:val="22"/>
                <w:lang w:val="en-US"/>
              </w:rPr>
            </w:pPr>
            <w:r>
              <w:rPr>
                <w:sz w:val="26"/>
                <w:szCs w:val="22"/>
                <w:lang w:val="en-US"/>
              </w:rPr>
              <w:t>7.820.055.434</w:t>
            </w:r>
          </w:p>
        </w:tc>
        <w:tc>
          <w:tcPr>
            <w:tcW w:w="1056" w:type="pct"/>
            <w:vAlign w:val="center"/>
          </w:tcPr>
          <w:p w14:paraId="729D7B3F" w14:textId="77777777" w:rsidR="004C767A" w:rsidRDefault="00D05F0F">
            <w:pPr>
              <w:spacing w:before="120" w:after="120"/>
              <w:jc w:val="right"/>
              <w:rPr>
                <w:sz w:val="26"/>
                <w:szCs w:val="26"/>
              </w:rPr>
            </w:pPr>
            <w:r>
              <w:rPr>
                <w:sz w:val="26"/>
                <w:szCs w:val="22"/>
                <w:lang w:val="en-US"/>
              </w:rPr>
              <w:t>7.820.055.434</w:t>
            </w:r>
          </w:p>
        </w:tc>
        <w:tc>
          <w:tcPr>
            <w:tcW w:w="929" w:type="pct"/>
            <w:vAlign w:val="center"/>
          </w:tcPr>
          <w:p w14:paraId="1E8E2663" w14:textId="77777777" w:rsidR="004C767A" w:rsidRDefault="004C767A">
            <w:pPr>
              <w:spacing w:before="120" w:after="120"/>
              <w:jc w:val="center"/>
              <w:rPr>
                <w:sz w:val="26"/>
                <w:szCs w:val="26"/>
              </w:rPr>
            </w:pPr>
          </w:p>
        </w:tc>
      </w:tr>
      <w:tr w:rsidR="004C767A" w14:paraId="11ABDE5D" w14:textId="77777777">
        <w:trPr>
          <w:trHeight w:val="315"/>
        </w:trPr>
        <w:tc>
          <w:tcPr>
            <w:tcW w:w="390" w:type="pct"/>
            <w:vAlign w:val="center"/>
          </w:tcPr>
          <w:p w14:paraId="5463589E" w14:textId="77777777" w:rsidR="004C767A" w:rsidRDefault="00D05F0F">
            <w:pPr>
              <w:spacing w:before="120" w:after="120"/>
              <w:jc w:val="center"/>
              <w:rPr>
                <w:sz w:val="26"/>
                <w:szCs w:val="26"/>
              </w:rPr>
            </w:pPr>
            <w:r>
              <w:rPr>
                <w:sz w:val="26"/>
                <w:szCs w:val="26"/>
              </w:rPr>
              <w:t>II</w:t>
            </w:r>
          </w:p>
        </w:tc>
        <w:tc>
          <w:tcPr>
            <w:tcW w:w="1548" w:type="pct"/>
            <w:vAlign w:val="center"/>
          </w:tcPr>
          <w:p w14:paraId="024B8EFA" w14:textId="77777777" w:rsidR="004C767A" w:rsidRDefault="00D05F0F">
            <w:pPr>
              <w:spacing w:before="120" w:after="120"/>
              <w:rPr>
                <w:sz w:val="26"/>
                <w:szCs w:val="26"/>
                <w:lang w:val="en-US"/>
              </w:rPr>
            </w:pPr>
            <w:r>
              <w:rPr>
                <w:sz w:val="26"/>
                <w:szCs w:val="26"/>
              </w:rPr>
              <w:t xml:space="preserve">Chi phí quản lý </w:t>
            </w:r>
            <w:r>
              <w:rPr>
                <w:sz w:val="26"/>
                <w:szCs w:val="26"/>
                <w:lang w:val="en-US"/>
              </w:rPr>
              <w:t>dự án</w:t>
            </w:r>
          </w:p>
        </w:tc>
        <w:tc>
          <w:tcPr>
            <w:tcW w:w="1077" w:type="pct"/>
            <w:vAlign w:val="center"/>
          </w:tcPr>
          <w:p w14:paraId="27B8BDAD" w14:textId="77777777" w:rsidR="004C767A" w:rsidRDefault="00D05F0F">
            <w:pPr>
              <w:spacing w:before="120" w:after="120"/>
              <w:jc w:val="right"/>
              <w:rPr>
                <w:sz w:val="26"/>
                <w:szCs w:val="22"/>
                <w:lang w:val="en-US"/>
              </w:rPr>
            </w:pPr>
            <w:r>
              <w:rPr>
                <w:sz w:val="26"/>
                <w:szCs w:val="22"/>
                <w:lang w:val="en-US"/>
              </w:rPr>
              <w:t>136.182.910</w:t>
            </w:r>
          </w:p>
        </w:tc>
        <w:tc>
          <w:tcPr>
            <w:tcW w:w="1056" w:type="pct"/>
            <w:vAlign w:val="center"/>
          </w:tcPr>
          <w:p w14:paraId="755159CF" w14:textId="77777777" w:rsidR="004C767A" w:rsidRDefault="00D05F0F">
            <w:pPr>
              <w:spacing w:before="120" w:after="120"/>
              <w:jc w:val="right"/>
              <w:rPr>
                <w:sz w:val="26"/>
                <w:szCs w:val="22"/>
              </w:rPr>
            </w:pPr>
            <w:r>
              <w:rPr>
                <w:sz w:val="26"/>
                <w:szCs w:val="22"/>
                <w:lang w:val="en-US"/>
              </w:rPr>
              <w:t>136.182.910</w:t>
            </w:r>
          </w:p>
        </w:tc>
        <w:tc>
          <w:tcPr>
            <w:tcW w:w="929" w:type="pct"/>
            <w:vAlign w:val="center"/>
          </w:tcPr>
          <w:p w14:paraId="4CEF4160" w14:textId="77777777" w:rsidR="004C767A" w:rsidRDefault="00D05F0F">
            <w:pPr>
              <w:spacing w:before="120" w:after="120"/>
              <w:jc w:val="center"/>
              <w:rPr>
                <w:sz w:val="26"/>
                <w:szCs w:val="26"/>
                <w:lang w:val="en-US"/>
              </w:rPr>
            </w:pPr>
            <w:r>
              <w:rPr>
                <w:sz w:val="26"/>
                <w:szCs w:val="26"/>
                <w:lang w:val="en-US"/>
              </w:rPr>
              <w:t>CĐT Tự thực hiện</w:t>
            </w:r>
          </w:p>
        </w:tc>
      </w:tr>
      <w:tr w:rsidR="004C767A" w14:paraId="459984B1" w14:textId="77777777">
        <w:trPr>
          <w:trHeight w:val="315"/>
        </w:trPr>
        <w:tc>
          <w:tcPr>
            <w:tcW w:w="390" w:type="pct"/>
            <w:vAlign w:val="center"/>
          </w:tcPr>
          <w:p w14:paraId="097E4B23" w14:textId="77777777" w:rsidR="004C767A" w:rsidRDefault="00D05F0F">
            <w:pPr>
              <w:spacing w:before="120" w:after="120"/>
              <w:jc w:val="center"/>
              <w:rPr>
                <w:sz w:val="26"/>
                <w:szCs w:val="26"/>
              </w:rPr>
            </w:pPr>
            <w:r>
              <w:rPr>
                <w:sz w:val="26"/>
                <w:szCs w:val="26"/>
              </w:rPr>
              <w:t>III</w:t>
            </w:r>
          </w:p>
        </w:tc>
        <w:tc>
          <w:tcPr>
            <w:tcW w:w="1548" w:type="pct"/>
            <w:vAlign w:val="center"/>
          </w:tcPr>
          <w:p w14:paraId="4D153DC7" w14:textId="77777777" w:rsidR="004C767A" w:rsidRDefault="00D05F0F">
            <w:pPr>
              <w:spacing w:before="120" w:after="120"/>
              <w:rPr>
                <w:sz w:val="26"/>
                <w:szCs w:val="26"/>
              </w:rPr>
            </w:pPr>
            <w:r>
              <w:rPr>
                <w:sz w:val="26"/>
                <w:szCs w:val="26"/>
              </w:rPr>
              <w:t>Chi phí tư vấn</w:t>
            </w:r>
          </w:p>
        </w:tc>
        <w:tc>
          <w:tcPr>
            <w:tcW w:w="1077" w:type="pct"/>
            <w:vAlign w:val="center"/>
          </w:tcPr>
          <w:p w14:paraId="42EFE0BF" w14:textId="77777777" w:rsidR="004C767A" w:rsidRDefault="00D05F0F">
            <w:pPr>
              <w:spacing w:before="120" w:after="120"/>
              <w:jc w:val="right"/>
              <w:rPr>
                <w:sz w:val="26"/>
                <w:szCs w:val="22"/>
                <w:lang w:val="en-US"/>
              </w:rPr>
            </w:pPr>
            <w:r>
              <w:rPr>
                <w:sz w:val="26"/>
                <w:szCs w:val="22"/>
                <w:lang w:val="en-US"/>
              </w:rPr>
              <w:t>420.000.000</w:t>
            </w:r>
          </w:p>
        </w:tc>
        <w:tc>
          <w:tcPr>
            <w:tcW w:w="1056" w:type="pct"/>
            <w:vAlign w:val="center"/>
          </w:tcPr>
          <w:p w14:paraId="078DD6FB" w14:textId="77777777" w:rsidR="004C767A" w:rsidRDefault="00D05F0F">
            <w:pPr>
              <w:spacing w:before="120" w:after="120"/>
              <w:jc w:val="right"/>
              <w:rPr>
                <w:sz w:val="26"/>
                <w:szCs w:val="22"/>
              </w:rPr>
            </w:pPr>
            <w:r>
              <w:rPr>
                <w:sz w:val="26"/>
                <w:szCs w:val="22"/>
                <w:lang w:val="en-US"/>
              </w:rPr>
              <w:t>420.000.000</w:t>
            </w:r>
          </w:p>
        </w:tc>
        <w:tc>
          <w:tcPr>
            <w:tcW w:w="929" w:type="pct"/>
            <w:vAlign w:val="center"/>
          </w:tcPr>
          <w:p w14:paraId="677D1B9F" w14:textId="77777777" w:rsidR="004C767A" w:rsidRDefault="004C767A">
            <w:pPr>
              <w:spacing w:before="120" w:after="120"/>
              <w:jc w:val="center"/>
              <w:rPr>
                <w:sz w:val="26"/>
                <w:szCs w:val="26"/>
              </w:rPr>
            </w:pPr>
          </w:p>
        </w:tc>
      </w:tr>
      <w:tr w:rsidR="004C767A" w14:paraId="0DD063F8" w14:textId="77777777">
        <w:trPr>
          <w:trHeight w:val="315"/>
        </w:trPr>
        <w:tc>
          <w:tcPr>
            <w:tcW w:w="390" w:type="pct"/>
            <w:vAlign w:val="center"/>
          </w:tcPr>
          <w:p w14:paraId="2D8463A7" w14:textId="77777777" w:rsidR="004C767A" w:rsidRDefault="00D05F0F">
            <w:pPr>
              <w:spacing w:before="120" w:after="120"/>
              <w:jc w:val="center"/>
              <w:rPr>
                <w:sz w:val="26"/>
                <w:szCs w:val="26"/>
              </w:rPr>
            </w:pPr>
            <w:r>
              <w:rPr>
                <w:sz w:val="26"/>
                <w:szCs w:val="26"/>
              </w:rPr>
              <w:t>IV</w:t>
            </w:r>
          </w:p>
        </w:tc>
        <w:tc>
          <w:tcPr>
            <w:tcW w:w="1548" w:type="pct"/>
            <w:vAlign w:val="center"/>
          </w:tcPr>
          <w:p w14:paraId="4AEFBFFB" w14:textId="77777777" w:rsidR="004C767A" w:rsidRDefault="00D05F0F">
            <w:pPr>
              <w:spacing w:before="120" w:after="120"/>
              <w:rPr>
                <w:sz w:val="26"/>
                <w:szCs w:val="26"/>
              </w:rPr>
            </w:pPr>
            <w:r>
              <w:rPr>
                <w:sz w:val="26"/>
                <w:szCs w:val="26"/>
              </w:rPr>
              <w:t>Chi phí khác</w:t>
            </w:r>
          </w:p>
        </w:tc>
        <w:tc>
          <w:tcPr>
            <w:tcW w:w="1077" w:type="pct"/>
            <w:vAlign w:val="center"/>
          </w:tcPr>
          <w:p w14:paraId="6AA4D081" w14:textId="77777777" w:rsidR="004C767A" w:rsidRDefault="00D05F0F">
            <w:pPr>
              <w:spacing w:before="120" w:after="120"/>
              <w:jc w:val="right"/>
              <w:rPr>
                <w:sz w:val="26"/>
                <w:szCs w:val="22"/>
                <w:lang w:val="en-US"/>
              </w:rPr>
            </w:pPr>
            <w:r>
              <w:rPr>
                <w:sz w:val="26"/>
                <w:szCs w:val="22"/>
                <w:lang w:val="en-US"/>
              </w:rPr>
              <w:t>136.503.215</w:t>
            </w:r>
          </w:p>
        </w:tc>
        <w:tc>
          <w:tcPr>
            <w:tcW w:w="1056" w:type="pct"/>
            <w:vAlign w:val="center"/>
          </w:tcPr>
          <w:p w14:paraId="4FDFDA46" w14:textId="77777777" w:rsidR="004C767A" w:rsidRDefault="00D05F0F">
            <w:pPr>
              <w:spacing w:before="120" w:after="120"/>
              <w:jc w:val="right"/>
              <w:rPr>
                <w:sz w:val="26"/>
                <w:szCs w:val="22"/>
              </w:rPr>
            </w:pPr>
            <w:r>
              <w:rPr>
                <w:sz w:val="26"/>
                <w:szCs w:val="22"/>
                <w:lang w:val="en-US"/>
              </w:rPr>
              <w:t>136.503.215</w:t>
            </w:r>
          </w:p>
        </w:tc>
        <w:tc>
          <w:tcPr>
            <w:tcW w:w="929" w:type="pct"/>
            <w:vAlign w:val="center"/>
          </w:tcPr>
          <w:p w14:paraId="59C5A178" w14:textId="77777777" w:rsidR="004C767A" w:rsidRDefault="004C767A">
            <w:pPr>
              <w:spacing w:before="120" w:after="120"/>
              <w:jc w:val="center"/>
              <w:rPr>
                <w:sz w:val="26"/>
                <w:szCs w:val="26"/>
              </w:rPr>
            </w:pPr>
          </w:p>
        </w:tc>
      </w:tr>
      <w:tr w:rsidR="004C767A" w14:paraId="6D54BD02" w14:textId="77777777">
        <w:trPr>
          <w:trHeight w:val="315"/>
        </w:trPr>
        <w:tc>
          <w:tcPr>
            <w:tcW w:w="390" w:type="pct"/>
            <w:vAlign w:val="center"/>
          </w:tcPr>
          <w:p w14:paraId="0E97DFBD" w14:textId="77777777" w:rsidR="004C767A" w:rsidRDefault="00D05F0F">
            <w:pPr>
              <w:spacing w:before="120" w:after="120"/>
              <w:jc w:val="center"/>
              <w:rPr>
                <w:sz w:val="26"/>
                <w:szCs w:val="26"/>
              </w:rPr>
            </w:pPr>
            <w:r>
              <w:rPr>
                <w:sz w:val="26"/>
                <w:szCs w:val="26"/>
              </w:rPr>
              <w:t>V</w:t>
            </w:r>
          </w:p>
        </w:tc>
        <w:tc>
          <w:tcPr>
            <w:tcW w:w="1548" w:type="pct"/>
            <w:vAlign w:val="center"/>
          </w:tcPr>
          <w:p w14:paraId="736F0370" w14:textId="77777777" w:rsidR="004C767A" w:rsidRDefault="00D05F0F">
            <w:pPr>
              <w:spacing w:before="120" w:after="120"/>
              <w:rPr>
                <w:sz w:val="26"/>
                <w:szCs w:val="26"/>
              </w:rPr>
            </w:pPr>
            <w:r>
              <w:rPr>
                <w:sz w:val="26"/>
                <w:szCs w:val="26"/>
              </w:rPr>
              <w:t>Chi phí dự phòng</w:t>
            </w:r>
          </w:p>
        </w:tc>
        <w:tc>
          <w:tcPr>
            <w:tcW w:w="1077" w:type="pct"/>
            <w:vAlign w:val="center"/>
          </w:tcPr>
          <w:p w14:paraId="04E3DF38" w14:textId="77777777" w:rsidR="004C767A" w:rsidRDefault="00D05F0F">
            <w:pPr>
              <w:spacing w:before="120" w:after="120"/>
              <w:jc w:val="right"/>
              <w:rPr>
                <w:sz w:val="26"/>
                <w:szCs w:val="22"/>
                <w:lang w:val="en-US"/>
              </w:rPr>
            </w:pPr>
            <w:r>
              <w:rPr>
                <w:sz w:val="26"/>
                <w:szCs w:val="22"/>
                <w:lang w:val="en-US"/>
              </w:rPr>
              <w:t>77.602.403</w:t>
            </w:r>
          </w:p>
        </w:tc>
        <w:tc>
          <w:tcPr>
            <w:tcW w:w="1056" w:type="pct"/>
            <w:vAlign w:val="center"/>
          </w:tcPr>
          <w:p w14:paraId="34F720D1" w14:textId="77777777" w:rsidR="004C767A" w:rsidRDefault="00D05F0F">
            <w:pPr>
              <w:spacing w:before="120" w:after="120"/>
              <w:jc w:val="right"/>
              <w:rPr>
                <w:sz w:val="26"/>
                <w:szCs w:val="22"/>
              </w:rPr>
            </w:pPr>
            <w:r>
              <w:rPr>
                <w:sz w:val="26"/>
                <w:szCs w:val="22"/>
                <w:lang w:val="en-US"/>
              </w:rPr>
              <w:t>77.602.403</w:t>
            </w:r>
          </w:p>
        </w:tc>
        <w:tc>
          <w:tcPr>
            <w:tcW w:w="929" w:type="pct"/>
            <w:vAlign w:val="center"/>
          </w:tcPr>
          <w:p w14:paraId="07B2B19E" w14:textId="77777777" w:rsidR="004C767A" w:rsidRDefault="004C767A">
            <w:pPr>
              <w:spacing w:before="120" w:after="120"/>
              <w:jc w:val="center"/>
              <w:rPr>
                <w:sz w:val="26"/>
                <w:szCs w:val="26"/>
              </w:rPr>
            </w:pPr>
          </w:p>
        </w:tc>
      </w:tr>
      <w:tr w:rsidR="004C767A" w14:paraId="1A1DA253" w14:textId="77777777">
        <w:trPr>
          <w:trHeight w:val="315"/>
        </w:trPr>
        <w:tc>
          <w:tcPr>
            <w:tcW w:w="390" w:type="pct"/>
            <w:vAlign w:val="center"/>
          </w:tcPr>
          <w:p w14:paraId="66E3E1EC" w14:textId="77777777" w:rsidR="004C767A" w:rsidRDefault="004C767A">
            <w:pPr>
              <w:spacing w:before="120" w:after="120"/>
              <w:jc w:val="center"/>
              <w:rPr>
                <w:sz w:val="26"/>
                <w:szCs w:val="26"/>
              </w:rPr>
            </w:pPr>
          </w:p>
        </w:tc>
        <w:tc>
          <w:tcPr>
            <w:tcW w:w="1548" w:type="pct"/>
            <w:vAlign w:val="center"/>
          </w:tcPr>
          <w:p w14:paraId="4F5EFFAA" w14:textId="77777777" w:rsidR="004C767A" w:rsidRDefault="00D05F0F">
            <w:pPr>
              <w:spacing w:before="120" w:after="120"/>
              <w:rPr>
                <w:sz w:val="26"/>
                <w:szCs w:val="26"/>
              </w:rPr>
            </w:pPr>
            <w:r>
              <w:rPr>
                <w:b/>
                <w:bCs/>
                <w:sz w:val="26"/>
                <w:szCs w:val="26"/>
              </w:rPr>
              <w:t>TỔNG CỘNG</w:t>
            </w:r>
          </w:p>
        </w:tc>
        <w:tc>
          <w:tcPr>
            <w:tcW w:w="1077" w:type="pct"/>
            <w:vAlign w:val="center"/>
          </w:tcPr>
          <w:p w14:paraId="0A82E9F0" w14:textId="77777777" w:rsidR="004C767A" w:rsidRDefault="00D05F0F">
            <w:pPr>
              <w:spacing w:before="120" w:after="120"/>
              <w:jc w:val="right"/>
              <w:rPr>
                <w:b/>
                <w:bCs/>
                <w:sz w:val="26"/>
                <w:szCs w:val="22"/>
                <w:lang w:val="en-US"/>
              </w:rPr>
            </w:pPr>
            <w:r>
              <w:rPr>
                <w:b/>
                <w:bCs/>
                <w:sz w:val="26"/>
                <w:szCs w:val="22"/>
                <w:lang w:val="en-US"/>
              </w:rPr>
              <w:t>8.590.343.962</w:t>
            </w:r>
          </w:p>
        </w:tc>
        <w:tc>
          <w:tcPr>
            <w:tcW w:w="1056" w:type="pct"/>
            <w:vAlign w:val="center"/>
          </w:tcPr>
          <w:p w14:paraId="5B55531C" w14:textId="77777777" w:rsidR="004C767A" w:rsidRDefault="00D05F0F">
            <w:pPr>
              <w:spacing w:before="120" w:after="120"/>
              <w:jc w:val="right"/>
              <w:rPr>
                <w:sz w:val="26"/>
                <w:szCs w:val="22"/>
              </w:rPr>
            </w:pPr>
            <w:r>
              <w:rPr>
                <w:b/>
                <w:bCs/>
                <w:sz w:val="26"/>
                <w:szCs w:val="22"/>
                <w:lang w:val="en-US"/>
              </w:rPr>
              <w:t>8.590.343.962</w:t>
            </w:r>
          </w:p>
        </w:tc>
        <w:tc>
          <w:tcPr>
            <w:tcW w:w="929" w:type="pct"/>
            <w:vAlign w:val="center"/>
          </w:tcPr>
          <w:p w14:paraId="7362387A" w14:textId="77777777" w:rsidR="004C767A" w:rsidRDefault="004C767A">
            <w:pPr>
              <w:spacing w:before="120" w:after="120"/>
              <w:jc w:val="center"/>
              <w:rPr>
                <w:sz w:val="26"/>
                <w:szCs w:val="26"/>
              </w:rPr>
            </w:pPr>
          </w:p>
        </w:tc>
      </w:tr>
    </w:tbl>
    <w:p w14:paraId="7EA0F021" w14:textId="0EB6456F" w:rsidR="004C767A" w:rsidRPr="00537214" w:rsidRDefault="00D05F0F" w:rsidP="00537214">
      <w:pPr>
        <w:pStyle w:val="1Phn"/>
        <w:widowControl w:val="0"/>
        <w:numPr>
          <w:ilvl w:val="2"/>
          <w:numId w:val="193"/>
        </w:numPr>
        <w:spacing w:line="360" w:lineRule="atLeast"/>
        <w:outlineLvl w:val="3"/>
        <w:rPr>
          <w:rFonts w:ascii="Times New Roman" w:hAnsi="Times New Roman"/>
          <w:szCs w:val="32"/>
        </w:rPr>
      </w:pPr>
      <w:r>
        <w:rPr>
          <w:rFonts w:ascii="Times New Roman" w:hAnsi="Times New Roman"/>
          <w:szCs w:val="28"/>
        </w:rPr>
        <w:t xml:space="preserve">Bảng chi tiết </w:t>
      </w:r>
      <w:r>
        <w:rPr>
          <w:rFonts w:ascii="Times New Roman" w:hAnsi="Times New Roman"/>
          <w:szCs w:val="28"/>
          <w:lang w:val="en-US"/>
        </w:rPr>
        <w:t>tổng mức đầu tư</w:t>
      </w:r>
    </w:p>
    <w:p w14:paraId="347F531F" w14:textId="6EB3728F" w:rsidR="00537214" w:rsidRPr="00537214" w:rsidRDefault="00537214" w:rsidP="00537214">
      <w:pPr>
        <w:pStyle w:val="1Phn"/>
        <w:widowControl w:val="0"/>
        <w:numPr>
          <w:ilvl w:val="0"/>
          <w:numId w:val="0"/>
        </w:numPr>
        <w:spacing w:line="360" w:lineRule="atLeast"/>
        <w:ind w:left="567"/>
        <w:jc w:val="center"/>
        <w:outlineLvl w:val="3"/>
        <w:rPr>
          <w:rFonts w:ascii="Times New Roman" w:hAnsi="Times New Roman"/>
          <w:szCs w:val="32"/>
        </w:rPr>
      </w:pPr>
      <w:r w:rsidRPr="00537214">
        <w:rPr>
          <w:rFonts w:ascii="Times New Roman" w:hAnsi="Times New Roman"/>
          <w:b w:val="0"/>
          <w:bCs/>
          <w:i/>
          <w:iCs/>
          <w:szCs w:val="28"/>
          <w:lang w:val="en-US"/>
        </w:rPr>
        <w:t>(theo phụ lục 1 đính kèm</w:t>
      </w:r>
      <w:r>
        <w:rPr>
          <w:rFonts w:ascii="Times New Roman" w:hAnsi="Times New Roman"/>
          <w:b w:val="0"/>
          <w:bCs/>
          <w:i/>
          <w:iCs/>
          <w:szCs w:val="28"/>
          <w:lang w:val="en-US"/>
        </w:rPr>
        <w:t xml:space="preserve"> </w:t>
      </w:r>
      <w:r w:rsidRPr="00537214">
        <w:rPr>
          <w:rFonts w:ascii="Times New Roman" w:hAnsi="Times New Roman"/>
          <w:b w:val="0"/>
          <w:bCs/>
          <w:i/>
          <w:iCs/>
          <w:szCs w:val="28"/>
        </w:rPr>
        <w:t xml:space="preserve">Bảng chi tiết </w:t>
      </w:r>
      <w:r w:rsidRPr="00537214">
        <w:rPr>
          <w:rFonts w:ascii="Times New Roman" w:hAnsi="Times New Roman"/>
          <w:b w:val="0"/>
          <w:bCs/>
          <w:i/>
          <w:iCs/>
          <w:szCs w:val="28"/>
          <w:lang w:val="en-US"/>
        </w:rPr>
        <w:t>tổng mức đầu tư)</w:t>
      </w:r>
    </w:p>
    <w:p w14:paraId="7F2913CD" w14:textId="77777777" w:rsidR="004C767A" w:rsidRDefault="00D05F0F">
      <w:pPr>
        <w:pStyle w:val="1Phn"/>
        <w:widowControl w:val="0"/>
        <w:numPr>
          <w:ilvl w:val="1"/>
          <w:numId w:val="193"/>
        </w:numPr>
        <w:spacing w:line="360" w:lineRule="atLeast"/>
        <w:outlineLvl w:val="2"/>
        <w:rPr>
          <w:rFonts w:ascii="Times New Roman" w:hAnsi="Times New Roman"/>
          <w:szCs w:val="28"/>
        </w:rPr>
      </w:pPr>
      <w:r>
        <w:rPr>
          <w:rFonts w:ascii="Times New Roman" w:hAnsi="Times New Roman"/>
          <w:szCs w:val="28"/>
        </w:rPr>
        <w:t>Khả năng cân đối nguồn vốn</w:t>
      </w:r>
    </w:p>
    <w:p w14:paraId="65E99C60" w14:textId="77777777" w:rsidR="004C767A" w:rsidRDefault="00D05F0F">
      <w:pPr>
        <w:tabs>
          <w:tab w:val="left" w:pos="1221"/>
        </w:tabs>
        <w:spacing w:before="120" w:after="120" w:line="360" w:lineRule="atLeast"/>
        <w:ind w:firstLine="567"/>
        <w:rPr>
          <w:szCs w:val="28"/>
        </w:rPr>
      </w:pPr>
      <w:r>
        <w:rPr>
          <w:szCs w:val="28"/>
        </w:rPr>
        <w:t>Nguồn vốn: 100% Ngân sách Nhà nước (kinh phí chi thường xuyên ngân sách nhà nước).</w:t>
      </w:r>
    </w:p>
    <w:p w14:paraId="4E210749" w14:textId="77777777" w:rsidR="004C767A" w:rsidRDefault="00D05F0F">
      <w:pPr>
        <w:tabs>
          <w:tab w:val="left" w:pos="1221"/>
        </w:tabs>
        <w:spacing w:before="120" w:after="120" w:line="360" w:lineRule="atLeast"/>
        <w:ind w:firstLine="567"/>
        <w:rPr>
          <w:szCs w:val="28"/>
          <w:lang w:val="en-US"/>
        </w:rPr>
      </w:pPr>
      <w:r>
        <w:rPr>
          <w:szCs w:val="28"/>
          <w:lang w:val="en-US"/>
        </w:rPr>
        <w:t>Vốn khác (nếu có): Không có.</w:t>
      </w:r>
    </w:p>
    <w:p w14:paraId="64215163" w14:textId="77777777" w:rsidR="004C767A" w:rsidRDefault="00D05F0F">
      <w:pPr>
        <w:pStyle w:val="1Phn"/>
        <w:widowControl w:val="0"/>
        <w:numPr>
          <w:ilvl w:val="1"/>
          <w:numId w:val="190"/>
        </w:numPr>
        <w:spacing w:line="360" w:lineRule="atLeast"/>
        <w:outlineLvl w:val="1"/>
        <w:rPr>
          <w:rFonts w:ascii="Times New Roman" w:hAnsi="Times New Roman"/>
          <w:szCs w:val="28"/>
        </w:rPr>
      </w:pPr>
      <w:r>
        <w:rPr>
          <w:rFonts w:ascii="Times New Roman" w:hAnsi="Times New Roman"/>
          <w:szCs w:val="28"/>
        </w:rPr>
        <w:t xml:space="preserve">DỰ KIẾN TIẾN ĐỘ TRIỂN KHAI </w:t>
      </w:r>
    </w:p>
    <w:p w14:paraId="6D3C22F2" w14:textId="77777777" w:rsidR="004C767A" w:rsidRDefault="00D05F0F">
      <w:pPr>
        <w:pStyle w:val="1Phn"/>
        <w:widowControl w:val="0"/>
        <w:numPr>
          <w:ilvl w:val="1"/>
          <w:numId w:val="194"/>
        </w:numPr>
        <w:spacing w:line="360" w:lineRule="atLeast"/>
        <w:outlineLvl w:val="2"/>
        <w:rPr>
          <w:rFonts w:ascii="Times New Roman" w:hAnsi="Times New Roman"/>
          <w:szCs w:val="28"/>
        </w:rPr>
      </w:pPr>
      <w:r>
        <w:rPr>
          <w:rFonts w:ascii="Times New Roman" w:hAnsi="Times New Roman"/>
          <w:szCs w:val="28"/>
          <w:lang w:val="en-US"/>
        </w:rPr>
        <w:t>Dự kiến tiến độ thực hiện dự án</w:t>
      </w:r>
    </w:p>
    <w:p w14:paraId="371591E7" w14:textId="77777777" w:rsidR="004C767A" w:rsidRDefault="00D05F0F">
      <w:pPr>
        <w:widowControl w:val="0"/>
        <w:spacing w:before="120" w:after="120" w:line="360" w:lineRule="atLeast"/>
        <w:ind w:firstLine="567"/>
        <w:rPr>
          <w:szCs w:val="28"/>
        </w:rPr>
      </w:pPr>
      <w:r>
        <w:rPr>
          <w:szCs w:val="28"/>
        </w:rPr>
        <w:t>Tiến độ thực hiện dự án dự kiến được phân bổ theo các giai đoạn, bao gồm:</w:t>
      </w:r>
    </w:p>
    <w:p w14:paraId="518B2BA6" w14:textId="77777777" w:rsidR="004C767A" w:rsidRDefault="00D05F0F">
      <w:pPr>
        <w:pStyle w:val="ListParagraph"/>
        <w:widowControl w:val="0"/>
        <w:numPr>
          <w:ilvl w:val="0"/>
          <w:numId w:val="195"/>
        </w:numPr>
        <w:spacing w:before="120" w:after="120" w:line="360" w:lineRule="atLeast"/>
        <w:contextualSpacing w:val="0"/>
        <w:rPr>
          <w:szCs w:val="28"/>
        </w:rPr>
      </w:pPr>
      <w:r>
        <w:rPr>
          <w:szCs w:val="28"/>
        </w:rPr>
        <w:t>Giai đoạn 1: Chuẩn bị đầu tư, thực hiện các công việc liên quan như:</w:t>
      </w:r>
    </w:p>
    <w:p w14:paraId="63166C40" w14:textId="77777777" w:rsidR="004C767A" w:rsidRDefault="00D05F0F">
      <w:pPr>
        <w:pStyle w:val="ListParagraph"/>
        <w:widowControl w:val="0"/>
        <w:numPr>
          <w:ilvl w:val="1"/>
          <w:numId w:val="195"/>
        </w:numPr>
        <w:spacing w:before="120" w:after="120" w:line="360" w:lineRule="atLeast"/>
        <w:ind w:firstLine="851"/>
        <w:contextualSpacing w:val="0"/>
        <w:rPr>
          <w:szCs w:val="28"/>
        </w:rPr>
      </w:pPr>
      <w:r>
        <w:rPr>
          <w:szCs w:val="28"/>
        </w:rPr>
        <w:t>Thực hiện các công việc lập, thẩm tra Báo cáo Kinh tế - kỹ thuật dự án;</w:t>
      </w:r>
    </w:p>
    <w:p w14:paraId="6E43B122" w14:textId="77777777" w:rsidR="004C767A" w:rsidRDefault="00D05F0F">
      <w:pPr>
        <w:pStyle w:val="ListParagraph"/>
        <w:widowControl w:val="0"/>
        <w:numPr>
          <w:ilvl w:val="1"/>
          <w:numId w:val="195"/>
        </w:numPr>
        <w:spacing w:before="120" w:after="120" w:line="360" w:lineRule="atLeast"/>
        <w:ind w:firstLine="851"/>
        <w:contextualSpacing w:val="0"/>
        <w:rPr>
          <w:szCs w:val="28"/>
        </w:rPr>
      </w:pPr>
      <w:r>
        <w:rPr>
          <w:szCs w:val="28"/>
        </w:rPr>
        <w:t>Thẩm định, phê duyệt Báo cáo Kinh tế - kỹ thuật dự án.</w:t>
      </w:r>
    </w:p>
    <w:p w14:paraId="35EF560B" w14:textId="77777777" w:rsidR="004C767A" w:rsidRDefault="00D05F0F">
      <w:pPr>
        <w:pStyle w:val="ListParagraph"/>
        <w:widowControl w:val="0"/>
        <w:numPr>
          <w:ilvl w:val="0"/>
          <w:numId w:val="195"/>
        </w:numPr>
        <w:spacing w:before="120" w:after="120" w:line="360" w:lineRule="atLeast"/>
        <w:contextualSpacing w:val="0"/>
        <w:rPr>
          <w:szCs w:val="28"/>
        </w:rPr>
      </w:pPr>
      <w:r>
        <w:rPr>
          <w:szCs w:val="28"/>
        </w:rPr>
        <w:t>Giai đoạn 2: Tổ chức lựa chọn nhà thầu</w:t>
      </w:r>
    </w:p>
    <w:p w14:paraId="39C4C507" w14:textId="77777777" w:rsidR="004C767A" w:rsidRDefault="00D05F0F">
      <w:pPr>
        <w:pStyle w:val="ListParagraph"/>
        <w:widowControl w:val="0"/>
        <w:numPr>
          <w:ilvl w:val="1"/>
          <w:numId w:val="195"/>
        </w:numPr>
        <w:spacing w:before="120" w:after="120" w:line="360" w:lineRule="atLeast"/>
        <w:ind w:firstLine="851"/>
        <w:contextualSpacing w:val="0"/>
        <w:rPr>
          <w:szCs w:val="28"/>
        </w:rPr>
      </w:pPr>
      <w:r>
        <w:rPr>
          <w:szCs w:val="28"/>
        </w:rPr>
        <w:t>Lập, phê duyệt Kế hoạch lựa chọn nhà thầu;</w:t>
      </w:r>
    </w:p>
    <w:p w14:paraId="4CC78000" w14:textId="77777777" w:rsidR="004C767A" w:rsidRDefault="00D05F0F">
      <w:pPr>
        <w:pStyle w:val="ListParagraph"/>
        <w:widowControl w:val="0"/>
        <w:numPr>
          <w:ilvl w:val="1"/>
          <w:numId w:val="195"/>
        </w:numPr>
        <w:spacing w:before="120" w:after="120" w:line="360" w:lineRule="atLeast"/>
        <w:ind w:firstLine="851"/>
        <w:contextualSpacing w:val="0"/>
        <w:rPr>
          <w:szCs w:val="28"/>
        </w:rPr>
      </w:pPr>
      <w:r>
        <w:rPr>
          <w:szCs w:val="28"/>
        </w:rPr>
        <w:t xml:space="preserve">Tổ chức </w:t>
      </w:r>
      <w:r>
        <w:rPr>
          <w:szCs w:val="28"/>
          <w:lang w:val="en-US"/>
        </w:rPr>
        <w:t>lựa chọn nhà thầu</w:t>
      </w:r>
      <w:r>
        <w:rPr>
          <w:szCs w:val="28"/>
        </w:rPr>
        <w:t>;</w:t>
      </w:r>
    </w:p>
    <w:p w14:paraId="1C864D67" w14:textId="77777777" w:rsidR="004C767A" w:rsidRDefault="00D05F0F">
      <w:pPr>
        <w:pStyle w:val="ListParagraph"/>
        <w:widowControl w:val="0"/>
        <w:numPr>
          <w:ilvl w:val="1"/>
          <w:numId w:val="195"/>
        </w:numPr>
        <w:spacing w:before="120" w:after="120" w:line="360" w:lineRule="atLeast"/>
        <w:ind w:firstLine="851"/>
        <w:contextualSpacing w:val="0"/>
        <w:rPr>
          <w:szCs w:val="28"/>
        </w:rPr>
      </w:pPr>
      <w:r>
        <w:rPr>
          <w:szCs w:val="28"/>
        </w:rPr>
        <w:t>Thương thảo, hoàn thiện và ký kết hợp đồng với các nhà thầu.</w:t>
      </w:r>
    </w:p>
    <w:p w14:paraId="6754343E" w14:textId="77777777" w:rsidR="004C767A" w:rsidRDefault="00D05F0F">
      <w:pPr>
        <w:pStyle w:val="ListParagraph"/>
        <w:widowControl w:val="0"/>
        <w:numPr>
          <w:ilvl w:val="0"/>
          <w:numId w:val="195"/>
        </w:numPr>
        <w:spacing w:before="120" w:after="120" w:line="360" w:lineRule="atLeast"/>
        <w:contextualSpacing w:val="0"/>
        <w:rPr>
          <w:szCs w:val="28"/>
        </w:rPr>
      </w:pPr>
      <w:r>
        <w:rPr>
          <w:szCs w:val="28"/>
        </w:rPr>
        <w:t>Giai đoạn 3: Thực hiện đầu tư</w:t>
      </w:r>
    </w:p>
    <w:p w14:paraId="246527D6" w14:textId="77777777" w:rsidR="004C767A" w:rsidRDefault="00D05F0F">
      <w:pPr>
        <w:pStyle w:val="ListParagraph"/>
        <w:widowControl w:val="0"/>
        <w:numPr>
          <w:ilvl w:val="1"/>
          <w:numId w:val="195"/>
        </w:numPr>
        <w:spacing w:before="120" w:after="120" w:line="360" w:lineRule="atLeast"/>
        <w:ind w:firstLine="851"/>
        <w:contextualSpacing w:val="0"/>
        <w:rPr>
          <w:szCs w:val="28"/>
        </w:rPr>
      </w:pPr>
      <w:r>
        <w:rPr>
          <w:szCs w:val="28"/>
        </w:rPr>
        <w:t xml:space="preserve">Khảo sát hiện trạng </w:t>
      </w:r>
      <w:r>
        <w:rPr>
          <w:szCs w:val="28"/>
          <w:lang w:val="en-US"/>
        </w:rPr>
        <w:t>phục vụ công tác triển khai</w:t>
      </w:r>
      <w:r>
        <w:rPr>
          <w:szCs w:val="28"/>
        </w:rPr>
        <w:t>;</w:t>
      </w:r>
    </w:p>
    <w:p w14:paraId="57B5F324" w14:textId="77777777" w:rsidR="004C767A" w:rsidRDefault="00D05F0F">
      <w:pPr>
        <w:pStyle w:val="ListParagraph"/>
        <w:widowControl w:val="0"/>
        <w:numPr>
          <w:ilvl w:val="1"/>
          <w:numId w:val="195"/>
        </w:numPr>
        <w:spacing w:before="120" w:after="120" w:line="360" w:lineRule="atLeast"/>
        <w:ind w:firstLine="851"/>
        <w:contextualSpacing w:val="0"/>
        <w:rPr>
          <w:szCs w:val="28"/>
        </w:rPr>
      </w:pPr>
      <w:r>
        <w:rPr>
          <w:szCs w:val="28"/>
          <w:lang w:val="en-US"/>
        </w:rPr>
        <w:t>Xây dựng phần mềm;</w:t>
      </w:r>
    </w:p>
    <w:p w14:paraId="7A3D80F8" w14:textId="77777777" w:rsidR="004C767A" w:rsidRDefault="00D05F0F">
      <w:pPr>
        <w:pStyle w:val="ListParagraph"/>
        <w:widowControl w:val="0"/>
        <w:numPr>
          <w:ilvl w:val="1"/>
          <w:numId w:val="195"/>
        </w:numPr>
        <w:spacing w:before="120" w:after="120" w:line="360" w:lineRule="atLeast"/>
        <w:ind w:firstLine="851"/>
        <w:contextualSpacing w:val="0"/>
        <w:rPr>
          <w:szCs w:val="28"/>
        </w:rPr>
      </w:pPr>
      <w:r>
        <w:rPr>
          <w:szCs w:val="28"/>
          <w:lang w:val="en-US"/>
        </w:rPr>
        <w:t>Kiểm thử, vận hành thử;</w:t>
      </w:r>
    </w:p>
    <w:p w14:paraId="2489A295" w14:textId="77777777" w:rsidR="004C767A" w:rsidRPr="00CB4C6A" w:rsidRDefault="00D05F0F">
      <w:pPr>
        <w:pStyle w:val="ListParagraph"/>
        <w:widowControl w:val="0"/>
        <w:numPr>
          <w:ilvl w:val="1"/>
          <w:numId w:val="195"/>
        </w:numPr>
        <w:spacing w:before="120" w:after="120" w:line="360" w:lineRule="atLeast"/>
        <w:ind w:firstLine="851"/>
        <w:contextualSpacing w:val="0"/>
        <w:rPr>
          <w:szCs w:val="28"/>
        </w:rPr>
      </w:pPr>
      <w:r w:rsidRPr="00CB4C6A">
        <w:rPr>
          <w:szCs w:val="28"/>
        </w:rPr>
        <w:t>Đào tạo, chuyển giao công nghệ.</w:t>
      </w:r>
    </w:p>
    <w:p w14:paraId="4F2EE49A" w14:textId="77777777" w:rsidR="004C767A" w:rsidRPr="00CB4C6A" w:rsidRDefault="00D05F0F">
      <w:pPr>
        <w:pStyle w:val="ListParagraph"/>
        <w:widowControl w:val="0"/>
        <w:numPr>
          <w:ilvl w:val="1"/>
          <w:numId w:val="195"/>
        </w:numPr>
        <w:spacing w:before="120" w:after="120" w:line="360" w:lineRule="atLeast"/>
        <w:ind w:firstLine="851"/>
        <w:contextualSpacing w:val="0"/>
        <w:rPr>
          <w:szCs w:val="28"/>
        </w:rPr>
      </w:pPr>
      <w:r w:rsidRPr="00CB4C6A">
        <w:rPr>
          <w:szCs w:val="28"/>
          <w:lang w:val="en-US"/>
        </w:rPr>
        <w:t>Thu thập, chuẩn hóa, tạo lập, chuyển đổi CSDL các dự án đầu tư xây dựng công trình.</w:t>
      </w:r>
    </w:p>
    <w:p w14:paraId="5504C3CE" w14:textId="77777777" w:rsidR="004C767A" w:rsidRDefault="00D05F0F">
      <w:pPr>
        <w:pStyle w:val="ListParagraph"/>
        <w:widowControl w:val="0"/>
        <w:numPr>
          <w:ilvl w:val="0"/>
          <w:numId w:val="195"/>
        </w:numPr>
        <w:spacing w:before="120" w:after="120" w:line="360" w:lineRule="atLeast"/>
        <w:contextualSpacing w:val="0"/>
        <w:rPr>
          <w:szCs w:val="28"/>
        </w:rPr>
      </w:pPr>
      <w:r>
        <w:rPr>
          <w:szCs w:val="28"/>
        </w:rPr>
        <w:t>Giai đoạn 4: Kết thúc đầu tư, đưa vào sử dụng</w:t>
      </w:r>
    </w:p>
    <w:p w14:paraId="32D8AA33" w14:textId="77777777" w:rsidR="004C767A" w:rsidRDefault="00D05F0F">
      <w:pPr>
        <w:pStyle w:val="ListParagraph"/>
        <w:widowControl w:val="0"/>
        <w:numPr>
          <w:ilvl w:val="1"/>
          <w:numId w:val="195"/>
        </w:numPr>
        <w:spacing w:before="120" w:after="120" w:line="360" w:lineRule="atLeast"/>
        <w:ind w:firstLine="851"/>
        <w:contextualSpacing w:val="0"/>
        <w:rPr>
          <w:szCs w:val="28"/>
        </w:rPr>
      </w:pPr>
      <w:r>
        <w:rPr>
          <w:szCs w:val="28"/>
        </w:rPr>
        <w:t>Nghiệm thu và bàn giao, đưa vào sử dụng chính thức;</w:t>
      </w:r>
    </w:p>
    <w:p w14:paraId="3D0643BD" w14:textId="77777777" w:rsidR="004C767A" w:rsidRDefault="00D05F0F">
      <w:pPr>
        <w:pStyle w:val="ListParagraph"/>
        <w:widowControl w:val="0"/>
        <w:numPr>
          <w:ilvl w:val="1"/>
          <w:numId w:val="195"/>
        </w:numPr>
        <w:spacing w:before="120" w:after="120" w:line="360" w:lineRule="atLeast"/>
        <w:ind w:firstLine="851"/>
        <w:contextualSpacing w:val="0"/>
        <w:rPr>
          <w:szCs w:val="28"/>
        </w:rPr>
      </w:pPr>
      <w:r>
        <w:rPr>
          <w:szCs w:val="28"/>
        </w:rPr>
        <w:t>Thực hiện nghĩa vụ về các chế độ bảo hành, bảo trì theo quy định;</w:t>
      </w:r>
    </w:p>
    <w:p w14:paraId="34618200" w14:textId="77777777" w:rsidR="004C767A" w:rsidRDefault="00D05F0F">
      <w:pPr>
        <w:pStyle w:val="ListParagraph"/>
        <w:widowControl w:val="0"/>
        <w:numPr>
          <w:ilvl w:val="1"/>
          <w:numId w:val="195"/>
        </w:numPr>
        <w:spacing w:before="120" w:after="120" w:line="360" w:lineRule="atLeast"/>
        <w:ind w:firstLine="851"/>
        <w:contextualSpacing w:val="0"/>
        <w:rPr>
          <w:szCs w:val="28"/>
        </w:rPr>
      </w:pPr>
      <w:r>
        <w:rPr>
          <w:szCs w:val="28"/>
        </w:rPr>
        <w:t>Quyết toán dự án hoàn thành.</w:t>
      </w:r>
    </w:p>
    <w:p w14:paraId="1BC519C3" w14:textId="77777777" w:rsidR="004C767A" w:rsidRDefault="00D05F0F">
      <w:pPr>
        <w:pStyle w:val="1Phn"/>
        <w:widowControl w:val="0"/>
        <w:numPr>
          <w:ilvl w:val="1"/>
          <w:numId w:val="194"/>
        </w:numPr>
        <w:spacing w:line="360" w:lineRule="atLeast"/>
        <w:outlineLvl w:val="2"/>
        <w:rPr>
          <w:rFonts w:ascii="Times New Roman" w:hAnsi="Times New Roman"/>
          <w:szCs w:val="28"/>
          <w:lang w:val="en-US"/>
        </w:rPr>
      </w:pPr>
      <w:r>
        <w:rPr>
          <w:rFonts w:ascii="Times New Roman" w:hAnsi="Times New Roman"/>
          <w:szCs w:val="28"/>
          <w:lang w:val="en-US"/>
        </w:rPr>
        <w:t>Các mốc thời gian chính thực hiện đầu tư</w:t>
      </w:r>
    </w:p>
    <w:tbl>
      <w:tblPr>
        <w:tblStyle w:val="TableGrid"/>
        <w:tblW w:w="0" w:type="auto"/>
        <w:tblLook w:val="04A0" w:firstRow="1" w:lastRow="0" w:firstColumn="1" w:lastColumn="0" w:noHBand="0" w:noVBand="1"/>
      </w:tblPr>
      <w:tblGrid>
        <w:gridCol w:w="846"/>
        <w:gridCol w:w="5342"/>
        <w:gridCol w:w="3203"/>
      </w:tblGrid>
      <w:tr w:rsidR="004C767A" w14:paraId="31377861" w14:textId="77777777">
        <w:trPr>
          <w:tblHeader/>
        </w:trPr>
        <w:tc>
          <w:tcPr>
            <w:tcW w:w="846" w:type="dxa"/>
            <w:shd w:val="clear" w:color="auto" w:fill="D9E2F3" w:themeFill="accent1" w:themeFillTint="33"/>
          </w:tcPr>
          <w:p w14:paraId="737A068F" w14:textId="77777777" w:rsidR="004C767A" w:rsidRDefault="00D05F0F">
            <w:pPr>
              <w:widowControl w:val="0"/>
              <w:spacing w:before="120" w:after="120"/>
              <w:jc w:val="center"/>
              <w:rPr>
                <w:b/>
                <w:sz w:val="26"/>
                <w:szCs w:val="28"/>
              </w:rPr>
            </w:pPr>
            <w:r>
              <w:rPr>
                <w:b/>
                <w:sz w:val="26"/>
                <w:szCs w:val="28"/>
              </w:rPr>
              <w:t>STT</w:t>
            </w:r>
          </w:p>
        </w:tc>
        <w:tc>
          <w:tcPr>
            <w:tcW w:w="5342" w:type="dxa"/>
            <w:shd w:val="clear" w:color="auto" w:fill="D9E2F3" w:themeFill="accent1" w:themeFillTint="33"/>
          </w:tcPr>
          <w:p w14:paraId="2B5A890C" w14:textId="77777777" w:rsidR="004C767A" w:rsidRDefault="00D05F0F">
            <w:pPr>
              <w:widowControl w:val="0"/>
              <w:spacing w:before="120" w:after="120"/>
              <w:jc w:val="center"/>
              <w:rPr>
                <w:b/>
                <w:sz w:val="26"/>
                <w:szCs w:val="28"/>
              </w:rPr>
            </w:pPr>
            <w:r>
              <w:rPr>
                <w:b/>
                <w:sz w:val="26"/>
                <w:szCs w:val="28"/>
              </w:rPr>
              <w:t>Nội dung</w:t>
            </w:r>
          </w:p>
        </w:tc>
        <w:tc>
          <w:tcPr>
            <w:tcW w:w="3203" w:type="dxa"/>
            <w:shd w:val="clear" w:color="auto" w:fill="D9E2F3" w:themeFill="accent1" w:themeFillTint="33"/>
          </w:tcPr>
          <w:p w14:paraId="4B4856D1" w14:textId="77777777" w:rsidR="004C767A" w:rsidRDefault="00D05F0F">
            <w:pPr>
              <w:widowControl w:val="0"/>
              <w:spacing w:before="120" w:after="120"/>
              <w:jc w:val="center"/>
              <w:rPr>
                <w:b/>
                <w:sz w:val="26"/>
                <w:szCs w:val="28"/>
              </w:rPr>
            </w:pPr>
            <w:r>
              <w:rPr>
                <w:b/>
                <w:sz w:val="26"/>
                <w:szCs w:val="28"/>
              </w:rPr>
              <w:t>Thời gian dự kiến</w:t>
            </w:r>
          </w:p>
        </w:tc>
      </w:tr>
      <w:tr w:rsidR="004C767A" w14:paraId="212390AB" w14:textId="77777777">
        <w:tc>
          <w:tcPr>
            <w:tcW w:w="846" w:type="dxa"/>
          </w:tcPr>
          <w:p w14:paraId="3811DCA8" w14:textId="77777777" w:rsidR="004C767A" w:rsidRDefault="00D05F0F">
            <w:pPr>
              <w:widowControl w:val="0"/>
              <w:spacing w:before="120" w:after="120"/>
              <w:jc w:val="center"/>
              <w:rPr>
                <w:sz w:val="26"/>
                <w:szCs w:val="28"/>
              </w:rPr>
            </w:pPr>
            <w:r>
              <w:rPr>
                <w:sz w:val="26"/>
                <w:szCs w:val="28"/>
              </w:rPr>
              <w:t>1</w:t>
            </w:r>
          </w:p>
        </w:tc>
        <w:tc>
          <w:tcPr>
            <w:tcW w:w="5342" w:type="dxa"/>
          </w:tcPr>
          <w:p w14:paraId="204AF472" w14:textId="77777777" w:rsidR="004C767A" w:rsidRDefault="00D05F0F">
            <w:pPr>
              <w:widowControl w:val="0"/>
              <w:spacing w:before="120" w:after="120"/>
              <w:rPr>
                <w:sz w:val="26"/>
                <w:szCs w:val="28"/>
                <w:lang w:val="en-US"/>
              </w:rPr>
            </w:pPr>
            <w:r>
              <w:rPr>
                <w:sz w:val="26"/>
                <w:szCs w:val="28"/>
                <w:lang w:val="en-US"/>
              </w:rPr>
              <w:t>Trình, phê duyệt chủ trương và dự kiến kinh phí</w:t>
            </w:r>
          </w:p>
        </w:tc>
        <w:tc>
          <w:tcPr>
            <w:tcW w:w="3203" w:type="dxa"/>
          </w:tcPr>
          <w:p w14:paraId="769083F7" w14:textId="77777777" w:rsidR="004C767A" w:rsidRDefault="00D05F0F">
            <w:pPr>
              <w:widowControl w:val="0"/>
              <w:spacing w:before="120" w:after="120"/>
              <w:rPr>
                <w:sz w:val="26"/>
                <w:szCs w:val="28"/>
                <w:lang w:val="en-US"/>
              </w:rPr>
            </w:pPr>
            <w:r>
              <w:rPr>
                <w:sz w:val="26"/>
                <w:szCs w:val="28"/>
                <w:lang w:val="en-US"/>
              </w:rPr>
              <w:t>Tháng 7 - 8/2026</w:t>
            </w:r>
          </w:p>
        </w:tc>
      </w:tr>
      <w:tr w:rsidR="004C767A" w14:paraId="39A7136A" w14:textId="77777777" w:rsidTr="00537214">
        <w:trPr>
          <w:trHeight w:val="553"/>
        </w:trPr>
        <w:tc>
          <w:tcPr>
            <w:tcW w:w="846" w:type="dxa"/>
          </w:tcPr>
          <w:p w14:paraId="6C71C65C" w14:textId="77777777" w:rsidR="004C767A" w:rsidRDefault="00D05F0F">
            <w:pPr>
              <w:widowControl w:val="0"/>
              <w:spacing w:before="120" w:after="120"/>
              <w:jc w:val="center"/>
              <w:rPr>
                <w:sz w:val="26"/>
                <w:szCs w:val="28"/>
              </w:rPr>
            </w:pPr>
            <w:r>
              <w:rPr>
                <w:sz w:val="26"/>
                <w:szCs w:val="28"/>
              </w:rPr>
              <w:t>2</w:t>
            </w:r>
          </w:p>
        </w:tc>
        <w:tc>
          <w:tcPr>
            <w:tcW w:w="5342" w:type="dxa"/>
          </w:tcPr>
          <w:p w14:paraId="63D3BA3F" w14:textId="77777777" w:rsidR="004C767A" w:rsidRDefault="00D05F0F">
            <w:pPr>
              <w:widowControl w:val="0"/>
              <w:spacing w:before="120" w:after="120"/>
              <w:rPr>
                <w:sz w:val="26"/>
                <w:szCs w:val="28"/>
                <w:lang w:val="en-US"/>
              </w:rPr>
            </w:pPr>
            <w:r>
              <w:rPr>
                <w:sz w:val="26"/>
                <w:szCs w:val="28"/>
                <w:lang w:val="en-US"/>
              </w:rPr>
              <w:t>Tổ chức lựa chọn nhà thầu giai đoạn chuẩn bị đầu tư</w:t>
            </w:r>
          </w:p>
        </w:tc>
        <w:tc>
          <w:tcPr>
            <w:tcW w:w="3203" w:type="dxa"/>
          </w:tcPr>
          <w:p w14:paraId="4C9CE26B" w14:textId="77777777" w:rsidR="004C767A" w:rsidRDefault="00D05F0F">
            <w:pPr>
              <w:widowControl w:val="0"/>
              <w:spacing w:before="120" w:after="120"/>
              <w:rPr>
                <w:sz w:val="26"/>
                <w:szCs w:val="28"/>
                <w:lang w:val="en-US"/>
              </w:rPr>
            </w:pPr>
            <w:r>
              <w:rPr>
                <w:sz w:val="26"/>
                <w:szCs w:val="28"/>
                <w:lang w:val="en-US"/>
              </w:rPr>
              <w:t>Tháng 8/2026</w:t>
            </w:r>
          </w:p>
        </w:tc>
      </w:tr>
      <w:tr w:rsidR="004C767A" w14:paraId="3B74C217" w14:textId="77777777">
        <w:tc>
          <w:tcPr>
            <w:tcW w:w="846" w:type="dxa"/>
          </w:tcPr>
          <w:p w14:paraId="59A09C9A" w14:textId="77777777" w:rsidR="004C767A" w:rsidRDefault="00D05F0F">
            <w:pPr>
              <w:widowControl w:val="0"/>
              <w:spacing w:before="120" w:after="120"/>
              <w:jc w:val="center"/>
              <w:rPr>
                <w:sz w:val="26"/>
                <w:szCs w:val="28"/>
              </w:rPr>
            </w:pPr>
            <w:r>
              <w:rPr>
                <w:sz w:val="26"/>
                <w:szCs w:val="28"/>
              </w:rPr>
              <w:t>3</w:t>
            </w:r>
          </w:p>
        </w:tc>
        <w:tc>
          <w:tcPr>
            <w:tcW w:w="5342" w:type="dxa"/>
          </w:tcPr>
          <w:p w14:paraId="01A4AAA6" w14:textId="77777777" w:rsidR="004C767A" w:rsidRDefault="00D05F0F">
            <w:pPr>
              <w:widowControl w:val="0"/>
              <w:spacing w:before="120" w:after="120"/>
              <w:rPr>
                <w:sz w:val="26"/>
                <w:szCs w:val="28"/>
                <w:lang w:val="en-US"/>
              </w:rPr>
            </w:pPr>
            <w:r>
              <w:rPr>
                <w:sz w:val="26"/>
                <w:szCs w:val="28"/>
                <w:lang w:val="en-US"/>
              </w:rPr>
              <w:t>Lập, thẩm tra, thẩm định Báo cáo Kinh tế - kỹ thuật</w:t>
            </w:r>
          </w:p>
        </w:tc>
        <w:tc>
          <w:tcPr>
            <w:tcW w:w="3203" w:type="dxa"/>
          </w:tcPr>
          <w:p w14:paraId="25334898" w14:textId="77777777" w:rsidR="004C767A" w:rsidRDefault="00D05F0F">
            <w:pPr>
              <w:widowControl w:val="0"/>
              <w:spacing w:before="120" w:after="120"/>
              <w:rPr>
                <w:sz w:val="26"/>
                <w:szCs w:val="28"/>
                <w:lang w:val="en-US"/>
              </w:rPr>
            </w:pPr>
            <w:r>
              <w:rPr>
                <w:sz w:val="26"/>
                <w:szCs w:val="28"/>
                <w:lang w:val="en-US"/>
              </w:rPr>
              <w:t>Tháng 8 - 9/2026</w:t>
            </w:r>
          </w:p>
        </w:tc>
      </w:tr>
      <w:tr w:rsidR="004C767A" w14:paraId="41E88BC6" w14:textId="77777777">
        <w:tc>
          <w:tcPr>
            <w:tcW w:w="846" w:type="dxa"/>
          </w:tcPr>
          <w:p w14:paraId="0946CDA7" w14:textId="77777777" w:rsidR="004C767A" w:rsidRDefault="00D05F0F">
            <w:pPr>
              <w:widowControl w:val="0"/>
              <w:spacing w:before="120" w:after="120"/>
              <w:jc w:val="center"/>
              <w:rPr>
                <w:sz w:val="26"/>
                <w:szCs w:val="28"/>
                <w:lang w:val="en-US"/>
              </w:rPr>
            </w:pPr>
            <w:r>
              <w:rPr>
                <w:sz w:val="26"/>
                <w:szCs w:val="28"/>
                <w:lang w:val="en-US"/>
              </w:rPr>
              <w:t>4</w:t>
            </w:r>
          </w:p>
        </w:tc>
        <w:tc>
          <w:tcPr>
            <w:tcW w:w="5342" w:type="dxa"/>
          </w:tcPr>
          <w:p w14:paraId="7C4C4101" w14:textId="77777777" w:rsidR="004C767A" w:rsidRDefault="00D05F0F">
            <w:pPr>
              <w:widowControl w:val="0"/>
              <w:spacing w:before="120" w:after="120"/>
              <w:rPr>
                <w:sz w:val="26"/>
                <w:szCs w:val="28"/>
                <w:lang w:val="en-US"/>
              </w:rPr>
            </w:pPr>
            <w:r>
              <w:rPr>
                <w:sz w:val="26"/>
                <w:szCs w:val="28"/>
                <w:lang w:val="en-US"/>
              </w:rPr>
              <w:t>Phê duyệt Báo cáo Kinh tế - kỹ thuật</w:t>
            </w:r>
          </w:p>
        </w:tc>
        <w:tc>
          <w:tcPr>
            <w:tcW w:w="3203" w:type="dxa"/>
          </w:tcPr>
          <w:p w14:paraId="1466AC31" w14:textId="77777777" w:rsidR="004C767A" w:rsidRDefault="00D05F0F">
            <w:pPr>
              <w:widowControl w:val="0"/>
              <w:spacing w:before="120" w:after="120"/>
              <w:rPr>
                <w:sz w:val="26"/>
                <w:szCs w:val="28"/>
                <w:lang w:val="en-US"/>
              </w:rPr>
            </w:pPr>
            <w:r>
              <w:rPr>
                <w:sz w:val="26"/>
                <w:szCs w:val="28"/>
                <w:lang w:val="en-US"/>
              </w:rPr>
              <w:t>Tháng 9/2026</w:t>
            </w:r>
          </w:p>
        </w:tc>
      </w:tr>
      <w:tr w:rsidR="004C767A" w14:paraId="3FAACACE" w14:textId="77777777">
        <w:tc>
          <w:tcPr>
            <w:tcW w:w="846" w:type="dxa"/>
          </w:tcPr>
          <w:p w14:paraId="1146F8B5" w14:textId="77777777" w:rsidR="004C767A" w:rsidRDefault="00D05F0F">
            <w:pPr>
              <w:widowControl w:val="0"/>
              <w:spacing w:before="120" w:after="120"/>
              <w:jc w:val="center"/>
              <w:rPr>
                <w:sz w:val="26"/>
                <w:szCs w:val="28"/>
                <w:lang w:val="en-US"/>
              </w:rPr>
            </w:pPr>
            <w:r>
              <w:rPr>
                <w:sz w:val="26"/>
                <w:szCs w:val="28"/>
                <w:lang w:val="en-US"/>
              </w:rPr>
              <w:t>5</w:t>
            </w:r>
          </w:p>
        </w:tc>
        <w:tc>
          <w:tcPr>
            <w:tcW w:w="5342" w:type="dxa"/>
          </w:tcPr>
          <w:p w14:paraId="6AC0000F" w14:textId="77777777" w:rsidR="004C767A" w:rsidRDefault="00D05F0F">
            <w:pPr>
              <w:widowControl w:val="0"/>
              <w:spacing w:before="120" w:after="120"/>
              <w:rPr>
                <w:sz w:val="26"/>
                <w:szCs w:val="28"/>
                <w:lang w:val="en-US"/>
              </w:rPr>
            </w:pPr>
            <w:r>
              <w:rPr>
                <w:sz w:val="26"/>
                <w:szCs w:val="28"/>
                <w:lang w:val="en-US"/>
              </w:rPr>
              <w:t>Tổ chức lựa chọn nhà thầu giai đoạn đầu tư</w:t>
            </w:r>
          </w:p>
        </w:tc>
        <w:tc>
          <w:tcPr>
            <w:tcW w:w="3203" w:type="dxa"/>
          </w:tcPr>
          <w:p w14:paraId="62CF2427" w14:textId="77777777" w:rsidR="004C767A" w:rsidRDefault="00D05F0F">
            <w:pPr>
              <w:widowControl w:val="0"/>
              <w:spacing w:before="120" w:after="120"/>
              <w:rPr>
                <w:sz w:val="26"/>
                <w:szCs w:val="28"/>
                <w:lang w:val="en-US"/>
              </w:rPr>
            </w:pPr>
            <w:r>
              <w:rPr>
                <w:sz w:val="26"/>
                <w:szCs w:val="28"/>
                <w:lang w:val="en-US"/>
              </w:rPr>
              <w:t>Tháng 9/2026</w:t>
            </w:r>
          </w:p>
        </w:tc>
      </w:tr>
      <w:tr w:rsidR="004C767A" w14:paraId="69E09BF2" w14:textId="77777777">
        <w:tc>
          <w:tcPr>
            <w:tcW w:w="846" w:type="dxa"/>
          </w:tcPr>
          <w:p w14:paraId="16330420" w14:textId="77777777" w:rsidR="004C767A" w:rsidRDefault="00D05F0F">
            <w:pPr>
              <w:widowControl w:val="0"/>
              <w:spacing w:before="120" w:after="120"/>
              <w:jc w:val="center"/>
              <w:rPr>
                <w:sz w:val="26"/>
                <w:szCs w:val="28"/>
                <w:lang w:val="en-US"/>
              </w:rPr>
            </w:pPr>
            <w:r>
              <w:rPr>
                <w:sz w:val="26"/>
                <w:szCs w:val="28"/>
                <w:lang w:val="en-US"/>
              </w:rPr>
              <w:t>6</w:t>
            </w:r>
          </w:p>
        </w:tc>
        <w:tc>
          <w:tcPr>
            <w:tcW w:w="5342" w:type="dxa"/>
          </w:tcPr>
          <w:p w14:paraId="3E31F772" w14:textId="41ADCDCA" w:rsidR="004C767A" w:rsidRDefault="00D05F0F">
            <w:pPr>
              <w:widowControl w:val="0"/>
              <w:spacing w:before="120" w:after="120"/>
              <w:rPr>
                <w:sz w:val="26"/>
                <w:szCs w:val="28"/>
                <w:lang w:val="en-US"/>
              </w:rPr>
            </w:pPr>
            <w:r>
              <w:rPr>
                <w:sz w:val="26"/>
                <w:szCs w:val="28"/>
                <w:lang w:val="en-US"/>
              </w:rPr>
              <w:t xml:space="preserve">Lựa chọn nhà thầu triển khai, nhà thầu kiểm thử </w:t>
            </w:r>
            <w:r w:rsidR="00BE0418">
              <w:rPr>
                <w:sz w:val="26"/>
                <w:szCs w:val="28"/>
                <w:lang w:val="en-US"/>
              </w:rPr>
              <w:t>nội bộ</w:t>
            </w:r>
          </w:p>
        </w:tc>
        <w:tc>
          <w:tcPr>
            <w:tcW w:w="3203" w:type="dxa"/>
          </w:tcPr>
          <w:p w14:paraId="1DEEB69E" w14:textId="77777777" w:rsidR="004C767A" w:rsidRDefault="00D05F0F">
            <w:pPr>
              <w:widowControl w:val="0"/>
              <w:spacing w:before="120" w:after="120"/>
              <w:rPr>
                <w:sz w:val="26"/>
                <w:szCs w:val="28"/>
                <w:lang w:val="en-US"/>
              </w:rPr>
            </w:pPr>
            <w:r>
              <w:rPr>
                <w:sz w:val="26"/>
                <w:szCs w:val="28"/>
                <w:lang w:val="en-US"/>
              </w:rPr>
              <w:t>Tháng 9/2026</w:t>
            </w:r>
          </w:p>
        </w:tc>
      </w:tr>
      <w:tr w:rsidR="004C767A" w14:paraId="3B6E6EBE" w14:textId="77777777">
        <w:tc>
          <w:tcPr>
            <w:tcW w:w="846" w:type="dxa"/>
          </w:tcPr>
          <w:p w14:paraId="68CB76DE" w14:textId="77777777" w:rsidR="004C767A" w:rsidRDefault="00D05F0F">
            <w:pPr>
              <w:widowControl w:val="0"/>
              <w:spacing w:before="120" w:after="120"/>
              <w:jc w:val="center"/>
              <w:rPr>
                <w:sz w:val="26"/>
                <w:szCs w:val="28"/>
                <w:lang w:val="en-US"/>
              </w:rPr>
            </w:pPr>
            <w:r>
              <w:rPr>
                <w:sz w:val="26"/>
                <w:szCs w:val="28"/>
                <w:lang w:val="en-US"/>
              </w:rPr>
              <w:t>7</w:t>
            </w:r>
          </w:p>
        </w:tc>
        <w:tc>
          <w:tcPr>
            <w:tcW w:w="5342" w:type="dxa"/>
          </w:tcPr>
          <w:p w14:paraId="609C0853" w14:textId="77777777" w:rsidR="004C767A" w:rsidRDefault="00D05F0F">
            <w:pPr>
              <w:widowControl w:val="0"/>
              <w:spacing w:before="120" w:after="120"/>
              <w:rPr>
                <w:sz w:val="26"/>
                <w:szCs w:val="28"/>
                <w:lang w:val="en-US"/>
              </w:rPr>
            </w:pPr>
            <w:r>
              <w:rPr>
                <w:sz w:val="26"/>
                <w:szCs w:val="28"/>
                <w:lang w:val="en-US"/>
              </w:rPr>
              <w:t>Triển khai; nghiệm thu, đưa vào sử dụng phần mềm nội bộ</w:t>
            </w:r>
          </w:p>
        </w:tc>
        <w:tc>
          <w:tcPr>
            <w:tcW w:w="3203" w:type="dxa"/>
          </w:tcPr>
          <w:p w14:paraId="5CF844A6" w14:textId="77777777" w:rsidR="004C767A" w:rsidRDefault="00D05F0F">
            <w:pPr>
              <w:widowControl w:val="0"/>
              <w:spacing w:before="120" w:after="120"/>
              <w:rPr>
                <w:sz w:val="26"/>
                <w:szCs w:val="28"/>
                <w:lang w:val="en-US"/>
              </w:rPr>
            </w:pPr>
            <w:r>
              <w:rPr>
                <w:sz w:val="26"/>
                <w:szCs w:val="28"/>
                <w:lang w:val="en-US"/>
              </w:rPr>
              <w:t>Tháng 9 - 12/2026</w:t>
            </w:r>
          </w:p>
        </w:tc>
      </w:tr>
      <w:tr w:rsidR="004C767A" w14:paraId="17F3D8DC" w14:textId="77777777">
        <w:tc>
          <w:tcPr>
            <w:tcW w:w="846" w:type="dxa"/>
          </w:tcPr>
          <w:p w14:paraId="169B5215" w14:textId="77777777" w:rsidR="004C767A" w:rsidRDefault="00D05F0F">
            <w:pPr>
              <w:widowControl w:val="0"/>
              <w:spacing w:before="120" w:after="120"/>
              <w:jc w:val="center"/>
              <w:rPr>
                <w:sz w:val="26"/>
                <w:szCs w:val="28"/>
                <w:lang w:val="en-US"/>
              </w:rPr>
            </w:pPr>
            <w:r>
              <w:rPr>
                <w:sz w:val="26"/>
                <w:szCs w:val="28"/>
                <w:lang w:val="en-US"/>
              </w:rPr>
              <w:t>8</w:t>
            </w:r>
          </w:p>
        </w:tc>
        <w:tc>
          <w:tcPr>
            <w:tcW w:w="5342" w:type="dxa"/>
          </w:tcPr>
          <w:p w14:paraId="5FA8A80C" w14:textId="77777777" w:rsidR="004C767A" w:rsidRPr="00B975CC" w:rsidRDefault="00D05F0F">
            <w:pPr>
              <w:widowControl w:val="0"/>
              <w:spacing w:before="120" w:after="120"/>
              <w:rPr>
                <w:sz w:val="26"/>
                <w:szCs w:val="28"/>
                <w:lang w:val="en-US"/>
              </w:rPr>
            </w:pPr>
            <w:r w:rsidRPr="00B975CC">
              <w:rPr>
                <w:sz w:val="26"/>
                <w:szCs w:val="28"/>
                <w:lang w:val="en-US"/>
              </w:rPr>
              <w:t>Thu thập, chuẩn hóa, tạo lập, chuyển đổi CSDL các dự án đầu tư xây dựng công trình</w:t>
            </w:r>
          </w:p>
        </w:tc>
        <w:tc>
          <w:tcPr>
            <w:tcW w:w="3203" w:type="dxa"/>
          </w:tcPr>
          <w:p w14:paraId="6443CBF1" w14:textId="17505BB1" w:rsidR="004C767A" w:rsidRPr="00B975CC" w:rsidRDefault="00D05F0F">
            <w:pPr>
              <w:widowControl w:val="0"/>
              <w:spacing w:before="120" w:after="120"/>
              <w:rPr>
                <w:sz w:val="26"/>
                <w:szCs w:val="28"/>
                <w:lang w:val="en-US"/>
              </w:rPr>
            </w:pPr>
            <w:r w:rsidRPr="00B975CC">
              <w:rPr>
                <w:sz w:val="26"/>
                <w:szCs w:val="28"/>
                <w:lang w:val="en-US"/>
              </w:rPr>
              <w:t xml:space="preserve">Tháng </w:t>
            </w:r>
            <w:r w:rsidR="00935E08" w:rsidRPr="00B975CC">
              <w:rPr>
                <w:sz w:val="26"/>
                <w:szCs w:val="28"/>
                <w:lang w:val="en-US"/>
              </w:rPr>
              <w:t>1</w:t>
            </w:r>
            <w:r w:rsidRPr="00B975CC">
              <w:rPr>
                <w:sz w:val="26"/>
                <w:szCs w:val="28"/>
                <w:lang w:val="en-US"/>
              </w:rPr>
              <w:t>/202</w:t>
            </w:r>
            <w:r w:rsidR="00935E08" w:rsidRPr="00B975CC">
              <w:rPr>
                <w:sz w:val="26"/>
                <w:szCs w:val="28"/>
                <w:lang w:val="en-US"/>
              </w:rPr>
              <w:t>7</w:t>
            </w:r>
            <w:r w:rsidRPr="00B975CC">
              <w:rPr>
                <w:sz w:val="26"/>
                <w:szCs w:val="28"/>
                <w:lang w:val="en-US"/>
              </w:rPr>
              <w:t xml:space="preserve"> - 7/202</w:t>
            </w:r>
            <w:r w:rsidR="00935E08" w:rsidRPr="00B975CC">
              <w:rPr>
                <w:sz w:val="26"/>
                <w:szCs w:val="28"/>
                <w:lang w:val="en-US"/>
              </w:rPr>
              <w:t>7</w:t>
            </w:r>
          </w:p>
        </w:tc>
      </w:tr>
      <w:tr w:rsidR="004C767A" w14:paraId="04317B8B" w14:textId="77777777">
        <w:tc>
          <w:tcPr>
            <w:tcW w:w="846" w:type="dxa"/>
          </w:tcPr>
          <w:p w14:paraId="00D33084" w14:textId="77777777" w:rsidR="004C767A" w:rsidRDefault="00D05F0F">
            <w:pPr>
              <w:widowControl w:val="0"/>
              <w:spacing w:before="120" w:after="120"/>
              <w:jc w:val="center"/>
              <w:rPr>
                <w:sz w:val="26"/>
                <w:szCs w:val="28"/>
                <w:lang w:val="en-US"/>
              </w:rPr>
            </w:pPr>
            <w:r>
              <w:rPr>
                <w:sz w:val="26"/>
                <w:szCs w:val="28"/>
                <w:lang w:val="en-US"/>
              </w:rPr>
              <w:t>9</w:t>
            </w:r>
          </w:p>
        </w:tc>
        <w:tc>
          <w:tcPr>
            <w:tcW w:w="5342" w:type="dxa"/>
          </w:tcPr>
          <w:p w14:paraId="40F8DB18" w14:textId="77777777" w:rsidR="004C767A" w:rsidRDefault="00D05F0F">
            <w:pPr>
              <w:widowControl w:val="0"/>
              <w:spacing w:before="120" w:after="120"/>
              <w:rPr>
                <w:sz w:val="26"/>
                <w:szCs w:val="28"/>
                <w:lang w:val="en-US"/>
              </w:rPr>
            </w:pPr>
            <w:r>
              <w:rPr>
                <w:sz w:val="26"/>
                <w:szCs w:val="28"/>
                <w:lang w:val="en-US"/>
              </w:rPr>
              <w:t>Tích hợp dữ liệu, liên thông và phân quyền toàn tỉnh</w:t>
            </w:r>
          </w:p>
        </w:tc>
        <w:tc>
          <w:tcPr>
            <w:tcW w:w="3203" w:type="dxa"/>
          </w:tcPr>
          <w:p w14:paraId="25FA08D4" w14:textId="77777777" w:rsidR="004C767A" w:rsidRDefault="00D05F0F">
            <w:pPr>
              <w:widowControl w:val="0"/>
              <w:spacing w:before="120" w:after="120"/>
              <w:rPr>
                <w:sz w:val="26"/>
                <w:szCs w:val="28"/>
                <w:lang w:val="en-US"/>
              </w:rPr>
            </w:pPr>
            <w:r>
              <w:rPr>
                <w:sz w:val="26"/>
                <w:szCs w:val="28"/>
                <w:lang w:val="en-US"/>
              </w:rPr>
              <w:t>Tháng 8-10/2027</w:t>
            </w:r>
          </w:p>
        </w:tc>
      </w:tr>
      <w:tr w:rsidR="004C767A" w14:paraId="620C3B83" w14:textId="77777777">
        <w:tc>
          <w:tcPr>
            <w:tcW w:w="846" w:type="dxa"/>
          </w:tcPr>
          <w:p w14:paraId="795D44C1" w14:textId="77777777" w:rsidR="004C767A" w:rsidRDefault="00D05F0F">
            <w:pPr>
              <w:widowControl w:val="0"/>
              <w:spacing w:before="120" w:after="120"/>
              <w:jc w:val="center"/>
              <w:rPr>
                <w:sz w:val="26"/>
                <w:szCs w:val="28"/>
                <w:lang w:val="en-US"/>
              </w:rPr>
            </w:pPr>
            <w:r>
              <w:rPr>
                <w:sz w:val="26"/>
                <w:szCs w:val="28"/>
                <w:lang w:val="en-US"/>
              </w:rPr>
              <w:t>10</w:t>
            </w:r>
          </w:p>
        </w:tc>
        <w:tc>
          <w:tcPr>
            <w:tcW w:w="5342" w:type="dxa"/>
          </w:tcPr>
          <w:p w14:paraId="0A23A856" w14:textId="77777777" w:rsidR="004C767A" w:rsidRDefault="00D05F0F">
            <w:pPr>
              <w:widowControl w:val="0"/>
              <w:spacing w:before="120" w:after="120"/>
              <w:rPr>
                <w:sz w:val="26"/>
                <w:szCs w:val="28"/>
                <w:lang w:val="en-US"/>
              </w:rPr>
            </w:pPr>
            <w:r>
              <w:rPr>
                <w:sz w:val="26"/>
                <w:szCs w:val="28"/>
                <w:lang w:val="en-US"/>
              </w:rPr>
              <w:t>Nghiệm thu, quyết toán dự án hoàn thành</w:t>
            </w:r>
          </w:p>
        </w:tc>
        <w:tc>
          <w:tcPr>
            <w:tcW w:w="3203" w:type="dxa"/>
          </w:tcPr>
          <w:p w14:paraId="14FDA76A" w14:textId="77777777" w:rsidR="004C767A" w:rsidRDefault="00D05F0F">
            <w:pPr>
              <w:widowControl w:val="0"/>
              <w:spacing w:before="120" w:after="120"/>
              <w:rPr>
                <w:sz w:val="26"/>
                <w:szCs w:val="28"/>
                <w:lang w:val="en-US"/>
              </w:rPr>
            </w:pPr>
            <w:r>
              <w:rPr>
                <w:sz w:val="26"/>
                <w:szCs w:val="28"/>
                <w:lang w:val="en-US"/>
              </w:rPr>
              <w:t>Tháng 11-12/2027</w:t>
            </w:r>
          </w:p>
        </w:tc>
      </w:tr>
    </w:tbl>
    <w:p w14:paraId="0A53FEAA" w14:textId="77777777" w:rsidR="004C767A" w:rsidRDefault="00D05F0F">
      <w:pPr>
        <w:pStyle w:val="1Phn"/>
        <w:widowControl w:val="0"/>
        <w:numPr>
          <w:ilvl w:val="1"/>
          <w:numId w:val="190"/>
        </w:numPr>
        <w:spacing w:line="360" w:lineRule="atLeast"/>
        <w:outlineLvl w:val="1"/>
        <w:rPr>
          <w:rFonts w:ascii="Times New Roman" w:hAnsi="Times New Roman"/>
          <w:szCs w:val="28"/>
        </w:rPr>
      </w:pPr>
      <w:r>
        <w:rPr>
          <w:rFonts w:ascii="Times New Roman" w:hAnsi="Times New Roman"/>
          <w:szCs w:val="28"/>
        </w:rPr>
        <w:t>XÁC ĐỊNH SƠ BỘ CHI PHÍ LIÊN QUAN TRONG QUÁ TRÌNH THỰC HIỆN VÀ CHI PHÍ VẬN HÀNH DỰ ÁN SAU KHI HOÀN THÀNH</w:t>
      </w:r>
    </w:p>
    <w:p w14:paraId="535D6CB7" w14:textId="77777777" w:rsidR="004C767A" w:rsidRDefault="00D05F0F">
      <w:pPr>
        <w:pStyle w:val="ListParagraph"/>
        <w:widowControl w:val="0"/>
        <w:numPr>
          <w:ilvl w:val="0"/>
          <w:numId w:val="196"/>
        </w:numPr>
        <w:tabs>
          <w:tab w:val="left" w:pos="1134"/>
        </w:tabs>
        <w:spacing w:before="120" w:after="120" w:line="360" w:lineRule="atLeast"/>
        <w:contextualSpacing w:val="0"/>
        <w:outlineLvl w:val="1"/>
        <w:rPr>
          <w:b/>
          <w:bCs/>
          <w:szCs w:val="28"/>
        </w:rPr>
      </w:pPr>
      <w:bookmarkStart w:id="11" w:name="_Toc227611807"/>
      <w:r>
        <w:rPr>
          <w:b/>
          <w:bCs/>
          <w:szCs w:val="28"/>
        </w:rPr>
        <w:t>Các chi phí liên quan trong quá trình thực hiện dự án</w:t>
      </w:r>
      <w:bookmarkEnd w:id="11"/>
    </w:p>
    <w:p w14:paraId="422081B8" w14:textId="77777777" w:rsidR="004C767A" w:rsidRDefault="00D05F0F">
      <w:pPr>
        <w:widowControl w:val="0"/>
        <w:spacing w:before="120" w:after="120" w:line="360" w:lineRule="atLeast"/>
        <w:ind w:firstLine="567"/>
      </w:pPr>
      <w:r>
        <w:rPr>
          <w:szCs w:val="28"/>
        </w:rPr>
        <w:t>Đây là các chi phí để hình thành dự án, tính từ lúc chuẩn bị đầu tư đến khi thực hiện nghiệm thu, bàn giao, đưa vào sử dụng</w:t>
      </w:r>
      <w:r>
        <w:rPr>
          <w:szCs w:val="28"/>
          <w:lang w:val="en-US"/>
        </w:rPr>
        <w:t xml:space="preserve"> đã được xác định rõ tại mục III của báo cáo này</w:t>
      </w:r>
      <w:r>
        <w:t>.</w:t>
      </w:r>
    </w:p>
    <w:p w14:paraId="741D567E" w14:textId="77777777" w:rsidR="004C767A" w:rsidRDefault="00D05F0F">
      <w:pPr>
        <w:pStyle w:val="ListParagraph"/>
        <w:widowControl w:val="0"/>
        <w:numPr>
          <w:ilvl w:val="0"/>
          <w:numId w:val="196"/>
        </w:numPr>
        <w:tabs>
          <w:tab w:val="left" w:pos="1134"/>
        </w:tabs>
        <w:spacing w:before="120" w:after="120" w:line="360" w:lineRule="atLeast"/>
        <w:contextualSpacing w:val="0"/>
        <w:outlineLvl w:val="1"/>
        <w:rPr>
          <w:b/>
          <w:bCs/>
        </w:rPr>
      </w:pPr>
      <w:bookmarkStart w:id="12" w:name="_Toc227611812"/>
      <w:r>
        <w:rPr>
          <w:b/>
          <w:bCs/>
        </w:rPr>
        <w:t>Chi phí vận hành trong giai đoạn khai thác dự án</w:t>
      </w:r>
      <w:bookmarkEnd w:id="12"/>
    </w:p>
    <w:p w14:paraId="248C1A22" w14:textId="77777777" w:rsidR="004C767A" w:rsidRDefault="00D05F0F">
      <w:pPr>
        <w:widowControl w:val="0"/>
        <w:spacing w:before="120" w:after="120" w:line="360" w:lineRule="atLeast"/>
        <w:ind w:firstLine="567"/>
      </w:pPr>
      <w:r>
        <w:t>Đây là các chi phí phát sinh hàng năm sau khi dự án đã hoàn thành để duy trình hệ thống hoạt động ổn định, bao gồm:</w:t>
      </w:r>
    </w:p>
    <w:p w14:paraId="2DD355A8" w14:textId="77777777" w:rsidR="004C767A" w:rsidRDefault="00D05F0F">
      <w:pPr>
        <w:widowControl w:val="0"/>
        <w:numPr>
          <w:ilvl w:val="0"/>
          <w:numId w:val="195"/>
        </w:numPr>
        <w:tabs>
          <w:tab w:val="left" w:pos="851"/>
        </w:tabs>
        <w:spacing w:before="120" w:after="120" w:line="360" w:lineRule="atLeast"/>
      </w:pPr>
      <w:r>
        <w:rPr>
          <w:szCs w:val="28"/>
          <w:lang w:val="en-US"/>
        </w:rPr>
        <w:t>Chi phí bảo trì phần mềm;</w:t>
      </w:r>
    </w:p>
    <w:p w14:paraId="1F89D690" w14:textId="77777777" w:rsidR="004C767A" w:rsidRDefault="00D05F0F">
      <w:pPr>
        <w:widowControl w:val="0"/>
        <w:numPr>
          <w:ilvl w:val="0"/>
          <w:numId w:val="195"/>
        </w:numPr>
        <w:tabs>
          <w:tab w:val="left" w:pos="851"/>
        </w:tabs>
        <w:spacing w:before="120" w:after="120" w:line="360" w:lineRule="atLeast"/>
      </w:pPr>
      <w:r>
        <w:rPr>
          <w:szCs w:val="28"/>
          <w:lang w:val="en-US"/>
        </w:rPr>
        <w:t>Chi phí nhân công vận hành phần mềm.</w:t>
      </w:r>
    </w:p>
    <w:p w14:paraId="05F92590" w14:textId="77777777" w:rsidR="004C767A" w:rsidRDefault="00D05F0F">
      <w:pPr>
        <w:widowControl w:val="0"/>
        <w:spacing w:before="120" w:after="120" w:line="360" w:lineRule="atLeast"/>
        <w:ind w:firstLine="567"/>
      </w:pPr>
      <w:r>
        <w:rPr>
          <w:lang w:val="en-US"/>
        </w:rPr>
        <w:t>T</w:t>
      </w:r>
      <w:r>
        <w:t>ổng hợp dự kiến các chi phí trong giai đoạn khai thác dự án</w:t>
      </w:r>
    </w:p>
    <w:tbl>
      <w:tblPr>
        <w:tblStyle w:val="HRTTableStyle1"/>
        <w:tblW w:w="5000" w:type="pct"/>
        <w:tblLook w:val="04A0" w:firstRow="1" w:lastRow="0" w:firstColumn="1" w:lastColumn="0" w:noHBand="0" w:noVBand="1"/>
      </w:tblPr>
      <w:tblGrid>
        <w:gridCol w:w="736"/>
        <w:gridCol w:w="3039"/>
        <w:gridCol w:w="1747"/>
        <w:gridCol w:w="3869"/>
      </w:tblGrid>
      <w:tr w:rsidR="004C767A" w14:paraId="67D17957" w14:textId="77777777" w:rsidTr="00CD5AA9">
        <w:tc>
          <w:tcPr>
            <w:tcW w:w="392" w:type="pct"/>
            <w:vAlign w:val="center"/>
          </w:tcPr>
          <w:p w14:paraId="4222B138" w14:textId="77777777" w:rsidR="004C767A" w:rsidRPr="00CD5AA9" w:rsidRDefault="00D05F0F">
            <w:pPr>
              <w:widowControl w:val="0"/>
              <w:spacing w:before="120" w:after="120"/>
              <w:jc w:val="center"/>
              <w:rPr>
                <w:b/>
                <w:bCs/>
                <w:szCs w:val="28"/>
              </w:rPr>
            </w:pPr>
            <w:r w:rsidRPr="00CD5AA9">
              <w:rPr>
                <w:b/>
                <w:bCs/>
                <w:szCs w:val="28"/>
              </w:rPr>
              <w:t>TT</w:t>
            </w:r>
          </w:p>
        </w:tc>
        <w:tc>
          <w:tcPr>
            <w:tcW w:w="1618" w:type="pct"/>
            <w:vAlign w:val="center"/>
          </w:tcPr>
          <w:p w14:paraId="47F59C1E" w14:textId="77777777" w:rsidR="004C767A" w:rsidRPr="00CD5AA9" w:rsidRDefault="00D05F0F">
            <w:pPr>
              <w:widowControl w:val="0"/>
              <w:spacing w:before="120" w:after="120"/>
              <w:jc w:val="center"/>
              <w:rPr>
                <w:b/>
                <w:bCs/>
                <w:szCs w:val="28"/>
              </w:rPr>
            </w:pPr>
            <w:r w:rsidRPr="00CD5AA9">
              <w:rPr>
                <w:b/>
                <w:bCs/>
                <w:szCs w:val="28"/>
              </w:rPr>
              <w:t>Danh mục chi phí</w:t>
            </w:r>
          </w:p>
        </w:tc>
        <w:tc>
          <w:tcPr>
            <w:tcW w:w="930" w:type="pct"/>
            <w:vAlign w:val="center"/>
          </w:tcPr>
          <w:p w14:paraId="3472FE85" w14:textId="77777777" w:rsidR="004C767A" w:rsidRPr="00CD5AA9" w:rsidRDefault="00D05F0F">
            <w:pPr>
              <w:widowControl w:val="0"/>
              <w:spacing w:before="120" w:after="120"/>
              <w:jc w:val="center"/>
              <w:rPr>
                <w:b/>
                <w:bCs/>
                <w:szCs w:val="28"/>
                <w:lang w:val="en-US"/>
              </w:rPr>
            </w:pPr>
            <w:r w:rsidRPr="00CD5AA9">
              <w:rPr>
                <w:b/>
                <w:bCs/>
                <w:szCs w:val="28"/>
                <w:lang w:val="en-US"/>
              </w:rPr>
              <w:t>Giá trị dự kiếm</w:t>
            </w:r>
          </w:p>
        </w:tc>
        <w:tc>
          <w:tcPr>
            <w:tcW w:w="2060" w:type="pct"/>
            <w:vAlign w:val="center"/>
          </w:tcPr>
          <w:p w14:paraId="3A9B0311" w14:textId="77777777" w:rsidR="004C767A" w:rsidRPr="00CD5AA9" w:rsidRDefault="00D05F0F">
            <w:pPr>
              <w:widowControl w:val="0"/>
              <w:spacing w:before="120" w:after="120"/>
              <w:jc w:val="center"/>
              <w:rPr>
                <w:b/>
                <w:bCs/>
                <w:szCs w:val="28"/>
              </w:rPr>
            </w:pPr>
            <w:r w:rsidRPr="00CD5AA9">
              <w:rPr>
                <w:b/>
                <w:bCs/>
                <w:szCs w:val="28"/>
              </w:rPr>
              <w:t>Cách xác định</w:t>
            </w:r>
          </w:p>
        </w:tc>
      </w:tr>
      <w:tr w:rsidR="004C767A" w14:paraId="7340D34A" w14:textId="77777777" w:rsidTr="00CD5AA9">
        <w:tc>
          <w:tcPr>
            <w:tcW w:w="392" w:type="pct"/>
            <w:vAlign w:val="center"/>
          </w:tcPr>
          <w:p w14:paraId="6A28FA76" w14:textId="77777777" w:rsidR="004C767A" w:rsidRPr="00CD5AA9" w:rsidRDefault="00D05F0F">
            <w:pPr>
              <w:widowControl w:val="0"/>
              <w:spacing w:before="120" w:after="120"/>
              <w:jc w:val="center"/>
              <w:rPr>
                <w:szCs w:val="28"/>
                <w:lang w:val="en-US"/>
              </w:rPr>
            </w:pPr>
            <w:r w:rsidRPr="00CD5AA9">
              <w:rPr>
                <w:szCs w:val="28"/>
                <w:lang w:val="en-US"/>
              </w:rPr>
              <w:t>1</w:t>
            </w:r>
          </w:p>
        </w:tc>
        <w:tc>
          <w:tcPr>
            <w:tcW w:w="1618" w:type="pct"/>
            <w:vAlign w:val="center"/>
          </w:tcPr>
          <w:p w14:paraId="411D645F" w14:textId="77777777" w:rsidR="004C767A" w:rsidRPr="00CD5AA9" w:rsidRDefault="00D05F0F">
            <w:pPr>
              <w:widowControl w:val="0"/>
              <w:spacing w:before="120" w:after="120"/>
              <w:rPr>
                <w:szCs w:val="28"/>
                <w:lang w:val="en-US"/>
              </w:rPr>
            </w:pPr>
            <w:r w:rsidRPr="00CD5AA9">
              <w:rPr>
                <w:szCs w:val="28"/>
                <w:lang w:val="en-US"/>
              </w:rPr>
              <w:t>Chi phí bảo trì phần mềm</w:t>
            </w:r>
          </w:p>
        </w:tc>
        <w:tc>
          <w:tcPr>
            <w:tcW w:w="930" w:type="pct"/>
            <w:vAlign w:val="center"/>
          </w:tcPr>
          <w:p w14:paraId="1FA072BF" w14:textId="77777777" w:rsidR="004C767A" w:rsidRPr="00CD5AA9" w:rsidRDefault="00D05F0F">
            <w:pPr>
              <w:widowControl w:val="0"/>
              <w:spacing w:before="120" w:after="120"/>
              <w:jc w:val="right"/>
              <w:rPr>
                <w:szCs w:val="28"/>
                <w:lang w:val="en-US"/>
              </w:rPr>
            </w:pPr>
            <w:r w:rsidRPr="00CD5AA9">
              <w:rPr>
                <w:szCs w:val="28"/>
                <w:lang w:val="en-US"/>
              </w:rPr>
              <w:t>43.545.340</w:t>
            </w:r>
          </w:p>
        </w:tc>
        <w:tc>
          <w:tcPr>
            <w:tcW w:w="2060" w:type="pct"/>
            <w:vAlign w:val="center"/>
          </w:tcPr>
          <w:p w14:paraId="695EC1E1" w14:textId="77777777" w:rsidR="004C767A" w:rsidRPr="00CD5AA9" w:rsidRDefault="00D05F0F">
            <w:pPr>
              <w:widowControl w:val="0"/>
              <w:spacing w:before="120" w:after="120"/>
              <w:rPr>
                <w:szCs w:val="28"/>
                <w:lang w:val="en-US"/>
              </w:rPr>
            </w:pPr>
            <w:r w:rsidRPr="00CD5AA9">
              <w:rPr>
                <w:szCs w:val="28"/>
                <w:lang w:val="en-US"/>
              </w:rPr>
              <w:t>~ 2 % chi phí xây dựng phần mềm</w:t>
            </w:r>
          </w:p>
        </w:tc>
      </w:tr>
      <w:tr w:rsidR="004C767A" w14:paraId="60C6542D" w14:textId="77777777" w:rsidTr="00CD5AA9">
        <w:tc>
          <w:tcPr>
            <w:tcW w:w="392" w:type="pct"/>
            <w:vAlign w:val="center"/>
          </w:tcPr>
          <w:p w14:paraId="18F6B612" w14:textId="77777777" w:rsidR="004C767A" w:rsidRPr="00CD5AA9" w:rsidRDefault="00D05F0F">
            <w:pPr>
              <w:widowControl w:val="0"/>
              <w:spacing w:before="120" w:after="120"/>
              <w:jc w:val="center"/>
              <w:rPr>
                <w:szCs w:val="28"/>
                <w:lang w:val="en-US"/>
              </w:rPr>
            </w:pPr>
            <w:r w:rsidRPr="00CD5AA9">
              <w:rPr>
                <w:szCs w:val="28"/>
                <w:lang w:val="en-US"/>
              </w:rPr>
              <w:t>2</w:t>
            </w:r>
          </w:p>
        </w:tc>
        <w:tc>
          <w:tcPr>
            <w:tcW w:w="1618" w:type="pct"/>
            <w:vAlign w:val="center"/>
          </w:tcPr>
          <w:p w14:paraId="4BB39180" w14:textId="77777777" w:rsidR="004C767A" w:rsidRPr="00CD5AA9" w:rsidRDefault="00D05F0F">
            <w:pPr>
              <w:widowControl w:val="0"/>
              <w:spacing w:before="120" w:after="120"/>
              <w:rPr>
                <w:szCs w:val="28"/>
                <w:lang w:val="en-US"/>
              </w:rPr>
            </w:pPr>
            <w:r w:rsidRPr="00CD5AA9">
              <w:rPr>
                <w:szCs w:val="28"/>
                <w:lang w:val="en-US"/>
              </w:rPr>
              <w:t>Chi phí nhân công vận hành hệ thống phần mềm</w:t>
            </w:r>
          </w:p>
        </w:tc>
        <w:tc>
          <w:tcPr>
            <w:tcW w:w="930" w:type="pct"/>
            <w:vAlign w:val="center"/>
          </w:tcPr>
          <w:p w14:paraId="42E1C7D9" w14:textId="77777777" w:rsidR="004C767A" w:rsidRPr="00CD5AA9" w:rsidRDefault="00D05F0F">
            <w:pPr>
              <w:widowControl w:val="0"/>
              <w:spacing w:before="120" w:after="120"/>
              <w:jc w:val="right"/>
              <w:rPr>
                <w:szCs w:val="28"/>
                <w:lang w:val="en-US"/>
              </w:rPr>
            </w:pPr>
            <w:r w:rsidRPr="00CD5AA9">
              <w:rPr>
                <w:szCs w:val="28"/>
                <w:lang w:val="en-US"/>
              </w:rPr>
              <w:t>173.889.936</w:t>
            </w:r>
          </w:p>
        </w:tc>
        <w:tc>
          <w:tcPr>
            <w:tcW w:w="2060" w:type="pct"/>
            <w:vAlign w:val="center"/>
          </w:tcPr>
          <w:p w14:paraId="6ABC9C55" w14:textId="77777777" w:rsidR="004C767A" w:rsidRPr="00CD5AA9" w:rsidRDefault="00D05F0F">
            <w:pPr>
              <w:widowControl w:val="0"/>
              <w:spacing w:before="120" w:after="120"/>
              <w:rPr>
                <w:szCs w:val="28"/>
                <w:highlight w:val="yellow"/>
              </w:rPr>
            </w:pPr>
            <w:r w:rsidRPr="00CD5AA9">
              <w:rPr>
                <w:szCs w:val="28"/>
              </w:rPr>
              <w:t xml:space="preserve">Mức lương kỹ sư bậc </w:t>
            </w:r>
            <w:r w:rsidRPr="00CD5AA9">
              <w:rPr>
                <w:szCs w:val="28"/>
                <w:lang w:val="en-US"/>
              </w:rPr>
              <w:t>3</w:t>
            </w:r>
            <w:r w:rsidRPr="00CD5AA9">
              <w:rPr>
                <w:szCs w:val="28"/>
              </w:rPr>
              <w:t xml:space="preserve"> vận hành trong 01 năm với </w:t>
            </w:r>
            <w:r w:rsidRPr="00CD5AA9">
              <w:rPr>
                <w:szCs w:val="28"/>
                <w:lang w:val="en-US"/>
              </w:rPr>
              <w:t>14.490.828</w:t>
            </w:r>
            <w:r w:rsidRPr="00CD5AA9">
              <w:rPr>
                <w:szCs w:val="28"/>
              </w:rPr>
              <w:t xml:space="preserve"> đồng/tháng</w:t>
            </w:r>
          </w:p>
        </w:tc>
      </w:tr>
      <w:tr w:rsidR="004C767A" w14:paraId="040C9E6C" w14:textId="77777777" w:rsidTr="00CD5AA9">
        <w:tc>
          <w:tcPr>
            <w:tcW w:w="392" w:type="pct"/>
            <w:vAlign w:val="center"/>
          </w:tcPr>
          <w:p w14:paraId="33982062" w14:textId="77777777" w:rsidR="004C767A" w:rsidRPr="00CD5AA9" w:rsidRDefault="004C767A">
            <w:pPr>
              <w:widowControl w:val="0"/>
              <w:spacing w:before="120" w:after="120"/>
              <w:jc w:val="center"/>
              <w:rPr>
                <w:b/>
                <w:bCs/>
                <w:szCs w:val="28"/>
              </w:rPr>
            </w:pPr>
          </w:p>
        </w:tc>
        <w:tc>
          <w:tcPr>
            <w:tcW w:w="1618" w:type="pct"/>
            <w:vAlign w:val="center"/>
          </w:tcPr>
          <w:p w14:paraId="6E1F27DD" w14:textId="77777777" w:rsidR="004C767A" w:rsidRPr="00CD5AA9" w:rsidRDefault="00D05F0F">
            <w:pPr>
              <w:widowControl w:val="0"/>
              <w:spacing w:before="120" w:after="120"/>
              <w:jc w:val="center"/>
              <w:rPr>
                <w:b/>
                <w:bCs/>
                <w:szCs w:val="28"/>
                <w:lang w:val="en-US"/>
              </w:rPr>
            </w:pPr>
            <w:r w:rsidRPr="00CD5AA9">
              <w:rPr>
                <w:b/>
                <w:bCs/>
                <w:szCs w:val="28"/>
                <w:lang w:val="en-US"/>
              </w:rPr>
              <w:t>Tổng</w:t>
            </w:r>
          </w:p>
        </w:tc>
        <w:tc>
          <w:tcPr>
            <w:tcW w:w="930" w:type="pct"/>
            <w:vAlign w:val="center"/>
          </w:tcPr>
          <w:p w14:paraId="3C494870" w14:textId="77777777" w:rsidR="004C767A" w:rsidRPr="00CD5AA9" w:rsidRDefault="00D05F0F">
            <w:pPr>
              <w:widowControl w:val="0"/>
              <w:spacing w:before="120" w:after="120"/>
              <w:jc w:val="right"/>
              <w:rPr>
                <w:b/>
                <w:bCs/>
                <w:szCs w:val="28"/>
                <w:lang w:val="en-US"/>
              </w:rPr>
            </w:pPr>
            <w:r w:rsidRPr="00CD5AA9">
              <w:rPr>
                <w:b/>
                <w:bCs/>
                <w:szCs w:val="28"/>
                <w:lang w:val="en-US"/>
              </w:rPr>
              <w:t>217.435.276</w:t>
            </w:r>
          </w:p>
        </w:tc>
        <w:tc>
          <w:tcPr>
            <w:tcW w:w="2060" w:type="pct"/>
            <w:vAlign w:val="center"/>
          </w:tcPr>
          <w:p w14:paraId="626CD3F7" w14:textId="77777777" w:rsidR="004C767A" w:rsidRPr="00CD5AA9" w:rsidRDefault="004C767A">
            <w:pPr>
              <w:widowControl w:val="0"/>
              <w:spacing w:before="120" w:after="120"/>
              <w:jc w:val="center"/>
              <w:rPr>
                <w:b/>
                <w:bCs/>
                <w:szCs w:val="28"/>
                <w:highlight w:val="yellow"/>
                <w:lang w:val="en-US"/>
              </w:rPr>
            </w:pPr>
          </w:p>
        </w:tc>
      </w:tr>
    </w:tbl>
    <w:p w14:paraId="73265A17" w14:textId="77777777" w:rsidR="004C767A" w:rsidRDefault="00D05F0F">
      <w:pPr>
        <w:pStyle w:val="1Phn"/>
        <w:widowControl w:val="0"/>
        <w:numPr>
          <w:ilvl w:val="1"/>
          <w:numId w:val="190"/>
        </w:numPr>
        <w:spacing w:line="360" w:lineRule="atLeast"/>
        <w:outlineLvl w:val="1"/>
        <w:rPr>
          <w:rFonts w:ascii="Times New Roman" w:hAnsi="Times New Roman"/>
          <w:szCs w:val="28"/>
        </w:rPr>
      </w:pPr>
      <w:r>
        <w:rPr>
          <w:rFonts w:ascii="Times New Roman" w:hAnsi="Times New Roman"/>
          <w:szCs w:val="28"/>
        </w:rPr>
        <w:t>PHÂN TÍCH, ĐÁNH GIÁ SƠ BỘ TÁC ĐỘNG VỀ MÔI TRƯỜNG, XÃ HỘI, XÁC ĐỊNH SƠ BỘ HIỆU QUẢ ĐẦU TƯ VỀ KINH TẾ - XÃ HỘI</w:t>
      </w:r>
    </w:p>
    <w:p w14:paraId="215B21CA" w14:textId="77777777" w:rsidR="004C767A" w:rsidRDefault="00D05F0F">
      <w:pPr>
        <w:pStyle w:val="1Phn"/>
        <w:widowControl w:val="0"/>
        <w:numPr>
          <w:ilvl w:val="1"/>
          <w:numId w:val="197"/>
        </w:numPr>
        <w:spacing w:line="360" w:lineRule="atLeast"/>
        <w:outlineLvl w:val="2"/>
        <w:rPr>
          <w:rFonts w:ascii="Times New Roman" w:hAnsi="Times New Roman"/>
          <w:szCs w:val="28"/>
        </w:rPr>
      </w:pPr>
      <w:r>
        <w:rPr>
          <w:rFonts w:ascii="Times New Roman" w:hAnsi="Times New Roman"/>
          <w:szCs w:val="28"/>
        </w:rPr>
        <w:t>Tác động môi trường</w:t>
      </w:r>
    </w:p>
    <w:p w14:paraId="402BF88E" w14:textId="77777777" w:rsidR="004C767A" w:rsidRDefault="00D05F0F">
      <w:pPr>
        <w:widowControl w:val="0"/>
        <w:spacing w:before="120" w:after="120" w:line="360" w:lineRule="atLeast"/>
        <w:ind w:firstLine="567"/>
        <w:rPr>
          <w:szCs w:val="28"/>
          <w:lang w:val="en-US"/>
        </w:rPr>
      </w:pPr>
      <w:r>
        <w:rPr>
          <w:bCs/>
          <w:iCs/>
          <w:szCs w:val="28"/>
          <w:lang w:val="en-US"/>
        </w:rPr>
        <w:t>Dự án chủ yếu triển khai trên nền tảng công nghệ thông tin và hạ tầng số nên không phát sinh các tác động lớn đến môi trường tự nhiên, không làm thay đổi hiện trạng sử dụng đất và không phát sinh nguồn thải công nghiệp đáng kể. Các tác động phát sinh chủ yếu liên quan đến tiêu thụ điện năng của hệ thống thiết bị CNTT, máy chủ, thiết bị lưu trữ và mạng truyền dẫn, ở mức thấp và có thể kiểm soát. Dự án còn góp phần giảm sử dụng hồ sơ giấy, giảm chi phí in ấn và lưu trữ tài liệu truyền thống.</w:t>
      </w:r>
    </w:p>
    <w:p w14:paraId="71EB45EF" w14:textId="77777777" w:rsidR="004C767A" w:rsidRDefault="00D05F0F">
      <w:pPr>
        <w:pStyle w:val="1Phn"/>
        <w:widowControl w:val="0"/>
        <w:numPr>
          <w:ilvl w:val="1"/>
          <w:numId w:val="197"/>
        </w:numPr>
        <w:spacing w:line="360" w:lineRule="atLeast"/>
        <w:outlineLvl w:val="2"/>
        <w:rPr>
          <w:rFonts w:ascii="Times New Roman" w:hAnsi="Times New Roman"/>
          <w:szCs w:val="28"/>
        </w:rPr>
      </w:pPr>
      <w:r>
        <w:rPr>
          <w:rFonts w:ascii="Times New Roman" w:hAnsi="Times New Roman"/>
          <w:szCs w:val="28"/>
        </w:rPr>
        <w:t>Hiệu quả về kinh tế - xã hội của việc triển khai Dự án</w:t>
      </w:r>
    </w:p>
    <w:p w14:paraId="69E6E6AB" w14:textId="77777777" w:rsidR="004C767A" w:rsidRDefault="00D05F0F">
      <w:pPr>
        <w:widowControl w:val="0"/>
        <w:tabs>
          <w:tab w:val="left" w:pos="851"/>
          <w:tab w:val="left" w:pos="993"/>
        </w:tabs>
        <w:spacing w:before="120" w:after="120" w:line="360" w:lineRule="atLeast"/>
        <w:ind w:firstLine="567"/>
        <w:rPr>
          <w:lang w:val="en-US"/>
        </w:rPr>
      </w:pPr>
      <w:r>
        <w:t>Hệ thống hình thành cơ sở dữ liệu chuyên ngành tập trung, thống nhất phục vụ công tác quản lý toàn bộ các dự án đầu tư xây dựng, từ giai đoạn chuẩn bị đầu tư, thực hiện đầu tư đến nghiệm thu, bàn giao và quyết toán. Việc số hóa, chuẩn hóa và quản lý tập trung dữ liệu giúp nâng cao chất lượng quản lý hồ sơ dự án; hỗ trợ theo dõi tiến độ, kiểm soát khối lượng, chi phí, chất lượng công trình; đồng thời nâng cao năng lực tổng hợp, thống kê, phân tích và hỗ trợ ra quyết định của lãnh đạo các cấp</w:t>
      </w:r>
      <w:r>
        <w:rPr>
          <w:lang w:val="en-US"/>
        </w:rPr>
        <w:t>.</w:t>
      </w:r>
    </w:p>
    <w:p w14:paraId="5A2C3045" w14:textId="77777777" w:rsidR="004C767A" w:rsidRDefault="00D05F0F">
      <w:pPr>
        <w:widowControl w:val="0"/>
        <w:tabs>
          <w:tab w:val="left" w:pos="851"/>
          <w:tab w:val="left" w:pos="993"/>
        </w:tabs>
        <w:spacing w:before="120" w:after="120" w:line="360" w:lineRule="atLeast"/>
        <w:ind w:firstLine="567"/>
        <w:rPr>
          <w:lang w:val="en-US"/>
        </w:rPr>
      </w:pPr>
      <w:r>
        <w:t>Việc ứng dụng công nghệ thông tin giúp giảm đáng kể chi phí lưu trữ hồ sơ giấy, chi phí in ấn, sao chụp, luân chuyển tài liệu và thời gian tra cứu thông tin. Hệ thống góp phần hạn chế việc nhập liệu trùng lặp, giảm sai sót trong quá trình quản lý, nâng cao năng suất làm việc của cán bộ, công chức và tối ưu hóa việc sử dụng nguồn lực ngân sách nhà nước. Đồng thời, việc quản lý dữ liệu tập trung giúp kéo dài giá trị khai thác của dữ liệu, hạn chế đầu tư trùng lặp và tạo nền tảng để mở rộng, phát triển các ứng</w:t>
      </w:r>
      <w:r>
        <w:t xml:space="preserve"> dụng số trong tương lai</w:t>
      </w:r>
      <w:r>
        <w:rPr>
          <w:lang w:val="en-US"/>
        </w:rPr>
        <w:t>.</w:t>
      </w:r>
    </w:p>
    <w:p w14:paraId="6C44B476" w14:textId="77777777" w:rsidR="004C767A" w:rsidRDefault="00D05F0F">
      <w:pPr>
        <w:widowControl w:val="0"/>
        <w:tabs>
          <w:tab w:val="left" w:pos="851"/>
          <w:tab w:val="left" w:pos="993"/>
        </w:tabs>
        <w:spacing w:before="120" w:after="120" w:line="360" w:lineRule="atLeast"/>
        <w:ind w:firstLine="567"/>
        <w:rPr>
          <w:szCs w:val="28"/>
          <w:lang w:val="en-US"/>
        </w:rPr>
      </w:pPr>
      <w:r>
        <w:t>Dự án góp phần đẩy mạnh chuyển đổi số trong lĩnh vực đầu tư xây dựng, nâng cao tính công khai, minh bạch trong quản lý dự án và tăng cường khả năng giám sát của các cơ quan quản lý nhà nước. Việc chuẩn hóa và chia sẻ dữ liệu giữa các cơ quan, đơn vị giúp rút ngắn thời gian xử lý công việc, nâng cao chất lượng phục vụ người dân, doanh nghiệp và các tổ chức có liên quan; đồng thời tạo điều kiện thuận lợi cho việc cung cấp thông tin, khai thác dữ liệu theo quy định</w:t>
      </w:r>
    </w:p>
    <w:p w14:paraId="22CBF433" w14:textId="77777777" w:rsidR="004C767A" w:rsidRDefault="00D05F0F">
      <w:pPr>
        <w:widowControl w:val="0"/>
        <w:tabs>
          <w:tab w:val="left" w:pos="851"/>
          <w:tab w:val="left" w:pos="993"/>
        </w:tabs>
        <w:spacing w:before="120" w:after="120" w:line="360" w:lineRule="atLeast"/>
        <w:ind w:firstLine="567"/>
        <w:rPr>
          <w:szCs w:val="28"/>
          <w:lang w:val="en-US"/>
        </w:rPr>
      </w:pPr>
      <w:r>
        <w:t>Hệ thống tạo nền tảng dữ liệu số phục vụ kết nối, chia sẻ với các cơ sở dữ liệu chuyên ngành, các hệ thống thông tin dùng chung của tỉnh và các cơ sở dữ liệu quốc gia theo định hướng phát triển Chính phủ số. Dữ liệu được quản lý tập trung, chuẩn hóa và cập nhật thường xuyên sẽ là nguồn thông tin quan trọng phục vụ công tác quy hoạch, lập kế hoạch đầu tư, phân tích, dự báo và hoạch định chính sách phát triển hạ tầng giao thông, nông nghiệp của tỉnh trong các giai đoạn tiếp theo</w:t>
      </w:r>
      <w:r>
        <w:rPr>
          <w:lang w:val="en-US"/>
        </w:rPr>
        <w:t>.</w:t>
      </w:r>
    </w:p>
    <w:p w14:paraId="05642092" w14:textId="77777777" w:rsidR="004C767A" w:rsidRDefault="00D05F0F">
      <w:pPr>
        <w:pStyle w:val="1Phn"/>
        <w:widowControl w:val="0"/>
        <w:numPr>
          <w:ilvl w:val="1"/>
          <w:numId w:val="190"/>
        </w:numPr>
        <w:spacing w:line="360" w:lineRule="atLeast"/>
        <w:outlineLvl w:val="1"/>
        <w:rPr>
          <w:rFonts w:ascii="Times New Roman" w:hAnsi="Times New Roman"/>
          <w:szCs w:val="28"/>
        </w:rPr>
      </w:pPr>
      <w:r>
        <w:rPr>
          <w:rFonts w:ascii="Times New Roman" w:hAnsi="Times New Roman"/>
          <w:szCs w:val="28"/>
        </w:rPr>
        <w:t>PHÂN CHIA CÁC DỰ ÁN THÀNH PHẦN</w:t>
      </w:r>
    </w:p>
    <w:p w14:paraId="6D4244EC" w14:textId="77777777" w:rsidR="004C767A" w:rsidRDefault="00D05F0F">
      <w:pPr>
        <w:widowControl w:val="0"/>
        <w:spacing w:before="120" w:after="120" w:line="360" w:lineRule="atLeast"/>
        <w:ind w:firstLine="567"/>
        <w:rPr>
          <w:szCs w:val="28"/>
        </w:rPr>
      </w:pPr>
      <w:r>
        <w:rPr>
          <w:szCs w:val="28"/>
        </w:rPr>
        <w:t>Dự án sẽ không chia thành các dự án thành phần.</w:t>
      </w:r>
    </w:p>
    <w:p w14:paraId="225B014E" w14:textId="77777777" w:rsidR="004C767A" w:rsidRDefault="00D05F0F">
      <w:pPr>
        <w:pStyle w:val="1Phn"/>
        <w:widowControl w:val="0"/>
        <w:numPr>
          <w:ilvl w:val="1"/>
          <w:numId w:val="190"/>
        </w:numPr>
        <w:spacing w:line="360" w:lineRule="atLeast"/>
        <w:outlineLvl w:val="1"/>
        <w:rPr>
          <w:rFonts w:ascii="Times New Roman" w:hAnsi="Times New Roman"/>
          <w:szCs w:val="28"/>
        </w:rPr>
      </w:pPr>
      <w:r>
        <w:rPr>
          <w:rFonts w:ascii="Times New Roman" w:hAnsi="Times New Roman"/>
          <w:szCs w:val="28"/>
        </w:rPr>
        <w:t>NHIỆM VỤ GIẢI PHÁP THỰC HIỆN</w:t>
      </w:r>
    </w:p>
    <w:p w14:paraId="184DD2A6" w14:textId="77777777" w:rsidR="004C767A" w:rsidRDefault="00D05F0F">
      <w:pPr>
        <w:pStyle w:val="ListParagraph"/>
        <w:widowControl w:val="0"/>
        <w:numPr>
          <w:ilvl w:val="0"/>
          <w:numId w:val="198"/>
        </w:numPr>
        <w:tabs>
          <w:tab w:val="left" w:pos="851"/>
          <w:tab w:val="left" w:pos="993"/>
        </w:tabs>
        <w:spacing w:before="120" w:after="120" w:line="360" w:lineRule="atLeast"/>
        <w:ind w:left="0" w:firstLine="567"/>
        <w:contextualSpacing w:val="0"/>
        <w:rPr>
          <w:b/>
          <w:bCs/>
          <w:szCs w:val="28"/>
          <w:lang w:val="en-US"/>
        </w:rPr>
      </w:pPr>
      <w:r>
        <w:rPr>
          <w:b/>
          <w:bCs/>
          <w:szCs w:val="28"/>
          <w:lang w:val="en-US"/>
        </w:rPr>
        <w:t>Kiến trúc tổng thể hệ thống</w:t>
      </w:r>
    </w:p>
    <w:p w14:paraId="7C96DE74" w14:textId="77777777" w:rsidR="004C767A" w:rsidRDefault="00D05F0F">
      <w:pPr>
        <w:pStyle w:val="ListParagraph"/>
        <w:widowControl w:val="0"/>
        <w:numPr>
          <w:ilvl w:val="1"/>
          <w:numId w:val="198"/>
        </w:numPr>
        <w:tabs>
          <w:tab w:val="left" w:pos="851"/>
          <w:tab w:val="left" w:pos="993"/>
        </w:tabs>
        <w:spacing w:before="120" w:after="120" w:line="360" w:lineRule="atLeast"/>
        <w:ind w:firstLine="567"/>
        <w:contextualSpacing w:val="0"/>
        <w:rPr>
          <w:b/>
          <w:bCs/>
          <w:szCs w:val="28"/>
          <w:lang w:val="en-US"/>
        </w:rPr>
      </w:pPr>
      <w:r>
        <w:rPr>
          <w:b/>
          <w:bCs/>
          <w:szCs w:val="28"/>
          <w:lang w:val="en-US"/>
        </w:rPr>
        <w:t>Kiến trúc dữ liệu</w:t>
      </w:r>
    </w:p>
    <w:p w14:paraId="42E0F22A" w14:textId="77777777" w:rsidR="004C767A" w:rsidRDefault="00D05F0F">
      <w:pPr>
        <w:pStyle w:val="ListParagraph"/>
        <w:widowControl w:val="0"/>
        <w:tabs>
          <w:tab w:val="left" w:pos="851"/>
          <w:tab w:val="left" w:pos="993"/>
        </w:tabs>
        <w:spacing w:before="120" w:after="120" w:line="360" w:lineRule="atLeast"/>
        <w:ind w:left="0" w:firstLine="567"/>
        <w:contextualSpacing w:val="0"/>
        <w:rPr>
          <w:szCs w:val="28"/>
          <w:lang w:val="en-US"/>
        </w:rPr>
      </w:pPr>
      <w:r>
        <w:rPr>
          <w:szCs w:val="28"/>
          <w:lang w:val="en-US"/>
        </w:rPr>
        <w:t>Tổng quan kiến trúc dữ liệu của Ban Quản lý dự án đầu tư xây dựng tỉnh tuân thủ khung Kiến trúc Chính phủ số của Bộ Xây dựng và khung kiến trúc số tỉnh Khánh Hòa phiên bản 4.0 được mô hình hóa như sau:</w:t>
      </w:r>
    </w:p>
    <w:p w14:paraId="4AB70FFF" w14:textId="77777777" w:rsidR="004C767A" w:rsidRDefault="00D05F0F">
      <w:pPr>
        <w:pStyle w:val="ListParagraph"/>
        <w:widowControl w:val="0"/>
        <w:tabs>
          <w:tab w:val="left" w:pos="851"/>
          <w:tab w:val="left" w:pos="993"/>
        </w:tabs>
        <w:spacing w:before="120" w:after="120" w:line="360" w:lineRule="atLeast"/>
        <w:ind w:left="0"/>
        <w:contextualSpacing w:val="0"/>
        <w:rPr>
          <w:szCs w:val="28"/>
          <w:lang w:val="en-US"/>
        </w:rPr>
      </w:pPr>
      <w:r>
        <w:rPr>
          <w:noProof/>
          <w:sz w:val="20"/>
        </w:rPr>
        <w:drawing>
          <wp:inline distT="0" distB="0" distL="0" distR="0" wp14:anchorId="2133A361" wp14:editId="3BA45897">
            <wp:extent cx="5833157" cy="4052620"/>
            <wp:effectExtent l="0" t="0" r="0" b="5080"/>
            <wp:docPr id="1076" name="Image 1076"/>
            <wp:cNvGraphicFramePr/>
            <a:graphic xmlns:a="http://schemas.openxmlformats.org/drawingml/2006/main">
              <a:graphicData uri="http://schemas.openxmlformats.org/drawingml/2006/picture">
                <pic:pic xmlns:pic="http://schemas.openxmlformats.org/drawingml/2006/picture">
                  <pic:nvPicPr>
                    <pic:cNvPr id="1076" name="Image 1076"/>
                    <pic:cNvPicPr/>
                  </pic:nvPicPr>
                  <pic:blipFill>
                    <a:blip r:embed="rId9" cstate="print"/>
                    <a:stretch>
                      <a:fillRect/>
                    </a:stretch>
                  </pic:blipFill>
                  <pic:spPr>
                    <a:xfrm>
                      <a:off x="0" y="0"/>
                      <a:ext cx="5835733" cy="4054410"/>
                    </a:xfrm>
                    <a:prstGeom prst="rect">
                      <a:avLst/>
                    </a:prstGeom>
                  </pic:spPr>
                </pic:pic>
              </a:graphicData>
            </a:graphic>
          </wp:inline>
        </w:drawing>
      </w:r>
    </w:p>
    <w:p w14:paraId="6BED8233" w14:textId="77777777" w:rsidR="004C767A" w:rsidRDefault="00D05F0F">
      <w:pPr>
        <w:pStyle w:val="ListParagraph"/>
        <w:widowControl w:val="0"/>
        <w:tabs>
          <w:tab w:val="left" w:pos="851"/>
          <w:tab w:val="left" w:pos="993"/>
        </w:tabs>
        <w:spacing w:before="120" w:after="120" w:line="360" w:lineRule="atLeast"/>
        <w:ind w:left="0"/>
        <w:contextualSpacing w:val="0"/>
        <w:rPr>
          <w:i/>
          <w:iCs/>
          <w:szCs w:val="28"/>
          <w:lang w:val="en-US"/>
        </w:rPr>
      </w:pPr>
      <w:r>
        <w:rPr>
          <w:szCs w:val="28"/>
          <w:lang w:val="en-US"/>
        </w:rPr>
        <w:tab/>
      </w:r>
      <w:r>
        <w:rPr>
          <w:i/>
          <w:iCs/>
          <w:szCs w:val="28"/>
          <w:lang w:val="en-US"/>
        </w:rPr>
        <w:t>Khung kiến trúc dữ liệu của Ban Quản lý dự án đầu tư xây dựng tỉnh</w:t>
      </w:r>
    </w:p>
    <w:p w14:paraId="11A8D332" w14:textId="77777777" w:rsidR="004C767A" w:rsidRDefault="00D05F0F">
      <w:pPr>
        <w:pStyle w:val="ListParagraph"/>
        <w:widowControl w:val="0"/>
        <w:tabs>
          <w:tab w:val="left" w:pos="851"/>
          <w:tab w:val="left" w:pos="993"/>
        </w:tabs>
        <w:spacing w:before="120" w:after="120" w:line="360" w:lineRule="atLeast"/>
        <w:ind w:left="0"/>
        <w:contextualSpacing w:val="0"/>
        <w:rPr>
          <w:szCs w:val="28"/>
          <w:lang w:val="en-US"/>
        </w:rPr>
      </w:pPr>
      <w:r>
        <w:rPr>
          <w:noProof/>
          <w:sz w:val="24"/>
          <w:highlight w:val="yellow"/>
        </w:rPr>
        <w:drawing>
          <wp:inline distT="0" distB="0" distL="0" distR="0" wp14:anchorId="4CB1A6D5" wp14:editId="565A21FA">
            <wp:extent cx="5718175" cy="2974975"/>
            <wp:effectExtent l="19050" t="19050" r="15875" b="15875"/>
            <wp:docPr id="1748738940" name="Picture 1748738940"/>
            <wp:cNvGraphicFramePr/>
            <a:graphic xmlns:a="http://schemas.openxmlformats.org/drawingml/2006/main">
              <a:graphicData uri="http://schemas.openxmlformats.org/drawingml/2006/picture">
                <pic:pic xmlns:pic="http://schemas.openxmlformats.org/drawingml/2006/picture">
                  <pic:nvPicPr>
                    <pic:cNvPr id="1748738940" name="Picture 1748738940"/>
                    <pic:cNvPicPr/>
                  </pic:nvPicPr>
                  <pic:blipFill>
                    <a:blip r:embed="rId10"/>
                    <a:stretch>
                      <a:fillRect/>
                    </a:stretch>
                  </pic:blipFill>
                  <pic:spPr>
                    <a:xfrm>
                      <a:off x="0" y="0"/>
                      <a:ext cx="5732749" cy="2982351"/>
                    </a:xfrm>
                    <a:prstGeom prst="rect">
                      <a:avLst/>
                    </a:prstGeom>
                    <a:ln>
                      <a:solidFill>
                        <a:schemeClr val="accent1"/>
                      </a:solidFill>
                    </a:ln>
                  </pic:spPr>
                </pic:pic>
              </a:graphicData>
            </a:graphic>
          </wp:inline>
        </w:drawing>
      </w:r>
    </w:p>
    <w:p w14:paraId="14BAD199" w14:textId="77777777" w:rsidR="004C767A" w:rsidRDefault="00D05F0F">
      <w:pPr>
        <w:pStyle w:val="ListParagraph"/>
        <w:widowControl w:val="0"/>
        <w:tabs>
          <w:tab w:val="left" w:pos="851"/>
          <w:tab w:val="left" w:pos="993"/>
        </w:tabs>
        <w:spacing w:before="120" w:after="120" w:line="360" w:lineRule="atLeast"/>
        <w:ind w:left="0"/>
        <w:contextualSpacing w:val="0"/>
        <w:jc w:val="center"/>
        <w:rPr>
          <w:i/>
          <w:iCs/>
          <w:szCs w:val="28"/>
          <w:lang w:val="en-US"/>
        </w:rPr>
      </w:pPr>
      <w:r>
        <w:rPr>
          <w:i/>
          <w:iCs/>
          <w:szCs w:val="28"/>
          <w:lang w:val="en-US"/>
        </w:rPr>
        <w:t>Khung kiến trúc số tỉnh Khánh Hòa phiên bản 4.0</w:t>
      </w:r>
    </w:p>
    <w:p w14:paraId="5E07A968" w14:textId="77777777" w:rsidR="004C767A" w:rsidRDefault="00D05F0F" w:rsidP="00A559ED">
      <w:pPr>
        <w:pStyle w:val="ListParagraph"/>
        <w:widowControl w:val="0"/>
        <w:tabs>
          <w:tab w:val="left" w:pos="851"/>
          <w:tab w:val="left" w:pos="993"/>
        </w:tabs>
        <w:spacing w:before="120"/>
        <w:ind w:left="0" w:firstLine="567"/>
        <w:contextualSpacing w:val="0"/>
        <w:rPr>
          <w:szCs w:val="28"/>
          <w:lang w:val="en-US"/>
        </w:rPr>
      </w:pPr>
      <w:r>
        <w:rPr>
          <w:szCs w:val="28"/>
          <w:lang w:val="en-US"/>
        </w:rPr>
        <w:t>Đáp ứng chia sẻ giữa các cơ quan (sở, ban ngành) và giữa các hệ thống với nhau; lưu trữ cho mục đích sử dụng chung, sử dụng lại; quản lý để bảo đảm tính chính xác; có cơ chế bảo mật, xác thực để bảo đảm tính chính xác của dữ liệu; dễ tìm kiếm, truy vấn, cho kết quả chính xác và phải được cung cấp từ nguồn tin cậy.</w:t>
      </w:r>
    </w:p>
    <w:p w14:paraId="66FAD7EA" w14:textId="77777777" w:rsidR="004C767A" w:rsidRDefault="00D05F0F" w:rsidP="00A559ED">
      <w:pPr>
        <w:pStyle w:val="ListParagraph"/>
        <w:widowControl w:val="0"/>
        <w:tabs>
          <w:tab w:val="left" w:pos="851"/>
          <w:tab w:val="left" w:pos="993"/>
        </w:tabs>
        <w:spacing w:before="120"/>
        <w:ind w:left="0" w:firstLine="567"/>
        <w:contextualSpacing w:val="0"/>
        <w:rPr>
          <w:szCs w:val="28"/>
          <w:lang w:val="en-US"/>
        </w:rPr>
      </w:pPr>
      <w:r>
        <w:rPr>
          <w:szCs w:val="28"/>
          <w:lang w:val="en-US"/>
        </w:rPr>
        <w:t>Trong đó, chi tiết các thành phần áp dụng tại Ban Quản lý dự án đầu tư xây dựng tỉnh như sau:</w:t>
      </w:r>
    </w:p>
    <w:p w14:paraId="403A23BE" w14:textId="77777777" w:rsidR="004C767A" w:rsidRDefault="00D05F0F" w:rsidP="00A559ED">
      <w:pPr>
        <w:pStyle w:val="ListParagraph"/>
        <w:widowControl w:val="0"/>
        <w:numPr>
          <w:ilvl w:val="0"/>
          <w:numId w:val="199"/>
        </w:numPr>
        <w:tabs>
          <w:tab w:val="clear" w:pos="420"/>
          <w:tab w:val="left" w:pos="851"/>
          <w:tab w:val="left" w:pos="993"/>
        </w:tabs>
        <w:spacing w:before="120"/>
        <w:ind w:left="0" w:firstLine="567"/>
        <w:contextualSpacing w:val="0"/>
        <w:rPr>
          <w:b/>
          <w:bCs/>
          <w:szCs w:val="28"/>
          <w:lang w:val="en-US"/>
        </w:rPr>
      </w:pPr>
      <w:r>
        <w:rPr>
          <w:b/>
          <w:bCs/>
          <w:szCs w:val="28"/>
          <w:lang w:val="en-US"/>
        </w:rPr>
        <w:t>CSDL các dự án đầu tư xây dựng công trình và Kho dùng chung</w:t>
      </w:r>
    </w:p>
    <w:p w14:paraId="117A13E8" w14:textId="77777777" w:rsidR="004C767A" w:rsidRDefault="00D05F0F" w:rsidP="00A559ED">
      <w:pPr>
        <w:pStyle w:val="ListParagraph"/>
        <w:widowControl w:val="0"/>
        <w:numPr>
          <w:ilvl w:val="0"/>
          <w:numId w:val="200"/>
        </w:numPr>
        <w:tabs>
          <w:tab w:val="clear" w:pos="420"/>
          <w:tab w:val="left" w:pos="851"/>
          <w:tab w:val="left" w:pos="993"/>
        </w:tabs>
        <w:spacing w:before="120"/>
        <w:ind w:left="0" w:firstLine="567"/>
        <w:contextualSpacing w:val="0"/>
        <w:rPr>
          <w:szCs w:val="28"/>
          <w:lang w:val="en-US"/>
        </w:rPr>
      </w:pPr>
      <w:r>
        <w:rPr>
          <w:b/>
          <w:bCs/>
          <w:szCs w:val="28"/>
          <w:lang w:val="en-US"/>
        </w:rPr>
        <w:t>CSDL các dự án đầu tư xây dựng công trình</w:t>
      </w:r>
    </w:p>
    <w:p w14:paraId="135A63A1" w14:textId="77777777" w:rsidR="004C767A" w:rsidRDefault="00D05F0F" w:rsidP="00A559ED">
      <w:pPr>
        <w:pStyle w:val="ListParagraph"/>
        <w:widowControl w:val="0"/>
        <w:tabs>
          <w:tab w:val="left" w:pos="851"/>
          <w:tab w:val="left" w:pos="993"/>
        </w:tabs>
        <w:spacing w:before="120"/>
        <w:ind w:left="0" w:firstLine="567"/>
        <w:contextualSpacing w:val="0"/>
        <w:rPr>
          <w:szCs w:val="28"/>
          <w:lang w:val="en-US"/>
        </w:rPr>
      </w:pPr>
      <w:r>
        <w:rPr>
          <w:szCs w:val="28"/>
          <w:lang w:val="en-US"/>
        </w:rPr>
        <w:tab/>
        <w:t>Cơ sở dữ liệu các dự án đầu tư xây dựng công trình là hệ thống lưu trữ, quản lý tập trung dữ liệu cốt lõi liên quan đến dự án đầu tư xây dựng công trình. CSDL phục vụ quản lý nhà nước trên phạm vi toàn tỉnh, đảm bảo kết nối, tích hợp và chia sẻ dữ liệu với các bộ, ngành, địa phương theo quy định.</w:t>
      </w:r>
      <w:r>
        <w:rPr>
          <w:szCs w:val="28"/>
          <w:lang w:val="en-US"/>
        </w:rPr>
        <w:tab/>
      </w:r>
    </w:p>
    <w:p w14:paraId="0DACE1BF" w14:textId="77777777" w:rsidR="004C767A" w:rsidRDefault="00D05F0F" w:rsidP="00A559ED">
      <w:pPr>
        <w:pStyle w:val="ListParagraph"/>
        <w:widowControl w:val="0"/>
        <w:tabs>
          <w:tab w:val="left" w:pos="851"/>
          <w:tab w:val="left" w:pos="993"/>
        </w:tabs>
        <w:spacing w:before="120"/>
        <w:ind w:left="0" w:firstLine="567"/>
        <w:contextualSpacing w:val="0"/>
        <w:rPr>
          <w:szCs w:val="28"/>
          <w:lang w:val="en-US"/>
        </w:rPr>
      </w:pPr>
      <w:r>
        <w:rPr>
          <w:szCs w:val="28"/>
          <w:lang w:val="en-US"/>
        </w:rPr>
        <w:t xml:space="preserve">- </w:t>
      </w:r>
      <w:r>
        <w:rPr>
          <w:b/>
          <w:bCs/>
          <w:szCs w:val="28"/>
          <w:lang w:val="en-US"/>
        </w:rPr>
        <w:t>Nhóm dữ liệu về dự án đầu tư xây dựng công trình (dân dụng, nhà công trình, giao thông, nông nghiệp, ODA):</w:t>
      </w:r>
    </w:p>
    <w:p w14:paraId="3C5D1016" w14:textId="77777777" w:rsidR="004C767A" w:rsidRDefault="00D05F0F" w:rsidP="006565C6">
      <w:pPr>
        <w:pStyle w:val="ListParagraph"/>
        <w:widowControl w:val="0"/>
        <w:tabs>
          <w:tab w:val="left" w:pos="851"/>
          <w:tab w:val="left" w:pos="993"/>
        </w:tabs>
        <w:ind w:left="0" w:firstLine="720"/>
        <w:contextualSpacing w:val="0"/>
        <w:rPr>
          <w:szCs w:val="28"/>
          <w:lang w:val="en-US"/>
        </w:rPr>
      </w:pPr>
      <w:r>
        <w:rPr>
          <w:szCs w:val="28"/>
          <w:lang w:val="en-US"/>
        </w:rPr>
        <w:t>+ Dự án đầu tư xây dựng công trình</w:t>
      </w:r>
    </w:p>
    <w:p w14:paraId="593F0291" w14:textId="77777777" w:rsidR="004C767A" w:rsidRDefault="00D05F0F" w:rsidP="006565C6">
      <w:pPr>
        <w:pStyle w:val="ListParagraph"/>
        <w:widowControl w:val="0"/>
        <w:tabs>
          <w:tab w:val="left" w:pos="851"/>
          <w:tab w:val="left" w:pos="993"/>
        </w:tabs>
        <w:ind w:left="0" w:firstLine="720"/>
        <w:contextualSpacing w:val="0"/>
        <w:rPr>
          <w:szCs w:val="28"/>
          <w:lang w:val="en-US"/>
        </w:rPr>
      </w:pPr>
      <w:r>
        <w:rPr>
          <w:szCs w:val="28"/>
          <w:lang w:val="en-US"/>
        </w:rPr>
        <w:t>+ Công trình xây dựng</w:t>
      </w:r>
    </w:p>
    <w:p w14:paraId="61526810" w14:textId="77777777" w:rsidR="004C767A" w:rsidRDefault="00D05F0F" w:rsidP="006565C6">
      <w:pPr>
        <w:pStyle w:val="ListParagraph"/>
        <w:widowControl w:val="0"/>
        <w:tabs>
          <w:tab w:val="left" w:pos="851"/>
          <w:tab w:val="left" w:pos="993"/>
        </w:tabs>
        <w:ind w:left="0" w:firstLine="720"/>
        <w:contextualSpacing w:val="0"/>
        <w:rPr>
          <w:szCs w:val="28"/>
          <w:lang w:val="en-US"/>
        </w:rPr>
      </w:pPr>
      <w:r>
        <w:rPr>
          <w:szCs w:val="28"/>
          <w:lang w:val="en-US"/>
        </w:rPr>
        <w:t>+ Chủ đầu tư</w:t>
      </w:r>
    </w:p>
    <w:p w14:paraId="316F2387" w14:textId="77777777" w:rsidR="004C767A" w:rsidRDefault="00D05F0F" w:rsidP="006565C6">
      <w:pPr>
        <w:pStyle w:val="ListParagraph"/>
        <w:widowControl w:val="0"/>
        <w:tabs>
          <w:tab w:val="left" w:pos="851"/>
          <w:tab w:val="left" w:pos="993"/>
        </w:tabs>
        <w:ind w:left="0" w:firstLine="720"/>
        <w:contextualSpacing w:val="0"/>
        <w:rPr>
          <w:szCs w:val="28"/>
          <w:lang w:val="en-US"/>
        </w:rPr>
      </w:pPr>
      <w:r>
        <w:rPr>
          <w:szCs w:val="28"/>
          <w:lang w:val="en-US"/>
        </w:rPr>
        <w:t>+ Ban quản lý dự án</w:t>
      </w:r>
    </w:p>
    <w:p w14:paraId="0FB2B33C" w14:textId="77777777" w:rsidR="004C767A" w:rsidRDefault="00D05F0F" w:rsidP="006565C6">
      <w:pPr>
        <w:pStyle w:val="ListParagraph"/>
        <w:widowControl w:val="0"/>
        <w:tabs>
          <w:tab w:val="left" w:pos="851"/>
          <w:tab w:val="left" w:pos="993"/>
        </w:tabs>
        <w:ind w:left="0" w:firstLine="720"/>
        <w:contextualSpacing w:val="0"/>
        <w:rPr>
          <w:szCs w:val="28"/>
          <w:lang w:val="en-US"/>
        </w:rPr>
      </w:pPr>
      <w:r>
        <w:rPr>
          <w:szCs w:val="28"/>
          <w:lang w:val="en-US"/>
        </w:rPr>
        <w:t>+ Kết quả thẩm định BCNCKT, BCKTKT</w:t>
      </w:r>
    </w:p>
    <w:p w14:paraId="5592B952" w14:textId="77777777" w:rsidR="004C767A" w:rsidRDefault="00D05F0F" w:rsidP="006565C6">
      <w:pPr>
        <w:pStyle w:val="ListParagraph"/>
        <w:widowControl w:val="0"/>
        <w:tabs>
          <w:tab w:val="left" w:pos="851"/>
          <w:tab w:val="left" w:pos="993"/>
        </w:tabs>
        <w:ind w:left="0" w:firstLine="720"/>
        <w:contextualSpacing w:val="0"/>
        <w:rPr>
          <w:szCs w:val="28"/>
          <w:lang w:val="en-US"/>
        </w:rPr>
      </w:pPr>
      <w:r>
        <w:rPr>
          <w:szCs w:val="28"/>
          <w:lang w:val="en-US"/>
        </w:rPr>
        <w:t>+ Kết quả thẩm định thiết kế xây dựng</w:t>
      </w:r>
    </w:p>
    <w:p w14:paraId="78DC654A" w14:textId="77777777" w:rsidR="004C767A" w:rsidRDefault="00D05F0F" w:rsidP="006565C6">
      <w:pPr>
        <w:pStyle w:val="ListParagraph"/>
        <w:widowControl w:val="0"/>
        <w:tabs>
          <w:tab w:val="left" w:pos="851"/>
          <w:tab w:val="left" w:pos="993"/>
        </w:tabs>
        <w:ind w:left="0" w:firstLine="720"/>
        <w:contextualSpacing w:val="0"/>
        <w:rPr>
          <w:szCs w:val="28"/>
          <w:lang w:val="en-US"/>
        </w:rPr>
      </w:pPr>
      <w:r>
        <w:rPr>
          <w:szCs w:val="28"/>
          <w:lang w:val="en-US"/>
        </w:rPr>
        <w:t>+ Giấy phép xây dựng</w:t>
      </w:r>
    </w:p>
    <w:p w14:paraId="3A26B44E" w14:textId="77777777" w:rsidR="004C767A" w:rsidRDefault="00D05F0F" w:rsidP="006565C6">
      <w:pPr>
        <w:pStyle w:val="ListParagraph"/>
        <w:widowControl w:val="0"/>
        <w:tabs>
          <w:tab w:val="left" w:pos="851"/>
          <w:tab w:val="left" w:pos="993"/>
        </w:tabs>
        <w:ind w:left="0" w:firstLine="720"/>
        <w:contextualSpacing w:val="0"/>
        <w:rPr>
          <w:szCs w:val="28"/>
          <w:lang w:val="en-US"/>
        </w:rPr>
      </w:pPr>
      <w:r>
        <w:rPr>
          <w:szCs w:val="28"/>
          <w:lang w:val="en-US"/>
        </w:rPr>
        <w:t>+ Thông báo khởi công</w:t>
      </w:r>
    </w:p>
    <w:p w14:paraId="79DFE7E1" w14:textId="77777777" w:rsidR="004C767A" w:rsidRDefault="00D05F0F" w:rsidP="006565C6">
      <w:pPr>
        <w:pStyle w:val="ListParagraph"/>
        <w:widowControl w:val="0"/>
        <w:tabs>
          <w:tab w:val="left" w:pos="851"/>
          <w:tab w:val="left" w:pos="993"/>
        </w:tabs>
        <w:ind w:left="0" w:firstLine="720"/>
        <w:contextualSpacing w:val="0"/>
        <w:rPr>
          <w:szCs w:val="28"/>
          <w:lang w:val="en-US"/>
        </w:rPr>
      </w:pPr>
      <w:r>
        <w:rPr>
          <w:szCs w:val="28"/>
          <w:lang w:val="en-US"/>
        </w:rPr>
        <w:t>+ Nghiệm thu hoàn thành công trình</w:t>
      </w:r>
    </w:p>
    <w:p w14:paraId="1DCF90E3" w14:textId="77777777" w:rsidR="004C767A" w:rsidRDefault="00D05F0F" w:rsidP="006565C6">
      <w:pPr>
        <w:pStyle w:val="ListParagraph"/>
        <w:widowControl w:val="0"/>
        <w:tabs>
          <w:tab w:val="left" w:pos="851"/>
          <w:tab w:val="left" w:pos="993"/>
        </w:tabs>
        <w:ind w:left="0" w:firstLine="720"/>
        <w:contextualSpacing w:val="0"/>
        <w:rPr>
          <w:szCs w:val="28"/>
          <w:lang w:val="en-US"/>
        </w:rPr>
      </w:pPr>
      <w:r>
        <w:rPr>
          <w:szCs w:val="28"/>
          <w:lang w:val="en-US"/>
        </w:rPr>
        <w:t>+ Đánh giá an toàn công trình</w:t>
      </w:r>
    </w:p>
    <w:p w14:paraId="3EF6088A" w14:textId="77777777" w:rsidR="004C767A" w:rsidRDefault="00D05F0F" w:rsidP="006565C6">
      <w:pPr>
        <w:pStyle w:val="ListParagraph"/>
        <w:widowControl w:val="0"/>
        <w:tabs>
          <w:tab w:val="left" w:pos="851"/>
          <w:tab w:val="left" w:pos="993"/>
        </w:tabs>
        <w:ind w:left="0" w:firstLine="720"/>
        <w:contextualSpacing w:val="0"/>
        <w:rPr>
          <w:szCs w:val="28"/>
          <w:lang w:val="en-US"/>
        </w:rPr>
      </w:pPr>
      <w:r>
        <w:rPr>
          <w:szCs w:val="28"/>
          <w:lang w:val="en-US"/>
        </w:rPr>
        <w:t>+ Gia hạn thời gian sử dụng công trình</w:t>
      </w:r>
    </w:p>
    <w:p w14:paraId="7FB2792F" w14:textId="77777777" w:rsidR="004C767A" w:rsidRDefault="00D05F0F" w:rsidP="006565C6">
      <w:pPr>
        <w:pStyle w:val="ListParagraph"/>
        <w:widowControl w:val="0"/>
        <w:tabs>
          <w:tab w:val="left" w:pos="851"/>
          <w:tab w:val="left" w:pos="993"/>
        </w:tabs>
        <w:ind w:left="0" w:firstLine="720"/>
        <w:contextualSpacing w:val="0"/>
        <w:rPr>
          <w:szCs w:val="28"/>
          <w:lang w:val="en-US"/>
        </w:rPr>
      </w:pPr>
      <w:r>
        <w:rPr>
          <w:szCs w:val="28"/>
          <w:lang w:val="en-US"/>
        </w:rPr>
        <w:t>+ Xử lý vi phạm trật tự xây dựng</w:t>
      </w:r>
    </w:p>
    <w:p w14:paraId="7CE00538" w14:textId="77777777" w:rsidR="004C767A" w:rsidRDefault="00D05F0F" w:rsidP="006565C6">
      <w:pPr>
        <w:pStyle w:val="ListParagraph"/>
        <w:widowControl w:val="0"/>
        <w:tabs>
          <w:tab w:val="left" w:pos="851"/>
          <w:tab w:val="left" w:pos="993"/>
        </w:tabs>
        <w:ind w:left="0" w:firstLine="720"/>
        <w:contextualSpacing w:val="0"/>
        <w:rPr>
          <w:szCs w:val="28"/>
          <w:lang w:val="en-US"/>
        </w:rPr>
      </w:pPr>
      <w:r>
        <w:rPr>
          <w:szCs w:val="28"/>
          <w:lang w:val="en-US"/>
        </w:rPr>
        <w:t>+ Tổ chức hoạt động xây dựng</w:t>
      </w:r>
    </w:p>
    <w:p w14:paraId="39352D01" w14:textId="77777777" w:rsidR="004C767A" w:rsidRDefault="00D05F0F" w:rsidP="006565C6">
      <w:pPr>
        <w:pStyle w:val="ListParagraph"/>
        <w:widowControl w:val="0"/>
        <w:tabs>
          <w:tab w:val="left" w:pos="851"/>
          <w:tab w:val="left" w:pos="993"/>
        </w:tabs>
        <w:ind w:left="0" w:firstLine="720"/>
        <w:contextualSpacing w:val="0"/>
        <w:rPr>
          <w:szCs w:val="28"/>
          <w:lang w:val="en-US"/>
        </w:rPr>
      </w:pPr>
      <w:r>
        <w:rPr>
          <w:szCs w:val="28"/>
          <w:lang w:val="en-US"/>
        </w:rPr>
        <w:t>+ Cá nhân hoạt động xây dựng</w:t>
      </w:r>
    </w:p>
    <w:p w14:paraId="480C5C59" w14:textId="77777777" w:rsidR="004C767A" w:rsidRDefault="00D05F0F" w:rsidP="006565C6">
      <w:pPr>
        <w:pStyle w:val="ListParagraph"/>
        <w:widowControl w:val="0"/>
        <w:tabs>
          <w:tab w:val="left" w:pos="851"/>
          <w:tab w:val="left" w:pos="993"/>
        </w:tabs>
        <w:ind w:left="0" w:firstLine="720"/>
        <w:contextualSpacing w:val="0"/>
        <w:rPr>
          <w:szCs w:val="28"/>
          <w:lang w:val="en-US"/>
        </w:rPr>
      </w:pPr>
      <w:r>
        <w:rPr>
          <w:szCs w:val="28"/>
          <w:lang w:val="en-US"/>
        </w:rPr>
        <w:t>+ Sự cố công trình, mất an toàn lao động</w:t>
      </w:r>
    </w:p>
    <w:p w14:paraId="1D3FAC22" w14:textId="77777777" w:rsidR="004C767A" w:rsidRDefault="00D05F0F" w:rsidP="006565C6">
      <w:pPr>
        <w:pStyle w:val="ListParagraph"/>
        <w:widowControl w:val="0"/>
        <w:tabs>
          <w:tab w:val="left" w:pos="851"/>
          <w:tab w:val="left" w:pos="993"/>
        </w:tabs>
        <w:ind w:left="0" w:firstLine="720"/>
        <w:contextualSpacing w:val="0"/>
        <w:rPr>
          <w:szCs w:val="28"/>
          <w:lang w:val="en-US"/>
        </w:rPr>
      </w:pPr>
      <w:r>
        <w:rPr>
          <w:szCs w:val="28"/>
          <w:lang w:val="en-US"/>
        </w:rPr>
        <w:t>+ Công trình nguy hiểm, hết thời hạn sử dụng</w:t>
      </w:r>
    </w:p>
    <w:p w14:paraId="2EBB5A1C" w14:textId="77777777" w:rsidR="004C767A" w:rsidRDefault="00D05F0F" w:rsidP="006565C6">
      <w:pPr>
        <w:pStyle w:val="ListParagraph"/>
        <w:widowControl w:val="0"/>
        <w:tabs>
          <w:tab w:val="left" w:pos="851"/>
          <w:tab w:val="left" w:pos="993"/>
        </w:tabs>
        <w:ind w:left="0" w:firstLine="720"/>
        <w:contextualSpacing w:val="0"/>
        <w:rPr>
          <w:szCs w:val="28"/>
          <w:lang w:val="en-US"/>
        </w:rPr>
      </w:pPr>
      <w:r>
        <w:rPr>
          <w:szCs w:val="28"/>
          <w:lang w:val="en-US"/>
        </w:rPr>
        <w:t>+ Phá dỡ công trình xây dựng</w:t>
      </w:r>
    </w:p>
    <w:p w14:paraId="647CC221" w14:textId="77777777" w:rsidR="004C767A" w:rsidRPr="00D97A0F" w:rsidRDefault="00D05F0F" w:rsidP="00A559ED">
      <w:pPr>
        <w:pStyle w:val="ListParagraph"/>
        <w:widowControl w:val="0"/>
        <w:numPr>
          <w:ilvl w:val="0"/>
          <w:numId w:val="200"/>
        </w:numPr>
        <w:tabs>
          <w:tab w:val="clear" w:pos="420"/>
          <w:tab w:val="left" w:pos="851"/>
          <w:tab w:val="left" w:pos="993"/>
        </w:tabs>
        <w:ind w:left="0" w:firstLine="567"/>
        <w:contextualSpacing w:val="0"/>
        <w:rPr>
          <w:rFonts w:ascii="Times New Roman Bold" w:hAnsi="Times New Roman Bold"/>
          <w:b/>
          <w:bCs/>
          <w:spacing w:val="-6"/>
          <w:szCs w:val="28"/>
          <w:lang w:val="en-US"/>
        </w:rPr>
      </w:pPr>
      <w:r w:rsidRPr="00D97A0F">
        <w:rPr>
          <w:rFonts w:ascii="Times New Roman Bold" w:hAnsi="Times New Roman Bold"/>
          <w:b/>
          <w:bCs/>
          <w:spacing w:val="-6"/>
          <w:szCs w:val="28"/>
          <w:lang w:val="en-US"/>
        </w:rPr>
        <w:t>Kho dữ liệu điện tử (Số hóa dữ liệu các dự án đầu tư xây dựng công trình)</w:t>
      </w:r>
    </w:p>
    <w:p w14:paraId="213063A7" w14:textId="77777777" w:rsidR="004C767A" w:rsidRDefault="00D05F0F" w:rsidP="00A559ED">
      <w:pPr>
        <w:pStyle w:val="ListParagraph"/>
        <w:widowControl w:val="0"/>
        <w:tabs>
          <w:tab w:val="left" w:pos="851"/>
          <w:tab w:val="left" w:pos="993"/>
        </w:tabs>
        <w:ind w:left="0" w:firstLine="567"/>
        <w:contextualSpacing w:val="0"/>
        <w:rPr>
          <w:szCs w:val="28"/>
          <w:lang w:val="en-US"/>
        </w:rPr>
      </w:pPr>
      <w:r>
        <w:rPr>
          <w:szCs w:val="28"/>
          <w:lang w:val="en-US"/>
        </w:rPr>
        <w:tab/>
      </w:r>
      <w:r>
        <w:rPr>
          <w:szCs w:val="28"/>
          <w:lang w:val="en-US"/>
        </w:rPr>
        <w:t>Là nhóm kho dữ liệu dùng chung toàn tỉnh, do Ban Quản lý dự án đầu tư xây dựng tỉnh quản lý và vận hành tập trung, nhằm lưu giữ, bảo quản, khai thác có hệ thống các loại tài liệu điện tử phát sinh trong quá trình hoạt động quản lý nhà nước, hành chính công và nghiệp vụ chuyên ngành. Các kho được tổ chức tách biệt theo tính chất dữ liệu gốc, giá trị sử dụng lâu dài và yêu cầu pháp lý trong truy xuất.</w:t>
      </w:r>
    </w:p>
    <w:p w14:paraId="586BB437" w14:textId="77777777" w:rsidR="004C767A" w:rsidRDefault="00D05F0F" w:rsidP="00A559ED">
      <w:pPr>
        <w:pStyle w:val="ListParagraph"/>
        <w:widowControl w:val="0"/>
        <w:tabs>
          <w:tab w:val="left" w:pos="851"/>
          <w:tab w:val="left" w:pos="993"/>
        </w:tabs>
        <w:ind w:left="0" w:firstLine="567"/>
        <w:contextualSpacing w:val="0"/>
        <w:rPr>
          <w:szCs w:val="28"/>
          <w:lang w:val="en-US"/>
        </w:rPr>
      </w:pPr>
      <w:r>
        <w:rPr>
          <w:szCs w:val="28"/>
          <w:lang w:val="en-US"/>
        </w:rPr>
        <w:t>Các kho lưu trữ điện tử dùng chung gồm có:</w:t>
      </w:r>
    </w:p>
    <w:p w14:paraId="36ED84D0" w14:textId="07AB1C9D" w:rsidR="004C767A" w:rsidRDefault="00D05F0F" w:rsidP="00A559ED">
      <w:pPr>
        <w:pStyle w:val="ListParagraph"/>
        <w:widowControl w:val="0"/>
        <w:tabs>
          <w:tab w:val="left" w:pos="851"/>
          <w:tab w:val="left" w:pos="993"/>
        </w:tabs>
        <w:ind w:left="0" w:firstLine="567"/>
        <w:contextualSpacing w:val="0"/>
        <w:rPr>
          <w:szCs w:val="28"/>
          <w:lang w:val="en-US"/>
        </w:rPr>
      </w:pPr>
      <w:r>
        <w:rPr>
          <w:szCs w:val="28"/>
          <w:lang w:val="en-US"/>
        </w:rPr>
        <w:t>-</w:t>
      </w:r>
      <w:r w:rsidR="006565C6">
        <w:rPr>
          <w:szCs w:val="28"/>
          <w:lang w:val="en-US"/>
        </w:rPr>
        <w:t xml:space="preserve"> </w:t>
      </w:r>
      <w:r>
        <w:rPr>
          <w:szCs w:val="28"/>
          <w:lang w:val="en-US"/>
        </w:rPr>
        <w:t>Kho dữ liệu điện tử hành chính công: Lưu trữ tập trung dữ liệu điện tử phát sinh trong quá trình xử lý thủ tục hành chính và cung cấp dịch vụ công trực tuyến.</w:t>
      </w:r>
    </w:p>
    <w:p w14:paraId="510CE971" w14:textId="4A755F64" w:rsidR="004C767A" w:rsidRDefault="00D05F0F" w:rsidP="00A559ED">
      <w:pPr>
        <w:pStyle w:val="ListParagraph"/>
        <w:widowControl w:val="0"/>
        <w:tabs>
          <w:tab w:val="left" w:pos="851"/>
          <w:tab w:val="left" w:pos="993"/>
        </w:tabs>
        <w:ind w:left="0" w:firstLine="567"/>
        <w:contextualSpacing w:val="0"/>
        <w:rPr>
          <w:szCs w:val="28"/>
          <w:lang w:val="en-US"/>
        </w:rPr>
      </w:pPr>
      <w:r>
        <w:rPr>
          <w:szCs w:val="28"/>
          <w:lang w:val="en-US"/>
        </w:rPr>
        <w:t>-</w:t>
      </w:r>
      <w:r w:rsidR="006565C6">
        <w:rPr>
          <w:szCs w:val="28"/>
          <w:lang w:val="en-US"/>
        </w:rPr>
        <w:t xml:space="preserve"> </w:t>
      </w:r>
      <w:r>
        <w:rPr>
          <w:szCs w:val="28"/>
          <w:lang w:val="en-US"/>
        </w:rPr>
        <w:t>Kho lưu trữ hồ sơ, tài liệu điện tử các dự án công trình xây dựng: Lưu trữ toàn bộ hồ sơ công việc, văn bản điện tử, tài liệu hành chính và chuyên môn phát sinh trong nội bộ các đơn vị.</w:t>
      </w:r>
    </w:p>
    <w:p w14:paraId="776471A2" w14:textId="13D96D8D" w:rsidR="004C767A" w:rsidRDefault="00D05F0F" w:rsidP="00A559ED">
      <w:pPr>
        <w:pStyle w:val="ListParagraph"/>
        <w:widowControl w:val="0"/>
        <w:tabs>
          <w:tab w:val="left" w:pos="851"/>
          <w:tab w:val="left" w:pos="993"/>
        </w:tabs>
        <w:ind w:left="0" w:firstLine="567"/>
        <w:contextualSpacing w:val="0"/>
        <w:rPr>
          <w:szCs w:val="28"/>
          <w:lang w:val="en-US"/>
        </w:rPr>
      </w:pPr>
      <w:r>
        <w:rPr>
          <w:szCs w:val="28"/>
          <w:lang w:val="en-US"/>
        </w:rPr>
        <w:t>-</w:t>
      </w:r>
      <w:r w:rsidR="006565C6">
        <w:rPr>
          <w:szCs w:val="28"/>
          <w:lang w:val="en-US"/>
        </w:rPr>
        <w:t xml:space="preserve"> </w:t>
      </w:r>
      <w:r>
        <w:rPr>
          <w:szCs w:val="28"/>
          <w:lang w:val="en-US"/>
        </w:rPr>
        <w:t>Kho lưu trữ tư liệu, tài nguyên số: là kho dữ liệu dùng chung toàn tỉnh, lưu trữ tập trung các tài liệu vật lý đã được số hóa phục vụ cho mục đích tra cứu, tham khảo, đào tạo, nghiên cứu và bảo tồn tri thức ngành.</w:t>
      </w:r>
    </w:p>
    <w:p w14:paraId="63684F08" w14:textId="0A9BC899" w:rsidR="004C767A" w:rsidRDefault="00D05F0F" w:rsidP="00A559ED">
      <w:pPr>
        <w:pStyle w:val="ListParagraph"/>
        <w:widowControl w:val="0"/>
        <w:tabs>
          <w:tab w:val="left" w:pos="851"/>
          <w:tab w:val="left" w:pos="993"/>
        </w:tabs>
        <w:ind w:left="0" w:firstLine="567"/>
        <w:contextualSpacing w:val="0"/>
        <w:rPr>
          <w:szCs w:val="28"/>
          <w:lang w:val="en-US"/>
        </w:rPr>
      </w:pPr>
      <w:r>
        <w:rPr>
          <w:szCs w:val="28"/>
          <w:lang w:val="en-US"/>
        </w:rPr>
        <w:t>-</w:t>
      </w:r>
      <w:r w:rsidR="006565C6">
        <w:rPr>
          <w:szCs w:val="28"/>
          <w:lang w:val="en-US"/>
        </w:rPr>
        <w:t xml:space="preserve"> </w:t>
      </w:r>
      <w:r>
        <w:rPr>
          <w:szCs w:val="28"/>
          <w:lang w:val="en-US"/>
        </w:rPr>
        <w:t>Kho dữ liệu mở: Lưu trữ các tập dữ liệu được Ban Quản lý dự án đầu tư xây dựng tỉnh công khai để người dân, doanh nghiệp, tổ chức có thể tiếp cận và sử dụng lại theo quy định về dữ liệu mở.</w:t>
      </w:r>
    </w:p>
    <w:p w14:paraId="33ACD76C" w14:textId="77777777" w:rsidR="004C767A" w:rsidRDefault="00D05F0F" w:rsidP="00A559ED">
      <w:pPr>
        <w:pStyle w:val="ListParagraph"/>
        <w:widowControl w:val="0"/>
        <w:numPr>
          <w:ilvl w:val="1"/>
          <w:numId w:val="198"/>
        </w:numPr>
        <w:tabs>
          <w:tab w:val="left" w:pos="851"/>
          <w:tab w:val="left" w:pos="993"/>
        </w:tabs>
        <w:spacing w:before="120"/>
        <w:ind w:firstLine="567"/>
        <w:contextualSpacing w:val="0"/>
        <w:rPr>
          <w:b/>
          <w:bCs/>
          <w:szCs w:val="28"/>
          <w:lang w:val="en-US"/>
        </w:rPr>
      </w:pPr>
      <w:r>
        <w:rPr>
          <w:b/>
          <w:bCs/>
          <w:szCs w:val="28"/>
          <w:lang w:val="en-US"/>
        </w:rPr>
        <w:t>Kiến trúc ứng dụng</w:t>
      </w:r>
    </w:p>
    <w:p w14:paraId="08D12B32" w14:textId="77777777" w:rsidR="004C767A" w:rsidRDefault="00D05F0F" w:rsidP="00A559ED">
      <w:pPr>
        <w:pStyle w:val="ListParagraph"/>
        <w:widowControl w:val="0"/>
        <w:numPr>
          <w:ilvl w:val="0"/>
          <w:numId w:val="201"/>
        </w:numPr>
        <w:tabs>
          <w:tab w:val="clear" w:pos="420"/>
          <w:tab w:val="left" w:pos="851"/>
          <w:tab w:val="left" w:pos="993"/>
        </w:tabs>
        <w:spacing w:before="120"/>
        <w:ind w:left="0" w:firstLine="567"/>
        <w:contextualSpacing w:val="0"/>
        <w:rPr>
          <w:b/>
          <w:bCs/>
          <w:szCs w:val="28"/>
          <w:lang w:val="en-US"/>
        </w:rPr>
      </w:pPr>
      <w:r>
        <w:rPr>
          <w:b/>
          <w:bCs/>
          <w:szCs w:val="28"/>
          <w:lang w:val="en-US"/>
        </w:rPr>
        <w:t>Nguyên tắc ứng dụng</w:t>
      </w:r>
    </w:p>
    <w:p w14:paraId="5B72D249" w14:textId="77777777" w:rsidR="004C767A" w:rsidRDefault="00D05F0F" w:rsidP="00A559ED">
      <w:pPr>
        <w:pStyle w:val="ListParagraph"/>
        <w:widowControl w:val="0"/>
        <w:tabs>
          <w:tab w:val="left" w:pos="851"/>
          <w:tab w:val="left" w:pos="993"/>
        </w:tabs>
        <w:spacing w:before="120"/>
        <w:ind w:left="0" w:firstLine="567"/>
        <w:contextualSpacing w:val="0"/>
        <w:rPr>
          <w:szCs w:val="28"/>
          <w:lang w:val="en-US"/>
        </w:rPr>
      </w:pPr>
      <w:r>
        <w:rPr>
          <w:szCs w:val="28"/>
          <w:lang w:val="en-US"/>
        </w:rPr>
        <w:t>- Kiến trúc ứng dụng cung cấp cái nhìn tổng thể về cách các hệ thống phần mềm được tổ chức, triển khai và vận hành để hỗ trợ các nghiệp vụ quản lý nhà nước trong phạm vi chức năng của Ban Quản lý dự án đầu tư xây dựng tỉnh. Hệ thống ứng dụng phải bảo đảm khả năng tích hợp, chia sẻ, mở rộng và tuân thủ định hướng dùng chung trong Kiến trúc CPS 4.0 tỉnh Khánh Hòa.</w:t>
      </w:r>
    </w:p>
    <w:p w14:paraId="5EFA3267" w14:textId="77777777" w:rsidR="004C767A" w:rsidRDefault="00D05F0F" w:rsidP="00A559ED">
      <w:pPr>
        <w:pStyle w:val="ListParagraph"/>
        <w:widowControl w:val="0"/>
        <w:tabs>
          <w:tab w:val="left" w:pos="851"/>
          <w:tab w:val="left" w:pos="993"/>
        </w:tabs>
        <w:spacing w:before="120"/>
        <w:ind w:left="0" w:firstLine="567"/>
        <w:contextualSpacing w:val="0"/>
        <w:rPr>
          <w:szCs w:val="28"/>
          <w:lang w:val="en-US"/>
        </w:rPr>
      </w:pPr>
      <w:r>
        <w:rPr>
          <w:szCs w:val="28"/>
          <w:lang w:val="en-US"/>
        </w:rPr>
        <w:t>- Các nguyên tắc xây dựng và triển khai kiến trúc ứng dụng của Ban Quản lý dự án đầu tư xây dựng tỉnh bao gồm:</w:t>
      </w:r>
    </w:p>
    <w:p w14:paraId="3F6C8B3C" w14:textId="77777777" w:rsidR="004C767A" w:rsidRDefault="00D05F0F" w:rsidP="00A559ED">
      <w:pPr>
        <w:pStyle w:val="ListParagraph"/>
        <w:widowControl w:val="0"/>
        <w:tabs>
          <w:tab w:val="left" w:pos="851"/>
          <w:tab w:val="left" w:pos="993"/>
        </w:tabs>
        <w:spacing w:before="120"/>
        <w:ind w:left="0" w:firstLine="567"/>
        <w:contextualSpacing w:val="0"/>
        <w:rPr>
          <w:b/>
          <w:bCs/>
          <w:szCs w:val="28"/>
          <w:lang w:val="en-US"/>
        </w:rPr>
      </w:pPr>
      <w:r>
        <w:rPr>
          <w:b/>
          <w:bCs/>
          <w:szCs w:val="28"/>
          <w:lang w:val="en-US"/>
        </w:rPr>
        <w:t>+ Nguyên tắc 1: Ứng dụng phải gắn chặt với nghiệp vụ</w:t>
      </w:r>
    </w:p>
    <w:p w14:paraId="42265344" w14:textId="77777777" w:rsidR="004C767A" w:rsidRDefault="00D05F0F" w:rsidP="00A559ED">
      <w:pPr>
        <w:pStyle w:val="ListParagraph"/>
        <w:widowControl w:val="0"/>
        <w:tabs>
          <w:tab w:val="left" w:pos="851"/>
          <w:tab w:val="left" w:pos="993"/>
        </w:tabs>
        <w:spacing w:before="120"/>
        <w:ind w:left="0" w:firstLine="567"/>
        <w:contextualSpacing w:val="0"/>
        <w:rPr>
          <w:szCs w:val="28"/>
          <w:lang w:val="en-US"/>
        </w:rPr>
      </w:pPr>
      <w:r>
        <w:rPr>
          <w:szCs w:val="28"/>
          <w:lang w:val="en-US"/>
        </w:rPr>
        <w:t>Mọi ứng dụng chỉ được triển khai khi có căn cứ rõ ràng từ mô hình nghiệp vụ tương ứng. Kiến trúc nghiệp vụ là nền tảng bắt buộc để xác định yêu cầu chức năng, phạm vi xử lý và mức độ tự động hóa cần đạt được. Không xây dựng ứng dụng nếu chưa mô hình hóa rõ quy trình nghiệp vụ gắn với nó.</w:t>
      </w:r>
    </w:p>
    <w:p w14:paraId="535522B5" w14:textId="77777777" w:rsidR="004C767A" w:rsidRDefault="00D05F0F" w:rsidP="00A559ED">
      <w:pPr>
        <w:pStyle w:val="ListParagraph"/>
        <w:widowControl w:val="0"/>
        <w:tabs>
          <w:tab w:val="left" w:pos="851"/>
          <w:tab w:val="left" w:pos="993"/>
        </w:tabs>
        <w:spacing w:before="120"/>
        <w:ind w:left="0" w:firstLine="567"/>
        <w:contextualSpacing w:val="0"/>
        <w:rPr>
          <w:b/>
          <w:bCs/>
          <w:szCs w:val="28"/>
          <w:lang w:val="en-US"/>
        </w:rPr>
      </w:pPr>
      <w:r>
        <w:rPr>
          <w:b/>
          <w:bCs/>
          <w:szCs w:val="28"/>
          <w:lang w:val="en-US"/>
        </w:rPr>
        <w:t>+ Nguyên tắc 2: Ưu tiên dùng chung, hạn chế đầu tư riêng lẻ</w:t>
      </w:r>
    </w:p>
    <w:p w14:paraId="04214CC7" w14:textId="77777777" w:rsidR="004C767A" w:rsidRDefault="00D05F0F" w:rsidP="00A559ED">
      <w:pPr>
        <w:pStyle w:val="ListParagraph"/>
        <w:widowControl w:val="0"/>
        <w:tabs>
          <w:tab w:val="left" w:pos="851"/>
          <w:tab w:val="left" w:pos="993"/>
        </w:tabs>
        <w:spacing w:before="120"/>
        <w:ind w:left="0" w:firstLine="567"/>
        <w:contextualSpacing w:val="0"/>
        <w:rPr>
          <w:szCs w:val="28"/>
          <w:lang w:val="en-US"/>
        </w:rPr>
      </w:pPr>
      <w:r>
        <w:rPr>
          <w:szCs w:val="28"/>
          <w:lang w:val="en-US"/>
        </w:rPr>
        <w:t>Ứng dụng nội bộ phải được ưu tiên triển khai thành các hệ thống dùng chung của ngành, do Ban chủ trì xây dựng, triển khai, vận hành hoặc sử dụng các nền tảng số quốc gia (được Bộ chủ quản cung cấp). Hạn chế tối đa việc phát triển phần mềm riêng lẻ tại đơn vị, địa phương nếu nội dung nghiệp vụ không mang tính đặc thù.</w:t>
      </w:r>
    </w:p>
    <w:p w14:paraId="0C8B2BAA" w14:textId="77777777" w:rsidR="004C767A" w:rsidRDefault="00D05F0F" w:rsidP="00A559ED">
      <w:pPr>
        <w:pStyle w:val="ListParagraph"/>
        <w:widowControl w:val="0"/>
        <w:tabs>
          <w:tab w:val="left" w:pos="851"/>
          <w:tab w:val="left" w:pos="993"/>
        </w:tabs>
        <w:spacing w:before="120"/>
        <w:ind w:left="0" w:firstLine="567"/>
        <w:contextualSpacing w:val="0"/>
        <w:rPr>
          <w:b/>
          <w:bCs/>
          <w:szCs w:val="28"/>
          <w:lang w:val="en-US"/>
        </w:rPr>
      </w:pPr>
      <w:r>
        <w:rPr>
          <w:b/>
          <w:bCs/>
          <w:szCs w:val="28"/>
          <w:lang w:val="en-US"/>
        </w:rPr>
        <w:t>+ Nguyên tắc 3: Ứng dụng được phân nhóm theo chức năng quản lý</w:t>
      </w:r>
    </w:p>
    <w:p w14:paraId="5216C32B" w14:textId="77777777" w:rsidR="004C767A" w:rsidRDefault="00D05F0F" w:rsidP="00A559ED">
      <w:pPr>
        <w:pStyle w:val="ListParagraph"/>
        <w:widowControl w:val="0"/>
        <w:tabs>
          <w:tab w:val="left" w:pos="851"/>
          <w:tab w:val="left" w:pos="993"/>
        </w:tabs>
        <w:spacing w:before="120"/>
        <w:ind w:left="0" w:firstLine="567"/>
        <w:contextualSpacing w:val="0"/>
        <w:rPr>
          <w:szCs w:val="28"/>
          <w:lang w:val="en-US"/>
        </w:rPr>
      </w:pPr>
      <w:r>
        <w:rPr>
          <w:szCs w:val="28"/>
          <w:lang w:val="en-US"/>
        </w:rPr>
        <w:t>Hệ thống ứng dụng của Ban Quản lý dự án đầu tư xây dựng tỉnh được phân thành các nhóm:</w:t>
      </w:r>
    </w:p>
    <w:p w14:paraId="4E4A1B1E" w14:textId="0DCE2F25" w:rsidR="004C767A" w:rsidRDefault="00D05F0F" w:rsidP="00A559ED">
      <w:pPr>
        <w:pStyle w:val="ListParagraph"/>
        <w:widowControl w:val="0"/>
        <w:tabs>
          <w:tab w:val="left" w:pos="851"/>
          <w:tab w:val="left" w:pos="993"/>
        </w:tabs>
        <w:ind w:left="0" w:firstLine="567"/>
        <w:contextualSpacing w:val="0"/>
        <w:rPr>
          <w:szCs w:val="28"/>
          <w:lang w:val="en-US"/>
        </w:rPr>
      </w:pPr>
      <w:r>
        <w:rPr>
          <w:szCs w:val="28"/>
          <w:lang w:val="en-US"/>
        </w:rPr>
        <w:t>-</w:t>
      </w:r>
      <w:r w:rsidR="00A559ED">
        <w:rPr>
          <w:szCs w:val="28"/>
          <w:lang w:val="en-US"/>
        </w:rPr>
        <w:t xml:space="preserve"> </w:t>
      </w:r>
      <w:r>
        <w:rPr>
          <w:szCs w:val="28"/>
          <w:lang w:val="en-US"/>
        </w:rPr>
        <w:t>Ứng dụng phục vụ quản lý hành chính nội bộ.</w:t>
      </w:r>
    </w:p>
    <w:p w14:paraId="0BFF2737" w14:textId="39F36540" w:rsidR="004C767A" w:rsidRDefault="00D05F0F" w:rsidP="00A559ED">
      <w:pPr>
        <w:pStyle w:val="ListParagraph"/>
        <w:widowControl w:val="0"/>
        <w:tabs>
          <w:tab w:val="left" w:pos="851"/>
          <w:tab w:val="left" w:pos="993"/>
        </w:tabs>
        <w:ind w:left="0" w:firstLine="567"/>
        <w:contextualSpacing w:val="0"/>
        <w:rPr>
          <w:szCs w:val="28"/>
          <w:lang w:val="en-US"/>
        </w:rPr>
      </w:pPr>
      <w:r>
        <w:rPr>
          <w:szCs w:val="28"/>
          <w:lang w:val="en-US"/>
        </w:rPr>
        <w:t>-</w:t>
      </w:r>
      <w:r w:rsidR="00A559ED">
        <w:rPr>
          <w:szCs w:val="28"/>
          <w:lang w:val="en-US"/>
        </w:rPr>
        <w:t xml:space="preserve"> </w:t>
      </w:r>
      <w:r>
        <w:rPr>
          <w:szCs w:val="28"/>
          <w:lang w:val="en-US"/>
        </w:rPr>
        <w:t>Ứng dụng phục vụ quản lý chuyên ngành (theo lĩnh vực: quy hoạch, xây dựng, GTVT...).</w:t>
      </w:r>
    </w:p>
    <w:p w14:paraId="5690303C" w14:textId="498014AD" w:rsidR="004C767A" w:rsidRDefault="00D05F0F" w:rsidP="00A559ED">
      <w:pPr>
        <w:pStyle w:val="ListParagraph"/>
        <w:widowControl w:val="0"/>
        <w:tabs>
          <w:tab w:val="left" w:pos="851"/>
          <w:tab w:val="left" w:pos="993"/>
        </w:tabs>
        <w:ind w:left="0" w:firstLine="567"/>
        <w:contextualSpacing w:val="0"/>
        <w:rPr>
          <w:szCs w:val="28"/>
          <w:lang w:val="en-US"/>
        </w:rPr>
      </w:pPr>
      <w:r>
        <w:rPr>
          <w:szCs w:val="28"/>
          <w:lang w:val="en-US"/>
        </w:rPr>
        <w:t>-</w:t>
      </w:r>
      <w:r w:rsidR="00A559ED">
        <w:rPr>
          <w:szCs w:val="28"/>
          <w:lang w:val="en-US"/>
        </w:rPr>
        <w:t xml:space="preserve"> </w:t>
      </w:r>
      <w:r>
        <w:rPr>
          <w:szCs w:val="28"/>
          <w:lang w:val="en-US"/>
        </w:rPr>
        <w:t>Ứng dụng tích hợp và chia sẻ dữ liệu dùng chung.</w:t>
      </w:r>
    </w:p>
    <w:p w14:paraId="74976408" w14:textId="23CEF38F" w:rsidR="004C767A" w:rsidRDefault="00D05F0F" w:rsidP="00A559ED">
      <w:pPr>
        <w:pStyle w:val="ListParagraph"/>
        <w:widowControl w:val="0"/>
        <w:tabs>
          <w:tab w:val="left" w:pos="851"/>
          <w:tab w:val="left" w:pos="993"/>
        </w:tabs>
        <w:ind w:left="0" w:firstLine="567"/>
        <w:contextualSpacing w:val="0"/>
        <w:rPr>
          <w:szCs w:val="28"/>
          <w:lang w:val="en-US"/>
        </w:rPr>
      </w:pPr>
      <w:r>
        <w:rPr>
          <w:szCs w:val="28"/>
          <w:lang w:val="en-US"/>
        </w:rPr>
        <w:t>-</w:t>
      </w:r>
      <w:r w:rsidR="00A559ED">
        <w:rPr>
          <w:szCs w:val="28"/>
          <w:lang w:val="en-US"/>
        </w:rPr>
        <w:t xml:space="preserve"> </w:t>
      </w:r>
      <w:r>
        <w:rPr>
          <w:szCs w:val="28"/>
          <w:lang w:val="en-US"/>
        </w:rPr>
        <w:t>Ứng dụng phục vụ dịch vụ công trực tuyến và tương tác người dùng cuối.</w:t>
      </w:r>
    </w:p>
    <w:p w14:paraId="6EE578DF" w14:textId="55627FCD" w:rsidR="004C767A" w:rsidRDefault="00D05F0F" w:rsidP="00A559ED">
      <w:pPr>
        <w:pStyle w:val="ListParagraph"/>
        <w:widowControl w:val="0"/>
        <w:tabs>
          <w:tab w:val="left" w:pos="851"/>
          <w:tab w:val="left" w:pos="993"/>
        </w:tabs>
        <w:ind w:left="0" w:firstLine="567"/>
        <w:contextualSpacing w:val="0"/>
        <w:rPr>
          <w:szCs w:val="28"/>
          <w:lang w:val="en-US"/>
        </w:rPr>
      </w:pPr>
      <w:r>
        <w:rPr>
          <w:szCs w:val="28"/>
          <w:lang w:val="en-US"/>
        </w:rPr>
        <w:t>-</w:t>
      </w:r>
      <w:r w:rsidR="00A559ED">
        <w:rPr>
          <w:szCs w:val="28"/>
          <w:lang w:val="en-US"/>
        </w:rPr>
        <w:t xml:space="preserve"> </w:t>
      </w:r>
      <w:r>
        <w:rPr>
          <w:szCs w:val="28"/>
          <w:lang w:val="en-US"/>
        </w:rPr>
        <w:t>Cách phân nhóm này giúp kiểm soát đầu tư, phân quyền quản lý và tổ chức bảo trì nâng cấp hiệu quả.</w:t>
      </w:r>
    </w:p>
    <w:p w14:paraId="745AE77D" w14:textId="77777777" w:rsidR="004C767A" w:rsidRDefault="00D05F0F" w:rsidP="00A559ED">
      <w:pPr>
        <w:pStyle w:val="ListParagraph"/>
        <w:widowControl w:val="0"/>
        <w:tabs>
          <w:tab w:val="left" w:pos="851"/>
          <w:tab w:val="left" w:pos="993"/>
        </w:tabs>
        <w:spacing w:before="120"/>
        <w:ind w:left="0" w:firstLine="567"/>
        <w:contextualSpacing w:val="0"/>
        <w:rPr>
          <w:b/>
          <w:bCs/>
          <w:szCs w:val="28"/>
          <w:lang w:val="en-US"/>
        </w:rPr>
      </w:pPr>
      <w:r>
        <w:rPr>
          <w:b/>
          <w:bCs/>
          <w:szCs w:val="28"/>
          <w:lang w:val="en-US"/>
        </w:rPr>
        <w:t>+ Nguyên tắc 4: Bảo đảm khả năng tích hợp và liên thông</w:t>
      </w:r>
    </w:p>
    <w:p w14:paraId="5E6F9694" w14:textId="77777777" w:rsidR="004C767A" w:rsidRDefault="00D05F0F" w:rsidP="00A559ED">
      <w:pPr>
        <w:pStyle w:val="ListParagraph"/>
        <w:widowControl w:val="0"/>
        <w:tabs>
          <w:tab w:val="left" w:pos="851"/>
          <w:tab w:val="left" w:pos="993"/>
        </w:tabs>
        <w:spacing w:before="120"/>
        <w:ind w:left="0" w:firstLine="567"/>
        <w:contextualSpacing w:val="0"/>
        <w:rPr>
          <w:szCs w:val="28"/>
          <w:lang w:val="en-US"/>
        </w:rPr>
      </w:pPr>
      <w:r>
        <w:rPr>
          <w:szCs w:val="28"/>
          <w:lang w:val="en-US"/>
        </w:rPr>
        <w:t>Mọi ứng dụng phải được thiết kế theo hướng mở, có khả năng kết nối với LGSP của Bộ, Tỉnh, nền tảng dịch vụ quốc gia và các hệ thống bên ngoài (nếu cần). Kết nối dữ liệu, chia sẻ thông tin và đồng bộ trạng thái xử lý giữa các ứng dụng là yêu cầu bắt buộc để tránh rời rạc và trùng lặp chức năng.</w:t>
      </w:r>
    </w:p>
    <w:p w14:paraId="79F08274" w14:textId="77777777" w:rsidR="004C767A" w:rsidRDefault="00D05F0F" w:rsidP="00A559ED">
      <w:pPr>
        <w:pStyle w:val="ListParagraph"/>
        <w:widowControl w:val="0"/>
        <w:tabs>
          <w:tab w:val="left" w:pos="851"/>
          <w:tab w:val="left" w:pos="993"/>
        </w:tabs>
        <w:ind w:left="0" w:firstLine="567"/>
        <w:contextualSpacing w:val="0"/>
        <w:rPr>
          <w:b/>
          <w:bCs/>
          <w:szCs w:val="28"/>
          <w:lang w:val="en-US"/>
        </w:rPr>
      </w:pPr>
      <w:r>
        <w:rPr>
          <w:b/>
          <w:bCs/>
          <w:szCs w:val="28"/>
          <w:lang w:val="en-US"/>
        </w:rPr>
        <w:t>+ Nguyên tắc 5: Ứng dụng tách lớp và dễ nâng cấp</w:t>
      </w:r>
    </w:p>
    <w:p w14:paraId="1AC9A26A" w14:textId="77777777" w:rsidR="004C767A" w:rsidRDefault="00D05F0F" w:rsidP="00A559ED">
      <w:pPr>
        <w:pStyle w:val="ListParagraph"/>
        <w:widowControl w:val="0"/>
        <w:tabs>
          <w:tab w:val="left" w:pos="851"/>
          <w:tab w:val="left" w:pos="993"/>
        </w:tabs>
        <w:ind w:left="0" w:firstLine="567"/>
        <w:contextualSpacing w:val="0"/>
        <w:rPr>
          <w:szCs w:val="28"/>
          <w:lang w:val="en-US"/>
        </w:rPr>
      </w:pPr>
      <w:r>
        <w:rPr>
          <w:szCs w:val="28"/>
          <w:lang w:val="en-US"/>
        </w:rPr>
        <w:t>Các ứng dụng phải được thiết kế theo hướng tách biệt giữa giao diện – xử lý nghiệp vụ – dữ liệu, để thuận tiện bảo trì, nâng cấp cục bộ và triển khai đa nền tảng (web, mobile, API). Ưu tiên lựa chọn công nghệ mã nguồn mở hoặc có khả năng mở rộng trong dài hạn.</w:t>
      </w:r>
    </w:p>
    <w:p w14:paraId="4468832A" w14:textId="77777777" w:rsidR="004C767A" w:rsidRDefault="00D05F0F" w:rsidP="00A559ED">
      <w:pPr>
        <w:pStyle w:val="ListParagraph"/>
        <w:widowControl w:val="0"/>
        <w:tabs>
          <w:tab w:val="left" w:pos="851"/>
          <w:tab w:val="left" w:pos="993"/>
        </w:tabs>
        <w:ind w:left="0" w:firstLine="567"/>
        <w:contextualSpacing w:val="0"/>
        <w:rPr>
          <w:b/>
          <w:bCs/>
          <w:szCs w:val="28"/>
          <w:lang w:val="en-US"/>
        </w:rPr>
      </w:pPr>
      <w:r>
        <w:rPr>
          <w:b/>
          <w:bCs/>
          <w:szCs w:val="28"/>
          <w:lang w:val="en-US"/>
        </w:rPr>
        <w:t>+ Nguyên tắc 6: Ứng dụng hướng tới người dùng cuối</w:t>
      </w:r>
    </w:p>
    <w:p w14:paraId="787CC71C" w14:textId="77777777" w:rsidR="004C767A" w:rsidRDefault="00D05F0F" w:rsidP="00A559ED">
      <w:pPr>
        <w:pStyle w:val="ListParagraph"/>
        <w:widowControl w:val="0"/>
        <w:tabs>
          <w:tab w:val="left" w:pos="851"/>
          <w:tab w:val="left" w:pos="993"/>
        </w:tabs>
        <w:ind w:left="0" w:firstLine="567"/>
        <w:contextualSpacing w:val="0"/>
        <w:rPr>
          <w:szCs w:val="28"/>
          <w:lang w:val="en-US"/>
        </w:rPr>
      </w:pPr>
      <w:r>
        <w:rPr>
          <w:szCs w:val="28"/>
          <w:lang w:val="en-US"/>
        </w:rPr>
        <w:t>Đối với các hệ thống sử dụng Cơ sở dữ liệu các dự án đầu tư xây dựng công trình  tương tác trực tiếp với người dân/doanh nghiệp, cần tuân thủ nguyên tắc: đơn giản – thuận tiện – không yêu cầu lặp lại thông tin. Ưu tiên tích hợp với Cổng DVCQG, VNeID, mã định danh dân cư và các nền tảng xác thực số quốc gia.</w:t>
      </w:r>
    </w:p>
    <w:p w14:paraId="65EF69BE" w14:textId="77777777" w:rsidR="004C767A" w:rsidRDefault="00D05F0F" w:rsidP="00A559ED">
      <w:pPr>
        <w:pStyle w:val="ListParagraph"/>
        <w:widowControl w:val="0"/>
        <w:numPr>
          <w:ilvl w:val="0"/>
          <w:numId w:val="201"/>
        </w:numPr>
        <w:tabs>
          <w:tab w:val="clear" w:pos="420"/>
          <w:tab w:val="left" w:pos="851"/>
          <w:tab w:val="left" w:pos="993"/>
        </w:tabs>
        <w:ind w:left="0" w:firstLine="567"/>
        <w:contextualSpacing w:val="0"/>
        <w:rPr>
          <w:b/>
          <w:bCs/>
          <w:szCs w:val="28"/>
          <w:lang w:val="en-US"/>
        </w:rPr>
      </w:pPr>
      <w:r>
        <w:rPr>
          <w:b/>
          <w:bCs/>
          <w:szCs w:val="28"/>
          <w:lang w:val="en-US"/>
        </w:rPr>
        <w:t>Mô hình kiến trúc ứng ụng</w:t>
      </w:r>
    </w:p>
    <w:p w14:paraId="2CB87F82" w14:textId="77777777" w:rsidR="004C767A" w:rsidRDefault="00D05F0F" w:rsidP="00A559ED">
      <w:pPr>
        <w:pStyle w:val="ListParagraph"/>
        <w:widowControl w:val="0"/>
        <w:tabs>
          <w:tab w:val="left" w:pos="851"/>
          <w:tab w:val="left" w:pos="993"/>
        </w:tabs>
        <w:ind w:left="0" w:firstLine="567"/>
        <w:contextualSpacing w:val="0"/>
        <w:rPr>
          <w:szCs w:val="28"/>
          <w:lang w:val="en-US"/>
        </w:rPr>
      </w:pPr>
      <w:r>
        <w:rPr>
          <w:szCs w:val="28"/>
          <w:lang w:val="en-US"/>
        </w:rPr>
        <w:t>Các thành phần kiến trúc ứng dụng triển khai tại Ban Quản lý dự án đầu tư xây dựng tỉnh và các đơn vị sự nghiệp:</w:t>
      </w:r>
    </w:p>
    <w:p w14:paraId="3D005DC4" w14:textId="77777777" w:rsidR="004C767A" w:rsidRDefault="00D05F0F">
      <w:pPr>
        <w:pStyle w:val="ListParagraph"/>
        <w:widowControl w:val="0"/>
        <w:tabs>
          <w:tab w:val="left" w:pos="851"/>
          <w:tab w:val="left" w:pos="993"/>
        </w:tabs>
        <w:spacing w:before="120" w:after="120" w:line="360" w:lineRule="atLeast"/>
        <w:ind w:left="0"/>
        <w:contextualSpacing w:val="0"/>
        <w:jc w:val="center"/>
        <w:rPr>
          <w:szCs w:val="28"/>
          <w:lang w:val="en-US"/>
        </w:rPr>
      </w:pPr>
      <w:r>
        <w:rPr>
          <w:noProof/>
          <w:szCs w:val="28"/>
          <w:lang w:val="en-US"/>
        </w:rPr>
        <w:drawing>
          <wp:inline distT="0" distB="0" distL="114300" distR="114300" wp14:anchorId="5AD66389" wp14:editId="6DB5784D">
            <wp:extent cx="4951095" cy="4295775"/>
            <wp:effectExtent l="0" t="0" r="1905" b="0"/>
            <wp:docPr id="1" name="Picture 1" descr="Khung-ung-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hung-ung-dung"/>
                    <pic:cNvPicPr>
                      <a:picLocks noChangeAspect="1"/>
                    </pic:cNvPicPr>
                  </pic:nvPicPr>
                  <pic:blipFill>
                    <a:blip r:embed="rId11"/>
                    <a:stretch>
                      <a:fillRect/>
                    </a:stretch>
                  </pic:blipFill>
                  <pic:spPr>
                    <a:xfrm>
                      <a:off x="0" y="0"/>
                      <a:ext cx="4965667" cy="4307991"/>
                    </a:xfrm>
                    <a:prstGeom prst="rect">
                      <a:avLst/>
                    </a:prstGeom>
                  </pic:spPr>
                </pic:pic>
              </a:graphicData>
            </a:graphic>
          </wp:inline>
        </w:drawing>
      </w:r>
    </w:p>
    <w:p w14:paraId="521A033D" w14:textId="77777777" w:rsidR="004C767A" w:rsidRDefault="00D05F0F">
      <w:pPr>
        <w:pStyle w:val="ListParagraph"/>
        <w:widowControl w:val="0"/>
        <w:tabs>
          <w:tab w:val="left" w:pos="851"/>
          <w:tab w:val="left" w:pos="993"/>
        </w:tabs>
        <w:spacing w:before="120" w:after="120" w:line="360" w:lineRule="atLeast"/>
        <w:ind w:left="0"/>
        <w:contextualSpacing w:val="0"/>
        <w:jc w:val="center"/>
        <w:rPr>
          <w:i/>
          <w:iCs/>
          <w:szCs w:val="28"/>
          <w:lang w:val="en-US"/>
        </w:rPr>
      </w:pPr>
      <w:r>
        <w:rPr>
          <w:i/>
          <w:iCs/>
          <w:szCs w:val="28"/>
          <w:lang w:val="en-US"/>
        </w:rPr>
        <w:t>Các thành phần kiến trúc ứng dụng triển khai tại Ban Quản lý dự án đầu tư xây dựng tỉnh và các đơn vị sự nghiệp</w:t>
      </w:r>
    </w:p>
    <w:p w14:paraId="0DD137BB" w14:textId="77777777" w:rsidR="00A559ED" w:rsidRDefault="00A559ED">
      <w:pPr>
        <w:pStyle w:val="ListParagraph"/>
        <w:widowControl w:val="0"/>
        <w:tabs>
          <w:tab w:val="left" w:pos="851"/>
          <w:tab w:val="left" w:pos="993"/>
        </w:tabs>
        <w:spacing w:before="120" w:after="120" w:line="360" w:lineRule="atLeast"/>
        <w:ind w:left="0"/>
        <w:contextualSpacing w:val="0"/>
        <w:jc w:val="center"/>
        <w:rPr>
          <w:i/>
          <w:iCs/>
          <w:szCs w:val="28"/>
          <w:lang w:val="en-US"/>
        </w:rPr>
      </w:pPr>
    </w:p>
    <w:p w14:paraId="4AFB2F99" w14:textId="77777777" w:rsidR="004C767A" w:rsidRDefault="00D05F0F">
      <w:pPr>
        <w:pStyle w:val="ListParagraph"/>
        <w:widowControl w:val="0"/>
        <w:tabs>
          <w:tab w:val="left" w:pos="851"/>
          <w:tab w:val="left" w:pos="993"/>
        </w:tabs>
        <w:spacing w:before="120" w:after="120" w:line="360" w:lineRule="atLeast"/>
        <w:ind w:left="0" w:firstLine="567"/>
        <w:contextualSpacing w:val="0"/>
        <w:rPr>
          <w:szCs w:val="28"/>
          <w:lang w:val="en-US"/>
        </w:rPr>
      </w:pPr>
      <w:r>
        <w:rPr>
          <w:szCs w:val="28"/>
          <w:lang w:val="en-US"/>
        </w:rPr>
        <w:t>Trong đó, chi tiết các thành phần của Ban Quản lý dự án đầu tư xây dựng tỉnh</w:t>
      </w:r>
      <w:r>
        <w:rPr>
          <w:i/>
          <w:iCs/>
          <w:szCs w:val="28"/>
          <w:lang w:val="en-US"/>
        </w:rPr>
        <w:t xml:space="preserve"> </w:t>
      </w:r>
      <w:r>
        <w:rPr>
          <w:szCs w:val="28"/>
          <w:lang w:val="en-US"/>
        </w:rPr>
        <w:t xml:space="preserve"> như sau:</w:t>
      </w:r>
    </w:p>
    <w:p w14:paraId="215DE4C3" w14:textId="77777777" w:rsidR="004C767A" w:rsidRDefault="00D05F0F">
      <w:pPr>
        <w:pStyle w:val="ListParagraph"/>
        <w:widowControl w:val="0"/>
        <w:numPr>
          <w:ilvl w:val="0"/>
          <w:numId w:val="202"/>
        </w:numPr>
        <w:tabs>
          <w:tab w:val="clear" w:pos="420"/>
          <w:tab w:val="left" w:pos="851"/>
          <w:tab w:val="left" w:pos="993"/>
        </w:tabs>
        <w:spacing w:before="120" w:after="120" w:line="360" w:lineRule="atLeast"/>
        <w:ind w:left="0" w:firstLine="567"/>
        <w:contextualSpacing w:val="0"/>
        <w:rPr>
          <w:b/>
          <w:bCs/>
          <w:szCs w:val="28"/>
          <w:lang w:val="en-US"/>
        </w:rPr>
      </w:pPr>
      <w:r>
        <w:rPr>
          <w:b/>
          <w:bCs/>
          <w:szCs w:val="28"/>
          <w:lang w:val="en-US"/>
        </w:rPr>
        <w:t xml:space="preserve">Hệ thống phục vụ quản lý các lĩnh vực chuyên ngành của Ban Quản lý dự án đầu tư xây dựng tỉnh </w:t>
      </w:r>
    </w:p>
    <w:p w14:paraId="2A1DE110" w14:textId="77777777" w:rsidR="004C767A" w:rsidRDefault="00D05F0F">
      <w:pPr>
        <w:pStyle w:val="ListParagraph"/>
        <w:widowControl w:val="0"/>
        <w:tabs>
          <w:tab w:val="left" w:pos="851"/>
          <w:tab w:val="left" w:pos="993"/>
        </w:tabs>
        <w:spacing w:before="120" w:after="120" w:line="360" w:lineRule="atLeast"/>
        <w:ind w:left="0" w:firstLine="567"/>
        <w:contextualSpacing w:val="0"/>
        <w:rPr>
          <w:b/>
          <w:bCs/>
          <w:szCs w:val="28"/>
          <w:lang w:val="en-US"/>
        </w:rPr>
      </w:pPr>
      <w:r>
        <w:rPr>
          <w:b/>
          <w:bCs/>
          <w:szCs w:val="28"/>
          <w:lang w:val="en-US"/>
        </w:rPr>
        <w:t>Lĩnh vực quy hoạch, kiến trúc:</w:t>
      </w:r>
    </w:p>
    <w:p w14:paraId="574FDC95" w14:textId="77777777" w:rsidR="004C767A" w:rsidRDefault="00D05F0F">
      <w:pPr>
        <w:pStyle w:val="ListParagraph"/>
        <w:widowControl w:val="0"/>
        <w:tabs>
          <w:tab w:val="left" w:pos="851"/>
          <w:tab w:val="left" w:pos="993"/>
        </w:tabs>
        <w:spacing w:before="120" w:after="120" w:line="360" w:lineRule="atLeast"/>
        <w:ind w:left="0" w:firstLine="567"/>
        <w:contextualSpacing w:val="0"/>
        <w:rPr>
          <w:szCs w:val="28"/>
          <w:lang w:val="en-US"/>
        </w:rPr>
      </w:pPr>
      <w:r>
        <w:rPr>
          <w:szCs w:val="28"/>
          <w:lang w:val="en-US"/>
        </w:rPr>
        <w:t>- HTTT quản lý thẩm định quy hoạch, kiến trúc tại Ban.</w:t>
      </w:r>
    </w:p>
    <w:p w14:paraId="2DCE1BB1" w14:textId="77777777" w:rsidR="004C767A" w:rsidRDefault="00D05F0F">
      <w:pPr>
        <w:pStyle w:val="ListParagraph"/>
        <w:widowControl w:val="0"/>
        <w:tabs>
          <w:tab w:val="left" w:pos="851"/>
          <w:tab w:val="left" w:pos="993"/>
        </w:tabs>
        <w:spacing w:before="120" w:after="120" w:line="360" w:lineRule="atLeast"/>
        <w:ind w:left="0" w:firstLine="567"/>
        <w:contextualSpacing w:val="0"/>
        <w:rPr>
          <w:b/>
          <w:bCs/>
          <w:szCs w:val="28"/>
          <w:lang w:val="en-US"/>
        </w:rPr>
      </w:pPr>
      <w:r>
        <w:rPr>
          <w:b/>
          <w:bCs/>
          <w:szCs w:val="28"/>
          <w:lang w:val="en-US"/>
        </w:rPr>
        <w:t>Lĩnh vực hoạt động xây dựng:</w:t>
      </w:r>
    </w:p>
    <w:p w14:paraId="57092DCA" w14:textId="77777777" w:rsidR="004C767A" w:rsidRDefault="00D05F0F">
      <w:pPr>
        <w:pStyle w:val="ListParagraph"/>
        <w:widowControl w:val="0"/>
        <w:tabs>
          <w:tab w:val="left" w:pos="851"/>
          <w:tab w:val="left" w:pos="993"/>
        </w:tabs>
        <w:spacing w:before="120" w:after="120" w:line="360" w:lineRule="atLeast"/>
        <w:ind w:left="0" w:firstLine="567"/>
        <w:contextualSpacing w:val="0"/>
        <w:rPr>
          <w:szCs w:val="28"/>
          <w:lang w:val="en-US"/>
        </w:rPr>
      </w:pPr>
      <w:r>
        <w:rPr>
          <w:szCs w:val="28"/>
          <w:lang w:val="en-US"/>
        </w:rPr>
        <w:t>- HTTT CSDL quốc gia/tỉnh về hoạt động xây dựng</w:t>
      </w:r>
    </w:p>
    <w:p w14:paraId="162E8C15" w14:textId="77777777" w:rsidR="004C767A" w:rsidRDefault="00D05F0F">
      <w:pPr>
        <w:pStyle w:val="ListParagraph"/>
        <w:widowControl w:val="0"/>
        <w:tabs>
          <w:tab w:val="left" w:pos="851"/>
          <w:tab w:val="left" w:pos="993"/>
        </w:tabs>
        <w:spacing w:before="120" w:after="120" w:line="360" w:lineRule="atLeast"/>
        <w:ind w:left="0" w:firstLine="567"/>
        <w:contextualSpacing w:val="0"/>
        <w:rPr>
          <w:szCs w:val="28"/>
          <w:lang w:val="en-US"/>
        </w:rPr>
      </w:pPr>
      <w:r>
        <w:rPr>
          <w:szCs w:val="28"/>
          <w:lang w:val="en-US"/>
        </w:rPr>
        <w:t>- HTTT cấp phép hành nghề hoạt động xây dựng</w:t>
      </w:r>
    </w:p>
    <w:p w14:paraId="12C0B21C" w14:textId="77777777" w:rsidR="004C767A" w:rsidRDefault="00D05F0F">
      <w:pPr>
        <w:pStyle w:val="ListParagraph"/>
        <w:widowControl w:val="0"/>
        <w:tabs>
          <w:tab w:val="left" w:pos="851"/>
          <w:tab w:val="left" w:pos="993"/>
        </w:tabs>
        <w:spacing w:before="120" w:after="120" w:line="360" w:lineRule="atLeast"/>
        <w:ind w:left="0" w:firstLine="567"/>
        <w:contextualSpacing w:val="0"/>
        <w:rPr>
          <w:b/>
          <w:bCs/>
          <w:szCs w:val="28"/>
          <w:lang w:val="en-US"/>
        </w:rPr>
      </w:pPr>
      <w:r>
        <w:rPr>
          <w:b/>
          <w:bCs/>
          <w:szCs w:val="28"/>
          <w:lang w:val="en-US"/>
        </w:rPr>
        <w:t>Lĩnh vực phát triển đô thị:</w:t>
      </w:r>
    </w:p>
    <w:p w14:paraId="057DA3A8" w14:textId="77777777" w:rsidR="004C767A" w:rsidRDefault="00D05F0F">
      <w:pPr>
        <w:pStyle w:val="ListParagraph"/>
        <w:widowControl w:val="0"/>
        <w:tabs>
          <w:tab w:val="left" w:pos="851"/>
          <w:tab w:val="left" w:pos="993"/>
        </w:tabs>
        <w:spacing w:before="120" w:after="120" w:line="360" w:lineRule="atLeast"/>
        <w:ind w:left="0" w:firstLine="567"/>
        <w:contextualSpacing w:val="0"/>
        <w:rPr>
          <w:szCs w:val="28"/>
          <w:lang w:val="en-US"/>
        </w:rPr>
      </w:pPr>
      <w:r>
        <w:rPr>
          <w:szCs w:val="28"/>
          <w:lang w:val="en-US"/>
        </w:rPr>
        <w:t>-HTTT quản lý thẩm định chương trình, dự án phát triển đô thị</w:t>
      </w:r>
    </w:p>
    <w:p w14:paraId="3FFC2272" w14:textId="77777777" w:rsidR="004C767A" w:rsidRDefault="00D05F0F">
      <w:pPr>
        <w:pStyle w:val="ListParagraph"/>
        <w:widowControl w:val="0"/>
        <w:tabs>
          <w:tab w:val="left" w:pos="851"/>
          <w:tab w:val="left" w:pos="993"/>
        </w:tabs>
        <w:spacing w:before="120" w:after="120" w:line="360" w:lineRule="atLeast"/>
        <w:ind w:left="0" w:firstLine="567"/>
        <w:contextualSpacing w:val="0"/>
        <w:rPr>
          <w:szCs w:val="28"/>
          <w:lang w:val="en-US"/>
        </w:rPr>
      </w:pPr>
      <w:r>
        <w:rPr>
          <w:szCs w:val="28"/>
          <w:lang w:val="en-US"/>
        </w:rPr>
        <w:t>-HTTT quản lý thẩm định đề án công nhận loại đô thị</w:t>
      </w:r>
    </w:p>
    <w:p w14:paraId="46C25504" w14:textId="77777777" w:rsidR="004C767A" w:rsidRDefault="00D05F0F">
      <w:pPr>
        <w:pStyle w:val="ListParagraph"/>
        <w:widowControl w:val="0"/>
        <w:numPr>
          <w:ilvl w:val="1"/>
          <w:numId w:val="198"/>
        </w:numPr>
        <w:tabs>
          <w:tab w:val="left" w:pos="851"/>
          <w:tab w:val="left" w:pos="993"/>
        </w:tabs>
        <w:spacing w:before="120" w:after="120" w:line="360" w:lineRule="atLeast"/>
        <w:ind w:firstLine="567"/>
        <w:contextualSpacing w:val="0"/>
        <w:rPr>
          <w:b/>
          <w:bCs/>
          <w:szCs w:val="28"/>
          <w:lang w:val="en-US"/>
        </w:rPr>
      </w:pPr>
      <w:r>
        <w:rPr>
          <w:b/>
          <w:bCs/>
          <w:szCs w:val="28"/>
          <w:lang w:val="en-US"/>
        </w:rPr>
        <w:t>Kiến trúc nền tảng số dùng chung</w:t>
      </w:r>
    </w:p>
    <w:p w14:paraId="28445FFC" w14:textId="77777777" w:rsidR="004C767A" w:rsidRDefault="00D05F0F">
      <w:pPr>
        <w:pStyle w:val="ListParagraph"/>
        <w:widowControl w:val="0"/>
        <w:tabs>
          <w:tab w:val="left" w:pos="851"/>
          <w:tab w:val="left" w:pos="993"/>
        </w:tabs>
        <w:spacing w:before="120" w:after="120" w:line="360" w:lineRule="atLeast"/>
        <w:ind w:left="0" w:firstLine="567"/>
        <w:contextualSpacing w:val="0"/>
        <w:rPr>
          <w:szCs w:val="28"/>
          <w:lang w:val="en-US"/>
        </w:rPr>
      </w:pPr>
      <w:r>
        <w:rPr>
          <w:szCs w:val="28"/>
          <w:lang w:val="en-US"/>
        </w:rPr>
        <w:t>- Mô hình kiến trúc dữ liệu dùng chung áp dụng tại Ban được thực hiện theo hướng dẫn của Bộ KH&amp;CN dựa trên cơ sở bảo đảm đồng bộvới Khung kiến trúc số cấp tỉnh và Khung kiến trúc tổng thể quốc gia số</w:t>
      </w:r>
    </w:p>
    <w:p w14:paraId="6222FEBE" w14:textId="77777777" w:rsidR="004C767A" w:rsidRDefault="00D05F0F">
      <w:pPr>
        <w:pStyle w:val="ListParagraph"/>
        <w:widowControl w:val="0"/>
        <w:tabs>
          <w:tab w:val="left" w:pos="851"/>
          <w:tab w:val="left" w:pos="993"/>
        </w:tabs>
        <w:spacing w:before="120" w:after="120" w:line="360" w:lineRule="atLeast"/>
        <w:ind w:left="0"/>
        <w:contextualSpacing w:val="0"/>
        <w:jc w:val="center"/>
      </w:pPr>
      <w:r>
        <w:rPr>
          <w:noProof/>
        </w:rPr>
        <w:drawing>
          <wp:inline distT="0" distB="0" distL="114300" distR="114300" wp14:anchorId="65D513A3" wp14:editId="3A5F432F">
            <wp:extent cx="3293745" cy="3724275"/>
            <wp:effectExtent l="0" t="0" r="190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2"/>
                    <a:stretch>
                      <a:fillRect/>
                    </a:stretch>
                  </pic:blipFill>
                  <pic:spPr>
                    <a:xfrm>
                      <a:off x="0" y="0"/>
                      <a:ext cx="3346610" cy="3783792"/>
                    </a:xfrm>
                    <a:prstGeom prst="rect">
                      <a:avLst/>
                    </a:prstGeom>
                    <a:noFill/>
                    <a:ln>
                      <a:noFill/>
                    </a:ln>
                  </pic:spPr>
                </pic:pic>
              </a:graphicData>
            </a:graphic>
          </wp:inline>
        </w:drawing>
      </w:r>
    </w:p>
    <w:p w14:paraId="7393A1B4" w14:textId="77777777" w:rsidR="004C767A" w:rsidRDefault="00D05F0F">
      <w:pPr>
        <w:pStyle w:val="ListParagraph"/>
        <w:widowControl w:val="0"/>
        <w:tabs>
          <w:tab w:val="left" w:pos="851"/>
          <w:tab w:val="left" w:pos="993"/>
        </w:tabs>
        <w:spacing w:before="120" w:after="120" w:line="360" w:lineRule="atLeast"/>
        <w:ind w:left="0"/>
        <w:contextualSpacing w:val="0"/>
        <w:jc w:val="center"/>
        <w:rPr>
          <w:i/>
          <w:iCs/>
          <w:lang w:val="en-US"/>
        </w:rPr>
      </w:pPr>
      <w:r>
        <w:rPr>
          <w:i/>
          <w:iCs/>
          <w:lang w:val="en-US"/>
        </w:rPr>
        <w:t>Mô hình kiến trúc nền tảng số dùng chung</w:t>
      </w:r>
    </w:p>
    <w:p w14:paraId="01AF58B3" w14:textId="77777777" w:rsidR="004C767A" w:rsidRDefault="00D05F0F">
      <w:pPr>
        <w:pStyle w:val="ListParagraph"/>
        <w:widowControl w:val="0"/>
        <w:tabs>
          <w:tab w:val="left" w:pos="851"/>
          <w:tab w:val="left" w:pos="993"/>
        </w:tabs>
        <w:spacing w:before="120" w:after="120" w:line="360" w:lineRule="atLeast"/>
        <w:ind w:left="0" w:firstLine="567"/>
        <w:contextualSpacing w:val="0"/>
        <w:rPr>
          <w:szCs w:val="28"/>
          <w:lang w:val="en-US"/>
        </w:rPr>
      </w:pPr>
      <w:r>
        <w:rPr>
          <w:szCs w:val="28"/>
          <w:lang w:val="en-US"/>
        </w:rPr>
        <w:t xml:space="preserve">- Nền tảng số dùng chung là lớp hạ tầng phần mềm phục vụ tích hợp, chia sẻ, giám sát kỹ thuật và phát triển các dịch vụ số trong đó có sử dụng CSDL </w:t>
      </w:r>
      <w:r>
        <w:t>các dự án đầu tư xây dựng công trình</w:t>
      </w:r>
      <w:r>
        <w:rPr>
          <w:szCs w:val="28"/>
          <w:lang w:val="en-US"/>
        </w:rPr>
        <w:t>. Gồm hai nhóm chính:</w:t>
      </w:r>
    </w:p>
    <w:p w14:paraId="3EEA8A7E" w14:textId="77777777" w:rsidR="004C767A" w:rsidRDefault="00D05F0F">
      <w:pPr>
        <w:pStyle w:val="ListParagraph"/>
        <w:widowControl w:val="0"/>
        <w:tabs>
          <w:tab w:val="left" w:pos="851"/>
          <w:tab w:val="left" w:pos="993"/>
        </w:tabs>
        <w:spacing w:before="120" w:after="120" w:line="360" w:lineRule="atLeast"/>
        <w:ind w:left="0" w:firstLine="567"/>
        <w:contextualSpacing w:val="0"/>
        <w:rPr>
          <w:szCs w:val="28"/>
          <w:lang w:val="en-US"/>
        </w:rPr>
      </w:pPr>
      <w:r>
        <w:rPr>
          <w:szCs w:val="28"/>
          <w:lang w:val="en-US"/>
        </w:rPr>
        <w:t>+ Nhóm nền tảng kỹ thuật - vận hành (LGSP, SSO, SOC, DCIM…).</w:t>
      </w:r>
    </w:p>
    <w:p w14:paraId="46CFD7D8" w14:textId="77777777" w:rsidR="004C767A" w:rsidRDefault="00D05F0F">
      <w:pPr>
        <w:pStyle w:val="ListParagraph"/>
        <w:widowControl w:val="0"/>
        <w:tabs>
          <w:tab w:val="left" w:pos="851"/>
          <w:tab w:val="left" w:pos="993"/>
        </w:tabs>
        <w:spacing w:before="120" w:after="120" w:line="360" w:lineRule="atLeast"/>
        <w:ind w:left="0" w:firstLine="567"/>
        <w:contextualSpacing w:val="0"/>
        <w:rPr>
          <w:szCs w:val="28"/>
          <w:lang w:val="en-US"/>
        </w:rPr>
      </w:pPr>
      <w:r>
        <w:rPr>
          <w:szCs w:val="28"/>
          <w:lang w:val="en-US"/>
        </w:rPr>
        <w:t>+ Nhóm nền tảng dùng chung phục vụ phát triển Chính quyền số - kinh tế số - xã hội số của tỉnh (giao thông thông minh, đô thị thông minh, BIM, bản đồ số…).</w:t>
      </w:r>
    </w:p>
    <w:p w14:paraId="2E9862AB" w14:textId="77777777" w:rsidR="004C767A" w:rsidRDefault="00D05F0F">
      <w:pPr>
        <w:pStyle w:val="ListParagraph"/>
        <w:widowControl w:val="0"/>
        <w:numPr>
          <w:ilvl w:val="0"/>
          <w:numId w:val="198"/>
        </w:numPr>
        <w:tabs>
          <w:tab w:val="left" w:pos="851"/>
          <w:tab w:val="left" w:pos="993"/>
        </w:tabs>
        <w:spacing w:before="120" w:after="120" w:line="360" w:lineRule="atLeast"/>
        <w:ind w:left="0" w:firstLine="567"/>
        <w:contextualSpacing w:val="0"/>
        <w:rPr>
          <w:b/>
          <w:bCs/>
          <w:szCs w:val="28"/>
          <w:lang w:val="en-US"/>
        </w:rPr>
      </w:pPr>
      <w:r>
        <w:rPr>
          <w:b/>
          <w:bCs/>
          <w:szCs w:val="28"/>
          <w:lang w:val="en-US"/>
        </w:rPr>
        <w:t>Giải pháp triển khai từng hạng mục</w:t>
      </w:r>
    </w:p>
    <w:p w14:paraId="270E14DC" w14:textId="77777777" w:rsidR="004C767A" w:rsidRDefault="00D05F0F">
      <w:pPr>
        <w:spacing w:before="120" w:after="120" w:line="360" w:lineRule="atLeast"/>
        <w:ind w:firstLine="567"/>
        <w:rPr>
          <w:b/>
          <w:bCs/>
          <w:szCs w:val="28"/>
          <w:lang w:val="en-US"/>
        </w:rPr>
      </w:pPr>
      <w:r>
        <w:rPr>
          <w:b/>
          <w:bCs/>
          <w:szCs w:val="28"/>
          <w:lang w:val="en-US"/>
        </w:rPr>
        <w:t>2.1. Mô hình hệ thống</w:t>
      </w:r>
    </w:p>
    <w:p w14:paraId="6243147C"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Hệ thống được xây dựng theo kiến trúc ứng dụng Web nhiều lớp, bao gồm lớp giao diện người dùng, lớp xử lý nghiệp vụ và lớp cơ sở dữ liệu nhằm nâng cao khả năng bảo trì, mở rộng, bảo đảm hiệu năng và an toàn thông tin.</w:t>
      </w:r>
    </w:p>
    <w:p w14:paraId="4275CDB6" w14:textId="77777777" w:rsidR="004C767A" w:rsidRDefault="00D05F0F">
      <w:pPr>
        <w:widowControl w:val="0"/>
        <w:tabs>
          <w:tab w:val="left" w:pos="851"/>
          <w:tab w:val="left" w:pos="993"/>
        </w:tabs>
        <w:spacing w:before="120" w:after="120" w:line="360" w:lineRule="atLeast"/>
        <w:ind w:firstLine="567"/>
        <w:rPr>
          <w:b/>
          <w:bCs/>
          <w:szCs w:val="28"/>
          <w:lang w:val="en-US"/>
        </w:rPr>
      </w:pPr>
      <w:r>
        <w:rPr>
          <w:b/>
          <w:bCs/>
          <w:szCs w:val="28"/>
          <w:lang w:val="en-US"/>
        </w:rPr>
        <w:t>Lớp giao diện người dùng (Client)</w:t>
      </w:r>
    </w:p>
    <w:p w14:paraId="3C6191D7"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Người sử dụng truy cập hệ thống thông qua trình duyệt web trên máy tính có kết nối mạng Internet. Giao diện được thiết kế thân thiện, đơn giản, dễ sử dụng, hỗ trợ phân quyền theo từng nhóm người dùng và không yêu cầu cài đặt phần mềm trên máy trạm.</w:t>
      </w:r>
    </w:p>
    <w:p w14:paraId="0624ACF7" w14:textId="77777777" w:rsidR="004C767A" w:rsidRDefault="00D05F0F">
      <w:pPr>
        <w:widowControl w:val="0"/>
        <w:tabs>
          <w:tab w:val="left" w:pos="851"/>
          <w:tab w:val="left" w:pos="993"/>
        </w:tabs>
        <w:spacing w:before="120" w:after="120" w:line="360" w:lineRule="atLeast"/>
        <w:ind w:firstLine="567"/>
        <w:rPr>
          <w:b/>
          <w:bCs/>
          <w:szCs w:val="28"/>
          <w:lang w:val="en-US"/>
        </w:rPr>
      </w:pPr>
      <w:r>
        <w:rPr>
          <w:b/>
          <w:bCs/>
          <w:szCs w:val="28"/>
          <w:lang w:val="en-US"/>
        </w:rPr>
        <w:t>Lớp ứng dụng (Application Server)</w:t>
      </w:r>
    </w:p>
    <w:p w14:paraId="480C3AA0"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Máy chủ ứng dụng được cài đặt trên hệ điều hành Windows Server, chịu trách nhiệm xử lý toàn bộ nghiệp vụ của hệ thống, bao gồm:</w:t>
      </w:r>
    </w:p>
    <w:p w14:paraId="1831DD20"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Tiếp nhận và xử lý yêu cầu từ người sử dụng.</w:t>
      </w:r>
    </w:p>
    <w:p w14:paraId="4BFCD5AA"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Kiểm tra xác thực và phân quyền truy cập.</w:t>
      </w:r>
    </w:p>
    <w:p w14:paraId="3D9DA7B6"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Thực hiện các quy trình nghiệp vụ.</w:t>
      </w:r>
    </w:p>
    <w:p w14:paraId="6437B97F"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Kết nối và trao đổi dữ liệu với cơ sở dữ liệu.</w:t>
      </w:r>
    </w:p>
    <w:p w14:paraId="48D428CF"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Cung cấp các dịch vụ tích hợp, chia sẻ dữ liệu thông qua REST API.</w:t>
      </w:r>
    </w:p>
    <w:p w14:paraId="0E2E67B7"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Ghi log nhật ký sử dụng, thao tác.</w:t>
      </w:r>
    </w:p>
    <w:p w14:paraId="254D9B25" w14:textId="77777777" w:rsidR="004C767A" w:rsidRDefault="00D05F0F">
      <w:pPr>
        <w:widowControl w:val="0"/>
        <w:tabs>
          <w:tab w:val="left" w:pos="851"/>
          <w:tab w:val="left" w:pos="993"/>
        </w:tabs>
        <w:spacing w:before="120" w:after="120" w:line="360" w:lineRule="atLeast"/>
        <w:ind w:firstLine="567"/>
        <w:rPr>
          <w:b/>
          <w:bCs/>
          <w:szCs w:val="28"/>
          <w:lang w:val="en-US"/>
        </w:rPr>
      </w:pPr>
      <w:r>
        <w:rPr>
          <w:b/>
          <w:bCs/>
          <w:szCs w:val="28"/>
          <w:lang w:val="en-US"/>
        </w:rPr>
        <w:t>Lớp cơ sở dữ liệu (Database Server)</w:t>
      </w:r>
    </w:p>
    <w:p w14:paraId="2D458EBE"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Cơ sở dữ liệu được cài đặt trên máy chủ riêng không dùng chung với máy chủ Web App thực hiện nhiệm vụ:</w:t>
      </w:r>
    </w:p>
    <w:p w14:paraId="6081E09E"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Lưu trữ tập trung toàn bộ dữ liệu của hệ thống.</w:t>
      </w:r>
    </w:p>
    <w:p w14:paraId="7193062E"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Bảo đảm tính toàn vẹn và nhất quán của dữ liệu.</w:t>
      </w:r>
    </w:p>
    <w:p w14:paraId="30610B6C"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Hỗ trợ sao lưu, phục hồi và tối ưu hiệu năng truy vấn.</w:t>
      </w:r>
    </w:p>
    <w:p w14:paraId="15FFF9B1" w14:textId="77777777" w:rsidR="004C767A" w:rsidRDefault="00D05F0F">
      <w:pPr>
        <w:widowControl w:val="0"/>
        <w:tabs>
          <w:tab w:val="left" w:pos="851"/>
          <w:tab w:val="left" w:pos="993"/>
        </w:tabs>
        <w:spacing w:before="120" w:after="120" w:line="360" w:lineRule="atLeast"/>
        <w:jc w:val="center"/>
        <w:rPr>
          <w:szCs w:val="28"/>
          <w:lang w:val="en-US"/>
        </w:rPr>
      </w:pPr>
      <w:r>
        <w:rPr>
          <w:noProof/>
        </w:rPr>
        <w:drawing>
          <wp:inline distT="0" distB="0" distL="0" distR="0" wp14:anchorId="73A13C49" wp14:editId="67999893">
            <wp:extent cx="2841625" cy="3884371"/>
            <wp:effectExtent l="0" t="0" r="0" b="1905"/>
            <wp:docPr id="515093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93401"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844636" cy="3888487"/>
                    </a:xfrm>
                    <a:prstGeom prst="rect">
                      <a:avLst/>
                    </a:prstGeom>
                    <a:noFill/>
                    <a:ln>
                      <a:noFill/>
                    </a:ln>
                  </pic:spPr>
                </pic:pic>
              </a:graphicData>
            </a:graphic>
          </wp:inline>
        </w:drawing>
      </w:r>
    </w:p>
    <w:p w14:paraId="181AAB68" w14:textId="77777777" w:rsidR="004C767A" w:rsidRDefault="00D05F0F">
      <w:pPr>
        <w:widowControl w:val="0"/>
        <w:tabs>
          <w:tab w:val="left" w:pos="851"/>
          <w:tab w:val="left" w:pos="993"/>
        </w:tabs>
        <w:spacing w:before="120" w:after="120" w:line="360" w:lineRule="atLeast"/>
        <w:jc w:val="center"/>
        <w:rPr>
          <w:i/>
          <w:iCs/>
          <w:szCs w:val="28"/>
          <w:lang w:val="en-US"/>
        </w:rPr>
      </w:pPr>
      <w:r>
        <w:rPr>
          <w:i/>
          <w:iCs/>
          <w:szCs w:val="28"/>
          <w:lang w:val="en-US"/>
        </w:rPr>
        <w:t>Mô hình hệ thống</w:t>
      </w:r>
    </w:p>
    <w:p w14:paraId="522E7FC9" w14:textId="77777777" w:rsidR="004C767A" w:rsidRDefault="00D05F0F">
      <w:pPr>
        <w:widowControl w:val="0"/>
        <w:tabs>
          <w:tab w:val="left" w:pos="851"/>
          <w:tab w:val="left" w:pos="993"/>
        </w:tabs>
        <w:spacing w:before="120" w:after="120" w:line="360" w:lineRule="atLeast"/>
        <w:ind w:firstLine="567"/>
        <w:rPr>
          <w:b/>
          <w:bCs/>
          <w:szCs w:val="28"/>
          <w:lang w:val="en-US"/>
        </w:rPr>
      </w:pPr>
      <w:r>
        <w:rPr>
          <w:b/>
          <w:bCs/>
          <w:szCs w:val="28"/>
          <w:lang w:val="en-US"/>
        </w:rPr>
        <w:t>2.2. Giải pháp công nghệ</w:t>
      </w:r>
    </w:p>
    <w:p w14:paraId="5CE9150A"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Hệ thống được triển khai tập trung tại Trung tâm dữ liệu của tỉnh trên nền tảng ảo hóa sẵn có, tuân thủ Khung kiến trúc số tỉnh Khánh Hòa phiên bản 4.0; bảo đảm an toàn thông tin theo cấp độ (Nghị định 85/2016/NĐ-CP, Thông tư 12/2022/TT-BTTTT) và yêu cầu an toàn cơ bản đối với phần mềm nội bộ (Quyết định 742/QĐ-BTTTT). Phương án ưu tiên tận dụng tối đa hạ tầng dùng chung của tỉnh (tường lửa, WAF, sao lưu tập trung, giám sát SOC, SSO, LGSP) để tiết kiệm ngân sách.</w:t>
      </w:r>
    </w:p>
    <w:tbl>
      <w:tblPr>
        <w:tblStyle w:val="TableGrid"/>
        <w:tblW w:w="0" w:type="auto"/>
        <w:jc w:val="center"/>
        <w:tblLook w:val="04A0" w:firstRow="1" w:lastRow="0" w:firstColumn="1" w:lastColumn="0" w:noHBand="0" w:noVBand="1"/>
      </w:tblPr>
      <w:tblGrid>
        <w:gridCol w:w="2245"/>
        <w:gridCol w:w="7020"/>
      </w:tblGrid>
      <w:tr w:rsidR="004C767A" w14:paraId="5EB22498" w14:textId="77777777" w:rsidTr="001A683E">
        <w:trPr>
          <w:jc w:val="center"/>
        </w:trPr>
        <w:tc>
          <w:tcPr>
            <w:tcW w:w="2245" w:type="dxa"/>
            <w:shd w:val="clear" w:color="auto" w:fill="D9E2F3"/>
          </w:tcPr>
          <w:p w14:paraId="74D9045C" w14:textId="77777777" w:rsidR="004C767A" w:rsidRDefault="00D05F0F" w:rsidP="001A683E">
            <w:pPr>
              <w:spacing w:after="60"/>
              <w:rPr>
                <w:szCs w:val="28"/>
              </w:rPr>
            </w:pPr>
            <w:r>
              <w:rPr>
                <w:b/>
                <w:szCs w:val="28"/>
              </w:rPr>
              <w:t>Nội dung</w:t>
            </w:r>
          </w:p>
        </w:tc>
        <w:tc>
          <w:tcPr>
            <w:tcW w:w="7020" w:type="dxa"/>
            <w:shd w:val="clear" w:color="auto" w:fill="D9E2F3"/>
          </w:tcPr>
          <w:p w14:paraId="4489348F" w14:textId="77777777" w:rsidR="004C767A" w:rsidRDefault="00D05F0F" w:rsidP="001A683E">
            <w:pPr>
              <w:spacing w:after="60"/>
              <w:rPr>
                <w:szCs w:val="28"/>
              </w:rPr>
            </w:pPr>
            <w:r>
              <w:rPr>
                <w:b/>
                <w:szCs w:val="28"/>
              </w:rPr>
              <w:t>Phương án lựa chọn</w:t>
            </w:r>
          </w:p>
        </w:tc>
      </w:tr>
      <w:tr w:rsidR="004C767A" w14:paraId="34BDD328" w14:textId="77777777" w:rsidTr="001A683E">
        <w:trPr>
          <w:jc w:val="center"/>
        </w:trPr>
        <w:tc>
          <w:tcPr>
            <w:tcW w:w="2245" w:type="dxa"/>
          </w:tcPr>
          <w:p w14:paraId="7332C278" w14:textId="77777777" w:rsidR="004C767A" w:rsidRDefault="00D05F0F" w:rsidP="001A683E">
            <w:pPr>
              <w:spacing w:after="60"/>
              <w:rPr>
                <w:szCs w:val="28"/>
              </w:rPr>
            </w:pPr>
            <w:r>
              <w:rPr>
                <w:szCs w:val="28"/>
              </w:rPr>
              <w:t>Ngôn ngữ phát triển</w:t>
            </w:r>
          </w:p>
        </w:tc>
        <w:tc>
          <w:tcPr>
            <w:tcW w:w="7020" w:type="dxa"/>
          </w:tcPr>
          <w:p w14:paraId="7D5B5AF8" w14:textId="77777777" w:rsidR="004C767A" w:rsidRDefault="00D05F0F" w:rsidP="001A683E">
            <w:pPr>
              <w:spacing w:after="60"/>
              <w:rPr>
                <w:szCs w:val="28"/>
              </w:rPr>
            </w:pPr>
            <w:r>
              <w:rPr>
                <w:szCs w:val="28"/>
              </w:rPr>
              <w:t>C# trên nền tảng .NET 8 LTS, kiến trúc ASP.NET Core MVC (Model – View – Controller), tách lớp Giao diện – Xử lý nghiệp vụ – Dữ liệu</w:t>
            </w:r>
          </w:p>
        </w:tc>
      </w:tr>
      <w:tr w:rsidR="004C767A" w14:paraId="308A1A3D" w14:textId="77777777" w:rsidTr="001A683E">
        <w:trPr>
          <w:jc w:val="center"/>
        </w:trPr>
        <w:tc>
          <w:tcPr>
            <w:tcW w:w="2245" w:type="dxa"/>
          </w:tcPr>
          <w:p w14:paraId="715A7122" w14:textId="77777777" w:rsidR="004C767A" w:rsidRDefault="00D05F0F" w:rsidP="001A683E">
            <w:pPr>
              <w:spacing w:after="60"/>
              <w:rPr>
                <w:szCs w:val="28"/>
                <w:lang w:val="en-US"/>
              </w:rPr>
            </w:pPr>
            <w:r>
              <w:rPr>
                <w:szCs w:val="28"/>
              </w:rPr>
              <w:t xml:space="preserve">Hệ quản trị </w:t>
            </w:r>
            <w:r>
              <w:rPr>
                <w:szCs w:val="28"/>
                <w:lang w:val="en-US"/>
              </w:rPr>
              <w:t>cơ sở dữ liệu</w:t>
            </w:r>
          </w:p>
        </w:tc>
        <w:tc>
          <w:tcPr>
            <w:tcW w:w="7020" w:type="dxa"/>
          </w:tcPr>
          <w:p w14:paraId="35B309C2" w14:textId="77777777" w:rsidR="004C767A" w:rsidRDefault="00D05F0F" w:rsidP="001A683E">
            <w:pPr>
              <w:spacing w:after="60"/>
              <w:rPr>
                <w:szCs w:val="28"/>
              </w:rPr>
            </w:pPr>
            <w:r>
              <w:rPr>
                <w:szCs w:val="28"/>
              </w:rPr>
              <w:t>Microsoft SQL Server 2019 Standard (còn được hỗ trợ bảo mật đến 08/01/2030; ưu tiên sử dụng license dùng chung của tỉnh nếu có)</w:t>
            </w:r>
          </w:p>
        </w:tc>
      </w:tr>
      <w:tr w:rsidR="004C767A" w14:paraId="3959FBBB" w14:textId="77777777" w:rsidTr="001A683E">
        <w:trPr>
          <w:jc w:val="center"/>
        </w:trPr>
        <w:tc>
          <w:tcPr>
            <w:tcW w:w="2245" w:type="dxa"/>
          </w:tcPr>
          <w:p w14:paraId="3D1D69EE" w14:textId="77777777" w:rsidR="004C767A" w:rsidRDefault="00D05F0F" w:rsidP="001A683E">
            <w:pPr>
              <w:spacing w:after="60"/>
              <w:rPr>
                <w:szCs w:val="28"/>
              </w:rPr>
            </w:pPr>
            <w:r>
              <w:rPr>
                <w:szCs w:val="28"/>
              </w:rPr>
              <w:t>Số lượng ứng dụng web</w:t>
            </w:r>
          </w:p>
        </w:tc>
        <w:tc>
          <w:tcPr>
            <w:tcW w:w="7020" w:type="dxa"/>
          </w:tcPr>
          <w:p w14:paraId="2C75AC26" w14:textId="77777777" w:rsidR="004C767A" w:rsidRDefault="00D05F0F" w:rsidP="001A683E">
            <w:pPr>
              <w:spacing w:after="60"/>
              <w:rPr>
                <w:szCs w:val="28"/>
              </w:rPr>
            </w:pPr>
            <w:r>
              <w:rPr>
                <w:szCs w:val="28"/>
              </w:rPr>
              <w:t>01 Cổng web + 01 Dịch vụ API tích hợp (chi tiết tại mục 3)</w:t>
            </w:r>
          </w:p>
        </w:tc>
      </w:tr>
      <w:tr w:rsidR="004C767A" w14:paraId="47817995" w14:textId="77777777" w:rsidTr="001A683E">
        <w:trPr>
          <w:jc w:val="center"/>
        </w:trPr>
        <w:tc>
          <w:tcPr>
            <w:tcW w:w="2245" w:type="dxa"/>
          </w:tcPr>
          <w:p w14:paraId="4C1B0B2D" w14:textId="77777777" w:rsidR="004C767A" w:rsidRDefault="00D05F0F" w:rsidP="001A683E">
            <w:pPr>
              <w:spacing w:after="60"/>
              <w:rPr>
                <w:szCs w:val="28"/>
              </w:rPr>
            </w:pPr>
            <w:r>
              <w:rPr>
                <w:szCs w:val="28"/>
                <w:lang w:val="en-US"/>
              </w:rPr>
              <w:t>Cơ sở dữ liệu</w:t>
            </w:r>
            <w:r>
              <w:rPr>
                <w:szCs w:val="28"/>
              </w:rPr>
              <w:t xml:space="preserve"> và Web app chung hay riêng máy chủ</w:t>
            </w:r>
          </w:p>
        </w:tc>
        <w:tc>
          <w:tcPr>
            <w:tcW w:w="7020" w:type="dxa"/>
          </w:tcPr>
          <w:p w14:paraId="448899CF" w14:textId="77777777" w:rsidR="004C767A" w:rsidRDefault="00D05F0F" w:rsidP="001A683E">
            <w:pPr>
              <w:spacing w:after="60"/>
              <w:rPr>
                <w:szCs w:val="28"/>
              </w:rPr>
            </w:pPr>
            <w:r>
              <w:rPr>
                <w:szCs w:val="28"/>
              </w:rPr>
              <w:t>RIÊNG. Máy chủ Web/App đặt tại vùng DMZ; máy chủ CSDL đặt tại vùng mạng nội bộ, không công khai ra Internet (bắt buộc theo quy định phân vùng an toàn thông tin)</w:t>
            </w:r>
          </w:p>
        </w:tc>
      </w:tr>
      <w:tr w:rsidR="004C767A" w14:paraId="6EA97ECC" w14:textId="77777777" w:rsidTr="001A683E">
        <w:trPr>
          <w:jc w:val="center"/>
        </w:trPr>
        <w:tc>
          <w:tcPr>
            <w:tcW w:w="2245" w:type="dxa"/>
          </w:tcPr>
          <w:p w14:paraId="4D222BBC" w14:textId="77777777" w:rsidR="004C767A" w:rsidRDefault="00D05F0F" w:rsidP="001A683E">
            <w:pPr>
              <w:spacing w:after="60"/>
              <w:rPr>
                <w:szCs w:val="28"/>
              </w:rPr>
            </w:pPr>
            <w:r>
              <w:rPr>
                <w:szCs w:val="28"/>
              </w:rPr>
              <w:t>Hạ tầng máy chủ</w:t>
            </w:r>
          </w:p>
        </w:tc>
        <w:tc>
          <w:tcPr>
            <w:tcW w:w="7020" w:type="dxa"/>
          </w:tcPr>
          <w:p w14:paraId="32F4A6A3" w14:textId="77777777" w:rsidR="004C767A" w:rsidRDefault="00D05F0F" w:rsidP="001A683E">
            <w:pPr>
              <w:spacing w:after="60"/>
              <w:rPr>
                <w:szCs w:val="28"/>
              </w:rPr>
            </w:pPr>
            <w:r>
              <w:rPr>
                <w:szCs w:val="28"/>
              </w:rPr>
              <w:t>02 máy chủ ảo (VM) trên hạ tầng ảo hóa của Trung tâm dữ liệu tỉnh (chi tiết tại mục 4)</w:t>
            </w:r>
          </w:p>
        </w:tc>
      </w:tr>
      <w:tr w:rsidR="004C767A" w14:paraId="2AF3E899" w14:textId="77777777" w:rsidTr="001A683E">
        <w:trPr>
          <w:jc w:val="center"/>
        </w:trPr>
        <w:tc>
          <w:tcPr>
            <w:tcW w:w="2245" w:type="dxa"/>
          </w:tcPr>
          <w:p w14:paraId="7772522A" w14:textId="77777777" w:rsidR="004C767A" w:rsidRDefault="00D05F0F" w:rsidP="001A683E">
            <w:pPr>
              <w:spacing w:after="60"/>
              <w:rPr>
                <w:szCs w:val="28"/>
              </w:rPr>
            </w:pPr>
            <w:r>
              <w:rPr>
                <w:szCs w:val="28"/>
              </w:rPr>
              <w:t>Lưu trữ hồ sơ số hóa</w:t>
            </w:r>
          </w:p>
        </w:tc>
        <w:tc>
          <w:tcPr>
            <w:tcW w:w="7020" w:type="dxa"/>
          </w:tcPr>
          <w:p w14:paraId="77C71169" w14:textId="77777777" w:rsidR="004C767A" w:rsidRDefault="00D05F0F" w:rsidP="001A683E">
            <w:pPr>
              <w:spacing w:after="60"/>
              <w:rPr>
                <w:szCs w:val="28"/>
              </w:rPr>
            </w:pPr>
            <w:r>
              <w:rPr>
                <w:szCs w:val="28"/>
              </w:rPr>
              <w:t>Lưu trên ổ đĩa file riêng (5–10 TB, mở rộng theo tiến độ số hóa); CSDL chỉ lưu thông tin mô tả (metadata), đường dẫn và mã băm kiểm tra toàn vẹn</w:t>
            </w:r>
          </w:p>
        </w:tc>
      </w:tr>
      <w:tr w:rsidR="004C767A" w14:paraId="08E49A35" w14:textId="77777777" w:rsidTr="001A683E">
        <w:trPr>
          <w:trHeight w:val="112"/>
          <w:jc w:val="center"/>
        </w:trPr>
        <w:tc>
          <w:tcPr>
            <w:tcW w:w="2245" w:type="dxa"/>
          </w:tcPr>
          <w:p w14:paraId="6A2F0E5F" w14:textId="77777777" w:rsidR="004C767A" w:rsidRDefault="00D05F0F" w:rsidP="001A683E">
            <w:pPr>
              <w:spacing w:after="60"/>
              <w:rPr>
                <w:szCs w:val="28"/>
              </w:rPr>
            </w:pPr>
            <w:r>
              <w:rPr>
                <w:szCs w:val="28"/>
              </w:rPr>
              <w:t>Sao lưu dữ liệu</w:t>
            </w:r>
          </w:p>
        </w:tc>
        <w:tc>
          <w:tcPr>
            <w:tcW w:w="7020" w:type="dxa"/>
          </w:tcPr>
          <w:p w14:paraId="2A4735B8" w14:textId="77777777" w:rsidR="004C767A" w:rsidRDefault="00D05F0F" w:rsidP="001A683E">
            <w:pPr>
              <w:spacing w:after="60"/>
              <w:rPr>
                <w:szCs w:val="28"/>
              </w:rPr>
            </w:pPr>
            <w:r>
              <w:rPr>
                <w:szCs w:val="28"/>
              </w:rPr>
              <w:t>Dịch vụ sao lưu tập trung của Trung tâm dữ liệu tỉnh: hằng ngày, lưu 30 bản, tối thiểu 01 bản khác vị trí</w:t>
            </w:r>
          </w:p>
        </w:tc>
      </w:tr>
    </w:tbl>
    <w:p w14:paraId="44FC85DF" w14:textId="77777777" w:rsidR="004C767A" w:rsidRDefault="00D05F0F">
      <w:pPr>
        <w:widowControl w:val="0"/>
        <w:tabs>
          <w:tab w:val="left" w:pos="851"/>
          <w:tab w:val="left" w:pos="993"/>
        </w:tabs>
        <w:spacing w:before="120" w:after="120" w:line="360" w:lineRule="atLeast"/>
        <w:jc w:val="center"/>
        <w:rPr>
          <w:i/>
          <w:iCs/>
          <w:szCs w:val="28"/>
          <w:lang w:val="en-US"/>
        </w:rPr>
      </w:pPr>
      <w:r>
        <w:rPr>
          <w:i/>
          <w:iCs/>
          <w:szCs w:val="28"/>
          <w:lang w:val="en-US"/>
        </w:rPr>
        <w:t>Bảng mô tả giải pháp triển khai</w:t>
      </w:r>
    </w:p>
    <w:p w14:paraId="26A892B5" w14:textId="77777777" w:rsidR="004C767A" w:rsidRDefault="00D05F0F">
      <w:pPr>
        <w:widowControl w:val="0"/>
        <w:tabs>
          <w:tab w:val="left" w:pos="851"/>
          <w:tab w:val="left" w:pos="993"/>
        </w:tabs>
        <w:spacing w:before="120" w:after="120" w:line="360" w:lineRule="atLeast"/>
        <w:ind w:firstLine="567"/>
        <w:rPr>
          <w:b/>
          <w:bCs/>
          <w:szCs w:val="28"/>
          <w:lang w:val="en-US"/>
        </w:rPr>
      </w:pPr>
      <w:r>
        <w:rPr>
          <w:b/>
          <w:bCs/>
          <w:szCs w:val="28"/>
          <w:lang w:val="en-US"/>
        </w:rPr>
        <w:t>2.2.1. N</w:t>
      </w:r>
      <w:r>
        <w:rPr>
          <w:b/>
          <w:bCs/>
          <w:szCs w:val="28"/>
        </w:rPr>
        <w:t xml:space="preserve">gôn ngữ lập trình và hệ quản trị </w:t>
      </w:r>
      <w:r>
        <w:rPr>
          <w:b/>
          <w:bCs/>
          <w:szCs w:val="28"/>
          <w:lang w:val="en-US"/>
        </w:rPr>
        <w:t>cơ sở dữ liệu</w:t>
      </w:r>
    </w:p>
    <w:p w14:paraId="2C10E34D" w14:textId="77777777" w:rsidR="004C767A" w:rsidRDefault="00D05F0F">
      <w:pPr>
        <w:spacing w:before="120" w:after="120" w:line="360" w:lineRule="atLeast"/>
        <w:ind w:firstLine="567"/>
        <w:rPr>
          <w:b/>
          <w:bCs/>
          <w:szCs w:val="28"/>
          <w:lang w:val="en-US"/>
        </w:rPr>
      </w:pPr>
      <w:r>
        <w:rPr>
          <w:b/>
          <w:bCs/>
          <w:szCs w:val="28"/>
        </w:rPr>
        <w:t>Ngôn ngữ phát triển: C# / .NET 8 LTS – kiến trúc ASP.NET Core MVC</w:t>
      </w:r>
    </w:p>
    <w:p w14:paraId="1EECC7A2" w14:textId="77777777" w:rsidR="004C767A" w:rsidRDefault="00D05F0F">
      <w:pPr>
        <w:spacing w:before="120" w:after="120" w:line="360" w:lineRule="atLeast"/>
        <w:ind w:firstLine="567"/>
        <w:rPr>
          <w:szCs w:val="28"/>
          <w:lang w:val="en-US"/>
        </w:rPr>
      </w:pPr>
      <w:r>
        <w:rPr>
          <w:szCs w:val="28"/>
          <w:lang w:val="en-US"/>
        </w:rPr>
        <w:t>- Ứng dụng web phát triển theo mô hình MVC (Model – View – Controller) trên nền ASP.NET Core – phiên bản hỗ trợ dài hạn (LTS), hệ sinh thái ổn định, nguồn nhân lực bảo trì trong nước dồi dào, phù hợp chi phí vận hành sau đầu tư (01 kỹ sư vận hành).</w:t>
      </w:r>
    </w:p>
    <w:p w14:paraId="7CB35057" w14:textId="77777777" w:rsidR="004C767A" w:rsidRDefault="00D05F0F">
      <w:pPr>
        <w:spacing w:before="120" w:after="120" w:line="360" w:lineRule="atLeast"/>
        <w:ind w:firstLine="567"/>
        <w:rPr>
          <w:szCs w:val="28"/>
          <w:lang w:val="en-US"/>
        </w:rPr>
      </w:pPr>
      <w:r>
        <w:rPr>
          <w:szCs w:val="28"/>
          <w:lang w:val="en-US"/>
        </w:rPr>
        <w:t>- Giao diện render phía máy chủ (Razor View) kết hợp Bootstrap responsive: đơn giản, tốc độ hiển thị nhanh, tương thích trình duyệt phổ thông, phù hợp người dùng lớn tuổi; giảm độ phức tạp so với mô hình SPA.</w:t>
      </w:r>
    </w:p>
    <w:p w14:paraId="061E062E" w14:textId="77777777" w:rsidR="004C767A" w:rsidRDefault="00D05F0F">
      <w:pPr>
        <w:spacing w:before="120" w:after="120" w:line="360" w:lineRule="atLeast"/>
        <w:ind w:firstLine="567"/>
        <w:rPr>
          <w:szCs w:val="28"/>
          <w:lang w:val="en-US"/>
        </w:rPr>
      </w:pPr>
      <w:r>
        <w:rPr>
          <w:szCs w:val="28"/>
          <w:lang w:val="en-US"/>
        </w:rPr>
        <w:t>- Tổ chức mã nguồn tách lớp theo Nguyên tắc 5 của Kiến trúc ứng dụng: Lớp giao diện (Controller + Razor View) – Lớp xử lý nghiệp vụ (Service) – Lớp truy cập dữ liệu (Repository/EF Core); mỗi phân hệ nghiệp vụ tổ chức thành một Area (Quản lý dự án, Hồ sơ, Phê duyệt, Hợp đồng – Tài chính, Báo cáo, Quản trị) thuận tiện bảo trì, nâng cấp cục bộ.</w:t>
      </w:r>
    </w:p>
    <w:p w14:paraId="48DFCDD4" w14:textId="77777777" w:rsidR="004C767A" w:rsidRDefault="00D05F0F">
      <w:pPr>
        <w:spacing w:before="120" w:after="120" w:line="360" w:lineRule="atLeast"/>
        <w:ind w:firstLine="567"/>
        <w:rPr>
          <w:szCs w:val="28"/>
          <w:lang w:val="en-US"/>
        </w:rPr>
      </w:pPr>
      <w:r>
        <w:rPr>
          <w:szCs w:val="28"/>
          <w:lang w:val="en-US"/>
        </w:rPr>
        <w:t>- Dịch vụ API tích hợp (LGSP, SSO, EOffice, chia sẻ dữ liệu) xây dựng bằng ASP.NET Core Web API, dùng chung lớp nghiệp vụ và lớp dữ liệu với ứng dụng MVC, bảo đảm thống nhất logic xử lý.</w:t>
      </w:r>
    </w:p>
    <w:p w14:paraId="4CE823EB" w14:textId="77777777" w:rsidR="004C767A" w:rsidRDefault="00D05F0F">
      <w:pPr>
        <w:spacing w:before="120" w:after="120" w:line="360" w:lineRule="atLeast"/>
        <w:ind w:firstLine="567"/>
        <w:rPr>
          <w:szCs w:val="28"/>
          <w:lang w:val="en-US"/>
        </w:rPr>
      </w:pPr>
      <w:r>
        <w:rPr>
          <w:szCs w:val="28"/>
          <w:lang w:val="en-US"/>
        </w:rPr>
        <w:t>- Giao diện thiết kế đơn giản, thân thiện, cỡ chữ lớn và cho phép điều chỉnh, phù hợp đặc thù người dùng lớn tuổi.</w:t>
      </w:r>
    </w:p>
    <w:p w14:paraId="00B6C96A" w14:textId="77777777" w:rsidR="004C767A" w:rsidRDefault="00D05F0F">
      <w:pPr>
        <w:spacing w:before="120" w:after="120" w:line="360" w:lineRule="atLeast"/>
        <w:ind w:firstLine="567"/>
        <w:rPr>
          <w:szCs w:val="28"/>
          <w:lang w:val="en-US"/>
        </w:rPr>
      </w:pPr>
      <w:r>
        <w:rPr>
          <w:szCs w:val="28"/>
          <w:lang w:val="en-US"/>
        </w:rPr>
        <w:t>- Hỗ trợ xem trực tuyến các định dạng hồ sơ: PDF, AutoCAD (DWG/DXF), ảnh, Office.</w:t>
      </w:r>
    </w:p>
    <w:p w14:paraId="30843B3B" w14:textId="77777777" w:rsidR="00A559ED" w:rsidRDefault="00A559ED">
      <w:pPr>
        <w:spacing w:before="120" w:after="120" w:line="360" w:lineRule="atLeast"/>
        <w:ind w:firstLine="567"/>
        <w:rPr>
          <w:szCs w:val="28"/>
          <w:lang w:val="en-US"/>
        </w:rPr>
      </w:pPr>
    </w:p>
    <w:p w14:paraId="66C26D8C" w14:textId="77777777" w:rsidR="00A559ED" w:rsidRDefault="00A559ED">
      <w:pPr>
        <w:spacing w:before="120" w:after="120" w:line="360" w:lineRule="atLeast"/>
        <w:ind w:firstLine="567"/>
        <w:rPr>
          <w:szCs w:val="28"/>
          <w:lang w:val="en-US"/>
        </w:rPr>
      </w:pPr>
    </w:p>
    <w:p w14:paraId="7F598F37" w14:textId="77777777" w:rsidR="004C767A" w:rsidRDefault="00D05F0F">
      <w:pPr>
        <w:spacing w:before="120" w:after="120" w:line="360" w:lineRule="atLeast"/>
        <w:ind w:firstLine="567"/>
        <w:rPr>
          <w:b/>
          <w:bCs/>
          <w:szCs w:val="28"/>
          <w:lang w:val="en-US"/>
        </w:rPr>
      </w:pPr>
      <w:r>
        <w:rPr>
          <w:b/>
          <w:bCs/>
          <w:szCs w:val="28"/>
          <w:lang w:val="en-US"/>
        </w:rPr>
        <w:t>Hệ quản trị CSDL: SQL Server 2019 Standard</w:t>
      </w:r>
    </w:p>
    <w:p w14:paraId="29D83B87" w14:textId="77777777" w:rsidR="004C767A" w:rsidRDefault="00D05F0F">
      <w:pPr>
        <w:spacing w:before="120" w:after="120" w:line="360" w:lineRule="atLeast"/>
        <w:ind w:firstLine="567"/>
        <w:rPr>
          <w:szCs w:val="28"/>
          <w:lang w:val="en-US"/>
        </w:rPr>
      </w:pPr>
      <w:r>
        <w:rPr>
          <w:szCs w:val="28"/>
          <w:lang w:val="en-US"/>
        </w:rPr>
        <w:t>- SQL Server 2019 Standard đáp ứng đầy đủ quy mô hệ thống (hỗ trợ tới 128 GB RAM/instance); tích hợp chặt chẽ với nền tảng .NET/EF Core; hỗ trợ Full-Text Search phục vụ tra cứu toàn văn hồ sơ.</w:t>
      </w:r>
    </w:p>
    <w:p w14:paraId="67706383" w14:textId="77777777" w:rsidR="004C767A" w:rsidRDefault="00D05F0F">
      <w:pPr>
        <w:spacing w:before="120" w:after="120" w:line="360" w:lineRule="atLeast"/>
        <w:ind w:firstLine="567"/>
        <w:rPr>
          <w:szCs w:val="28"/>
          <w:lang w:val="en-US"/>
        </w:rPr>
      </w:pPr>
      <w:r>
        <w:rPr>
          <w:szCs w:val="28"/>
          <w:lang w:val="en-US"/>
        </w:rPr>
        <w:t>- Vòng đời hỗ trợ: SQL Server 2019 được Microsoft hỗ trợ bảo mật (Extended Support) đến ngày 08/01/2030, bảo đảm đáp ứng yêu cầu an toàn thông tin trong suốt vòng đời khai thác của dự án. Không sử dụng các phiên bản đã hết hỗ trợ (SQL Server 2014 trở về trước).</w:t>
      </w:r>
    </w:p>
    <w:p w14:paraId="5DA67EA4" w14:textId="77777777" w:rsidR="004C767A" w:rsidRDefault="00D05F0F">
      <w:pPr>
        <w:spacing w:before="120" w:after="120" w:line="360" w:lineRule="atLeast"/>
        <w:ind w:firstLine="567"/>
        <w:rPr>
          <w:szCs w:val="28"/>
          <w:lang w:val="en-US"/>
        </w:rPr>
      </w:pPr>
      <w:r>
        <w:rPr>
          <w:szCs w:val="28"/>
          <w:lang w:val="en-US"/>
        </w:rPr>
        <w:t>- Bản quyền SQL Server: SQL Server Standard tính phí theo lõi CPU. Trước khi mua mới, đề nghị làm việc với Trung tâm dữ liệu tỉnh để sử dụng license dùng chung (nếu có); trường hợp mua mới có thể cân nhắc phiên bản 2022 để kéo dài vòng đời hỗ trợ với chi phí tương đương.</w:t>
      </w:r>
    </w:p>
    <w:p w14:paraId="5755428D" w14:textId="77777777" w:rsidR="004C767A" w:rsidRDefault="00D05F0F">
      <w:pPr>
        <w:spacing w:before="120" w:after="120" w:line="360" w:lineRule="atLeast"/>
        <w:ind w:firstLine="567"/>
        <w:rPr>
          <w:szCs w:val="28"/>
          <w:lang w:val="en-US"/>
        </w:rPr>
      </w:pPr>
      <w:r>
        <w:rPr>
          <w:szCs w:val="28"/>
          <w:lang w:val="en-US"/>
        </w:rPr>
        <w:t>- Tệp hồ sơ số hóa lưu trên ổ cứng lưu trữ file storage; CSDL chỉ lưu metadata, đường dẫn và mã băm (hash) để bảo đảm hiệu năng sao lưu/phục hồi khi dung lượng lên tới hàng TB.</w:t>
      </w:r>
    </w:p>
    <w:p w14:paraId="7CE7076A" w14:textId="77777777" w:rsidR="004C767A" w:rsidRDefault="00D05F0F">
      <w:pPr>
        <w:spacing w:before="120" w:after="120" w:line="360" w:lineRule="atLeast"/>
        <w:ind w:firstLine="567"/>
        <w:rPr>
          <w:b/>
          <w:bCs/>
          <w:szCs w:val="28"/>
          <w:lang w:val="en-US"/>
        </w:rPr>
      </w:pPr>
      <w:r>
        <w:rPr>
          <w:b/>
          <w:bCs/>
          <w:szCs w:val="28"/>
          <w:lang w:val="en-US"/>
        </w:rPr>
        <w:t>2.2.2. Số lượng ứng dụng Web</w:t>
      </w:r>
    </w:p>
    <w:p w14:paraId="461478CD" w14:textId="77777777" w:rsidR="004C767A" w:rsidRDefault="00D05F0F">
      <w:pPr>
        <w:spacing w:before="120" w:after="120" w:line="360" w:lineRule="atLeast"/>
        <w:ind w:firstLine="567"/>
        <w:rPr>
          <w:szCs w:val="28"/>
          <w:lang w:val="en-US"/>
        </w:rPr>
      </w:pPr>
      <w:r>
        <w:rPr>
          <w:szCs w:val="28"/>
          <w:lang w:val="en-US"/>
        </w:rPr>
        <w:t>- Hệ thống gồm 01 cổng web và 01 dịch vụ API, triển khai chung trên 01 máy chủ ứng dụng (các site/service riêng biệt trên IIS):</w:t>
      </w:r>
    </w:p>
    <w:tbl>
      <w:tblPr>
        <w:tblStyle w:val="TableGrid"/>
        <w:tblW w:w="9355" w:type="dxa"/>
        <w:jc w:val="center"/>
        <w:tblLook w:val="04A0" w:firstRow="1" w:lastRow="0" w:firstColumn="1" w:lastColumn="0" w:noHBand="0" w:noVBand="1"/>
      </w:tblPr>
      <w:tblGrid>
        <w:gridCol w:w="590"/>
        <w:gridCol w:w="1745"/>
        <w:gridCol w:w="2520"/>
        <w:gridCol w:w="4500"/>
      </w:tblGrid>
      <w:tr w:rsidR="004C767A" w14:paraId="684AB404" w14:textId="77777777" w:rsidTr="001A683E">
        <w:trPr>
          <w:jc w:val="center"/>
        </w:trPr>
        <w:tc>
          <w:tcPr>
            <w:tcW w:w="590" w:type="dxa"/>
            <w:shd w:val="clear" w:color="auto" w:fill="D9E2F3"/>
          </w:tcPr>
          <w:p w14:paraId="1A6B1DBA" w14:textId="77777777" w:rsidR="004C767A" w:rsidRDefault="00D05F0F" w:rsidP="001A683E">
            <w:pPr>
              <w:spacing w:after="60"/>
              <w:rPr>
                <w:szCs w:val="28"/>
              </w:rPr>
            </w:pPr>
            <w:r>
              <w:rPr>
                <w:b/>
                <w:szCs w:val="28"/>
              </w:rPr>
              <w:t>TT</w:t>
            </w:r>
          </w:p>
        </w:tc>
        <w:tc>
          <w:tcPr>
            <w:tcW w:w="1745" w:type="dxa"/>
            <w:shd w:val="clear" w:color="auto" w:fill="D9E2F3"/>
          </w:tcPr>
          <w:p w14:paraId="1A602677" w14:textId="77777777" w:rsidR="004C767A" w:rsidRDefault="00D05F0F" w:rsidP="001A683E">
            <w:pPr>
              <w:spacing w:after="60"/>
              <w:rPr>
                <w:szCs w:val="28"/>
              </w:rPr>
            </w:pPr>
            <w:r>
              <w:rPr>
                <w:b/>
                <w:szCs w:val="28"/>
              </w:rPr>
              <w:t>Thành phần</w:t>
            </w:r>
          </w:p>
        </w:tc>
        <w:tc>
          <w:tcPr>
            <w:tcW w:w="2520" w:type="dxa"/>
            <w:shd w:val="clear" w:color="auto" w:fill="D9E2F3"/>
          </w:tcPr>
          <w:p w14:paraId="75B0580D" w14:textId="77777777" w:rsidR="004C767A" w:rsidRDefault="00D05F0F" w:rsidP="001A683E">
            <w:pPr>
              <w:spacing w:after="60"/>
              <w:rPr>
                <w:szCs w:val="28"/>
              </w:rPr>
            </w:pPr>
            <w:r>
              <w:rPr>
                <w:b/>
                <w:szCs w:val="28"/>
              </w:rPr>
              <w:t>Đối tượng sử dụng</w:t>
            </w:r>
          </w:p>
        </w:tc>
        <w:tc>
          <w:tcPr>
            <w:tcW w:w="4500" w:type="dxa"/>
            <w:shd w:val="clear" w:color="auto" w:fill="D9E2F3"/>
          </w:tcPr>
          <w:p w14:paraId="092EED1A" w14:textId="77777777" w:rsidR="004C767A" w:rsidRDefault="00D05F0F" w:rsidP="001A683E">
            <w:pPr>
              <w:spacing w:after="60"/>
              <w:rPr>
                <w:szCs w:val="28"/>
              </w:rPr>
            </w:pPr>
            <w:r>
              <w:rPr>
                <w:b/>
                <w:szCs w:val="28"/>
              </w:rPr>
              <w:t>Nội dung chính</w:t>
            </w:r>
          </w:p>
        </w:tc>
      </w:tr>
      <w:tr w:rsidR="004C767A" w14:paraId="0AC34DDF" w14:textId="77777777" w:rsidTr="001A683E">
        <w:trPr>
          <w:jc w:val="center"/>
        </w:trPr>
        <w:tc>
          <w:tcPr>
            <w:tcW w:w="590" w:type="dxa"/>
          </w:tcPr>
          <w:p w14:paraId="14E8F8CA" w14:textId="77777777" w:rsidR="004C767A" w:rsidRDefault="00D05F0F" w:rsidP="001A683E">
            <w:pPr>
              <w:spacing w:after="60"/>
              <w:rPr>
                <w:szCs w:val="28"/>
              </w:rPr>
            </w:pPr>
            <w:r>
              <w:rPr>
                <w:szCs w:val="28"/>
              </w:rPr>
              <w:t>1</w:t>
            </w:r>
          </w:p>
        </w:tc>
        <w:tc>
          <w:tcPr>
            <w:tcW w:w="1745" w:type="dxa"/>
          </w:tcPr>
          <w:p w14:paraId="489D101C" w14:textId="77777777" w:rsidR="004C767A" w:rsidRDefault="00D05F0F" w:rsidP="001A683E">
            <w:pPr>
              <w:spacing w:after="60"/>
              <w:rPr>
                <w:szCs w:val="28"/>
              </w:rPr>
            </w:pPr>
            <w:r>
              <w:rPr>
                <w:szCs w:val="28"/>
              </w:rPr>
              <w:t>Web quản lý dự án ĐTXD (ứng dụng chính)</w:t>
            </w:r>
          </w:p>
        </w:tc>
        <w:tc>
          <w:tcPr>
            <w:tcW w:w="2520" w:type="dxa"/>
          </w:tcPr>
          <w:p w14:paraId="4C7FDAE3" w14:textId="77777777" w:rsidR="004C767A" w:rsidRDefault="00D05F0F" w:rsidP="001A683E">
            <w:pPr>
              <w:spacing w:after="60"/>
              <w:rPr>
                <w:szCs w:val="28"/>
              </w:rPr>
            </w:pPr>
            <w:r>
              <w:rPr>
                <w:szCs w:val="28"/>
              </w:rPr>
              <w:t>Cán bộ Ban QLDA (Giám đốc, Trưởng phòng, Chuyên viên, Quản trị hệ thống); sở, ban, ngành và UBND xã/phường khai thác qua phân hệ tra cứu – chia sẻ (phân quyền theo vai trò)</w:t>
            </w:r>
          </w:p>
        </w:tc>
        <w:tc>
          <w:tcPr>
            <w:tcW w:w="4500" w:type="dxa"/>
          </w:tcPr>
          <w:p w14:paraId="5FFD12B3" w14:textId="77777777" w:rsidR="004C767A" w:rsidRDefault="00D05F0F" w:rsidP="001A683E">
            <w:pPr>
              <w:spacing w:after="60"/>
              <w:rPr>
                <w:szCs w:val="28"/>
              </w:rPr>
            </w:pPr>
            <w:r>
              <w:rPr>
                <w:szCs w:val="28"/>
              </w:rPr>
              <w:t>Quản lý dự án, dự án thành phần; vòng đời dự án (11 giai đoạn tuần tự); phân công; hồ sơ và phiên bản hồ sơ; luồng phê duyệt Chuyên viên → Trưởng phòng → Giám đốc; điều chỉnh hồ sơ; tiến độ và cảnh báo quá hạn; hợp đồng, tạm ứng, nghiệm thu, thanh toán, quyết toán, giải ngân; văn bản; báo cáo định kỳ/đột xuất; Dashboard; xuất PDF/Excel; nhật ký thao tác</w:t>
            </w:r>
          </w:p>
        </w:tc>
      </w:tr>
      <w:tr w:rsidR="004C767A" w14:paraId="2DA490C3" w14:textId="77777777" w:rsidTr="001A683E">
        <w:trPr>
          <w:jc w:val="center"/>
        </w:trPr>
        <w:tc>
          <w:tcPr>
            <w:tcW w:w="590" w:type="dxa"/>
          </w:tcPr>
          <w:p w14:paraId="018F2C9F" w14:textId="77777777" w:rsidR="004C767A" w:rsidRDefault="00D05F0F" w:rsidP="001A683E">
            <w:pPr>
              <w:spacing w:after="60"/>
              <w:rPr>
                <w:szCs w:val="28"/>
              </w:rPr>
            </w:pPr>
            <w:r>
              <w:rPr>
                <w:szCs w:val="28"/>
              </w:rPr>
              <w:t>2</w:t>
            </w:r>
          </w:p>
        </w:tc>
        <w:tc>
          <w:tcPr>
            <w:tcW w:w="1745" w:type="dxa"/>
          </w:tcPr>
          <w:p w14:paraId="6CAF839C" w14:textId="77777777" w:rsidR="004C767A" w:rsidRDefault="00D05F0F" w:rsidP="001A683E">
            <w:pPr>
              <w:spacing w:after="60"/>
              <w:rPr>
                <w:szCs w:val="28"/>
              </w:rPr>
            </w:pPr>
            <w:r>
              <w:rPr>
                <w:szCs w:val="28"/>
              </w:rPr>
              <w:t>Dịch vụ API tích hợp (RESTful)</w:t>
            </w:r>
          </w:p>
        </w:tc>
        <w:tc>
          <w:tcPr>
            <w:tcW w:w="2520" w:type="dxa"/>
          </w:tcPr>
          <w:p w14:paraId="2458EC30" w14:textId="77777777" w:rsidR="004C767A" w:rsidRDefault="00D05F0F" w:rsidP="001A683E">
            <w:pPr>
              <w:spacing w:after="60"/>
              <w:rPr>
                <w:szCs w:val="28"/>
              </w:rPr>
            </w:pPr>
            <w:r>
              <w:rPr>
                <w:szCs w:val="28"/>
              </w:rPr>
              <w:t>Các hệ thống: LGSP tỉnh, SSO, EOffice, Kho dữ liệu dùng chung của tỉnh, CSDL quốc gia về hoạt động xây dựng</w:t>
            </w:r>
          </w:p>
        </w:tc>
        <w:tc>
          <w:tcPr>
            <w:tcW w:w="4500" w:type="dxa"/>
          </w:tcPr>
          <w:p w14:paraId="0269BDD7" w14:textId="77777777" w:rsidR="004C767A" w:rsidRDefault="00D05F0F" w:rsidP="001A683E">
            <w:pPr>
              <w:spacing w:after="60"/>
              <w:rPr>
                <w:szCs w:val="28"/>
              </w:rPr>
            </w:pPr>
            <w:r>
              <w:rPr>
                <w:szCs w:val="28"/>
              </w:rPr>
              <w:t>Cung cấp/khai thác dữ liệu qua API theo Khung kiến trúc Chính quyền số; liên kết văn bản từ EOffice; đăng nhập một lần (SSO); chia sẻ dữ liệu mở</w:t>
            </w:r>
          </w:p>
        </w:tc>
      </w:tr>
    </w:tbl>
    <w:p w14:paraId="1D525067" w14:textId="77777777" w:rsidR="004C767A" w:rsidRDefault="00D05F0F">
      <w:pPr>
        <w:spacing w:before="120" w:after="120" w:line="360" w:lineRule="atLeast"/>
        <w:jc w:val="center"/>
        <w:rPr>
          <w:i/>
          <w:szCs w:val="28"/>
          <w:lang w:val="en-US"/>
        </w:rPr>
      </w:pPr>
      <w:r>
        <w:rPr>
          <w:i/>
          <w:szCs w:val="28"/>
          <w:lang w:val="en-US"/>
        </w:rPr>
        <w:t>Bảng mô tả các ứng dụng</w:t>
      </w:r>
    </w:p>
    <w:p w14:paraId="0BCDF57A" w14:textId="77777777" w:rsidR="001A683E" w:rsidRDefault="001A683E">
      <w:pPr>
        <w:widowControl w:val="0"/>
        <w:spacing w:before="120" w:after="120" w:line="360" w:lineRule="atLeast"/>
        <w:ind w:firstLine="567"/>
        <w:rPr>
          <w:i/>
          <w:szCs w:val="28"/>
          <w:lang w:val="en-US"/>
        </w:rPr>
      </w:pPr>
    </w:p>
    <w:p w14:paraId="79E33570" w14:textId="4B3D5AB7" w:rsidR="004C767A" w:rsidRDefault="00D05F0F" w:rsidP="003921DD">
      <w:pPr>
        <w:widowControl w:val="0"/>
        <w:spacing w:before="120" w:after="120" w:line="360" w:lineRule="atLeast"/>
        <w:ind w:firstLine="567"/>
        <w:rPr>
          <w:szCs w:val="28"/>
        </w:rPr>
      </w:pPr>
      <w:r>
        <w:rPr>
          <w:i/>
          <w:szCs w:val="28"/>
        </w:rPr>
        <w:t>Ghi chú: Cổng tra cứu – chia sẻ cho các cơ quan ngoài Ban được tổ chức thành phân hệ trong ứng dụng chính (kiểm soát bằng phân quyền và nhật ký truy cập) để tiết kiệm chi phí xây dựng; khi nhu cầu khai thác bên ngoài tăng cao có thể tách thành cổng riêng ở giai đoạn sau.</w:t>
      </w:r>
    </w:p>
    <w:p w14:paraId="1C860878" w14:textId="77777777" w:rsidR="004C767A" w:rsidRDefault="00D05F0F">
      <w:pPr>
        <w:widowControl w:val="0"/>
        <w:tabs>
          <w:tab w:val="left" w:pos="851"/>
          <w:tab w:val="left" w:pos="993"/>
        </w:tabs>
        <w:spacing w:before="120" w:after="120" w:line="360" w:lineRule="atLeast"/>
        <w:ind w:firstLine="567"/>
        <w:rPr>
          <w:b/>
          <w:bCs/>
          <w:szCs w:val="28"/>
          <w:lang w:val="en-US"/>
        </w:rPr>
      </w:pPr>
      <w:r>
        <w:rPr>
          <w:b/>
          <w:bCs/>
          <w:szCs w:val="28"/>
          <w:lang w:val="en-US"/>
        </w:rPr>
        <w:t>2.3. Hạ tầng máy chủ</w:t>
      </w:r>
    </w:p>
    <w:p w14:paraId="5CFFA3F5" w14:textId="77777777" w:rsidR="004C767A" w:rsidRDefault="00D05F0F">
      <w:pPr>
        <w:widowControl w:val="0"/>
        <w:spacing w:before="120" w:after="120" w:line="360" w:lineRule="atLeast"/>
        <w:ind w:firstLine="567"/>
        <w:rPr>
          <w:b/>
          <w:bCs/>
          <w:szCs w:val="28"/>
          <w:lang w:val="en-US"/>
        </w:rPr>
      </w:pPr>
      <w:r>
        <w:rPr>
          <w:b/>
          <w:bCs/>
          <w:szCs w:val="28"/>
          <w:lang w:val="en-US"/>
        </w:rPr>
        <w:t>Cơ sở dữ liệu</w:t>
      </w:r>
      <w:r>
        <w:rPr>
          <w:b/>
          <w:bCs/>
          <w:szCs w:val="28"/>
        </w:rPr>
        <w:t xml:space="preserve"> và Web app triển khai trên máy chủ </w:t>
      </w:r>
      <w:r>
        <w:rPr>
          <w:b/>
          <w:bCs/>
          <w:szCs w:val="28"/>
          <w:lang w:val="en-US"/>
        </w:rPr>
        <w:t>riêng</w:t>
      </w:r>
    </w:p>
    <w:p w14:paraId="5641C8F7" w14:textId="77777777" w:rsidR="004C767A" w:rsidRDefault="00D05F0F" w:rsidP="00A559ED">
      <w:pPr>
        <w:widowControl w:val="0"/>
        <w:ind w:firstLine="567"/>
        <w:rPr>
          <w:szCs w:val="28"/>
        </w:rPr>
      </w:pPr>
      <w:r>
        <w:rPr>
          <w:szCs w:val="28"/>
          <w:lang w:val="en-US"/>
        </w:rPr>
        <w:t>-</w:t>
      </w:r>
      <w:r>
        <w:rPr>
          <w:szCs w:val="28"/>
        </w:rPr>
        <w:t xml:space="preserve"> Máy chủ </w:t>
      </w:r>
      <w:r>
        <w:rPr>
          <w:szCs w:val="28"/>
          <w:lang w:val="en-US"/>
        </w:rPr>
        <w:t>cơ sở dữ liệu (</w:t>
      </w:r>
      <w:r>
        <w:rPr>
          <w:szCs w:val="28"/>
        </w:rPr>
        <w:t>CSDL</w:t>
      </w:r>
      <w:r>
        <w:rPr>
          <w:szCs w:val="28"/>
          <w:lang w:val="en-US"/>
        </w:rPr>
        <w:t>)</w:t>
      </w:r>
      <w:r>
        <w:rPr>
          <w:szCs w:val="28"/>
        </w:rPr>
        <w:t xml:space="preserve"> và máy chủ ứng dụng web bắt buộc tách riêng, vì:</w:t>
      </w:r>
    </w:p>
    <w:p w14:paraId="34C79934" w14:textId="77777777" w:rsidR="004C767A" w:rsidRDefault="00D05F0F" w:rsidP="00A559ED">
      <w:pPr>
        <w:pStyle w:val="ListBullet"/>
        <w:widowControl w:val="0"/>
        <w:spacing w:before="0" w:after="0" w:line="240" w:lineRule="auto"/>
        <w:ind w:firstLine="567"/>
      </w:pPr>
      <w:r>
        <w:t>+ Yêu cầu phân vùng mạng theo an toàn thông tin cấp độ (Thông tư 12/2022/TT-BTTTT): máy chủ web đặt tại vùng DMZ; máy chủ CSDL đặt tại vùng nội bộ, không được công khai ra Internet. Hệ thống CSDL chuyên ngành có chia sẻ liên cơ quan dự kiến xếp cấp độ 2–3, gộp chung máy chủ sẽ không đạt thẩm định hồ sơ cấp độ.</w:t>
      </w:r>
    </w:p>
    <w:p w14:paraId="684D21D3" w14:textId="77777777" w:rsidR="004C767A" w:rsidRDefault="00D05F0F" w:rsidP="00A559ED">
      <w:pPr>
        <w:widowControl w:val="0"/>
        <w:tabs>
          <w:tab w:val="left" w:pos="851"/>
          <w:tab w:val="left" w:pos="993"/>
        </w:tabs>
        <w:ind w:firstLine="567"/>
        <w:rPr>
          <w:szCs w:val="28"/>
          <w:lang w:val="en-US"/>
        </w:rPr>
      </w:pPr>
      <w:r>
        <w:rPr>
          <w:szCs w:val="28"/>
          <w:lang w:val="en-US"/>
        </w:rPr>
        <w:t xml:space="preserve">+ </w:t>
      </w:r>
      <w:r>
        <w:rPr>
          <w:szCs w:val="28"/>
        </w:rPr>
        <w:t>Bảo đảm hiệu năng: tách tải xử lý web và truy vấn CSDL; thuận tiện sao lưu, phục hồi, mở rộng độc lập từng thành phần.</w:t>
      </w:r>
    </w:p>
    <w:p w14:paraId="721795DC" w14:textId="77777777" w:rsidR="004C767A" w:rsidRDefault="00D05F0F">
      <w:pPr>
        <w:widowControl w:val="0"/>
        <w:spacing w:before="120" w:after="120" w:line="360" w:lineRule="atLeast"/>
        <w:ind w:firstLine="567"/>
        <w:rPr>
          <w:b/>
          <w:bCs/>
          <w:szCs w:val="28"/>
        </w:rPr>
      </w:pPr>
      <w:r>
        <w:rPr>
          <w:b/>
          <w:bCs/>
          <w:szCs w:val="28"/>
        </w:rPr>
        <w:t>Mô hình triển khai</w:t>
      </w:r>
    </w:p>
    <w:p w14:paraId="0DDCFC94" w14:textId="4BF41BD2" w:rsidR="004C767A" w:rsidRDefault="00D05F0F" w:rsidP="004E3436">
      <w:pPr>
        <w:widowControl w:val="0"/>
        <w:spacing w:before="120" w:after="120" w:line="360" w:lineRule="atLeast"/>
        <w:ind w:firstLine="567"/>
        <w:rPr>
          <w:szCs w:val="28"/>
        </w:rPr>
      </w:pPr>
      <w:r>
        <w:rPr>
          <w:rFonts w:eastAsia="Consolas"/>
          <w:szCs w:val="28"/>
        </w:rPr>
        <w:t>Internet / M</w:t>
      </w:r>
      <w:r>
        <w:rPr>
          <w:rFonts w:eastAsia="Consolas"/>
          <w:szCs w:val="28"/>
        </w:rPr>
        <w:t>ạ</w:t>
      </w:r>
      <w:r>
        <w:rPr>
          <w:rFonts w:eastAsia="Consolas"/>
          <w:szCs w:val="28"/>
        </w:rPr>
        <w:t>ng truy</w:t>
      </w:r>
      <w:r>
        <w:rPr>
          <w:rFonts w:eastAsia="Consolas"/>
          <w:szCs w:val="28"/>
        </w:rPr>
        <w:t>ề</w:t>
      </w:r>
      <w:r>
        <w:rPr>
          <w:rFonts w:eastAsia="Consolas"/>
          <w:szCs w:val="28"/>
        </w:rPr>
        <w:t>n s</w:t>
      </w:r>
      <w:r>
        <w:rPr>
          <w:rFonts w:eastAsia="Consolas"/>
          <w:szCs w:val="28"/>
        </w:rPr>
        <w:t>ố</w:t>
      </w:r>
      <w:r>
        <w:rPr>
          <w:rFonts w:eastAsia="Consolas"/>
          <w:szCs w:val="28"/>
        </w:rPr>
        <w:t xml:space="preserve"> li</w:t>
      </w:r>
      <w:r>
        <w:rPr>
          <w:rFonts w:eastAsia="Consolas"/>
          <w:szCs w:val="28"/>
        </w:rPr>
        <w:t>ệ</w:t>
      </w:r>
      <w:r>
        <w:rPr>
          <w:rFonts w:eastAsia="Consolas"/>
          <w:szCs w:val="28"/>
        </w:rPr>
        <w:t>u chuyên dùng (TSLCD)</w:t>
      </w:r>
      <w:r>
        <w:rPr>
          <w:rFonts w:eastAsia="Consolas"/>
          <w:szCs w:val="28"/>
        </w:rPr>
        <w:br/>
        <w:t xml:space="preserve">        |</w:t>
      </w:r>
      <w:r>
        <w:rPr>
          <w:rFonts w:eastAsia="Consolas"/>
          <w:szCs w:val="28"/>
        </w:rPr>
        <w:br/>
        <w:t xml:space="preserve">  [Tư</w:t>
      </w:r>
      <w:r>
        <w:rPr>
          <w:rFonts w:eastAsia="Consolas"/>
          <w:szCs w:val="28"/>
        </w:rPr>
        <w:t>ờ</w:t>
      </w:r>
      <w:r>
        <w:rPr>
          <w:rFonts w:eastAsia="Consolas"/>
          <w:szCs w:val="28"/>
        </w:rPr>
        <w:t>ng l</w:t>
      </w:r>
      <w:r>
        <w:rPr>
          <w:rFonts w:eastAsia="Consolas"/>
          <w:szCs w:val="28"/>
        </w:rPr>
        <w:t>ử</w:t>
      </w:r>
      <w:r>
        <w:rPr>
          <w:rFonts w:eastAsia="Consolas"/>
          <w:szCs w:val="28"/>
        </w:rPr>
        <w:t>a + WAF dùng chung c</w:t>
      </w:r>
      <w:r>
        <w:rPr>
          <w:rFonts w:eastAsia="Consolas"/>
          <w:szCs w:val="28"/>
        </w:rPr>
        <w:t>ủ</w:t>
      </w:r>
      <w:r>
        <w:rPr>
          <w:rFonts w:eastAsia="Consolas"/>
          <w:szCs w:val="28"/>
        </w:rPr>
        <w:t>a Trung tâm d</w:t>
      </w:r>
      <w:r>
        <w:rPr>
          <w:rFonts w:eastAsia="Consolas"/>
          <w:szCs w:val="28"/>
        </w:rPr>
        <w:t>ữ</w:t>
      </w:r>
      <w:r>
        <w:rPr>
          <w:rFonts w:eastAsia="Consolas"/>
          <w:szCs w:val="28"/>
        </w:rPr>
        <w:t xml:space="preserve"> li</w:t>
      </w:r>
      <w:r>
        <w:rPr>
          <w:rFonts w:eastAsia="Consolas"/>
          <w:szCs w:val="28"/>
        </w:rPr>
        <w:t>ệ</w:t>
      </w:r>
      <w:r>
        <w:rPr>
          <w:rFonts w:eastAsia="Consolas"/>
          <w:szCs w:val="28"/>
        </w:rPr>
        <w:t>u t</w:t>
      </w:r>
      <w:r>
        <w:rPr>
          <w:rFonts w:eastAsia="Consolas"/>
          <w:szCs w:val="28"/>
        </w:rPr>
        <w:t>ỉ</w:t>
      </w:r>
      <w:r>
        <w:rPr>
          <w:rFonts w:eastAsia="Consolas"/>
          <w:szCs w:val="28"/>
        </w:rPr>
        <w:t>nh]</w:t>
      </w:r>
      <w:r>
        <w:rPr>
          <w:rFonts w:eastAsia="Consolas"/>
          <w:szCs w:val="28"/>
        </w:rPr>
        <w:br/>
        <w:t xml:space="preserve">        |</w:t>
      </w:r>
      <w:r>
        <w:rPr>
          <w:rFonts w:eastAsia="Consolas"/>
          <w:szCs w:val="28"/>
        </w:rPr>
        <w:br/>
        <w:t>+--- Vùng DMZ -----------------------------------------</w:t>
      </w:r>
      <w:r>
        <w:rPr>
          <w:rFonts w:eastAsia="Consolas"/>
          <w:szCs w:val="28"/>
          <w:lang w:val="en-US"/>
        </w:rPr>
        <w:t>-</w:t>
      </w:r>
      <w:r>
        <w:rPr>
          <w:rFonts w:eastAsia="Consolas"/>
          <w:szCs w:val="28"/>
        </w:rPr>
        <w:t>+</w:t>
      </w:r>
      <w:r>
        <w:rPr>
          <w:rFonts w:eastAsia="Consolas"/>
          <w:szCs w:val="28"/>
        </w:rPr>
        <w:br/>
        <w:t>|  VM1: Máy ch</w:t>
      </w:r>
      <w:r>
        <w:rPr>
          <w:rFonts w:eastAsia="Consolas"/>
          <w:szCs w:val="28"/>
        </w:rPr>
        <w:t>ủ</w:t>
      </w:r>
      <w:r>
        <w:rPr>
          <w:rFonts w:eastAsia="Consolas"/>
          <w:szCs w:val="28"/>
        </w:rPr>
        <w:t xml:space="preserve"> Web/App (IIS, .NET 8)               </w:t>
      </w:r>
      <w:r>
        <w:rPr>
          <w:rFonts w:eastAsia="Consolas"/>
          <w:szCs w:val="28"/>
          <w:lang w:val="en-US"/>
        </w:rPr>
        <w:t xml:space="preserve"> </w:t>
      </w:r>
      <w:r>
        <w:rPr>
          <w:rFonts w:eastAsia="Consolas"/>
          <w:szCs w:val="28"/>
        </w:rPr>
        <w:t xml:space="preserve"> </w:t>
      </w:r>
      <w:r>
        <w:rPr>
          <w:rFonts w:eastAsia="Consolas"/>
          <w:szCs w:val="28"/>
          <w:lang w:val="en-US"/>
        </w:rPr>
        <w:t xml:space="preserve"> </w:t>
      </w:r>
      <w:r>
        <w:rPr>
          <w:rFonts w:eastAsia="Consolas"/>
          <w:szCs w:val="28"/>
        </w:rPr>
        <w:t>|</w:t>
      </w:r>
      <w:r>
        <w:rPr>
          <w:rFonts w:eastAsia="Consolas"/>
          <w:szCs w:val="28"/>
        </w:rPr>
        <w:br/>
        <w:t>|  - Web qu</w:t>
      </w:r>
      <w:r>
        <w:rPr>
          <w:rFonts w:eastAsia="Consolas"/>
          <w:szCs w:val="28"/>
        </w:rPr>
        <w:t>ả</w:t>
      </w:r>
      <w:r>
        <w:rPr>
          <w:rFonts w:eastAsia="Consolas"/>
          <w:szCs w:val="28"/>
        </w:rPr>
        <w:t>n lý d</w:t>
      </w:r>
      <w:r>
        <w:rPr>
          <w:rFonts w:eastAsia="Consolas"/>
          <w:szCs w:val="28"/>
        </w:rPr>
        <w:t>ự</w:t>
      </w:r>
      <w:r>
        <w:rPr>
          <w:rFonts w:eastAsia="Consolas"/>
          <w:szCs w:val="28"/>
        </w:rPr>
        <w:t xml:space="preserve"> án ĐTXD                           </w:t>
      </w:r>
      <w:r>
        <w:rPr>
          <w:rFonts w:eastAsia="Consolas"/>
          <w:szCs w:val="28"/>
          <w:lang w:val="en-US"/>
        </w:rPr>
        <w:t xml:space="preserve">         </w:t>
      </w:r>
      <w:r>
        <w:rPr>
          <w:rFonts w:eastAsia="Consolas"/>
          <w:szCs w:val="28"/>
        </w:rPr>
        <w:t>|</w:t>
      </w:r>
      <w:r>
        <w:rPr>
          <w:rFonts w:eastAsia="Consolas"/>
          <w:szCs w:val="28"/>
        </w:rPr>
        <w:br/>
        <w:t>|  - D</w:t>
      </w:r>
      <w:r>
        <w:rPr>
          <w:rFonts w:eastAsia="Consolas"/>
          <w:szCs w:val="28"/>
        </w:rPr>
        <w:t>ị</w:t>
      </w:r>
      <w:r>
        <w:rPr>
          <w:rFonts w:eastAsia="Consolas"/>
          <w:szCs w:val="28"/>
        </w:rPr>
        <w:t>ch v</w:t>
      </w:r>
      <w:r>
        <w:rPr>
          <w:rFonts w:eastAsia="Consolas"/>
          <w:szCs w:val="28"/>
        </w:rPr>
        <w:t>ụ</w:t>
      </w:r>
      <w:r>
        <w:rPr>
          <w:rFonts w:eastAsia="Consolas"/>
          <w:szCs w:val="28"/>
        </w:rPr>
        <w:t xml:space="preserve"> API tích h</w:t>
      </w:r>
      <w:r>
        <w:rPr>
          <w:rFonts w:eastAsia="Consolas"/>
          <w:szCs w:val="28"/>
        </w:rPr>
        <w:t>ợ</w:t>
      </w:r>
      <w:r>
        <w:rPr>
          <w:rFonts w:eastAsia="Consolas"/>
          <w:szCs w:val="28"/>
        </w:rPr>
        <w:t xml:space="preserve">p (LGSP, SSO, EOffice)     </w:t>
      </w:r>
      <w:r>
        <w:rPr>
          <w:rFonts w:eastAsia="Consolas"/>
          <w:szCs w:val="28"/>
          <w:lang w:val="en-US"/>
        </w:rPr>
        <w:t xml:space="preserve">  </w:t>
      </w:r>
      <w:r>
        <w:rPr>
          <w:rFonts w:eastAsia="Consolas"/>
          <w:szCs w:val="28"/>
        </w:rPr>
        <w:t>|</w:t>
      </w:r>
      <w:r>
        <w:rPr>
          <w:rFonts w:eastAsia="Consolas"/>
          <w:szCs w:val="28"/>
        </w:rPr>
        <w:br/>
      </w:r>
      <w:r>
        <w:rPr>
          <w:rFonts w:eastAsia="Consolas"/>
          <w:szCs w:val="28"/>
        </w:rPr>
        <w:t>+------------------------|----------------------------</w:t>
      </w:r>
      <w:r>
        <w:rPr>
          <w:rFonts w:eastAsia="Consolas"/>
          <w:szCs w:val="28"/>
          <w:lang w:val="en-US"/>
        </w:rPr>
        <w:t>-------</w:t>
      </w:r>
      <w:r>
        <w:rPr>
          <w:rFonts w:eastAsia="Consolas"/>
          <w:szCs w:val="28"/>
        </w:rPr>
        <w:t>-+</w:t>
      </w:r>
      <w:r>
        <w:rPr>
          <w:rFonts w:eastAsia="Consolas"/>
          <w:szCs w:val="28"/>
        </w:rPr>
        <w:br/>
        <w:t>+--- Vùng m</w:t>
      </w:r>
      <w:r>
        <w:rPr>
          <w:rFonts w:eastAsia="Consolas"/>
          <w:szCs w:val="28"/>
        </w:rPr>
        <w:t>ạ</w:t>
      </w:r>
      <w:r>
        <w:rPr>
          <w:rFonts w:eastAsia="Consolas"/>
          <w:szCs w:val="28"/>
        </w:rPr>
        <w:t>ng n</w:t>
      </w:r>
      <w:r>
        <w:rPr>
          <w:rFonts w:eastAsia="Consolas"/>
          <w:szCs w:val="28"/>
        </w:rPr>
        <w:t>ộ</w:t>
      </w:r>
      <w:r>
        <w:rPr>
          <w:rFonts w:eastAsia="Consolas"/>
          <w:szCs w:val="28"/>
        </w:rPr>
        <w:t>i b</w:t>
      </w:r>
      <w:r>
        <w:rPr>
          <w:rFonts w:eastAsia="Consolas"/>
          <w:szCs w:val="28"/>
        </w:rPr>
        <w:t>ộ</w:t>
      </w:r>
      <w:r>
        <w:rPr>
          <w:rFonts w:eastAsia="Consolas"/>
          <w:szCs w:val="28"/>
        </w:rPr>
        <w:t xml:space="preserve"> ---------------------------------</w:t>
      </w:r>
      <w:r>
        <w:rPr>
          <w:rFonts w:eastAsia="Consolas"/>
          <w:szCs w:val="28"/>
          <w:lang w:val="en-US"/>
        </w:rPr>
        <w:t>-</w:t>
      </w:r>
      <w:r>
        <w:rPr>
          <w:rFonts w:eastAsia="Consolas"/>
          <w:szCs w:val="28"/>
        </w:rPr>
        <w:t>+</w:t>
      </w:r>
      <w:r>
        <w:rPr>
          <w:rFonts w:eastAsia="Consolas"/>
          <w:szCs w:val="28"/>
        </w:rPr>
        <w:br/>
        <w:t>|  VM2: Máy ch</w:t>
      </w:r>
      <w:r>
        <w:rPr>
          <w:rFonts w:eastAsia="Consolas"/>
          <w:szCs w:val="28"/>
        </w:rPr>
        <w:t>ủ</w:t>
      </w:r>
      <w:r>
        <w:rPr>
          <w:rFonts w:eastAsia="Consolas"/>
          <w:szCs w:val="28"/>
        </w:rPr>
        <w:t xml:space="preserve"> CSDL + Lưu tr</w:t>
      </w:r>
      <w:r>
        <w:rPr>
          <w:rFonts w:eastAsia="Consolas"/>
          <w:szCs w:val="28"/>
        </w:rPr>
        <w:t>ữ</w:t>
      </w:r>
      <w:r>
        <w:rPr>
          <w:rFonts w:eastAsia="Consolas"/>
          <w:szCs w:val="28"/>
        </w:rPr>
        <w:t xml:space="preserve"> t</w:t>
      </w:r>
      <w:r>
        <w:rPr>
          <w:rFonts w:eastAsia="Consolas"/>
          <w:szCs w:val="28"/>
        </w:rPr>
        <w:t>ệ</w:t>
      </w:r>
      <w:r>
        <w:rPr>
          <w:rFonts w:eastAsia="Consolas"/>
          <w:szCs w:val="28"/>
        </w:rPr>
        <w:t xml:space="preserve">p                     </w:t>
      </w:r>
      <w:r>
        <w:rPr>
          <w:rFonts w:eastAsia="Consolas"/>
          <w:szCs w:val="28"/>
          <w:lang w:val="en-US"/>
        </w:rPr>
        <w:t xml:space="preserve"> </w:t>
      </w:r>
      <w:r>
        <w:rPr>
          <w:rFonts w:eastAsia="Consolas"/>
          <w:szCs w:val="28"/>
        </w:rPr>
        <w:t>|</w:t>
      </w:r>
      <w:r>
        <w:rPr>
          <w:rFonts w:eastAsia="Consolas"/>
          <w:szCs w:val="28"/>
        </w:rPr>
        <w:br/>
        <w:t xml:space="preserve">|  - SQL Server 2019 Standard                          </w:t>
      </w:r>
      <w:r>
        <w:rPr>
          <w:rFonts w:eastAsia="Consolas"/>
          <w:szCs w:val="28"/>
          <w:lang w:val="en-US"/>
        </w:rPr>
        <w:t xml:space="preserve">         </w:t>
      </w:r>
      <w:r>
        <w:rPr>
          <w:rFonts w:eastAsia="Consolas"/>
          <w:szCs w:val="28"/>
        </w:rPr>
        <w:t>|</w:t>
      </w:r>
      <w:r>
        <w:rPr>
          <w:rFonts w:eastAsia="Consolas"/>
          <w:szCs w:val="28"/>
        </w:rPr>
        <w:br/>
        <w:t xml:space="preserve">|  - </w:t>
      </w:r>
      <w:r>
        <w:rPr>
          <w:rFonts w:eastAsia="Consolas"/>
          <w:szCs w:val="28"/>
        </w:rPr>
        <w:t>Ổ</w:t>
      </w:r>
      <w:r>
        <w:rPr>
          <w:rFonts w:eastAsia="Consolas"/>
          <w:szCs w:val="28"/>
        </w:rPr>
        <w:t xml:space="preserve"> lưu tr</w:t>
      </w:r>
      <w:r>
        <w:rPr>
          <w:rFonts w:eastAsia="Consolas"/>
          <w:szCs w:val="28"/>
        </w:rPr>
        <w:t>ữ</w:t>
      </w:r>
      <w:r>
        <w:rPr>
          <w:rFonts w:eastAsia="Consolas"/>
          <w:szCs w:val="28"/>
        </w:rPr>
        <w:t xml:space="preserve"> h</w:t>
      </w:r>
      <w:r>
        <w:rPr>
          <w:rFonts w:eastAsia="Consolas"/>
          <w:szCs w:val="28"/>
        </w:rPr>
        <w:t>ồ</w:t>
      </w:r>
      <w:r>
        <w:rPr>
          <w:rFonts w:eastAsia="Consolas"/>
          <w:szCs w:val="28"/>
        </w:rPr>
        <w:t xml:space="preserve"> sơ s</w:t>
      </w:r>
      <w:r>
        <w:rPr>
          <w:rFonts w:eastAsia="Consolas"/>
          <w:szCs w:val="28"/>
        </w:rPr>
        <w:t>ố</w:t>
      </w:r>
      <w:r>
        <w:rPr>
          <w:rFonts w:eastAsia="Consolas"/>
          <w:szCs w:val="28"/>
        </w:rPr>
        <w:t xml:space="preserve"> hóa 5-10 TB (m</w:t>
      </w:r>
      <w:r>
        <w:rPr>
          <w:rFonts w:eastAsia="Consolas"/>
          <w:szCs w:val="28"/>
        </w:rPr>
        <w:t>ở</w:t>
      </w:r>
      <w:r>
        <w:rPr>
          <w:rFonts w:eastAsia="Consolas"/>
          <w:szCs w:val="28"/>
        </w:rPr>
        <w:t xml:space="preserve"> r</w:t>
      </w:r>
      <w:r>
        <w:rPr>
          <w:rFonts w:eastAsia="Consolas"/>
          <w:szCs w:val="28"/>
        </w:rPr>
        <w:t>ộ</w:t>
      </w:r>
      <w:r>
        <w:rPr>
          <w:rFonts w:eastAsia="Consolas"/>
          <w:szCs w:val="28"/>
        </w:rPr>
        <w:t>ng d</w:t>
      </w:r>
      <w:r>
        <w:rPr>
          <w:rFonts w:eastAsia="Consolas"/>
          <w:szCs w:val="28"/>
        </w:rPr>
        <w:t>ầ</w:t>
      </w:r>
      <w:r>
        <w:rPr>
          <w:rFonts w:eastAsia="Consolas"/>
          <w:szCs w:val="28"/>
        </w:rPr>
        <w:t xml:space="preserve">n)   </w:t>
      </w:r>
      <w:r>
        <w:rPr>
          <w:rFonts w:eastAsia="Consolas"/>
          <w:szCs w:val="28"/>
          <w:lang w:val="en-US"/>
        </w:rPr>
        <w:t xml:space="preserve"> </w:t>
      </w:r>
      <w:r>
        <w:rPr>
          <w:rFonts w:eastAsia="Consolas"/>
          <w:szCs w:val="28"/>
        </w:rPr>
        <w:t>|</w:t>
      </w:r>
      <w:r>
        <w:rPr>
          <w:rFonts w:eastAsia="Consolas"/>
          <w:szCs w:val="28"/>
        </w:rPr>
        <w:br/>
        <w:t>+------------------------------------------------------</w:t>
      </w:r>
      <w:r>
        <w:rPr>
          <w:rFonts w:eastAsia="Consolas"/>
          <w:szCs w:val="28"/>
          <w:lang w:val="en-US"/>
        </w:rPr>
        <w:t>------</w:t>
      </w:r>
      <w:r>
        <w:rPr>
          <w:rFonts w:eastAsia="Consolas"/>
          <w:szCs w:val="28"/>
        </w:rPr>
        <w:t>+</w:t>
      </w:r>
      <w:r>
        <w:rPr>
          <w:rFonts w:eastAsia="Consolas"/>
          <w:szCs w:val="28"/>
        </w:rPr>
        <w:br/>
        <w:t>Sao lưu: d</w:t>
      </w:r>
      <w:r>
        <w:rPr>
          <w:rFonts w:eastAsia="Consolas"/>
          <w:szCs w:val="28"/>
        </w:rPr>
        <w:t>ị</w:t>
      </w:r>
      <w:r>
        <w:rPr>
          <w:rFonts w:eastAsia="Consolas"/>
          <w:szCs w:val="28"/>
        </w:rPr>
        <w:t>ch v</w:t>
      </w:r>
      <w:r>
        <w:rPr>
          <w:rFonts w:eastAsia="Consolas"/>
          <w:szCs w:val="28"/>
        </w:rPr>
        <w:t>ụ</w:t>
      </w:r>
      <w:r>
        <w:rPr>
          <w:rFonts w:eastAsia="Consolas"/>
          <w:szCs w:val="28"/>
        </w:rPr>
        <w:t xml:space="preserve"> sao lưu t</w:t>
      </w:r>
      <w:r>
        <w:rPr>
          <w:rFonts w:eastAsia="Consolas"/>
          <w:szCs w:val="28"/>
        </w:rPr>
        <w:t>ậ</w:t>
      </w:r>
      <w:r>
        <w:rPr>
          <w:rFonts w:eastAsia="Consolas"/>
          <w:szCs w:val="28"/>
        </w:rPr>
        <w:t>p trung c</w:t>
      </w:r>
      <w:r>
        <w:rPr>
          <w:rFonts w:eastAsia="Consolas"/>
          <w:szCs w:val="28"/>
        </w:rPr>
        <w:t>ủ</w:t>
      </w:r>
      <w:r>
        <w:rPr>
          <w:rFonts w:eastAsia="Consolas"/>
          <w:szCs w:val="28"/>
        </w:rPr>
        <w:t>a Trung tâm d</w:t>
      </w:r>
      <w:r>
        <w:rPr>
          <w:rFonts w:eastAsia="Consolas"/>
          <w:szCs w:val="28"/>
        </w:rPr>
        <w:t>ữ</w:t>
      </w:r>
      <w:r>
        <w:rPr>
          <w:rFonts w:eastAsia="Consolas"/>
          <w:szCs w:val="28"/>
        </w:rPr>
        <w:t xml:space="preserve"> li</w:t>
      </w:r>
      <w:r>
        <w:rPr>
          <w:rFonts w:eastAsia="Consolas"/>
          <w:szCs w:val="28"/>
        </w:rPr>
        <w:t>ệ</w:t>
      </w:r>
      <w:r>
        <w:rPr>
          <w:rFonts w:eastAsia="Consolas"/>
          <w:szCs w:val="28"/>
        </w:rPr>
        <w:t>u t</w:t>
      </w:r>
      <w:r>
        <w:rPr>
          <w:rFonts w:eastAsia="Consolas"/>
          <w:szCs w:val="28"/>
        </w:rPr>
        <w:t>ỉ</w:t>
      </w:r>
      <w:r>
        <w:rPr>
          <w:rFonts w:eastAsia="Consolas"/>
          <w:szCs w:val="28"/>
        </w:rPr>
        <w:t>nh</w:t>
      </w:r>
      <w:r>
        <w:rPr>
          <w:rFonts w:eastAsia="Consolas"/>
          <w:szCs w:val="28"/>
        </w:rPr>
        <w:br/>
        <w:t>Giám sát: h</w:t>
      </w:r>
      <w:r>
        <w:rPr>
          <w:rFonts w:eastAsia="Consolas"/>
          <w:szCs w:val="28"/>
        </w:rPr>
        <w:t>ệ</w:t>
      </w:r>
      <w:r>
        <w:rPr>
          <w:rFonts w:eastAsia="Consolas"/>
          <w:szCs w:val="28"/>
        </w:rPr>
        <w:t xml:space="preserve"> th</w:t>
      </w:r>
      <w:r>
        <w:rPr>
          <w:rFonts w:eastAsia="Consolas"/>
          <w:szCs w:val="28"/>
        </w:rPr>
        <w:t>ố</w:t>
      </w:r>
      <w:r>
        <w:rPr>
          <w:rFonts w:eastAsia="Consolas"/>
          <w:szCs w:val="28"/>
        </w:rPr>
        <w:t>ng giám sát/SOC dùng chung c</w:t>
      </w:r>
      <w:r>
        <w:rPr>
          <w:rFonts w:eastAsia="Consolas"/>
          <w:szCs w:val="28"/>
        </w:rPr>
        <w:t>ủ</w:t>
      </w:r>
      <w:r>
        <w:rPr>
          <w:rFonts w:eastAsia="Consolas"/>
          <w:szCs w:val="28"/>
        </w:rPr>
        <w:t>a t</w:t>
      </w:r>
      <w:r>
        <w:rPr>
          <w:rFonts w:eastAsia="Consolas"/>
          <w:szCs w:val="28"/>
        </w:rPr>
        <w:t>ỉ</w:t>
      </w:r>
      <w:r>
        <w:rPr>
          <w:rFonts w:eastAsia="Consolas"/>
          <w:szCs w:val="28"/>
        </w:rPr>
        <w:t>nh</w:t>
      </w:r>
    </w:p>
    <w:p w14:paraId="71D283B8" w14:textId="77777777" w:rsidR="004C767A" w:rsidRDefault="00D05F0F">
      <w:pPr>
        <w:widowControl w:val="0"/>
        <w:spacing w:before="120" w:after="120" w:line="360" w:lineRule="atLeast"/>
        <w:ind w:firstLine="567"/>
        <w:rPr>
          <w:b/>
          <w:bCs/>
          <w:szCs w:val="28"/>
        </w:rPr>
      </w:pPr>
      <w:r>
        <w:rPr>
          <w:b/>
          <w:bCs/>
          <w:szCs w:val="28"/>
        </w:rPr>
        <w:t>Bảng cấu hình máy chủ đề xuất</w:t>
      </w:r>
    </w:p>
    <w:tbl>
      <w:tblPr>
        <w:tblStyle w:val="TableGrid"/>
        <w:tblW w:w="0" w:type="auto"/>
        <w:jc w:val="center"/>
        <w:tblLook w:val="04A0" w:firstRow="1" w:lastRow="0" w:firstColumn="1" w:lastColumn="0" w:noHBand="0" w:noVBand="1"/>
      </w:tblPr>
      <w:tblGrid>
        <w:gridCol w:w="590"/>
        <w:gridCol w:w="1532"/>
        <w:gridCol w:w="1302"/>
        <w:gridCol w:w="3118"/>
        <w:gridCol w:w="2551"/>
      </w:tblGrid>
      <w:tr w:rsidR="004C767A" w14:paraId="36A2BCAA" w14:textId="77777777">
        <w:trPr>
          <w:jc w:val="center"/>
        </w:trPr>
        <w:tc>
          <w:tcPr>
            <w:tcW w:w="590" w:type="dxa"/>
            <w:shd w:val="clear" w:color="auto" w:fill="D9E2F3"/>
          </w:tcPr>
          <w:p w14:paraId="34140E66" w14:textId="77777777" w:rsidR="004C767A" w:rsidRDefault="00D05F0F">
            <w:pPr>
              <w:spacing w:after="40" w:line="360" w:lineRule="atLeast"/>
              <w:rPr>
                <w:szCs w:val="28"/>
              </w:rPr>
            </w:pPr>
            <w:r>
              <w:rPr>
                <w:b/>
                <w:szCs w:val="28"/>
              </w:rPr>
              <w:t>TT</w:t>
            </w:r>
          </w:p>
        </w:tc>
        <w:tc>
          <w:tcPr>
            <w:tcW w:w="1532" w:type="dxa"/>
            <w:shd w:val="clear" w:color="auto" w:fill="D9E2F3"/>
          </w:tcPr>
          <w:p w14:paraId="00792FE8" w14:textId="77777777" w:rsidR="004C767A" w:rsidRDefault="00D05F0F">
            <w:pPr>
              <w:spacing w:after="40" w:line="360" w:lineRule="atLeast"/>
              <w:rPr>
                <w:szCs w:val="28"/>
              </w:rPr>
            </w:pPr>
            <w:r>
              <w:rPr>
                <w:b/>
                <w:szCs w:val="28"/>
              </w:rPr>
              <w:t>Máy chủ</w:t>
            </w:r>
            <w:r>
              <w:rPr>
                <w:b/>
                <w:szCs w:val="28"/>
                <w:lang w:val="en-US"/>
              </w:rPr>
              <w:t xml:space="preserve"> </w:t>
            </w:r>
            <w:r>
              <w:rPr>
                <w:b/>
                <w:szCs w:val="28"/>
              </w:rPr>
              <w:t>(VM)</w:t>
            </w:r>
          </w:p>
        </w:tc>
        <w:tc>
          <w:tcPr>
            <w:tcW w:w="1302" w:type="dxa"/>
            <w:shd w:val="clear" w:color="auto" w:fill="D9E2F3"/>
          </w:tcPr>
          <w:p w14:paraId="442F8A62" w14:textId="77777777" w:rsidR="004C767A" w:rsidRDefault="00D05F0F">
            <w:pPr>
              <w:spacing w:after="40" w:line="360" w:lineRule="atLeast"/>
              <w:rPr>
                <w:szCs w:val="28"/>
              </w:rPr>
            </w:pPr>
            <w:r>
              <w:rPr>
                <w:b/>
                <w:szCs w:val="28"/>
              </w:rPr>
              <w:t>Vùng mạng</w:t>
            </w:r>
          </w:p>
        </w:tc>
        <w:tc>
          <w:tcPr>
            <w:tcW w:w="3118" w:type="dxa"/>
            <w:shd w:val="clear" w:color="auto" w:fill="D9E2F3"/>
          </w:tcPr>
          <w:p w14:paraId="6EDCA6CB" w14:textId="77777777" w:rsidR="004C767A" w:rsidRDefault="00D05F0F">
            <w:pPr>
              <w:spacing w:after="40" w:line="360" w:lineRule="atLeast"/>
              <w:rPr>
                <w:szCs w:val="28"/>
              </w:rPr>
            </w:pPr>
            <w:r>
              <w:rPr>
                <w:b/>
                <w:szCs w:val="28"/>
              </w:rPr>
              <w:t>Cấu hình đề xuất</w:t>
            </w:r>
          </w:p>
        </w:tc>
        <w:tc>
          <w:tcPr>
            <w:tcW w:w="2551" w:type="dxa"/>
            <w:shd w:val="clear" w:color="auto" w:fill="D9E2F3"/>
          </w:tcPr>
          <w:p w14:paraId="21F7B335" w14:textId="77777777" w:rsidR="004C767A" w:rsidRDefault="00D05F0F">
            <w:pPr>
              <w:spacing w:after="40" w:line="360" w:lineRule="atLeast"/>
              <w:rPr>
                <w:szCs w:val="28"/>
              </w:rPr>
            </w:pPr>
            <w:r>
              <w:rPr>
                <w:b/>
                <w:szCs w:val="28"/>
              </w:rPr>
              <w:t>Phần mềm cài đặt</w:t>
            </w:r>
          </w:p>
        </w:tc>
      </w:tr>
      <w:tr w:rsidR="004C767A" w14:paraId="6E433432" w14:textId="77777777">
        <w:trPr>
          <w:jc w:val="center"/>
        </w:trPr>
        <w:tc>
          <w:tcPr>
            <w:tcW w:w="590" w:type="dxa"/>
          </w:tcPr>
          <w:p w14:paraId="1C2C9961" w14:textId="77777777" w:rsidR="004C767A" w:rsidRDefault="00D05F0F">
            <w:pPr>
              <w:spacing w:after="40" w:line="360" w:lineRule="atLeast"/>
              <w:rPr>
                <w:szCs w:val="28"/>
              </w:rPr>
            </w:pPr>
            <w:r>
              <w:rPr>
                <w:szCs w:val="28"/>
              </w:rPr>
              <w:t>1</w:t>
            </w:r>
          </w:p>
        </w:tc>
        <w:tc>
          <w:tcPr>
            <w:tcW w:w="1532" w:type="dxa"/>
          </w:tcPr>
          <w:p w14:paraId="7604ECFC" w14:textId="77777777" w:rsidR="004C767A" w:rsidRDefault="00D05F0F">
            <w:pPr>
              <w:spacing w:after="40" w:line="360" w:lineRule="atLeast"/>
              <w:rPr>
                <w:szCs w:val="28"/>
              </w:rPr>
            </w:pPr>
            <w:r>
              <w:rPr>
                <w:szCs w:val="28"/>
              </w:rPr>
              <w:t>VM1 – Máy chủ Web/App</w:t>
            </w:r>
          </w:p>
        </w:tc>
        <w:tc>
          <w:tcPr>
            <w:tcW w:w="1302" w:type="dxa"/>
          </w:tcPr>
          <w:p w14:paraId="36047C14" w14:textId="77777777" w:rsidR="004C767A" w:rsidRDefault="00D05F0F">
            <w:pPr>
              <w:spacing w:after="40" w:line="360" w:lineRule="atLeast"/>
              <w:rPr>
                <w:szCs w:val="28"/>
              </w:rPr>
            </w:pPr>
            <w:r>
              <w:rPr>
                <w:szCs w:val="28"/>
              </w:rPr>
              <w:t>DMZ</w:t>
            </w:r>
          </w:p>
        </w:tc>
        <w:tc>
          <w:tcPr>
            <w:tcW w:w="3118" w:type="dxa"/>
          </w:tcPr>
          <w:p w14:paraId="6518E0E8" w14:textId="77777777" w:rsidR="004C767A" w:rsidRDefault="00D05F0F">
            <w:pPr>
              <w:spacing w:after="40" w:line="360" w:lineRule="atLeast"/>
              <w:rPr>
                <w:szCs w:val="28"/>
              </w:rPr>
            </w:pPr>
            <w:r>
              <w:rPr>
                <w:szCs w:val="28"/>
              </w:rPr>
              <w:t xml:space="preserve">04 vCPU; 16 GB RAM; 150 GB </w:t>
            </w:r>
            <w:r>
              <w:rPr>
                <w:szCs w:val="28"/>
                <w:lang w:val="en-US"/>
              </w:rPr>
              <w:t xml:space="preserve">ổ cứng </w:t>
            </w:r>
            <w:r>
              <w:rPr>
                <w:szCs w:val="28"/>
              </w:rPr>
              <w:t>SSD; Windows Server 2022</w:t>
            </w:r>
          </w:p>
        </w:tc>
        <w:tc>
          <w:tcPr>
            <w:tcW w:w="2551" w:type="dxa"/>
          </w:tcPr>
          <w:p w14:paraId="067915BA" w14:textId="77777777" w:rsidR="004C767A" w:rsidRDefault="00D05F0F">
            <w:pPr>
              <w:spacing w:after="40" w:line="360" w:lineRule="atLeast"/>
              <w:rPr>
                <w:szCs w:val="28"/>
              </w:rPr>
            </w:pPr>
            <w:r>
              <w:rPr>
                <w:szCs w:val="28"/>
              </w:rPr>
              <w:t>IIS; .NET 8 Runtime (ASP.NET Core); chứng thư số SSL; phần mềm phòng chống mã độc</w:t>
            </w:r>
          </w:p>
        </w:tc>
      </w:tr>
      <w:tr w:rsidR="004C767A" w14:paraId="77A21160" w14:textId="77777777">
        <w:trPr>
          <w:jc w:val="center"/>
        </w:trPr>
        <w:tc>
          <w:tcPr>
            <w:tcW w:w="590" w:type="dxa"/>
          </w:tcPr>
          <w:p w14:paraId="233641C6" w14:textId="77777777" w:rsidR="004C767A" w:rsidRDefault="00D05F0F">
            <w:pPr>
              <w:spacing w:after="40" w:line="360" w:lineRule="atLeast"/>
              <w:rPr>
                <w:szCs w:val="28"/>
              </w:rPr>
            </w:pPr>
            <w:r>
              <w:rPr>
                <w:szCs w:val="28"/>
              </w:rPr>
              <w:t>2</w:t>
            </w:r>
          </w:p>
        </w:tc>
        <w:tc>
          <w:tcPr>
            <w:tcW w:w="1532" w:type="dxa"/>
          </w:tcPr>
          <w:p w14:paraId="73861A13" w14:textId="77777777" w:rsidR="004C767A" w:rsidRDefault="00D05F0F">
            <w:pPr>
              <w:spacing w:after="40" w:line="360" w:lineRule="atLeast"/>
              <w:rPr>
                <w:szCs w:val="28"/>
              </w:rPr>
            </w:pPr>
            <w:r>
              <w:rPr>
                <w:szCs w:val="28"/>
              </w:rPr>
              <w:t>VM2 – Máy chủ CSDL + lưu trữ tệp</w:t>
            </w:r>
          </w:p>
        </w:tc>
        <w:tc>
          <w:tcPr>
            <w:tcW w:w="1302" w:type="dxa"/>
          </w:tcPr>
          <w:p w14:paraId="7AA3403D" w14:textId="77777777" w:rsidR="004C767A" w:rsidRDefault="00D05F0F">
            <w:pPr>
              <w:spacing w:after="40" w:line="360" w:lineRule="atLeast"/>
              <w:rPr>
                <w:szCs w:val="28"/>
              </w:rPr>
            </w:pPr>
            <w:r>
              <w:rPr>
                <w:szCs w:val="28"/>
              </w:rPr>
              <w:t>Nội bộ</w:t>
            </w:r>
          </w:p>
        </w:tc>
        <w:tc>
          <w:tcPr>
            <w:tcW w:w="3118" w:type="dxa"/>
          </w:tcPr>
          <w:p w14:paraId="63E44F61" w14:textId="77777777" w:rsidR="004C767A" w:rsidRDefault="00D05F0F">
            <w:pPr>
              <w:spacing w:after="40" w:line="360" w:lineRule="atLeast"/>
              <w:rPr>
                <w:szCs w:val="28"/>
              </w:rPr>
            </w:pPr>
            <w:r>
              <w:rPr>
                <w:szCs w:val="28"/>
              </w:rPr>
              <w:t>08 vCPU; 32</w:t>
            </w:r>
            <w:r>
              <w:rPr>
                <w:szCs w:val="28"/>
                <w:lang w:val="en-US"/>
              </w:rPr>
              <w:t xml:space="preserve"> </w:t>
            </w:r>
            <w:r>
              <w:rPr>
                <w:szCs w:val="28"/>
              </w:rPr>
              <w:t xml:space="preserve">GB RAM; 300 GB </w:t>
            </w:r>
            <w:r>
              <w:rPr>
                <w:szCs w:val="28"/>
                <w:lang w:val="en-US"/>
              </w:rPr>
              <w:t>ổ cứng</w:t>
            </w:r>
            <w:r>
              <w:rPr>
                <w:szCs w:val="28"/>
              </w:rPr>
              <w:t xml:space="preserve"> SSD (dữ liệu/log tách ổ) + 5-10 TB </w:t>
            </w:r>
            <w:r>
              <w:rPr>
                <w:szCs w:val="28"/>
                <w:lang w:val="en-US"/>
              </w:rPr>
              <w:t xml:space="preserve">ổ cứng </w:t>
            </w:r>
            <w:r>
              <w:rPr>
                <w:szCs w:val="28"/>
              </w:rPr>
              <w:t>HDD lưu hồ sơ số hóa (cấp phát mở rộng theo tiến độ số hóa); Windows Server 2022</w:t>
            </w:r>
          </w:p>
        </w:tc>
        <w:tc>
          <w:tcPr>
            <w:tcW w:w="2551" w:type="dxa"/>
          </w:tcPr>
          <w:p w14:paraId="48C639BE" w14:textId="77777777" w:rsidR="004C767A" w:rsidRDefault="00D05F0F">
            <w:pPr>
              <w:spacing w:after="40" w:line="360" w:lineRule="atLeast"/>
              <w:rPr>
                <w:szCs w:val="28"/>
              </w:rPr>
            </w:pPr>
            <w:r>
              <w:rPr>
                <w:szCs w:val="28"/>
              </w:rPr>
              <w:t>SQL Server 2019 Standard; dịch vụ chia sẻ tệp nội bộ; phần mềm phòng chống mã độc</w:t>
            </w:r>
          </w:p>
        </w:tc>
      </w:tr>
    </w:tbl>
    <w:p w14:paraId="1F818A89" w14:textId="77777777" w:rsidR="004C767A" w:rsidRDefault="00D05F0F">
      <w:pPr>
        <w:widowControl w:val="0"/>
        <w:tabs>
          <w:tab w:val="left" w:pos="851"/>
          <w:tab w:val="left" w:pos="993"/>
        </w:tabs>
        <w:spacing w:before="120" w:after="120" w:line="360" w:lineRule="atLeast"/>
        <w:jc w:val="center"/>
        <w:rPr>
          <w:i/>
          <w:iCs/>
          <w:szCs w:val="28"/>
          <w:lang w:val="en-US"/>
        </w:rPr>
      </w:pPr>
      <w:r>
        <w:rPr>
          <w:i/>
          <w:iCs/>
          <w:szCs w:val="28"/>
          <w:lang w:val="en-US"/>
        </w:rPr>
        <w:t>Bảng mô tả cấu hình máy chủ đề xuất</w:t>
      </w:r>
    </w:p>
    <w:p w14:paraId="47AC6A95" w14:textId="77777777" w:rsidR="004C767A" w:rsidRDefault="00D05F0F">
      <w:pPr>
        <w:widowControl w:val="0"/>
        <w:tabs>
          <w:tab w:val="left" w:pos="851"/>
          <w:tab w:val="left" w:pos="993"/>
        </w:tabs>
        <w:spacing w:before="120" w:after="120" w:line="360" w:lineRule="atLeast"/>
        <w:ind w:firstLine="567"/>
        <w:rPr>
          <w:b/>
          <w:bCs/>
          <w:szCs w:val="28"/>
          <w:lang w:val="en-US"/>
        </w:rPr>
      </w:pPr>
      <w:r>
        <w:rPr>
          <w:b/>
          <w:bCs/>
          <w:szCs w:val="28"/>
          <w:lang w:val="en-US"/>
        </w:rPr>
        <w:t>2.4. Giải pháp đảm bảo an toàn thông tin</w:t>
      </w:r>
    </w:p>
    <w:p w14:paraId="3C81B48A"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Hệ thống được thiết kế, xây dựng và vận hành tuân thủ các quy định của pháp luật về an toàn thông tin mạng đối với hệ thống thông tin của cơ quan nhà nước. Triển khai đầy đủ các biện pháp bảo đảm an toàn thông tin tương ứng với cấp độ được phê duyệt (dự kiến Cấp độ 3).</w:t>
      </w:r>
    </w:p>
    <w:p w14:paraId="56F7E6E0"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Triển khai các giải pháp kỹ thuật bảo đảm an toàn thông tin, bao gồm:</w:t>
      </w:r>
    </w:p>
    <w:p w14:paraId="7F6109EB"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Quản lý người dùng, phân quyền truy cập theo vai trò và chức năng, xác thực người dùng thông qua tài khoản và mật khẩu.</w:t>
      </w:r>
    </w:p>
    <w:p w14:paraId="48C687D0"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Mã hóa dữ liệu trong quá trình truyền và lưu trữ các thông tin quan trọng.</w:t>
      </w:r>
    </w:p>
    <w:p w14:paraId="035511C1"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Ghi nhật ký(log) hoạt động của hệ thống và người dùng; phục vụ kiểm tra, giám sát và truy vết.</w:t>
      </w:r>
    </w:p>
    <w:p w14:paraId="7196CEC2"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Thiết lập cơ chế sao lưu, phục hồi dữ liệu và phương án dự phòng nhằm bảo đảm tính liên tục của hệ thống.</w:t>
      </w:r>
    </w:p>
    <w:p w14:paraId="4186EAC8"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Triển khai các giải pháp bảo vệ máy chủ, cơ sở dữ liệu, mạng, tường lửa và phòng chống mã độc.</w:t>
      </w:r>
    </w:p>
    <w:p w14:paraId="6FE9C043"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Kiểm tra, đánh giá an toàn thông tin trước khi đưa hệ thống vào khai thác và định kỳ trong quá trình vận hành.</w:t>
      </w:r>
    </w:p>
    <w:p w14:paraId="120EE59C" w14:textId="77777777" w:rsidR="00A273EA" w:rsidRDefault="00A273EA">
      <w:pPr>
        <w:widowControl w:val="0"/>
        <w:tabs>
          <w:tab w:val="left" w:pos="851"/>
          <w:tab w:val="left" w:pos="993"/>
        </w:tabs>
        <w:spacing w:before="120" w:after="120" w:line="360" w:lineRule="atLeast"/>
        <w:ind w:firstLine="567"/>
        <w:rPr>
          <w:szCs w:val="28"/>
          <w:lang w:val="en-US"/>
        </w:rPr>
      </w:pPr>
    </w:p>
    <w:p w14:paraId="7581C0B9" w14:textId="77777777" w:rsidR="004C767A" w:rsidRDefault="00D05F0F">
      <w:pPr>
        <w:widowControl w:val="0"/>
        <w:tabs>
          <w:tab w:val="left" w:pos="851"/>
          <w:tab w:val="left" w:pos="993"/>
        </w:tabs>
        <w:spacing w:before="120" w:after="120" w:line="360" w:lineRule="atLeast"/>
        <w:ind w:firstLine="567"/>
        <w:rPr>
          <w:b/>
          <w:bCs/>
          <w:szCs w:val="28"/>
          <w:lang w:val="en-US"/>
        </w:rPr>
      </w:pPr>
      <w:r>
        <w:rPr>
          <w:b/>
          <w:bCs/>
          <w:szCs w:val="28"/>
          <w:lang w:val="en-US"/>
        </w:rPr>
        <w:t>2.5. Giải pháp tích hợp và chia sẻ dữ liệu</w:t>
      </w:r>
    </w:p>
    <w:p w14:paraId="0DCB791D"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Hệ thống được thiết kế theo kiến trúc mở, hỗ trợ tích hợp và chia sẻ dữ liệu với các hệ thống dùng chung thông qua API theo chuẩn HTTP/HTTPS, sử dụng định dạng dữ liệu JSON, XML. Các API được xây dựng theo nguyên tắc thống nhất, dễ mở rộng, đáp ứng yêu cầu kết nối, trao đổi dữ liệu giữa các ứng dụng.</w:t>
      </w:r>
    </w:p>
    <w:p w14:paraId="51F20368"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Việc cung cấp và khai thác API được thực hiện trên cơ sở xác thực, phân quyền và mã hóa dữ liệu nhằm bảo đảm an toàn thông tin trong quá trình truyền nhận. Hệ thống hỗ trợ cơ chế quản lý khóa truy cập (API Key hoặc Token), ghi nhật ký gọi API, kiểm soát lượt truy cập và giám sát hoạt động của các dịch vụ tích hợp.</w:t>
      </w:r>
    </w:p>
    <w:p w14:paraId="4C799D9F"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 Hệ thống bảo đảm khả năng tích hợp với các dữ liệu dùng chung của tỉnh và các hệ thống thông tin của cơ quan nhà nước, đáp ứng yêu cầu kết nối, chia sẻ dữ liệu theo các tiêu chuẩn, quy chuẩn kỹ thuật và quy định hiện hành.</w:t>
      </w:r>
    </w:p>
    <w:p w14:paraId="70A0CBBA" w14:textId="77777777" w:rsidR="004C767A" w:rsidRDefault="00D05F0F">
      <w:pPr>
        <w:pStyle w:val="ListParagraph"/>
        <w:widowControl w:val="0"/>
        <w:numPr>
          <w:ilvl w:val="0"/>
          <w:numId w:val="198"/>
        </w:numPr>
        <w:tabs>
          <w:tab w:val="left" w:pos="851"/>
          <w:tab w:val="left" w:pos="993"/>
        </w:tabs>
        <w:spacing w:before="120" w:after="120" w:line="360" w:lineRule="atLeast"/>
        <w:ind w:left="0" w:firstLine="567"/>
        <w:contextualSpacing w:val="0"/>
        <w:rPr>
          <w:b/>
          <w:bCs/>
          <w:szCs w:val="28"/>
          <w:lang w:val="en-US"/>
        </w:rPr>
      </w:pPr>
      <w:r>
        <w:rPr>
          <w:b/>
          <w:bCs/>
          <w:szCs w:val="28"/>
          <w:lang w:val="en-US"/>
        </w:rPr>
        <w:t>Các hạng mục đầu tư</w:t>
      </w:r>
    </w:p>
    <w:p w14:paraId="63B49F25" w14:textId="77777777" w:rsidR="004C767A" w:rsidRDefault="00D05F0F">
      <w:pPr>
        <w:widowControl w:val="0"/>
        <w:tabs>
          <w:tab w:val="left" w:pos="851"/>
          <w:tab w:val="left" w:pos="993"/>
        </w:tabs>
        <w:spacing w:before="120" w:after="120" w:line="360" w:lineRule="atLeast"/>
        <w:ind w:firstLine="567"/>
        <w:rPr>
          <w:b/>
          <w:bCs/>
          <w:szCs w:val="28"/>
          <w:lang w:val="en-US"/>
        </w:rPr>
      </w:pPr>
      <w:r>
        <w:rPr>
          <w:b/>
          <w:bCs/>
          <w:szCs w:val="28"/>
          <w:lang w:val="en-US"/>
        </w:rPr>
        <w:t>- Hệ thống CSDL các dự án đầu tư xây dựng công trình</w:t>
      </w:r>
    </w:p>
    <w:p w14:paraId="234A42F5"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Xây dựng hệ thống cơ sở dữ liệu tập trung để quản lý thống nhất thông tin dự án đầu tư xây dựng; hỗ trợ lưu trữ, tra cứu, khai thác phục vụ quản lý dự án, phân công phụ trách dự án, quản lý vòng đời, hồ sơ dự án, quản lý hợp đồng, nghiệm thu và tài chính.</w:t>
      </w:r>
    </w:p>
    <w:p w14:paraId="72F775C9" w14:textId="77777777" w:rsidR="004C767A" w:rsidRDefault="00D05F0F">
      <w:pPr>
        <w:widowControl w:val="0"/>
        <w:tabs>
          <w:tab w:val="left" w:pos="851"/>
          <w:tab w:val="left" w:pos="993"/>
        </w:tabs>
        <w:spacing w:before="120" w:after="120" w:line="360" w:lineRule="atLeast"/>
        <w:ind w:firstLine="567"/>
        <w:rPr>
          <w:szCs w:val="28"/>
          <w:lang w:val="en-US"/>
        </w:rPr>
      </w:pPr>
      <w:r>
        <w:rPr>
          <w:b/>
          <w:bCs/>
          <w:szCs w:val="28"/>
          <w:lang w:val="en-US"/>
        </w:rPr>
        <w:t>- Chuẩn hóa, tạo lập và chuyển đổi cơ sở dữ liệu các lĩnh vực công trình: Dân dụng, nhà công trình, giao thông, nông nghiệp, ODA.</w:t>
      </w:r>
    </w:p>
    <w:p w14:paraId="1A6E967C" w14:textId="77777777" w:rsidR="004C767A" w:rsidRPr="003E5129" w:rsidRDefault="00D05F0F">
      <w:pPr>
        <w:widowControl w:val="0"/>
        <w:tabs>
          <w:tab w:val="left" w:pos="851"/>
          <w:tab w:val="left" w:pos="993"/>
        </w:tabs>
        <w:spacing w:before="120" w:after="120" w:line="360" w:lineRule="atLeast"/>
        <w:ind w:firstLine="567"/>
        <w:rPr>
          <w:spacing w:val="-6"/>
          <w:szCs w:val="28"/>
          <w:lang w:val="en-US"/>
        </w:rPr>
      </w:pPr>
      <w:r w:rsidRPr="003E5129">
        <w:rPr>
          <w:spacing w:val="-6"/>
          <w:szCs w:val="28"/>
          <w:lang w:val="en-US"/>
        </w:rPr>
        <w:t>Chuẩn hóa cấu trúc và danh mục dữ liệu, số hóa và chuyển đổi dữ liệu từ hồ sơ giấy, tệp, file vào cơ sở dữ liệu tập trung bảo đảm đầy đủ dữ liệu, chính xác và thống nhất.</w:t>
      </w:r>
    </w:p>
    <w:p w14:paraId="1F8FCD45" w14:textId="77777777" w:rsidR="004C767A" w:rsidRDefault="00D05F0F">
      <w:pPr>
        <w:widowControl w:val="0"/>
        <w:tabs>
          <w:tab w:val="left" w:pos="851"/>
          <w:tab w:val="left" w:pos="993"/>
        </w:tabs>
        <w:spacing w:before="120" w:after="120" w:line="360" w:lineRule="atLeast"/>
        <w:ind w:firstLine="567"/>
        <w:rPr>
          <w:szCs w:val="28"/>
          <w:lang w:val="en-US"/>
        </w:rPr>
      </w:pPr>
      <w:r>
        <w:rPr>
          <w:b/>
          <w:bCs/>
          <w:szCs w:val="28"/>
          <w:lang w:val="en-US"/>
        </w:rPr>
        <w:t>- Đào tạo, chuyển giao công nghệ</w:t>
      </w:r>
    </w:p>
    <w:p w14:paraId="6AC288B6" w14:textId="77777777" w:rsidR="004C767A" w:rsidRDefault="00D05F0F">
      <w:pPr>
        <w:widowControl w:val="0"/>
        <w:tabs>
          <w:tab w:val="left" w:pos="851"/>
          <w:tab w:val="left" w:pos="993"/>
        </w:tabs>
        <w:spacing w:before="120" w:after="120" w:line="360" w:lineRule="atLeast"/>
        <w:ind w:firstLine="567"/>
        <w:rPr>
          <w:szCs w:val="28"/>
          <w:lang w:val="en-US"/>
        </w:rPr>
      </w:pPr>
      <w:r>
        <w:rPr>
          <w:szCs w:val="28"/>
          <w:lang w:val="en-US"/>
        </w:rPr>
        <w:t>Tổ chức đào tạo, hướng dẫn người sử dụng, quản trị và khai thác hệ thống; chuyển giao tài liệu kỹ thuật, quy trình vận hành, quản trị hệ thống, bảo đảm Ban Quản lý dự án đầu tư xây dựng tỉnh có thể tiếp nhận, vận hành và khai thác hiệu quả sau khi đưa vào sử dụng.</w:t>
      </w:r>
    </w:p>
    <w:p w14:paraId="4403943F" w14:textId="77777777" w:rsidR="004C767A" w:rsidRDefault="00D05F0F">
      <w:pPr>
        <w:pStyle w:val="1Phn"/>
        <w:widowControl w:val="0"/>
        <w:numPr>
          <w:ilvl w:val="1"/>
          <w:numId w:val="190"/>
        </w:numPr>
        <w:spacing w:line="360" w:lineRule="atLeast"/>
        <w:outlineLvl w:val="1"/>
        <w:rPr>
          <w:rFonts w:ascii="Times New Roman" w:hAnsi="Times New Roman"/>
          <w:szCs w:val="28"/>
        </w:rPr>
      </w:pPr>
      <w:r>
        <w:rPr>
          <w:rFonts w:ascii="Times New Roman" w:hAnsi="Times New Roman"/>
          <w:szCs w:val="28"/>
        </w:rPr>
        <w:t>TỔ CHỨC THỰC HIỆN</w:t>
      </w:r>
    </w:p>
    <w:p w14:paraId="585AFE77" w14:textId="77777777" w:rsidR="004C767A" w:rsidRPr="00446BA2" w:rsidRDefault="00D05F0F" w:rsidP="00446BA2">
      <w:pPr>
        <w:pStyle w:val="1Phn"/>
        <w:widowControl w:val="0"/>
        <w:numPr>
          <w:ilvl w:val="1"/>
          <w:numId w:val="203"/>
        </w:numPr>
        <w:spacing w:after="0" w:line="240" w:lineRule="auto"/>
        <w:outlineLvl w:val="2"/>
        <w:rPr>
          <w:rFonts w:ascii="Times New Roman" w:hAnsi="Times New Roman"/>
          <w:szCs w:val="28"/>
        </w:rPr>
      </w:pPr>
      <w:r w:rsidRPr="00446BA2">
        <w:rPr>
          <w:rFonts w:ascii="Times New Roman" w:hAnsi="Times New Roman"/>
          <w:szCs w:val="28"/>
          <w:lang w:val="en-US"/>
        </w:rPr>
        <w:t>Ban Quản lý dự án đầu tư xây dựng tỉnh</w:t>
      </w:r>
    </w:p>
    <w:p w14:paraId="35E1034F" w14:textId="77777777" w:rsidR="004C767A" w:rsidRPr="00446BA2" w:rsidRDefault="00D05F0F" w:rsidP="00446BA2">
      <w:pPr>
        <w:widowControl w:val="0"/>
        <w:spacing w:before="120"/>
        <w:ind w:firstLine="567"/>
        <w:rPr>
          <w:szCs w:val="28"/>
        </w:rPr>
      </w:pPr>
      <w:r w:rsidRPr="00446BA2">
        <w:rPr>
          <w:szCs w:val="28"/>
        </w:rPr>
        <w:t>Báo cáo UBND xin hướng dẫn, chỉ đạo thực hiện Dự án theo đúng tiến độ.</w:t>
      </w:r>
    </w:p>
    <w:p w14:paraId="1448ACA4" w14:textId="77777777" w:rsidR="004C767A" w:rsidRPr="00446BA2" w:rsidRDefault="00D05F0F" w:rsidP="00446BA2">
      <w:pPr>
        <w:widowControl w:val="0"/>
        <w:spacing w:before="120"/>
        <w:ind w:firstLine="567"/>
        <w:rPr>
          <w:szCs w:val="28"/>
        </w:rPr>
      </w:pPr>
      <w:r w:rsidRPr="00446BA2">
        <w:rPr>
          <w:szCs w:val="28"/>
        </w:rPr>
        <w:t xml:space="preserve">Thành lập Ban chỉ đạo thực hiện Dự án; tham mưu kế hoạch, chương trình, đảm bảo sự đồng bộ của hệ thống công nghệ thông tin của ngành </w:t>
      </w:r>
      <w:r w:rsidRPr="00446BA2">
        <w:rPr>
          <w:szCs w:val="28"/>
          <w:lang w:val="en-US"/>
        </w:rPr>
        <w:t>Xây dựng</w:t>
      </w:r>
      <w:r w:rsidRPr="00446BA2">
        <w:rPr>
          <w:szCs w:val="28"/>
        </w:rPr>
        <w:t xml:space="preserve"> tỉnh.</w:t>
      </w:r>
    </w:p>
    <w:p w14:paraId="4313D93C" w14:textId="77777777" w:rsidR="004C767A" w:rsidRPr="00446BA2" w:rsidRDefault="00D05F0F" w:rsidP="00446BA2">
      <w:pPr>
        <w:widowControl w:val="0"/>
        <w:spacing w:before="120"/>
        <w:ind w:firstLine="562"/>
        <w:rPr>
          <w:szCs w:val="28"/>
          <w:lang w:val="en-US"/>
        </w:rPr>
      </w:pPr>
      <w:r w:rsidRPr="00446BA2">
        <w:rPr>
          <w:szCs w:val="28"/>
        </w:rPr>
        <w:t>Xây dựng, hoàn thiện các quy định, quy chế sử dụng hệ thống công nghệ thông tin, phương án đảm bảo an ninh mạng, phương án ứng phó, khắc phục sự số an ninh mạng của ngành.</w:t>
      </w:r>
    </w:p>
    <w:p w14:paraId="57930220" w14:textId="15DB4DAA" w:rsidR="00E536A1" w:rsidRPr="00446BA2" w:rsidRDefault="00E536A1" w:rsidP="00446BA2">
      <w:pPr>
        <w:widowControl w:val="0"/>
        <w:spacing w:before="120"/>
        <w:ind w:firstLine="562"/>
        <w:rPr>
          <w:szCs w:val="28"/>
          <w:lang w:val="en-US"/>
        </w:rPr>
      </w:pPr>
      <w:r w:rsidRPr="00446BA2">
        <w:rPr>
          <w:szCs w:val="28"/>
        </w:rPr>
        <w:t>Chủ trì thu thập, số hóa dữ liệu các lĩnh vực công trình được giao quản lý.</w:t>
      </w:r>
    </w:p>
    <w:p w14:paraId="6B819B7A" w14:textId="03E2BDDC" w:rsidR="004C767A" w:rsidRPr="00446BA2" w:rsidRDefault="00E536A1" w:rsidP="00446BA2">
      <w:pPr>
        <w:pStyle w:val="1Phn"/>
        <w:widowControl w:val="0"/>
        <w:numPr>
          <w:ilvl w:val="1"/>
          <w:numId w:val="203"/>
        </w:numPr>
        <w:spacing w:after="0" w:line="240" w:lineRule="auto"/>
        <w:ind w:firstLine="562"/>
        <w:outlineLvl w:val="2"/>
        <w:rPr>
          <w:rFonts w:ascii="Times New Roman" w:hAnsi="Times New Roman"/>
          <w:szCs w:val="28"/>
        </w:rPr>
      </w:pPr>
      <w:r w:rsidRPr="00446BA2">
        <w:rPr>
          <w:rFonts w:ascii="Times New Roman" w:hAnsi="Times New Roman"/>
          <w:szCs w:val="28"/>
          <w:lang w:val="en-US"/>
        </w:rPr>
        <w:t>Sở Khoa học – Công nghệ</w:t>
      </w:r>
    </w:p>
    <w:p w14:paraId="2EFB770E" w14:textId="77777777" w:rsidR="00B03AD5" w:rsidRPr="00446BA2" w:rsidRDefault="00B03AD5" w:rsidP="00446BA2">
      <w:pPr>
        <w:spacing w:before="120"/>
        <w:ind w:firstLine="562"/>
        <w:rPr>
          <w:szCs w:val="28"/>
          <w:lang w:val="en-US" w:eastAsia="en-US"/>
        </w:rPr>
      </w:pPr>
      <w:r w:rsidRPr="00446BA2">
        <w:rPr>
          <w:szCs w:val="28"/>
          <w:lang w:val="en-US" w:eastAsia="en-US"/>
        </w:rPr>
        <w:t>Hướng dẫn kỹ thuật kết nối, tích hợp hệ thống vào Kho dữ liệu dùng chung và Cổng dữ liệu mở của tỉnh.</w:t>
      </w:r>
    </w:p>
    <w:p w14:paraId="4732812A" w14:textId="6D38ED02" w:rsidR="00B03AD5" w:rsidRPr="00446BA2" w:rsidRDefault="00B03AD5" w:rsidP="00446BA2">
      <w:pPr>
        <w:spacing w:before="120"/>
        <w:ind w:firstLine="562"/>
        <w:rPr>
          <w:szCs w:val="28"/>
          <w:lang w:val="en-US" w:eastAsia="en-US"/>
        </w:rPr>
      </w:pPr>
      <w:r w:rsidRPr="00446BA2">
        <w:rPr>
          <w:szCs w:val="28"/>
          <w:lang w:val="en-US" w:eastAsia="en-US"/>
        </w:rPr>
        <w:t>Hỗ trợ tích hợp hạ tầng ảo hóa tại Trung tâm dữ liệu tỉnh, xác thực (SSO) và nền tảng liên thông LGSP.</w:t>
      </w:r>
    </w:p>
    <w:p w14:paraId="38843DC3" w14:textId="3945698C" w:rsidR="00B03AD5" w:rsidRPr="00446BA2" w:rsidRDefault="00B03AD5" w:rsidP="00446BA2">
      <w:pPr>
        <w:spacing w:before="120"/>
        <w:ind w:firstLine="562"/>
        <w:rPr>
          <w:szCs w:val="28"/>
          <w:lang w:val="en-US" w:eastAsia="en-US"/>
        </w:rPr>
      </w:pPr>
      <w:r w:rsidRPr="00446BA2">
        <w:rPr>
          <w:szCs w:val="28"/>
          <w:lang w:val="en-US" w:eastAsia="en-US"/>
        </w:rPr>
        <w:t>Chủ trì cho ý kiến thiết kế kỹ thuật phần mềm nội bộ và phê duyệt hồ sơ đề xuất cấp độ an toàn hệ thống thông tin.</w:t>
      </w:r>
    </w:p>
    <w:p w14:paraId="3DE5F33A" w14:textId="51B8C5AC" w:rsidR="00E536A1" w:rsidRPr="00446BA2" w:rsidRDefault="00E536A1" w:rsidP="00446BA2">
      <w:pPr>
        <w:pStyle w:val="1Phn"/>
        <w:widowControl w:val="0"/>
        <w:numPr>
          <w:ilvl w:val="1"/>
          <w:numId w:val="203"/>
        </w:numPr>
        <w:spacing w:after="0" w:line="240" w:lineRule="auto"/>
        <w:ind w:firstLine="562"/>
        <w:outlineLvl w:val="2"/>
        <w:rPr>
          <w:rFonts w:ascii="Times New Roman" w:hAnsi="Times New Roman"/>
          <w:szCs w:val="28"/>
        </w:rPr>
      </w:pPr>
      <w:r w:rsidRPr="00446BA2">
        <w:rPr>
          <w:rFonts w:ascii="Times New Roman" w:hAnsi="Times New Roman"/>
          <w:szCs w:val="28"/>
          <w:lang w:val="en-US"/>
        </w:rPr>
        <w:t>Sở Tài chính</w:t>
      </w:r>
    </w:p>
    <w:p w14:paraId="3C954EA0" w14:textId="295697FB" w:rsidR="00E536A1" w:rsidRPr="00446BA2" w:rsidRDefault="00E536A1" w:rsidP="00446BA2">
      <w:pPr>
        <w:spacing w:before="120"/>
        <w:ind w:firstLine="562"/>
        <w:rPr>
          <w:lang w:val="en-US"/>
        </w:rPr>
      </w:pPr>
      <w:r w:rsidRPr="00446BA2">
        <w:rPr>
          <w:lang w:val="en-US"/>
        </w:rPr>
        <w:t xml:space="preserve">Thẩm định dự toán kinh phí triển khai và </w:t>
      </w:r>
      <w:r w:rsidR="00B03AD5" w:rsidRPr="00446BA2">
        <w:rPr>
          <w:lang w:val="en-US"/>
        </w:rPr>
        <w:t>Hồ sơ đề xuất chủ trương đầu tư dự án trình UBND tỉnh phê duyệt</w:t>
      </w:r>
      <w:r w:rsidRPr="00446BA2">
        <w:rPr>
          <w:lang w:val="en-US"/>
        </w:rPr>
        <w:t>.</w:t>
      </w:r>
    </w:p>
    <w:p w14:paraId="3DF6131D" w14:textId="683F24C0" w:rsidR="00E536A1" w:rsidRPr="00446BA2" w:rsidRDefault="00E536A1" w:rsidP="00446BA2">
      <w:pPr>
        <w:spacing w:before="120"/>
        <w:ind w:firstLine="562"/>
        <w:rPr>
          <w:rFonts w:ascii="Times New Roman Bold" w:hAnsi="Times New Roman Bold"/>
          <w:szCs w:val="28"/>
          <w:lang w:val="en-US"/>
        </w:rPr>
      </w:pPr>
      <w:r w:rsidRPr="00446BA2">
        <w:rPr>
          <w:lang w:val="en-US"/>
        </w:rPr>
        <w:t xml:space="preserve">Bố trí kinh phí vận hành, </w:t>
      </w:r>
      <w:r w:rsidR="00B03AD5" w:rsidRPr="00446BA2">
        <w:rPr>
          <w:lang w:val="en-US"/>
        </w:rPr>
        <w:t>bảo trì</w:t>
      </w:r>
      <w:r w:rsidRPr="00446BA2">
        <w:rPr>
          <w:szCs w:val="28"/>
          <w:lang w:val="en-US"/>
        </w:rPr>
        <w:t xml:space="preserve"> hệ thống hàng năm sau khi đưa vào sử dụng.</w:t>
      </w:r>
    </w:p>
    <w:p w14:paraId="5DFF2542" w14:textId="1238C5DD" w:rsidR="00E536A1" w:rsidRPr="00446BA2" w:rsidRDefault="00B03AD5" w:rsidP="00446BA2">
      <w:pPr>
        <w:pStyle w:val="1Phn"/>
        <w:widowControl w:val="0"/>
        <w:numPr>
          <w:ilvl w:val="1"/>
          <w:numId w:val="203"/>
        </w:numPr>
        <w:spacing w:after="0" w:line="240" w:lineRule="auto"/>
        <w:ind w:firstLine="562"/>
        <w:outlineLvl w:val="2"/>
        <w:rPr>
          <w:rFonts w:ascii="Times New Roman" w:hAnsi="Times New Roman"/>
          <w:szCs w:val="28"/>
        </w:rPr>
      </w:pPr>
      <w:r w:rsidRPr="00446BA2">
        <w:rPr>
          <w:rFonts w:ascii="Times New Roman" w:hAnsi="Times New Roman"/>
          <w:szCs w:val="28"/>
          <w:lang w:val="en-US"/>
        </w:rPr>
        <w:t>Sở xây Dựng</w:t>
      </w:r>
    </w:p>
    <w:p w14:paraId="430CC277" w14:textId="77777777" w:rsidR="00B03AD5" w:rsidRPr="00446BA2" w:rsidRDefault="00B03AD5" w:rsidP="00446BA2">
      <w:pPr>
        <w:spacing w:before="120"/>
        <w:ind w:firstLine="562"/>
        <w:rPr>
          <w:lang w:val="en-US"/>
        </w:rPr>
      </w:pPr>
      <w:r w:rsidRPr="00446BA2">
        <w:rPr>
          <w:lang w:val="en-US"/>
        </w:rPr>
        <w:t>Phối hợp hướng dẫn chuẩn hóa danh mục, cấu trúc dữ liệu cốt lõi ngành xây dựng phù hợp Khung kiến trúc Chính phủ số.</w:t>
      </w:r>
    </w:p>
    <w:p w14:paraId="14AEC458" w14:textId="166A7882" w:rsidR="00B03AD5" w:rsidRPr="00446BA2" w:rsidRDefault="00B03AD5" w:rsidP="00446BA2">
      <w:pPr>
        <w:spacing w:before="120"/>
        <w:ind w:firstLine="562"/>
        <w:rPr>
          <w:lang w:val="en-US"/>
        </w:rPr>
      </w:pPr>
      <w:r w:rsidRPr="00446BA2">
        <w:rPr>
          <w:lang w:val="en-US"/>
        </w:rPr>
        <w:t>Kết nối, liên thông chia sẻ dữ liệu chuyên ngành.</w:t>
      </w:r>
    </w:p>
    <w:p w14:paraId="5D4B7179" w14:textId="69F3C604" w:rsidR="00E536A1" w:rsidRPr="00446BA2" w:rsidRDefault="00B03AD5" w:rsidP="00446BA2">
      <w:pPr>
        <w:pStyle w:val="1Phn"/>
        <w:widowControl w:val="0"/>
        <w:numPr>
          <w:ilvl w:val="1"/>
          <w:numId w:val="203"/>
        </w:numPr>
        <w:spacing w:after="0" w:line="240" w:lineRule="auto"/>
        <w:ind w:firstLine="562"/>
        <w:outlineLvl w:val="2"/>
        <w:rPr>
          <w:rFonts w:ascii="Times New Roman" w:hAnsi="Times New Roman"/>
          <w:szCs w:val="28"/>
        </w:rPr>
      </w:pPr>
      <w:r w:rsidRPr="00446BA2">
        <w:rPr>
          <w:rFonts w:ascii="Times New Roman" w:hAnsi="Times New Roman"/>
          <w:szCs w:val="28"/>
        </w:rPr>
        <w:t xml:space="preserve">Ủy ban nhân dân tỉnh </w:t>
      </w:r>
      <w:r w:rsidRPr="00446BA2">
        <w:rPr>
          <w:rFonts w:ascii="Times New Roman" w:hAnsi="Times New Roman"/>
          <w:szCs w:val="28"/>
          <w:lang w:val="en-US"/>
        </w:rPr>
        <w:t>Khánh Hòa</w:t>
      </w:r>
    </w:p>
    <w:p w14:paraId="66367880" w14:textId="77777777" w:rsidR="004C767A" w:rsidRPr="00446BA2" w:rsidRDefault="00D05F0F" w:rsidP="00446BA2">
      <w:pPr>
        <w:widowControl w:val="0"/>
        <w:spacing w:before="120"/>
        <w:ind w:firstLine="562"/>
        <w:rPr>
          <w:szCs w:val="28"/>
          <w:lang w:val="en-US"/>
        </w:rPr>
      </w:pPr>
      <w:r w:rsidRPr="00446BA2">
        <w:rPr>
          <w:szCs w:val="28"/>
        </w:rPr>
        <w:t xml:space="preserve">Chỉ đạo các đơn vị liên quan thẩm định nội dung </w:t>
      </w:r>
      <w:r w:rsidRPr="00446BA2">
        <w:rPr>
          <w:szCs w:val="28"/>
          <w:lang w:val="en-US"/>
        </w:rPr>
        <w:t>đề xuất chủ trương.</w:t>
      </w:r>
    </w:p>
    <w:p w14:paraId="52B9B6F7" w14:textId="77777777" w:rsidR="004C767A" w:rsidRPr="00446BA2" w:rsidRDefault="00D05F0F" w:rsidP="00446BA2">
      <w:pPr>
        <w:widowControl w:val="0"/>
        <w:spacing w:before="120"/>
        <w:ind w:firstLine="562"/>
        <w:rPr>
          <w:szCs w:val="28"/>
        </w:rPr>
      </w:pPr>
      <w:r w:rsidRPr="00446BA2">
        <w:rPr>
          <w:szCs w:val="28"/>
        </w:rPr>
        <w:t xml:space="preserve">Phê duyệt </w:t>
      </w:r>
      <w:r w:rsidRPr="00446BA2">
        <w:rPr>
          <w:szCs w:val="28"/>
          <w:lang w:val="en-US"/>
        </w:rPr>
        <w:t>Chủ trương và dự kiến kinh phí</w:t>
      </w:r>
      <w:r w:rsidRPr="00446BA2">
        <w:rPr>
          <w:szCs w:val="28"/>
        </w:rPr>
        <w:t xml:space="preserve"> cho Dự án này.</w:t>
      </w:r>
    </w:p>
    <w:p w14:paraId="39AD1439" w14:textId="77777777" w:rsidR="004C767A" w:rsidRPr="00446BA2" w:rsidRDefault="00D05F0F" w:rsidP="00446BA2">
      <w:pPr>
        <w:widowControl w:val="0"/>
        <w:spacing w:before="120"/>
        <w:ind w:firstLine="562"/>
        <w:rPr>
          <w:szCs w:val="28"/>
        </w:rPr>
      </w:pPr>
      <w:r w:rsidRPr="00446BA2">
        <w:rPr>
          <w:szCs w:val="28"/>
        </w:rPr>
        <w:t xml:space="preserve">Kiểm tra, giám sát và đôn đốc </w:t>
      </w:r>
      <w:r w:rsidRPr="00446BA2">
        <w:rPr>
          <w:szCs w:val="28"/>
          <w:lang w:val="en-US"/>
        </w:rPr>
        <w:t>Chủ đầu tư</w:t>
      </w:r>
      <w:r w:rsidRPr="00446BA2">
        <w:rPr>
          <w:szCs w:val="28"/>
        </w:rPr>
        <w:t xml:space="preserve"> thực hiện Dự án theo Kế hoạch.</w:t>
      </w:r>
    </w:p>
    <w:p w14:paraId="3FED972A" w14:textId="77777777" w:rsidR="004C767A" w:rsidRDefault="00D05F0F">
      <w:pPr>
        <w:pStyle w:val="1Phn"/>
        <w:widowControl w:val="0"/>
        <w:numPr>
          <w:ilvl w:val="1"/>
          <w:numId w:val="190"/>
        </w:numPr>
        <w:spacing w:line="360" w:lineRule="atLeast"/>
        <w:outlineLvl w:val="1"/>
        <w:rPr>
          <w:rFonts w:ascii="Times New Roman" w:hAnsi="Times New Roman"/>
          <w:szCs w:val="28"/>
        </w:rPr>
      </w:pPr>
      <w:r>
        <w:rPr>
          <w:rFonts w:ascii="Times New Roman" w:hAnsi="Times New Roman"/>
          <w:szCs w:val="28"/>
          <w:lang w:val="en-US"/>
        </w:rPr>
        <w:t xml:space="preserve">KIẾN </w:t>
      </w:r>
      <w:r>
        <w:rPr>
          <w:rFonts w:ascii="Times New Roman" w:hAnsi="Times New Roman"/>
          <w:szCs w:val="28"/>
        </w:rPr>
        <w:t>NGHỊ</w:t>
      </w:r>
      <w:r>
        <w:rPr>
          <w:rFonts w:ascii="Times New Roman" w:hAnsi="Times New Roman"/>
          <w:szCs w:val="28"/>
          <w:lang w:val="en-US"/>
        </w:rPr>
        <w:t>, ĐỀ XUẤT</w:t>
      </w:r>
    </w:p>
    <w:p w14:paraId="18CCF28A" w14:textId="1B275730" w:rsidR="004C767A" w:rsidRDefault="00D05F0F">
      <w:pPr>
        <w:widowControl w:val="0"/>
        <w:spacing w:before="120" w:after="120" w:line="360" w:lineRule="atLeast"/>
        <w:ind w:firstLine="567"/>
        <w:rPr>
          <w:szCs w:val="28"/>
          <w:lang w:val="en-US"/>
        </w:rPr>
      </w:pPr>
      <w:r>
        <w:rPr>
          <w:szCs w:val="28"/>
          <w:lang w:val="en-US"/>
        </w:rPr>
        <w:t>Ban Quản lý dự án đầu tư xây dựng tỉnh kính đề nghị</w:t>
      </w:r>
      <w:r w:rsidR="00A379D3">
        <w:rPr>
          <w:szCs w:val="28"/>
          <w:lang w:val="en-US"/>
        </w:rPr>
        <w:t xml:space="preserve"> Sở Tài chính thẩm định và trình</w:t>
      </w:r>
      <w:r>
        <w:rPr>
          <w:szCs w:val="28"/>
          <w:lang w:val="en-US"/>
        </w:rPr>
        <w:t xml:space="preserve"> UBND tỉnh Khánh Hòa và các đơn vị liên quan xem xét, phê duyệt chủ trương và dự kiến kinh phí để Ban Quản lý dự án đầu tư xây dựng tỉnh tổ chức thực hiện đảm bảo cho hoàn thành tốt nhiệm vụ được giao./.</w:t>
      </w:r>
    </w:p>
    <w:p w14:paraId="709C2CFF" w14:textId="32773756" w:rsidR="00537214" w:rsidRDefault="00537214">
      <w:pPr>
        <w:jc w:val="left"/>
        <w:rPr>
          <w:szCs w:val="28"/>
          <w:lang w:val="en-US"/>
        </w:rPr>
      </w:pPr>
      <w:r>
        <w:rPr>
          <w:szCs w:val="28"/>
          <w:lang w:val="en-US"/>
        </w:rPr>
        <w:br w:type="page"/>
      </w:r>
    </w:p>
    <w:p w14:paraId="570FC966" w14:textId="77777777" w:rsidR="00537214" w:rsidRPr="00537214" w:rsidRDefault="00537214" w:rsidP="00537214">
      <w:pPr>
        <w:widowControl w:val="0"/>
        <w:spacing w:before="120" w:after="120" w:line="360" w:lineRule="atLeast"/>
        <w:rPr>
          <w:szCs w:val="28"/>
          <w:lang w:val="en-US"/>
        </w:rPr>
        <w:sectPr w:rsidR="00537214" w:rsidRPr="00537214">
          <w:footerReference w:type="default" r:id="rId14"/>
          <w:pgSz w:w="12240" w:h="15840"/>
          <w:pgMar w:top="1138" w:right="1138" w:bottom="1138" w:left="1701" w:header="567" w:footer="567" w:gutter="0"/>
          <w:cols w:space="720"/>
          <w:docGrid w:linePitch="381"/>
        </w:sectPr>
      </w:pPr>
    </w:p>
    <w:p w14:paraId="4C284240" w14:textId="4C21E664" w:rsidR="00537214" w:rsidRDefault="00537214" w:rsidP="00537214">
      <w:pPr>
        <w:pStyle w:val="1Phn"/>
        <w:widowControl w:val="0"/>
        <w:numPr>
          <w:ilvl w:val="0"/>
          <w:numId w:val="0"/>
        </w:numPr>
        <w:spacing w:before="0" w:after="0" w:line="240" w:lineRule="auto"/>
        <w:jc w:val="center"/>
        <w:outlineLvl w:val="3"/>
        <w:rPr>
          <w:rFonts w:ascii="Times New Roman" w:hAnsi="Times New Roman"/>
          <w:szCs w:val="28"/>
          <w:lang w:val="en-US"/>
        </w:rPr>
      </w:pPr>
      <w:r>
        <w:rPr>
          <w:rFonts w:ascii="Times New Roman" w:hAnsi="Times New Roman"/>
          <w:szCs w:val="28"/>
          <w:lang w:val="en-US"/>
        </w:rPr>
        <w:t xml:space="preserve">PHỤ LỤC 1: </w:t>
      </w:r>
      <w:r>
        <w:rPr>
          <w:rFonts w:ascii="Times New Roman" w:hAnsi="Times New Roman"/>
          <w:szCs w:val="28"/>
        </w:rPr>
        <w:t xml:space="preserve">BẢNG CHI TIẾT </w:t>
      </w:r>
      <w:r>
        <w:rPr>
          <w:rFonts w:ascii="Times New Roman" w:hAnsi="Times New Roman"/>
          <w:szCs w:val="28"/>
          <w:lang w:val="en-US"/>
        </w:rPr>
        <w:t>TỔNG MỨC ĐẦU TƯ</w:t>
      </w:r>
    </w:p>
    <w:p w14:paraId="36C5A4F4" w14:textId="103B2435" w:rsidR="00537214" w:rsidRPr="00537214" w:rsidRDefault="00537214" w:rsidP="00537214">
      <w:pPr>
        <w:spacing w:after="120"/>
        <w:jc w:val="center"/>
        <w:rPr>
          <w:i/>
          <w:iCs/>
          <w:sz w:val="24"/>
          <w:lang w:val="en-US" w:eastAsia="en-US"/>
        </w:rPr>
      </w:pPr>
      <w:r w:rsidRPr="00537214">
        <w:rPr>
          <w:i/>
          <w:iCs/>
          <w:szCs w:val="28"/>
          <w:lang w:val="en-US"/>
        </w:rPr>
        <w:tab/>
        <w:t xml:space="preserve">(Đính kèm theo </w:t>
      </w:r>
      <w:r w:rsidR="0099084E">
        <w:rPr>
          <w:i/>
          <w:iCs/>
          <w:szCs w:val="28"/>
          <w:lang w:val="en-US"/>
        </w:rPr>
        <w:t>Báo cáo số</w:t>
      </w:r>
      <w:r w:rsidRPr="00537214">
        <w:rPr>
          <w:i/>
          <w:iCs/>
          <w:szCs w:val="28"/>
          <w:lang w:val="en-US"/>
        </w:rPr>
        <w:t xml:space="preserve">     </w:t>
      </w:r>
      <w:r>
        <w:rPr>
          <w:i/>
          <w:iCs/>
          <w:szCs w:val="28"/>
          <w:lang w:val="en-US"/>
        </w:rPr>
        <w:t xml:space="preserve">  </w:t>
      </w:r>
      <w:r w:rsidRPr="00537214">
        <w:rPr>
          <w:i/>
          <w:iCs/>
          <w:szCs w:val="28"/>
          <w:lang w:val="en-US"/>
        </w:rPr>
        <w:t xml:space="preserve"> /BC-</w:t>
      </w:r>
      <w:r w:rsidRPr="00537214">
        <w:rPr>
          <w:i/>
          <w:iCs/>
        </w:rPr>
        <w:t xml:space="preserve"> </w:t>
      </w:r>
      <w:r w:rsidRPr="00537214">
        <w:rPr>
          <w:i/>
          <w:iCs/>
          <w:color w:val="000000"/>
          <w:szCs w:val="28"/>
          <w:lang w:val="en-US" w:eastAsia="en-US"/>
        </w:rPr>
        <w:t>BQL</w:t>
      </w:r>
      <w:r w:rsidR="0099084E">
        <w:rPr>
          <w:i/>
          <w:iCs/>
          <w:color w:val="000000"/>
          <w:szCs w:val="28"/>
          <w:lang w:val="en-US" w:eastAsia="en-US"/>
        </w:rPr>
        <w:t xml:space="preserve">DA </w:t>
      </w:r>
      <w:r w:rsidRPr="00537214">
        <w:rPr>
          <w:i/>
          <w:iCs/>
          <w:color w:val="000000"/>
          <w:szCs w:val="28"/>
          <w:lang w:val="en-US" w:eastAsia="en-US"/>
        </w:rPr>
        <w:t>ngày      /7/2026</w:t>
      </w:r>
      <w:r w:rsidR="0099084E">
        <w:rPr>
          <w:i/>
          <w:iCs/>
          <w:color w:val="000000"/>
          <w:szCs w:val="28"/>
          <w:lang w:val="en-US" w:eastAsia="en-US"/>
        </w:rPr>
        <w:t>)</w:t>
      </w:r>
    </w:p>
    <w:tbl>
      <w:tblPr>
        <w:tblW w:w="5277" w:type="pct"/>
        <w:jc w:val="center"/>
        <w:tblLook w:val="04A0" w:firstRow="1" w:lastRow="0" w:firstColumn="1" w:lastColumn="0" w:noHBand="0" w:noVBand="1"/>
      </w:tblPr>
      <w:tblGrid>
        <w:gridCol w:w="670"/>
        <w:gridCol w:w="1837"/>
        <w:gridCol w:w="1339"/>
        <w:gridCol w:w="1596"/>
        <w:gridCol w:w="1714"/>
        <w:gridCol w:w="1697"/>
        <w:gridCol w:w="1519"/>
        <w:gridCol w:w="1699"/>
        <w:gridCol w:w="2234"/>
      </w:tblGrid>
      <w:tr w:rsidR="00537214" w14:paraId="53EEC6F9" w14:textId="77777777" w:rsidTr="00537214">
        <w:trPr>
          <w:trHeight w:val="315"/>
          <w:tblHeader/>
          <w:jc w:val="center"/>
        </w:trPr>
        <w:tc>
          <w:tcPr>
            <w:tcW w:w="234"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7560107" w14:textId="77777777" w:rsidR="00537214" w:rsidRDefault="00537214" w:rsidP="003921DD">
            <w:pPr>
              <w:widowControl w:val="0"/>
              <w:jc w:val="center"/>
              <w:rPr>
                <w:b/>
                <w:bCs/>
                <w:color w:val="000000"/>
                <w:sz w:val="24"/>
              </w:rPr>
            </w:pPr>
            <w:bookmarkStart w:id="13" w:name="_Hlk233999998"/>
            <w:r>
              <w:rPr>
                <w:b/>
                <w:bCs/>
                <w:color w:val="000000"/>
                <w:sz w:val="24"/>
              </w:rPr>
              <w:t>STT</w:t>
            </w:r>
          </w:p>
        </w:tc>
        <w:tc>
          <w:tcPr>
            <w:tcW w:w="641" w:type="pct"/>
            <w:tcBorders>
              <w:top w:val="single" w:sz="4" w:space="0" w:color="auto"/>
              <w:left w:val="nil"/>
              <w:bottom w:val="single" w:sz="4" w:space="0" w:color="auto"/>
              <w:right w:val="single" w:sz="4" w:space="0" w:color="auto"/>
            </w:tcBorders>
            <w:shd w:val="clear" w:color="auto" w:fill="D9E2F3" w:themeFill="accent1" w:themeFillTint="33"/>
            <w:vAlign w:val="center"/>
          </w:tcPr>
          <w:p w14:paraId="197241F6" w14:textId="77777777" w:rsidR="00537214" w:rsidRDefault="00537214" w:rsidP="003921DD">
            <w:pPr>
              <w:widowControl w:val="0"/>
              <w:jc w:val="center"/>
              <w:rPr>
                <w:b/>
                <w:bCs/>
                <w:color w:val="000000"/>
                <w:sz w:val="24"/>
              </w:rPr>
            </w:pPr>
            <w:r>
              <w:rPr>
                <w:b/>
                <w:bCs/>
                <w:color w:val="000000"/>
                <w:sz w:val="24"/>
              </w:rPr>
              <w:t>Danh mục chi phí</w:t>
            </w:r>
          </w:p>
        </w:tc>
        <w:tc>
          <w:tcPr>
            <w:tcW w:w="468" w:type="pct"/>
            <w:tcBorders>
              <w:top w:val="single" w:sz="4" w:space="0" w:color="auto"/>
              <w:left w:val="nil"/>
              <w:bottom w:val="single" w:sz="4" w:space="0" w:color="auto"/>
              <w:right w:val="single" w:sz="4" w:space="0" w:color="auto"/>
            </w:tcBorders>
            <w:shd w:val="clear" w:color="auto" w:fill="D9E2F3" w:themeFill="accent1" w:themeFillTint="33"/>
            <w:vAlign w:val="center"/>
          </w:tcPr>
          <w:p w14:paraId="4F593ABB" w14:textId="77777777" w:rsidR="00537214" w:rsidRDefault="00537214" w:rsidP="003921DD">
            <w:pPr>
              <w:widowControl w:val="0"/>
              <w:jc w:val="center"/>
              <w:rPr>
                <w:b/>
                <w:bCs/>
                <w:color w:val="000000"/>
                <w:sz w:val="24"/>
              </w:rPr>
            </w:pPr>
            <w:r>
              <w:rPr>
                <w:b/>
                <w:bCs/>
                <w:color w:val="000000"/>
                <w:sz w:val="24"/>
              </w:rPr>
              <w:t>Định mức</w:t>
            </w:r>
          </w:p>
        </w:tc>
        <w:tc>
          <w:tcPr>
            <w:tcW w:w="558" w:type="pct"/>
            <w:tcBorders>
              <w:top w:val="single" w:sz="4" w:space="0" w:color="auto"/>
              <w:left w:val="nil"/>
              <w:bottom w:val="single" w:sz="4" w:space="0" w:color="auto"/>
              <w:right w:val="single" w:sz="4" w:space="0" w:color="auto"/>
            </w:tcBorders>
            <w:shd w:val="clear" w:color="auto" w:fill="D9E2F3" w:themeFill="accent1" w:themeFillTint="33"/>
            <w:vAlign w:val="center"/>
          </w:tcPr>
          <w:p w14:paraId="2D2EF2E6" w14:textId="77777777" w:rsidR="00537214" w:rsidRDefault="00537214" w:rsidP="003921DD">
            <w:pPr>
              <w:widowControl w:val="0"/>
              <w:jc w:val="center"/>
              <w:rPr>
                <w:b/>
                <w:bCs/>
                <w:color w:val="000000"/>
                <w:sz w:val="24"/>
              </w:rPr>
            </w:pPr>
            <w:r>
              <w:rPr>
                <w:b/>
                <w:bCs/>
                <w:color w:val="000000"/>
                <w:sz w:val="24"/>
              </w:rPr>
              <w:t>Giá trị tính định mức</w:t>
            </w:r>
          </w:p>
        </w:tc>
        <w:tc>
          <w:tcPr>
            <w:tcW w:w="599" w:type="pct"/>
            <w:tcBorders>
              <w:top w:val="single" w:sz="4" w:space="0" w:color="auto"/>
              <w:left w:val="nil"/>
              <w:bottom w:val="single" w:sz="4" w:space="0" w:color="auto"/>
              <w:right w:val="single" w:sz="4" w:space="0" w:color="auto"/>
            </w:tcBorders>
            <w:shd w:val="clear" w:color="auto" w:fill="D9E2F3" w:themeFill="accent1" w:themeFillTint="33"/>
            <w:vAlign w:val="center"/>
          </w:tcPr>
          <w:p w14:paraId="7D2928A9" w14:textId="77777777" w:rsidR="00537214" w:rsidRDefault="00537214" w:rsidP="003921DD">
            <w:pPr>
              <w:widowControl w:val="0"/>
              <w:jc w:val="center"/>
              <w:rPr>
                <w:b/>
                <w:bCs/>
                <w:color w:val="000000"/>
                <w:sz w:val="24"/>
              </w:rPr>
            </w:pPr>
            <w:r>
              <w:rPr>
                <w:b/>
                <w:bCs/>
                <w:color w:val="000000"/>
                <w:sz w:val="24"/>
              </w:rPr>
              <w:t>Ký hiệu</w:t>
            </w:r>
          </w:p>
        </w:tc>
        <w:tc>
          <w:tcPr>
            <w:tcW w:w="593" w:type="pct"/>
            <w:tcBorders>
              <w:top w:val="single" w:sz="4" w:space="0" w:color="auto"/>
              <w:left w:val="nil"/>
              <w:bottom w:val="single" w:sz="4" w:space="0" w:color="auto"/>
              <w:right w:val="single" w:sz="4" w:space="0" w:color="auto"/>
            </w:tcBorders>
            <w:shd w:val="clear" w:color="auto" w:fill="D9E2F3" w:themeFill="accent1" w:themeFillTint="33"/>
            <w:vAlign w:val="center"/>
          </w:tcPr>
          <w:p w14:paraId="2F09C3B2" w14:textId="77777777" w:rsidR="00537214" w:rsidRDefault="00537214" w:rsidP="003921DD">
            <w:pPr>
              <w:widowControl w:val="0"/>
              <w:jc w:val="center"/>
              <w:rPr>
                <w:b/>
                <w:bCs/>
                <w:color w:val="000000"/>
                <w:sz w:val="24"/>
              </w:rPr>
            </w:pPr>
            <w:r>
              <w:rPr>
                <w:b/>
                <w:bCs/>
                <w:color w:val="000000"/>
                <w:sz w:val="24"/>
              </w:rPr>
              <w:t>Chi phí trước thuế</w:t>
            </w:r>
          </w:p>
        </w:tc>
        <w:tc>
          <w:tcPr>
            <w:tcW w:w="531" w:type="pct"/>
            <w:tcBorders>
              <w:top w:val="single" w:sz="4" w:space="0" w:color="auto"/>
              <w:left w:val="nil"/>
              <w:bottom w:val="single" w:sz="4" w:space="0" w:color="auto"/>
              <w:right w:val="single" w:sz="4" w:space="0" w:color="auto"/>
            </w:tcBorders>
            <w:shd w:val="clear" w:color="auto" w:fill="D9E2F3" w:themeFill="accent1" w:themeFillTint="33"/>
            <w:vAlign w:val="center"/>
          </w:tcPr>
          <w:p w14:paraId="24A55783" w14:textId="77777777" w:rsidR="00537214" w:rsidRDefault="00537214" w:rsidP="003921DD">
            <w:pPr>
              <w:widowControl w:val="0"/>
              <w:jc w:val="center"/>
              <w:rPr>
                <w:b/>
                <w:bCs/>
                <w:color w:val="000000"/>
                <w:sz w:val="24"/>
              </w:rPr>
            </w:pPr>
            <w:r>
              <w:rPr>
                <w:b/>
                <w:bCs/>
                <w:color w:val="000000"/>
                <w:sz w:val="24"/>
              </w:rPr>
              <w:t>Thuế VAT</w:t>
            </w:r>
          </w:p>
        </w:tc>
        <w:tc>
          <w:tcPr>
            <w:tcW w:w="594" w:type="pct"/>
            <w:tcBorders>
              <w:top w:val="single" w:sz="4" w:space="0" w:color="auto"/>
              <w:left w:val="nil"/>
              <w:bottom w:val="single" w:sz="4" w:space="0" w:color="auto"/>
              <w:right w:val="single" w:sz="4" w:space="0" w:color="auto"/>
            </w:tcBorders>
            <w:shd w:val="clear" w:color="auto" w:fill="D9E2F3" w:themeFill="accent1" w:themeFillTint="33"/>
            <w:vAlign w:val="center"/>
          </w:tcPr>
          <w:p w14:paraId="761AF9E1" w14:textId="77777777" w:rsidR="00537214" w:rsidRDefault="00537214" w:rsidP="003921DD">
            <w:pPr>
              <w:widowControl w:val="0"/>
              <w:jc w:val="center"/>
              <w:rPr>
                <w:b/>
                <w:bCs/>
                <w:color w:val="000000"/>
                <w:sz w:val="24"/>
              </w:rPr>
            </w:pPr>
            <w:r>
              <w:rPr>
                <w:b/>
                <w:bCs/>
                <w:color w:val="000000"/>
                <w:sz w:val="24"/>
              </w:rPr>
              <w:t>Chi phí sau thuế</w:t>
            </w:r>
          </w:p>
        </w:tc>
        <w:tc>
          <w:tcPr>
            <w:tcW w:w="782" w:type="pct"/>
            <w:tcBorders>
              <w:top w:val="single" w:sz="4" w:space="0" w:color="auto"/>
              <w:left w:val="nil"/>
              <w:bottom w:val="single" w:sz="4" w:space="0" w:color="auto"/>
              <w:right w:val="single" w:sz="4" w:space="0" w:color="auto"/>
            </w:tcBorders>
            <w:shd w:val="clear" w:color="auto" w:fill="D9E2F3" w:themeFill="accent1" w:themeFillTint="33"/>
            <w:vAlign w:val="center"/>
          </w:tcPr>
          <w:p w14:paraId="03F11CE9" w14:textId="77777777" w:rsidR="00537214" w:rsidRDefault="00537214" w:rsidP="003921DD">
            <w:pPr>
              <w:widowControl w:val="0"/>
              <w:jc w:val="center"/>
              <w:rPr>
                <w:b/>
                <w:bCs/>
                <w:color w:val="000000"/>
                <w:sz w:val="24"/>
              </w:rPr>
            </w:pPr>
            <w:r>
              <w:rPr>
                <w:b/>
                <w:bCs/>
                <w:color w:val="000000"/>
                <w:sz w:val="24"/>
              </w:rPr>
              <w:t>Căn cứ</w:t>
            </w:r>
          </w:p>
        </w:tc>
      </w:tr>
      <w:tr w:rsidR="00537214" w14:paraId="306B044B" w14:textId="77777777" w:rsidTr="00537214">
        <w:trPr>
          <w:trHeight w:val="315"/>
          <w:tblHeader/>
          <w:jc w:val="center"/>
        </w:trPr>
        <w:tc>
          <w:tcPr>
            <w:tcW w:w="234" w:type="pct"/>
            <w:tcBorders>
              <w:top w:val="nil"/>
              <w:left w:val="single" w:sz="4" w:space="0" w:color="auto"/>
              <w:bottom w:val="single" w:sz="4" w:space="0" w:color="auto"/>
              <w:right w:val="single" w:sz="4" w:space="0" w:color="auto"/>
            </w:tcBorders>
            <w:vAlign w:val="center"/>
          </w:tcPr>
          <w:p w14:paraId="0A541E5E" w14:textId="77777777" w:rsidR="00537214" w:rsidRDefault="00537214" w:rsidP="003921DD">
            <w:pPr>
              <w:widowControl w:val="0"/>
              <w:jc w:val="center"/>
              <w:rPr>
                <w:i/>
                <w:iCs/>
                <w:color w:val="000000"/>
                <w:sz w:val="24"/>
              </w:rPr>
            </w:pPr>
            <w:r>
              <w:rPr>
                <w:i/>
                <w:iCs/>
                <w:color w:val="000000"/>
                <w:sz w:val="24"/>
              </w:rPr>
              <w:t>[1]</w:t>
            </w:r>
          </w:p>
        </w:tc>
        <w:tc>
          <w:tcPr>
            <w:tcW w:w="641" w:type="pct"/>
            <w:tcBorders>
              <w:top w:val="nil"/>
              <w:left w:val="nil"/>
              <w:bottom w:val="single" w:sz="4" w:space="0" w:color="auto"/>
              <w:right w:val="single" w:sz="4" w:space="0" w:color="auto"/>
            </w:tcBorders>
            <w:vAlign w:val="center"/>
          </w:tcPr>
          <w:p w14:paraId="581DC2CE" w14:textId="77777777" w:rsidR="00537214" w:rsidRDefault="00537214" w:rsidP="003921DD">
            <w:pPr>
              <w:widowControl w:val="0"/>
              <w:jc w:val="center"/>
              <w:rPr>
                <w:i/>
                <w:iCs/>
                <w:color w:val="000000"/>
                <w:sz w:val="24"/>
              </w:rPr>
            </w:pPr>
            <w:r>
              <w:rPr>
                <w:i/>
                <w:iCs/>
                <w:color w:val="000000"/>
                <w:sz w:val="24"/>
              </w:rPr>
              <w:t>[2]</w:t>
            </w:r>
          </w:p>
        </w:tc>
        <w:tc>
          <w:tcPr>
            <w:tcW w:w="468" w:type="pct"/>
            <w:tcBorders>
              <w:top w:val="nil"/>
              <w:left w:val="nil"/>
              <w:bottom w:val="single" w:sz="4" w:space="0" w:color="auto"/>
              <w:right w:val="single" w:sz="4" w:space="0" w:color="auto"/>
            </w:tcBorders>
            <w:vAlign w:val="center"/>
          </w:tcPr>
          <w:p w14:paraId="08C73DB1" w14:textId="77777777" w:rsidR="00537214" w:rsidRDefault="00537214" w:rsidP="003921DD">
            <w:pPr>
              <w:widowControl w:val="0"/>
              <w:jc w:val="center"/>
              <w:rPr>
                <w:i/>
                <w:iCs/>
                <w:color w:val="000000"/>
                <w:sz w:val="24"/>
              </w:rPr>
            </w:pPr>
            <w:r>
              <w:rPr>
                <w:i/>
                <w:iCs/>
                <w:color w:val="000000"/>
                <w:sz w:val="24"/>
              </w:rPr>
              <w:t>[3]</w:t>
            </w:r>
          </w:p>
        </w:tc>
        <w:tc>
          <w:tcPr>
            <w:tcW w:w="558" w:type="pct"/>
            <w:tcBorders>
              <w:top w:val="nil"/>
              <w:left w:val="nil"/>
              <w:bottom w:val="single" w:sz="4" w:space="0" w:color="auto"/>
              <w:right w:val="single" w:sz="4" w:space="0" w:color="auto"/>
            </w:tcBorders>
            <w:vAlign w:val="center"/>
          </w:tcPr>
          <w:p w14:paraId="5E967582" w14:textId="77777777" w:rsidR="00537214" w:rsidRDefault="00537214" w:rsidP="003921DD">
            <w:pPr>
              <w:widowControl w:val="0"/>
              <w:jc w:val="center"/>
              <w:rPr>
                <w:i/>
                <w:iCs/>
                <w:color w:val="000000"/>
                <w:sz w:val="24"/>
              </w:rPr>
            </w:pPr>
            <w:r>
              <w:rPr>
                <w:i/>
                <w:iCs/>
                <w:color w:val="000000"/>
                <w:sz w:val="24"/>
              </w:rPr>
              <w:t>[4]</w:t>
            </w:r>
          </w:p>
        </w:tc>
        <w:tc>
          <w:tcPr>
            <w:tcW w:w="599" w:type="pct"/>
            <w:tcBorders>
              <w:top w:val="nil"/>
              <w:left w:val="nil"/>
              <w:bottom w:val="single" w:sz="4" w:space="0" w:color="auto"/>
              <w:right w:val="single" w:sz="4" w:space="0" w:color="auto"/>
            </w:tcBorders>
            <w:vAlign w:val="center"/>
          </w:tcPr>
          <w:p w14:paraId="4D26DDA2" w14:textId="77777777" w:rsidR="00537214" w:rsidRDefault="00537214" w:rsidP="003921DD">
            <w:pPr>
              <w:widowControl w:val="0"/>
              <w:jc w:val="center"/>
              <w:rPr>
                <w:i/>
                <w:iCs/>
                <w:color w:val="000000"/>
                <w:sz w:val="24"/>
              </w:rPr>
            </w:pPr>
            <w:r>
              <w:rPr>
                <w:i/>
                <w:iCs/>
                <w:color w:val="000000"/>
                <w:sz w:val="24"/>
              </w:rPr>
              <w:t>[5]</w:t>
            </w:r>
          </w:p>
        </w:tc>
        <w:tc>
          <w:tcPr>
            <w:tcW w:w="593" w:type="pct"/>
            <w:tcBorders>
              <w:top w:val="nil"/>
              <w:left w:val="nil"/>
              <w:bottom w:val="single" w:sz="4" w:space="0" w:color="auto"/>
              <w:right w:val="single" w:sz="4" w:space="0" w:color="auto"/>
            </w:tcBorders>
            <w:vAlign w:val="center"/>
          </w:tcPr>
          <w:p w14:paraId="67116EC9" w14:textId="77777777" w:rsidR="00537214" w:rsidRDefault="00537214" w:rsidP="003921DD">
            <w:pPr>
              <w:widowControl w:val="0"/>
              <w:jc w:val="center"/>
              <w:rPr>
                <w:i/>
                <w:iCs/>
                <w:color w:val="000000"/>
                <w:sz w:val="24"/>
              </w:rPr>
            </w:pPr>
            <w:r>
              <w:rPr>
                <w:i/>
                <w:iCs/>
                <w:color w:val="000000"/>
                <w:sz w:val="24"/>
              </w:rPr>
              <w:t>[6]</w:t>
            </w:r>
          </w:p>
        </w:tc>
        <w:tc>
          <w:tcPr>
            <w:tcW w:w="531" w:type="pct"/>
            <w:tcBorders>
              <w:top w:val="nil"/>
              <w:left w:val="nil"/>
              <w:bottom w:val="single" w:sz="4" w:space="0" w:color="auto"/>
              <w:right w:val="single" w:sz="4" w:space="0" w:color="auto"/>
            </w:tcBorders>
            <w:vAlign w:val="center"/>
          </w:tcPr>
          <w:p w14:paraId="22D3F42E" w14:textId="77777777" w:rsidR="00537214" w:rsidRDefault="00537214" w:rsidP="003921DD">
            <w:pPr>
              <w:widowControl w:val="0"/>
              <w:jc w:val="center"/>
              <w:rPr>
                <w:i/>
                <w:iCs/>
                <w:color w:val="000000"/>
                <w:sz w:val="24"/>
              </w:rPr>
            </w:pPr>
            <w:r>
              <w:rPr>
                <w:i/>
                <w:iCs/>
                <w:color w:val="000000"/>
                <w:sz w:val="24"/>
              </w:rPr>
              <w:t>[7]</w:t>
            </w:r>
          </w:p>
        </w:tc>
        <w:tc>
          <w:tcPr>
            <w:tcW w:w="594" w:type="pct"/>
            <w:tcBorders>
              <w:top w:val="nil"/>
              <w:left w:val="nil"/>
              <w:bottom w:val="single" w:sz="4" w:space="0" w:color="auto"/>
              <w:right w:val="single" w:sz="4" w:space="0" w:color="auto"/>
            </w:tcBorders>
            <w:vAlign w:val="center"/>
          </w:tcPr>
          <w:p w14:paraId="384B566A" w14:textId="77777777" w:rsidR="00537214" w:rsidRDefault="00537214" w:rsidP="003921DD">
            <w:pPr>
              <w:widowControl w:val="0"/>
              <w:jc w:val="center"/>
              <w:rPr>
                <w:i/>
                <w:iCs/>
                <w:color w:val="000000"/>
                <w:sz w:val="24"/>
              </w:rPr>
            </w:pPr>
            <w:r>
              <w:rPr>
                <w:i/>
                <w:iCs/>
                <w:color w:val="000000"/>
                <w:sz w:val="24"/>
              </w:rPr>
              <w:t>[8]</w:t>
            </w:r>
          </w:p>
        </w:tc>
        <w:tc>
          <w:tcPr>
            <w:tcW w:w="782" w:type="pct"/>
            <w:tcBorders>
              <w:top w:val="nil"/>
              <w:left w:val="nil"/>
              <w:bottom w:val="single" w:sz="4" w:space="0" w:color="auto"/>
              <w:right w:val="single" w:sz="4" w:space="0" w:color="auto"/>
            </w:tcBorders>
            <w:vAlign w:val="center"/>
          </w:tcPr>
          <w:p w14:paraId="3D3EE1D9" w14:textId="77777777" w:rsidR="00537214" w:rsidRDefault="00537214" w:rsidP="003921DD">
            <w:pPr>
              <w:widowControl w:val="0"/>
              <w:jc w:val="center"/>
              <w:rPr>
                <w:i/>
                <w:iCs/>
                <w:color w:val="000000"/>
                <w:sz w:val="24"/>
              </w:rPr>
            </w:pPr>
            <w:r>
              <w:rPr>
                <w:i/>
                <w:iCs/>
                <w:color w:val="000000"/>
                <w:sz w:val="24"/>
              </w:rPr>
              <w:t>[9]</w:t>
            </w:r>
          </w:p>
        </w:tc>
      </w:tr>
      <w:tr w:rsidR="00537214" w14:paraId="7F616E77" w14:textId="77777777" w:rsidTr="00537214">
        <w:trPr>
          <w:trHeight w:val="345"/>
          <w:jc w:val="center"/>
        </w:trPr>
        <w:tc>
          <w:tcPr>
            <w:tcW w:w="234" w:type="pct"/>
            <w:tcBorders>
              <w:top w:val="nil"/>
              <w:left w:val="single" w:sz="4" w:space="0" w:color="auto"/>
              <w:bottom w:val="single" w:sz="4" w:space="0" w:color="auto"/>
              <w:right w:val="single" w:sz="4" w:space="0" w:color="auto"/>
            </w:tcBorders>
            <w:vAlign w:val="center"/>
          </w:tcPr>
          <w:p w14:paraId="14908F82" w14:textId="77777777" w:rsidR="00537214" w:rsidRDefault="00537214" w:rsidP="003921DD">
            <w:pPr>
              <w:widowControl w:val="0"/>
              <w:jc w:val="center"/>
              <w:rPr>
                <w:b/>
                <w:bCs/>
                <w:color w:val="000000"/>
                <w:sz w:val="24"/>
              </w:rPr>
            </w:pPr>
            <w:r>
              <w:rPr>
                <w:b/>
                <w:bCs/>
                <w:color w:val="000000"/>
                <w:sz w:val="24"/>
              </w:rPr>
              <w:t>I</w:t>
            </w:r>
          </w:p>
        </w:tc>
        <w:tc>
          <w:tcPr>
            <w:tcW w:w="641" w:type="pct"/>
            <w:tcBorders>
              <w:top w:val="nil"/>
              <w:left w:val="nil"/>
              <w:bottom w:val="single" w:sz="4" w:space="0" w:color="auto"/>
              <w:right w:val="single" w:sz="4" w:space="0" w:color="auto"/>
            </w:tcBorders>
            <w:vAlign w:val="center"/>
          </w:tcPr>
          <w:p w14:paraId="08DE350A" w14:textId="77777777" w:rsidR="00537214" w:rsidRDefault="00537214" w:rsidP="003921DD">
            <w:pPr>
              <w:widowControl w:val="0"/>
              <w:rPr>
                <w:b/>
                <w:bCs/>
                <w:color w:val="000000"/>
                <w:sz w:val="24"/>
              </w:rPr>
            </w:pPr>
            <w:r>
              <w:rPr>
                <w:b/>
                <w:bCs/>
                <w:color w:val="000000"/>
                <w:sz w:val="24"/>
              </w:rPr>
              <w:t>Chi phí trang thiết bị</w:t>
            </w:r>
          </w:p>
        </w:tc>
        <w:tc>
          <w:tcPr>
            <w:tcW w:w="468" w:type="pct"/>
            <w:tcBorders>
              <w:top w:val="nil"/>
              <w:left w:val="nil"/>
              <w:bottom w:val="single" w:sz="4" w:space="0" w:color="auto"/>
              <w:right w:val="single" w:sz="4" w:space="0" w:color="auto"/>
            </w:tcBorders>
            <w:vAlign w:val="center"/>
          </w:tcPr>
          <w:p w14:paraId="4FA566B2" w14:textId="77777777" w:rsidR="00537214" w:rsidRDefault="00537214" w:rsidP="003921DD">
            <w:pPr>
              <w:widowControl w:val="0"/>
              <w:rPr>
                <w:b/>
                <w:bCs/>
                <w:color w:val="000000"/>
                <w:sz w:val="24"/>
              </w:rPr>
            </w:pPr>
            <w:r>
              <w:rPr>
                <w:b/>
                <w:bCs/>
                <w:color w:val="000000"/>
                <w:sz w:val="24"/>
              </w:rPr>
              <w:t> </w:t>
            </w:r>
          </w:p>
        </w:tc>
        <w:tc>
          <w:tcPr>
            <w:tcW w:w="558" w:type="pct"/>
            <w:tcBorders>
              <w:top w:val="nil"/>
              <w:left w:val="nil"/>
              <w:bottom w:val="single" w:sz="4" w:space="0" w:color="auto"/>
              <w:right w:val="single" w:sz="4" w:space="0" w:color="auto"/>
            </w:tcBorders>
            <w:vAlign w:val="center"/>
          </w:tcPr>
          <w:p w14:paraId="17619EFF" w14:textId="77777777" w:rsidR="00537214" w:rsidRDefault="00537214" w:rsidP="003921DD">
            <w:pPr>
              <w:widowControl w:val="0"/>
              <w:rPr>
                <w:b/>
                <w:bCs/>
                <w:color w:val="000000"/>
                <w:sz w:val="24"/>
              </w:rPr>
            </w:pPr>
          </w:p>
        </w:tc>
        <w:tc>
          <w:tcPr>
            <w:tcW w:w="599" w:type="pct"/>
            <w:tcBorders>
              <w:top w:val="nil"/>
              <w:left w:val="nil"/>
              <w:bottom w:val="single" w:sz="4" w:space="0" w:color="auto"/>
              <w:right w:val="single" w:sz="4" w:space="0" w:color="auto"/>
            </w:tcBorders>
            <w:vAlign w:val="center"/>
          </w:tcPr>
          <w:p w14:paraId="171D586F" w14:textId="77777777" w:rsidR="00537214" w:rsidRDefault="00537214" w:rsidP="003921DD">
            <w:pPr>
              <w:widowControl w:val="0"/>
              <w:rPr>
                <w:b/>
                <w:bCs/>
                <w:color w:val="000000"/>
                <w:sz w:val="24"/>
              </w:rPr>
            </w:pPr>
            <w:r>
              <w:rPr>
                <w:b/>
                <w:bCs/>
                <w:color w:val="000000"/>
                <w:sz w:val="24"/>
              </w:rPr>
              <w:t>G</w:t>
            </w:r>
            <w:r>
              <w:rPr>
                <w:b/>
                <w:bCs/>
                <w:color w:val="000000"/>
                <w:sz w:val="24"/>
                <w:vertAlign w:val="subscript"/>
              </w:rPr>
              <w:t>TB</w:t>
            </w:r>
          </w:p>
        </w:tc>
        <w:tc>
          <w:tcPr>
            <w:tcW w:w="593" w:type="pct"/>
            <w:tcBorders>
              <w:top w:val="nil"/>
              <w:left w:val="nil"/>
              <w:bottom w:val="single" w:sz="4" w:space="0" w:color="auto"/>
              <w:right w:val="single" w:sz="4" w:space="0" w:color="auto"/>
            </w:tcBorders>
            <w:noWrap/>
            <w:vAlign w:val="center"/>
          </w:tcPr>
          <w:p w14:paraId="5BD64BDA" w14:textId="77777777" w:rsidR="00537214" w:rsidRDefault="00537214" w:rsidP="003921DD">
            <w:pPr>
              <w:widowControl w:val="0"/>
              <w:jc w:val="right"/>
              <w:rPr>
                <w:b/>
                <w:bCs/>
                <w:color w:val="000000"/>
                <w:sz w:val="24"/>
              </w:rPr>
            </w:pPr>
            <w:r>
              <w:rPr>
                <w:b/>
                <w:bCs/>
                <w:color w:val="000000"/>
                <w:sz w:val="24"/>
              </w:rPr>
              <w:t>7.407.014.590</w:t>
            </w:r>
          </w:p>
        </w:tc>
        <w:tc>
          <w:tcPr>
            <w:tcW w:w="531" w:type="pct"/>
            <w:tcBorders>
              <w:top w:val="nil"/>
              <w:left w:val="nil"/>
              <w:bottom w:val="single" w:sz="4" w:space="0" w:color="auto"/>
              <w:right w:val="single" w:sz="4" w:space="0" w:color="auto"/>
            </w:tcBorders>
            <w:noWrap/>
            <w:vAlign w:val="center"/>
          </w:tcPr>
          <w:p w14:paraId="4728C682" w14:textId="77777777" w:rsidR="00537214" w:rsidRDefault="00537214" w:rsidP="003921DD">
            <w:pPr>
              <w:widowControl w:val="0"/>
              <w:jc w:val="right"/>
              <w:rPr>
                <w:b/>
                <w:bCs/>
                <w:color w:val="000000"/>
                <w:sz w:val="24"/>
              </w:rPr>
            </w:pPr>
            <w:r>
              <w:rPr>
                <w:b/>
                <w:bCs/>
                <w:color w:val="000000"/>
                <w:sz w:val="24"/>
              </w:rPr>
              <w:t>413.040.844</w:t>
            </w:r>
          </w:p>
        </w:tc>
        <w:tc>
          <w:tcPr>
            <w:tcW w:w="594" w:type="pct"/>
            <w:tcBorders>
              <w:top w:val="nil"/>
              <w:left w:val="nil"/>
              <w:bottom w:val="single" w:sz="4" w:space="0" w:color="auto"/>
              <w:right w:val="single" w:sz="4" w:space="0" w:color="auto"/>
            </w:tcBorders>
            <w:noWrap/>
            <w:vAlign w:val="center"/>
          </w:tcPr>
          <w:p w14:paraId="02543AAD" w14:textId="77777777" w:rsidR="00537214" w:rsidRDefault="00537214" w:rsidP="003921DD">
            <w:pPr>
              <w:widowControl w:val="0"/>
              <w:jc w:val="right"/>
              <w:rPr>
                <w:b/>
                <w:bCs/>
                <w:color w:val="000000"/>
                <w:sz w:val="24"/>
              </w:rPr>
            </w:pPr>
            <w:r>
              <w:rPr>
                <w:b/>
                <w:bCs/>
                <w:color w:val="000000"/>
                <w:sz w:val="24"/>
              </w:rPr>
              <w:t>7.820.055.434</w:t>
            </w:r>
          </w:p>
        </w:tc>
        <w:tc>
          <w:tcPr>
            <w:tcW w:w="782" w:type="pct"/>
            <w:tcBorders>
              <w:top w:val="nil"/>
              <w:left w:val="nil"/>
              <w:bottom w:val="single" w:sz="4" w:space="0" w:color="auto"/>
              <w:right w:val="single" w:sz="4" w:space="0" w:color="auto"/>
            </w:tcBorders>
            <w:noWrap/>
            <w:vAlign w:val="center"/>
          </w:tcPr>
          <w:p w14:paraId="745BC354" w14:textId="77777777" w:rsidR="00537214" w:rsidRDefault="00537214" w:rsidP="003921DD">
            <w:pPr>
              <w:widowControl w:val="0"/>
              <w:rPr>
                <w:b/>
                <w:bCs/>
                <w:color w:val="000000"/>
                <w:sz w:val="24"/>
              </w:rPr>
            </w:pPr>
            <w:r>
              <w:rPr>
                <w:b/>
                <w:bCs/>
                <w:color w:val="000000"/>
                <w:sz w:val="24"/>
              </w:rPr>
              <w:t> </w:t>
            </w:r>
          </w:p>
        </w:tc>
      </w:tr>
      <w:tr w:rsidR="00537214" w14:paraId="683FF052" w14:textId="77777777" w:rsidTr="00537214">
        <w:trPr>
          <w:trHeight w:val="630"/>
          <w:jc w:val="center"/>
        </w:trPr>
        <w:tc>
          <w:tcPr>
            <w:tcW w:w="234" w:type="pct"/>
            <w:tcBorders>
              <w:top w:val="nil"/>
              <w:left w:val="single" w:sz="4" w:space="0" w:color="auto"/>
              <w:bottom w:val="single" w:sz="4" w:space="0" w:color="auto"/>
              <w:right w:val="single" w:sz="4" w:space="0" w:color="auto"/>
            </w:tcBorders>
            <w:vAlign w:val="center"/>
          </w:tcPr>
          <w:p w14:paraId="57D7D339" w14:textId="77777777" w:rsidR="00537214" w:rsidRDefault="00537214" w:rsidP="003921DD">
            <w:pPr>
              <w:widowControl w:val="0"/>
              <w:jc w:val="center"/>
              <w:outlineLvl w:val="0"/>
              <w:rPr>
                <w:b/>
                <w:bCs/>
                <w:color w:val="000000"/>
                <w:sz w:val="24"/>
              </w:rPr>
            </w:pPr>
            <w:r>
              <w:rPr>
                <w:b/>
                <w:bCs/>
                <w:color w:val="000000"/>
                <w:sz w:val="24"/>
              </w:rPr>
              <w:t>2</w:t>
            </w:r>
          </w:p>
        </w:tc>
        <w:tc>
          <w:tcPr>
            <w:tcW w:w="641" w:type="pct"/>
            <w:tcBorders>
              <w:top w:val="nil"/>
              <w:left w:val="nil"/>
              <w:bottom w:val="single" w:sz="4" w:space="0" w:color="auto"/>
              <w:right w:val="single" w:sz="4" w:space="0" w:color="auto"/>
            </w:tcBorders>
            <w:vAlign w:val="center"/>
          </w:tcPr>
          <w:p w14:paraId="0DCF25A0" w14:textId="77777777" w:rsidR="00537214" w:rsidRDefault="00537214" w:rsidP="003921DD">
            <w:pPr>
              <w:widowControl w:val="0"/>
              <w:outlineLvl w:val="0"/>
              <w:rPr>
                <w:b/>
                <w:bCs/>
                <w:color w:val="000000"/>
                <w:sz w:val="24"/>
              </w:rPr>
            </w:pPr>
            <w:r>
              <w:rPr>
                <w:b/>
                <w:bCs/>
                <w:color w:val="000000"/>
                <w:sz w:val="24"/>
              </w:rPr>
              <w:t>Xây dựng CSDL các dự án đầu tư xây dựng công trình</w:t>
            </w:r>
          </w:p>
        </w:tc>
        <w:tc>
          <w:tcPr>
            <w:tcW w:w="468" w:type="pct"/>
            <w:tcBorders>
              <w:top w:val="nil"/>
              <w:left w:val="nil"/>
              <w:bottom w:val="single" w:sz="4" w:space="0" w:color="auto"/>
              <w:right w:val="single" w:sz="4" w:space="0" w:color="auto"/>
            </w:tcBorders>
            <w:vAlign w:val="center"/>
          </w:tcPr>
          <w:p w14:paraId="5EE31E86" w14:textId="77777777" w:rsidR="00537214" w:rsidRDefault="00537214" w:rsidP="003921DD">
            <w:pPr>
              <w:widowControl w:val="0"/>
              <w:outlineLvl w:val="0"/>
              <w:rPr>
                <w:color w:val="000000"/>
                <w:sz w:val="24"/>
              </w:rPr>
            </w:pPr>
            <w:r>
              <w:rPr>
                <w:color w:val="000000"/>
                <w:sz w:val="24"/>
              </w:rPr>
              <w:t> </w:t>
            </w:r>
          </w:p>
        </w:tc>
        <w:tc>
          <w:tcPr>
            <w:tcW w:w="558" w:type="pct"/>
            <w:tcBorders>
              <w:top w:val="nil"/>
              <w:left w:val="nil"/>
              <w:bottom w:val="single" w:sz="4" w:space="0" w:color="auto"/>
              <w:right w:val="single" w:sz="4" w:space="0" w:color="auto"/>
            </w:tcBorders>
            <w:vAlign w:val="center"/>
          </w:tcPr>
          <w:p w14:paraId="4A16EBBF" w14:textId="77777777" w:rsidR="00537214" w:rsidRDefault="00537214" w:rsidP="003921DD">
            <w:pPr>
              <w:widowControl w:val="0"/>
              <w:outlineLvl w:val="0"/>
              <w:rPr>
                <w:color w:val="000000"/>
                <w:sz w:val="24"/>
              </w:rPr>
            </w:pPr>
          </w:p>
        </w:tc>
        <w:tc>
          <w:tcPr>
            <w:tcW w:w="599" w:type="pct"/>
            <w:tcBorders>
              <w:top w:val="nil"/>
              <w:left w:val="nil"/>
              <w:bottom w:val="single" w:sz="4" w:space="0" w:color="auto"/>
              <w:right w:val="single" w:sz="4" w:space="0" w:color="auto"/>
            </w:tcBorders>
            <w:vAlign w:val="center"/>
          </w:tcPr>
          <w:p w14:paraId="6C5EDBE5" w14:textId="77777777" w:rsidR="00537214" w:rsidRDefault="00537214" w:rsidP="003921DD">
            <w:pPr>
              <w:widowControl w:val="0"/>
              <w:outlineLvl w:val="0"/>
              <w:rPr>
                <w:color w:val="000000"/>
                <w:sz w:val="24"/>
              </w:rPr>
            </w:pPr>
            <w:r>
              <w:rPr>
                <w:color w:val="000000"/>
                <w:sz w:val="24"/>
              </w:rPr>
              <w:t>G</w:t>
            </w:r>
            <w:r>
              <w:rPr>
                <w:b/>
                <w:bCs/>
                <w:color w:val="000000"/>
                <w:sz w:val="24"/>
                <w:vertAlign w:val="subscript"/>
              </w:rPr>
              <w:t>PM</w:t>
            </w:r>
          </w:p>
        </w:tc>
        <w:tc>
          <w:tcPr>
            <w:tcW w:w="593" w:type="pct"/>
            <w:tcBorders>
              <w:top w:val="nil"/>
              <w:left w:val="nil"/>
              <w:bottom w:val="single" w:sz="4" w:space="0" w:color="auto"/>
              <w:right w:val="single" w:sz="4" w:space="0" w:color="auto"/>
            </w:tcBorders>
            <w:vAlign w:val="center"/>
          </w:tcPr>
          <w:p w14:paraId="0E26D469" w14:textId="77777777" w:rsidR="00537214" w:rsidRDefault="00537214" w:rsidP="003921DD">
            <w:pPr>
              <w:widowControl w:val="0"/>
              <w:jc w:val="right"/>
              <w:outlineLvl w:val="0"/>
              <w:rPr>
                <w:b/>
                <w:bCs/>
                <w:color w:val="000000"/>
                <w:sz w:val="24"/>
              </w:rPr>
            </w:pPr>
            <w:r>
              <w:rPr>
                <w:b/>
                <w:bCs/>
                <w:color w:val="000000"/>
                <w:sz w:val="24"/>
              </w:rPr>
              <w:t>7.407.014.590</w:t>
            </w:r>
          </w:p>
        </w:tc>
        <w:tc>
          <w:tcPr>
            <w:tcW w:w="531" w:type="pct"/>
            <w:tcBorders>
              <w:top w:val="nil"/>
              <w:left w:val="nil"/>
              <w:bottom w:val="single" w:sz="4" w:space="0" w:color="auto"/>
              <w:right w:val="single" w:sz="4" w:space="0" w:color="auto"/>
            </w:tcBorders>
            <w:vAlign w:val="center"/>
          </w:tcPr>
          <w:p w14:paraId="02AF6922" w14:textId="77777777" w:rsidR="00537214" w:rsidRDefault="00537214" w:rsidP="003921DD">
            <w:pPr>
              <w:widowControl w:val="0"/>
              <w:jc w:val="right"/>
              <w:outlineLvl w:val="0"/>
              <w:rPr>
                <w:b/>
                <w:bCs/>
                <w:color w:val="000000"/>
                <w:sz w:val="24"/>
              </w:rPr>
            </w:pPr>
            <w:r>
              <w:rPr>
                <w:b/>
                <w:bCs/>
                <w:color w:val="000000"/>
                <w:sz w:val="24"/>
              </w:rPr>
              <w:t>413.040.844</w:t>
            </w:r>
          </w:p>
        </w:tc>
        <w:tc>
          <w:tcPr>
            <w:tcW w:w="594" w:type="pct"/>
            <w:tcBorders>
              <w:top w:val="nil"/>
              <w:left w:val="nil"/>
              <w:bottom w:val="single" w:sz="4" w:space="0" w:color="auto"/>
              <w:right w:val="single" w:sz="4" w:space="0" w:color="auto"/>
            </w:tcBorders>
            <w:vAlign w:val="center"/>
          </w:tcPr>
          <w:p w14:paraId="1E60FE8B" w14:textId="77777777" w:rsidR="00537214" w:rsidRDefault="00537214" w:rsidP="003921DD">
            <w:pPr>
              <w:widowControl w:val="0"/>
              <w:jc w:val="right"/>
              <w:outlineLvl w:val="0"/>
              <w:rPr>
                <w:b/>
                <w:bCs/>
                <w:color w:val="000000"/>
                <w:sz w:val="24"/>
              </w:rPr>
            </w:pPr>
            <w:r>
              <w:rPr>
                <w:b/>
                <w:bCs/>
                <w:color w:val="000000"/>
                <w:sz w:val="24"/>
              </w:rPr>
              <w:t>7.820.055.434</w:t>
            </w:r>
          </w:p>
        </w:tc>
        <w:tc>
          <w:tcPr>
            <w:tcW w:w="782" w:type="pct"/>
            <w:tcBorders>
              <w:top w:val="nil"/>
              <w:left w:val="nil"/>
              <w:bottom w:val="single" w:sz="4" w:space="0" w:color="auto"/>
              <w:right w:val="single" w:sz="4" w:space="0" w:color="auto"/>
            </w:tcBorders>
            <w:vAlign w:val="center"/>
          </w:tcPr>
          <w:p w14:paraId="0A11CF07" w14:textId="77777777" w:rsidR="00537214" w:rsidRDefault="00537214" w:rsidP="003921DD">
            <w:pPr>
              <w:widowControl w:val="0"/>
              <w:outlineLvl w:val="0"/>
              <w:rPr>
                <w:i/>
                <w:iCs/>
                <w:color w:val="000000"/>
                <w:sz w:val="24"/>
              </w:rPr>
            </w:pPr>
            <w:r>
              <w:rPr>
                <w:i/>
                <w:iCs/>
                <w:color w:val="000000"/>
                <w:sz w:val="24"/>
              </w:rPr>
              <w:t> </w:t>
            </w:r>
          </w:p>
        </w:tc>
      </w:tr>
      <w:tr w:rsidR="00537214" w14:paraId="785ADF96" w14:textId="77777777" w:rsidTr="00537214">
        <w:trPr>
          <w:trHeight w:val="630"/>
          <w:jc w:val="center"/>
        </w:trPr>
        <w:tc>
          <w:tcPr>
            <w:tcW w:w="234" w:type="pct"/>
            <w:tcBorders>
              <w:top w:val="nil"/>
              <w:left w:val="single" w:sz="4" w:space="0" w:color="auto"/>
              <w:bottom w:val="single" w:sz="4" w:space="0" w:color="auto"/>
              <w:right w:val="single" w:sz="4" w:space="0" w:color="auto"/>
            </w:tcBorders>
            <w:vAlign w:val="center"/>
          </w:tcPr>
          <w:p w14:paraId="77F35D24" w14:textId="77777777" w:rsidR="00537214" w:rsidRDefault="00537214" w:rsidP="003921DD">
            <w:pPr>
              <w:widowControl w:val="0"/>
              <w:jc w:val="center"/>
              <w:outlineLvl w:val="2"/>
              <w:rPr>
                <w:color w:val="000000"/>
                <w:sz w:val="24"/>
              </w:rPr>
            </w:pPr>
            <w:r>
              <w:rPr>
                <w:color w:val="000000"/>
                <w:sz w:val="24"/>
              </w:rPr>
              <w:t>2.1</w:t>
            </w:r>
          </w:p>
        </w:tc>
        <w:tc>
          <w:tcPr>
            <w:tcW w:w="641" w:type="pct"/>
            <w:tcBorders>
              <w:top w:val="nil"/>
              <w:left w:val="nil"/>
              <w:bottom w:val="single" w:sz="4" w:space="0" w:color="auto"/>
              <w:right w:val="single" w:sz="4" w:space="0" w:color="auto"/>
            </w:tcBorders>
            <w:vAlign w:val="center"/>
          </w:tcPr>
          <w:p w14:paraId="4E4928BC" w14:textId="77777777" w:rsidR="00537214" w:rsidRDefault="00537214" w:rsidP="003921DD">
            <w:pPr>
              <w:widowControl w:val="0"/>
              <w:outlineLvl w:val="2"/>
              <w:rPr>
                <w:color w:val="000000"/>
                <w:sz w:val="24"/>
              </w:rPr>
            </w:pPr>
            <w:r>
              <w:rPr>
                <w:color w:val="000000"/>
                <w:sz w:val="24"/>
              </w:rPr>
              <w:t>Xây dựng phần mềm nội bộ</w:t>
            </w:r>
          </w:p>
        </w:tc>
        <w:tc>
          <w:tcPr>
            <w:tcW w:w="468" w:type="pct"/>
            <w:tcBorders>
              <w:top w:val="nil"/>
              <w:left w:val="nil"/>
              <w:bottom w:val="single" w:sz="4" w:space="0" w:color="auto"/>
              <w:right w:val="single" w:sz="4" w:space="0" w:color="auto"/>
            </w:tcBorders>
            <w:vAlign w:val="center"/>
          </w:tcPr>
          <w:p w14:paraId="67AC9B79" w14:textId="77777777" w:rsidR="00537214" w:rsidRDefault="00537214" w:rsidP="003921DD">
            <w:pPr>
              <w:widowControl w:val="0"/>
              <w:outlineLvl w:val="2"/>
              <w:rPr>
                <w:color w:val="000000"/>
                <w:sz w:val="24"/>
              </w:rPr>
            </w:pPr>
            <w:r>
              <w:rPr>
                <w:color w:val="000000"/>
                <w:sz w:val="24"/>
              </w:rPr>
              <w:t> </w:t>
            </w:r>
          </w:p>
        </w:tc>
        <w:tc>
          <w:tcPr>
            <w:tcW w:w="558" w:type="pct"/>
            <w:tcBorders>
              <w:top w:val="nil"/>
              <w:left w:val="nil"/>
              <w:bottom w:val="single" w:sz="4" w:space="0" w:color="auto"/>
              <w:right w:val="single" w:sz="4" w:space="0" w:color="auto"/>
            </w:tcBorders>
            <w:vAlign w:val="center"/>
          </w:tcPr>
          <w:p w14:paraId="63D54F5D" w14:textId="77777777" w:rsidR="00537214" w:rsidRDefault="00537214" w:rsidP="003921DD">
            <w:pPr>
              <w:widowControl w:val="0"/>
              <w:outlineLvl w:val="2"/>
              <w:rPr>
                <w:color w:val="000000"/>
                <w:sz w:val="24"/>
              </w:rPr>
            </w:pPr>
          </w:p>
        </w:tc>
        <w:tc>
          <w:tcPr>
            <w:tcW w:w="599" w:type="pct"/>
            <w:tcBorders>
              <w:top w:val="nil"/>
              <w:left w:val="nil"/>
              <w:bottom w:val="single" w:sz="4" w:space="0" w:color="auto"/>
              <w:right w:val="single" w:sz="4" w:space="0" w:color="auto"/>
            </w:tcBorders>
            <w:vAlign w:val="center"/>
          </w:tcPr>
          <w:p w14:paraId="09529DE5" w14:textId="77777777" w:rsidR="00537214" w:rsidRDefault="00537214" w:rsidP="003921DD">
            <w:pPr>
              <w:widowControl w:val="0"/>
              <w:outlineLvl w:val="2"/>
              <w:rPr>
                <w:color w:val="000000"/>
                <w:sz w:val="24"/>
              </w:rPr>
            </w:pPr>
            <w:r>
              <w:rPr>
                <w:color w:val="000000"/>
                <w:sz w:val="24"/>
              </w:rPr>
              <w:t>G</w:t>
            </w:r>
            <w:r>
              <w:rPr>
                <w:color w:val="000000"/>
                <w:sz w:val="24"/>
                <w:vertAlign w:val="subscript"/>
              </w:rPr>
              <w:t>PMNB</w:t>
            </w:r>
          </w:p>
        </w:tc>
        <w:tc>
          <w:tcPr>
            <w:tcW w:w="593" w:type="pct"/>
            <w:tcBorders>
              <w:top w:val="nil"/>
              <w:left w:val="nil"/>
              <w:bottom w:val="single" w:sz="4" w:space="0" w:color="auto"/>
              <w:right w:val="single" w:sz="4" w:space="0" w:color="auto"/>
            </w:tcBorders>
            <w:vAlign w:val="center"/>
          </w:tcPr>
          <w:p w14:paraId="41801E60" w14:textId="77777777" w:rsidR="00537214" w:rsidRDefault="00537214" w:rsidP="003921DD">
            <w:pPr>
              <w:widowControl w:val="0"/>
              <w:jc w:val="right"/>
              <w:outlineLvl w:val="2"/>
              <w:rPr>
                <w:color w:val="000000"/>
                <w:sz w:val="24"/>
              </w:rPr>
            </w:pPr>
            <w:r>
              <w:rPr>
                <w:color w:val="000000"/>
                <w:sz w:val="24"/>
              </w:rPr>
              <w:t>2.177.266.998</w:t>
            </w:r>
          </w:p>
        </w:tc>
        <w:tc>
          <w:tcPr>
            <w:tcW w:w="531" w:type="pct"/>
            <w:tcBorders>
              <w:top w:val="nil"/>
              <w:left w:val="nil"/>
              <w:bottom w:val="single" w:sz="4" w:space="0" w:color="auto"/>
              <w:right w:val="single" w:sz="4" w:space="0" w:color="auto"/>
            </w:tcBorders>
            <w:vAlign w:val="center"/>
          </w:tcPr>
          <w:p w14:paraId="6B1A2DF3" w14:textId="77777777" w:rsidR="00537214" w:rsidRDefault="00537214" w:rsidP="003921DD">
            <w:pPr>
              <w:widowControl w:val="0"/>
              <w:jc w:val="right"/>
              <w:outlineLvl w:val="2"/>
              <w:rPr>
                <w:color w:val="000000"/>
                <w:sz w:val="24"/>
              </w:rPr>
            </w:pPr>
            <w:r>
              <w:rPr>
                <w:color w:val="000000"/>
                <w:sz w:val="24"/>
              </w:rPr>
              <w:t>-</w:t>
            </w:r>
          </w:p>
        </w:tc>
        <w:tc>
          <w:tcPr>
            <w:tcW w:w="594" w:type="pct"/>
            <w:tcBorders>
              <w:top w:val="nil"/>
              <w:left w:val="nil"/>
              <w:bottom w:val="single" w:sz="4" w:space="0" w:color="auto"/>
              <w:right w:val="single" w:sz="4" w:space="0" w:color="auto"/>
            </w:tcBorders>
            <w:vAlign w:val="center"/>
          </w:tcPr>
          <w:p w14:paraId="6661C4C0" w14:textId="77777777" w:rsidR="00537214" w:rsidRDefault="00537214" w:rsidP="003921DD">
            <w:pPr>
              <w:widowControl w:val="0"/>
              <w:jc w:val="right"/>
              <w:outlineLvl w:val="2"/>
              <w:rPr>
                <w:color w:val="000000"/>
                <w:sz w:val="24"/>
              </w:rPr>
            </w:pPr>
            <w:r>
              <w:rPr>
                <w:color w:val="000000"/>
                <w:sz w:val="24"/>
              </w:rPr>
              <w:t>2.177.266.998</w:t>
            </w:r>
          </w:p>
        </w:tc>
        <w:tc>
          <w:tcPr>
            <w:tcW w:w="782" w:type="pct"/>
            <w:vMerge w:val="restart"/>
            <w:tcBorders>
              <w:top w:val="single" w:sz="4" w:space="0" w:color="auto"/>
              <w:left w:val="single" w:sz="4" w:space="0" w:color="auto"/>
              <w:bottom w:val="nil"/>
              <w:right w:val="single" w:sz="4" w:space="0" w:color="auto"/>
            </w:tcBorders>
            <w:vAlign w:val="center"/>
          </w:tcPr>
          <w:p w14:paraId="4FC5F528" w14:textId="77777777" w:rsidR="00537214" w:rsidRDefault="00537214" w:rsidP="003921DD">
            <w:pPr>
              <w:widowControl w:val="0"/>
              <w:outlineLvl w:val="2"/>
              <w:rPr>
                <w:color w:val="000000"/>
                <w:sz w:val="24"/>
              </w:rPr>
            </w:pPr>
            <w:r>
              <w:rPr>
                <w:color w:val="000000"/>
                <w:sz w:val="24"/>
              </w:rPr>
              <w:t>Báo giá, căn cứ theo điểm a, khoản 4 Điều 49 Nghị định 224/2026/NĐ-CP ngày 24/6/2026 của Chính phủ</w:t>
            </w:r>
          </w:p>
        </w:tc>
      </w:tr>
      <w:tr w:rsidR="00537214" w14:paraId="3DA6611C" w14:textId="77777777" w:rsidTr="00537214">
        <w:trPr>
          <w:trHeight w:val="315"/>
          <w:jc w:val="center"/>
        </w:trPr>
        <w:tc>
          <w:tcPr>
            <w:tcW w:w="234" w:type="pct"/>
            <w:tcBorders>
              <w:top w:val="nil"/>
              <w:left w:val="single" w:sz="4" w:space="0" w:color="auto"/>
              <w:bottom w:val="single" w:sz="4" w:space="0" w:color="auto"/>
              <w:right w:val="single" w:sz="4" w:space="0" w:color="auto"/>
            </w:tcBorders>
            <w:vAlign w:val="center"/>
          </w:tcPr>
          <w:p w14:paraId="51407873" w14:textId="77777777" w:rsidR="00537214" w:rsidRDefault="00537214" w:rsidP="003921DD">
            <w:pPr>
              <w:widowControl w:val="0"/>
              <w:jc w:val="center"/>
              <w:outlineLvl w:val="2"/>
              <w:rPr>
                <w:color w:val="000000"/>
                <w:sz w:val="24"/>
              </w:rPr>
            </w:pPr>
            <w:r>
              <w:rPr>
                <w:color w:val="000000"/>
                <w:sz w:val="24"/>
              </w:rPr>
              <w:t>2.2</w:t>
            </w:r>
          </w:p>
        </w:tc>
        <w:tc>
          <w:tcPr>
            <w:tcW w:w="641" w:type="pct"/>
            <w:tcBorders>
              <w:top w:val="nil"/>
              <w:left w:val="nil"/>
              <w:bottom w:val="single" w:sz="4" w:space="0" w:color="auto"/>
              <w:right w:val="single" w:sz="4" w:space="0" w:color="auto"/>
            </w:tcBorders>
            <w:vAlign w:val="center"/>
          </w:tcPr>
          <w:p w14:paraId="3159B077" w14:textId="77777777" w:rsidR="00537214" w:rsidRDefault="00537214" w:rsidP="003921DD">
            <w:pPr>
              <w:widowControl w:val="0"/>
              <w:outlineLvl w:val="2"/>
              <w:rPr>
                <w:color w:val="000000"/>
                <w:sz w:val="24"/>
              </w:rPr>
            </w:pPr>
            <w:r>
              <w:rPr>
                <w:color w:val="000000"/>
                <w:sz w:val="24"/>
              </w:rPr>
              <w:t>Số hóa, tạo lập CSDL</w:t>
            </w:r>
          </w:p>
        </w:tc>
        <w:tc>
          <w:tcPr>
            <w:tcW w:w="468" w:type="pct"/>
            <w:tcBorders>
              <w:top w:val="nil"/>
              <w:left w:val="nil"/>
              <w:bottom w:val="single" w:sz="4" w:space="0" w:color="auto"/>
              <w:right w:val="single" w:sz="4" w:space="0" w:color="auto"/>
            </w:tcBorders>
            <w:vAlign w:val="center"/>
          </w:tcPr>
          <w:p w14:paraId="58D39328" w14:textId="77777777" w:rsidR="00537214" w:rsidRDefault="00537214" w:rsidP="003921DD">
            <w:pPr>
              <w:widowControl w:val="0"/>
              <w:outlineLvl w:val="2"/>
              <w:rPr>
                <w:color w:val="000000"/>
                <w:sz w:val="24"/>
              </w:rPr>
            </w:pPr>
            <w:r>
              <w:rPr>
                <w:color w:val="000000"/>
                <w:sz w:val="24"/>
              </w:rPr>
              <w:t> </w:t>
            </w:r>
          </w:p>
        </w:tc>
        <w:tc>
          <w:tcPr>
            <w:tcW w:w="558" w:type="pct"/>
            <w:tcBorders>
              <w:top w:val="nil"/>
              <w:left w:val="nil"/>
              <w:bottom w:val="single" w:sz="4" w:space="0" w:color="auto"/>
              <w:right w:val="single" w:sz="4" w:space="0" w:color="auto"/>
            </w:tcBorders>
            <w:vAlign w:val="center"/>
          </w:tcPr>
          <w:p w14:paraId="47C13BC6" w14:textId="77777777" w:rsidR="00537214" w:rsidRDefault="00537214" w:rsidP="003921DD">
            <w:pPr>
              <w:widowControl w:val="0"/>
              <w:outlineLvl w:val="2"/>
              <w:rPr>
                <w:color w:val="000000"/>
                <w:sz w:val="24"/>
              </w:rPr>
            </w:pPr>
          </w:p>
        </w:tc>
        <w:tc>
          <w:tcPr>
            <w:tcW w:w="599" w:type="pct"/>
            <w:tcBorders>
              <w:top w:val="nil"/>
              <w:left w:val="nil"/>
              <w:bottom w:val="single" w:sz="4" w:space="0" w:color="auto"/>
              <w:right w:val="single" w:sz="4" w:space="0" w:color="auto"/>
            </w:tcBorders>
            <w:vAlign w:val="center"/>
          </w:tcPr>
          <w:p w14:paraId="5B1EF764" w14:textId="77777777" w:rsidR="00537214" w:rsidRDefault="00537214" w:rsidP="003921DD">
            <w:pPr>
              <w:widowControl w:val="0"/>
              <w:outlineLvl w:val="2"/>
              <w:rPr>
                <w:color w:val="000000"/>
                <w:sz w:val="24"/>
              </w:rPr>
            </w:pPr>
            <w:r>
              <w:rPr>
                <w:color w:val="000000"/>
                <w:sz w:val="24"/>
              </w:rPr>
              <w:t> </w:t>
            </w:r>
          </w:p>
        </w:tc>
        <w:tc>
          <w:tcPr>
            <w:tcW w:w="593" w:type="pct"/>
            <w:tcBorders>
              <w:top w:val="nil"/>
              <w:left w:val="nil"/>
              <w:bottom w:val="single" w:sz="4" w:space="0" w:color="auto"/>
              <w:right w:val="single" w:sz="4" w:space="0" w:color="auto"/>
            </w:tcBorders>
            <w:vAlign w:val="center"/>
          </w:tcPr>
          <w:p w14:paraId="4E0596B6" w14:textId="77777777" w:rsidR="00537214" w:rsidRDefault="00537214" w:rsidP="003921DD">
            <w:pPr>
              <w:widowControl w:val="0"/>
              <w:jc w:val="right"/>
              <w:outlineLvl w:val="2"/>
              <w:rPr>
                <w:color w:val="000000"/>
                <w:sz w:val="24"/>
              </w:rPr>
            </w:pPr>
            <w:r>
              <w:rPr>
                <w:color w:val="000000"/>
                <w:sz w:val="24"/>
              </w:rPr>
              <w:t>5.163.010.546</w:t>
            </w:r>
          </w:p>
        </w:tc>
        <w:tc>
          <w:tcPr>
            <w:tcW w:w="531" w:type="pct"/>
            <w:tcBorders>
              <w:top w:val="nil"/>
              <w:left w:val="nil"/>
              <w:bottom w:val="single" w:sz="4" w:space="0" w:color="auto"/>
              <w:right w:val="single" w:sz="4" w:space="0" w:color="auto"/>
            </w:tcBorders>
            <w:vAlign w:val="center"/>
          </w:tcPr>
          <w:p w14:paraId="4773A6B9" w14:textId="77777777" w:rsidR="00537214" w:rsidRDefault="00537214" w:rsidP="003921DD">
            <w:pPr>
              <w:widowControl w:val="0"/>
              <w:jc w:val="right"/>
              <w:outlineLvl w:val="2"/>
              <w:rPr>
                <w:color w:val="000000"/>
                <w:sz w:val="24"/>
              </w:rPr>
            </w:pPr>
            <w:r>
              <w:rPr>
                <w:color w:val="000000"/>
                <w:sz w:val="24"/>
              </w:rPr>
              <w:t>413.040.844</w:t>
            </w:r>
          </w:p>
        </w:tc>
        <w:tc>
          <w:tcPr>
            <w:tcW w:w="594" w:type="pct"/>
            <w:tcBorders>
              <w:top w:val="nil"/>
              <w:left w:val="nil"/>
              <w:bottom w:val="single" w:sz="4" w:space="0" w:color="auto"/>
              <w:right w:val="single" w:sz="4" w:space="0" w:color="auto"/>
            </w:tcBorders>
            <w:vAlign w:val="center"/>
          </w:tcPr>
          <w:p w14:paraId="3ACFE28C" w14:textId="77777777" w:rsidR="00537214" w:rsidRDefault="00537214" w:rsidP="003921DD">
            <w:pPr>
              <w:widowControl w:val="0"/>
              <w:jc w:val="right"/>
              <w:outlineLvl w:val="2"/>
              <w:rPr>
                <w:color w:val="000000"/>
                <w:sz w:val="24"/>
              </w:rPr>
            </w:pPr>
            <w:r>
              <w:rPr>
                <w:color w:val="000000"/>
                <w:sz w:val="24"/>
              </w:rPr>
              <w:t>5.576.051.390</w:t>
            </w:r>
          </w:p>
        </w:tc>
        <w:tc>
          <w:tcPr>
            <w:tcW w:w="782" w:type="pct"/>
            <w:vMerge/>
            <w:tcBorders>
              <w:top w:val="single" w:sz="4" w:space="0" w:color="auto"/>
              <w:left w:val="single" w:sz="4" w:space="0" w:color="auto"/>
              <w:bottom w:val="nil"/>
              <w:right w:val="single" w:sz="4" w:space="0" w:color="auto"/>
            </w:tcBorders>
            <w:vAlign w:val="center"/>
          </w:tcPr>
          <w:p w14:paraId="5432D872" w14:textId="77777777" w:rsidR="00537214" w:rsidRDefault="00537214" w:rsidP="003921DD">
            <w:pPr>
              <w:widowControl w:val="0"/>
              <w:rPr>
                <w:color w:val="000000"/>
                <w:sz w:val="24"/>
              </w:rPr>
            </w:pPr>
          </w:p>
        </w:tc>
      </w:tr>
      <w:tr w:rsidR="00537214" w14:paraId="510BD4FE" w14:textId="77777777" w:rsidTr="00537214">
        <w:trPr>
          <w:trHeight w:val="315"/>
          <w:jc w:val="center"/>
        </w:trPr>
        <w:tc>
          <w:tcPr>
            <w:tcW w:w="234" w:type="pct"/>
            <w:tcBorders>
              <w:top w:val="nil"/>
              <w:left w:val="single" w:sz="4" w:space="0" w:color="auto"/>
              <w:bottom w:val="single" w:sz="4" w:space="0" w:color="auto"/>
              <w:right w:val="single" w:sz="4" w:space="0" w:color="auto"/>
            </w:tcBorders>
            <w:vAlign w:val="center"/>
          </w:tcPr>
          <w:p w14:paraId="32E844E4" w14:textId="77777777" w:rsidR="00537214" w:rsidRDefault="00537214" w:rsidP="003921DD">
            <w:pPr>
              <w:widowControl w:val="0"/>
              <w:jc w:val="center"/>
              <w:outlineLvl w:val="3"/>
              <w:rPr>
                <w:color w:val="000000"/>
                <w:sz w:val="24"/>
              </w:rPr>
            </w:pPr>
          </w:p>
        </w:tc>
        <w:tc>
          <w:tcPr>
            <w:tcW w:w="641" w:type="pct"/>
            <w:tcBorders>
              <w:top w:val="nil"/>
              <w:left w:val="nil"/>
              <w:bottom w:val="single" w:sz="4" w:space="0" w:color="auto"/>
              <w:right w:val="single" w:sz="4" w:space="0" w:color="auto"/>
            </w:tcBorders>
            <w:vAlign w:val="center"/>
          </w:tcPr>
          <w:p w14:paraId="13A7B0E1" w14:textId="77777777" w:rsidR="00537214" w:rsidRDefault="00537214" w:rsidP="003921DD">
            <w:pPr>
              <w:widowControl w:val="0"/>
              <w:outlineLvl w:val="3"/>
              <w:rPr>
                <w:i/>
                <w:iCs/>
                <w:color w:val="000000"/>
                <w:sz w:val="24"/>
              </w:rPr>
            </w:pPr>
            <w:r>
              <w:rPr>
                <w:i/>
                <w:iCs/>
                <w:color w:val="000000"/>
                <w:sz w:val="24"/>
              </w:rPr>
              <w:t>Số hoá</w:t>
            </w:r>
          </w:p>
        </w:tc>
        <w:tc>
          <w:tcPr>
            <w:tcW w:w="468" w:type="pct"/>
            <w:tcBorders>
              <w:top w:val="nil"/>
              <w:left w:val="nil"/>
              <w:bottom w:val="single" w:sz="4" w:space="0" w:color="auto"/>
              <w:right w:val="single" w:sz="4" w:space="0" w:color="auto"/>
            </w:tcBorders>
            <w:vAlign w:val="center"/>
          </w:tcPr>
          <w:p w14:paraId="2339573F" w14:textId="77777777" w:rsidR="00537214" w:rsidRDefault="00537214" w:rsidP="003921DD">
            <w:pPr>
              <w:widowControl w:val="0"/>
              <w:outlineLvl w:val="3"/>
              <w:rPr>
                <w:i/>
                <w:iCs/>
                <w:color w:val="000000"/>
                <w:sz w:val="24"/>
              </w:rPr>
            </w:pPr>
            <w:r>
              <w:rPr>
                <w:i/>
                <w:iCs/>
                <w:color w:val="000000"/>
                <w:sz w:val="24"/>
              </w:rPr>
              <w:t> </w:t>
            </w:r>
          </w:p>
        </w:tc>
        <w:tc>
          <w:tcPr>
            <w:tcW w:w="558" w:type="pct"/>
            <w:tcBorders>
              <w:top w:val="nil"/>
              <w:left w:val="nil"/>
              <w:bottom w:val="single" w:sz="4" w:space="0" w:color="auto"/>
              <w:right w:val="single" w:sz="4" w:space="0" w:color="auto"/>
            </w:tcBorders>
            <w:vAlign w:val="center"/>
          </w:tcPr>
          <w:p w14:paraId="69D4C581" w14:textId="77777777" w:rsidR="00537214" w:rsidRDefault="00537214" w:rsidP="003921DD">
            <w:pPr>
              <w:widowControl w:val="0"/>
              <w:outlineLvl w:val="3"/>
              <w:rPr>
                <w:i/>
                <w:iCs/>
                <w:color w:val="000000"/>
                <w:sz w:val="24"/>
              </w:rPr>
            </w:pPr>
          </w:p>
        </w:tc>
        <w:tc>
          <w:tcPr>
            <w:tcW w:w="599" w:type="pct"/>
            <w:tcBorders>
              <w:top w:val="nil"/>
              <w:left w:val="nil"/>
              <w:bottom w:val="single" w:sz="4" w:space="0" w:color="auto"/>
              <w:right w:val="single" w:sz="4" w:space="0" w:color="auto"/>
            </w:tcBorders>
            <w:vAlign w:val="center"/>
          </w:tcPr>
          <w:p w14:paraId="22A9D9DB" w14:textId="77777777" w:rsidR="00537214" w:rsidRDefault="00537214" w:rsidP="003921DD">
            <w:pPr>
              <w:widowControl w:val="0"/>
              <w:outlineLvl w:val="3"/>
              <w:rPr>
                <w:i/>
                <w:iCs/>
                <w:color w:val="000000"/>
                <w:sz w:val="24"/>
              </w:rPr>
            </w:pPr>
            <w:r>
              <w:rPr>
                <w:i/>
                <w:iCs/>
                <w:color w:val="000000"/>
                <w:sz w:val="24"/>
              </w:rPr>
              <w:t> </w:t>
            </w:r>
          </w:p>
        </w:tc>
        <w:tc>
          <w:tcPr>
            <w:tcW w:w="593" w:type="pct"/>
            <w:tcBorders>
              <w:top w:val="nil"/>
              <w:left w:val="nil"/>
              <w:bottom w:val="single" w:sz="4" w:space="0" w:color="auto"/>
              <w:right w:val="single" w:sz="4" w:space="0" w:color="auto"/>
            </w:tcBorders>
            <w:vAlign w:val="center"/>
          </w:tcPr>
          <w:p w14:paraId="691760ED" w14:textId="77777777" w:rsidR="00537214" w:rsidRDefault="00537214" w:rsidP="003921DD">
            <w:pPr>
              <w:widowControl w:val="0"/>
              <w:jc w:val="right"/>
              <w:outlineLvl w:val="3"/>
              <w:rPr>
                <w:i/>
                <w:iCs/>
                <w:color w:val="000000"/>
                <w:sz w:val="24"/>
              </w:rPr>
            </w:pPr>
            <w:r>
              <w:rPr>
                <w:i/>
                <w:iCs/>
                <w:color w:val="000000"/>
                <w:sz w:val="24"/>
              </w:rPr>
              <w:t>4.856.829.000</w:t>
            </w:r>
          </w:p>
        </w:tc>
        <w:tc>
          <w:tcPr>
            <w:tcW w:w="531" w:type="pct"/>
            <w:tcBorders>
              <w:top w:val="nil"/>
              <w:left w:val="nil"/>
              <w:bottom w:val="single" w:sz="4" w:space="0" w:color="auto"/>
              <w:right w:val="single" w:sz="4" w:space="0" w:color="auto"/>
            </w:tcBorders>
            <w:vAlign w:val="center"/>
          </w:tcPr>
          <w:p w14:paraId="40EE510B" w14:textId="77777777" w:rsidR="00537214" w:rsidRDefault="00537214" w:rsidP="003921DD">
            <w:pPr>
              <w:widowControl w:val="0"/>
              <w:jc w:val="right"/>
              <w:outlineLvl w:val="3"/>
              <w:rPr>
                <w:i/>
                <w:iCs/>
                <w:color w:val="000000"/>
                <w:sz w:val="24"/>
              </w:rPr>
            </w:pPr>
            <w:r>
              <w:rPr>
                <w:i/>
                <w:iCs/>
                <w:color w:val="000000"/>
                <w:sz w:val="24"/>
              </w:rPr>
              <w:t>388.546.320</w:t>
            </w:r>
          </w:p>
        </w:tc>
        <w:tc>
          <w:tcPr>
            <w:tcW w:w="594" w:type="pct"/>
            <w:tcBorders>
              <w:top w:val="nil"/>
              <w:left w:val="nil"/>
              <w:bottom w:val="single" w:sz="4" w:space="0" w:color="auto"/>
              <w:right w:val="single" w:sz="4" w:space="0" w:color="auto"/>
            </w:tcBorders>
            <w:vAlign w:val="center"/>
          </w:tcPr>
          <w:p w14:paraId="11A7F0E2" w14:textId="77777777" w:rsidR="00537214" w:rsidRDefault="00537214" w:rsidP="003921DD">
            <w:pPr>
              <w:widowControl w:val="0"/>
              <w:jc w:val="right"/>
              <w:outlineLvl w:val="3"/>
              <w:rPr>
                <w:i/>
                <w:iCs/>
                <w:color w:val="000000"/>
                <w:sz w:val="24"/>
              </w:rPr>
            </w:pPr>
            <w:r>
              <w:rPr>
                <w:i/>
                <w:iCs/>
                <w:color w:val="000000"/>
                <w:sz w:val="24"/>
              </w:rPr>
              <w:t>5.245.375.320</w:t>
            </w:r>
          </w:p>
        </w:tc>
        <w:tc>
          <w:tcPr>
            <w:tcW w:w="782" w:type="pct"/>
            <w:vMerge/>
            <w:tcBorders>
              <w:top w:val="single" w:sz="4" w:space="0" w:color="auto"/>
              <w:left w:val="single" w:sz="4" w:space="0" w:color="auto"/>
              <w:bottom w:val="nil"/>
              <w:right w:val="single" w:sz="4" w:space="0" w:color="auto"/>
            </w:tcBorders>
            <w:vAlign w:val="center"/>
          </w:tcPr>
          <w:p w14:paraId="72D0D86D" w14:textId="77777777" w:rsidR="00537214" w:rsidRDefault="00537214" w:rsidP="003921DD">
            <w:pPr>
              <w:widowControl w:val="0"/>
              <w:rPr>
                <w:color w:val="000000"/>
                <w:sz w:val="24"/>
              </w:rPr>
            </w:pPr>
          </w:p>
        </w:tc>
      </w:tr>
      <w:tr w:rsidR="00537214" w14:paraId="62A9837C" w14:textId="77777777" w:rsidTr="00537214">
        <w:trPr>
          <w:trHeight w:val="315"/>
          <w:jc w:val="center"/>
        </w:trPr>
        <w:tc>
          <w:tcPr>
            <w:tcW w:w="234" w:type="pct"/>
            <w:tcBorders>
              <w:top w:val="nil"/>
              <w:left w:val="single" w:sz="4" w:space="0" w:color="auto"/>
              <w:bottom w:val="single" w:sz="4" w:space="0" w:color="auto"/>
              <w:right w:val="single" w:sz="4" w:space="0" w:color="auto"/>
            </w:tcBorders>
            <w:vAlign w:val="center"/>
          </w:tcPr>
          <w:p w14:paraId="4DF6F6CE" w14:textId="77777777" w:rsidR="00537214" w:rsidRDefault="00537214" w:rsidP="003921DD">
            <w:pPr>
              <w:widowControl w:val="0"/>
              <w:jc w:val="center"/>
              <w:outlineLvl w:val="3"/>
              <w:rPr>
                <w:color w:val="000000"/>
                <w:sz w:val="24"/>
              </w:rPr>
            </w:pPr>
          </w:p>
        </w:tc>
        <w:tc>
          <w:tcPr>
            <w:tcW w:w="641" w:type="pct"/>
            <w:tcBorders>
              <w:top w:val="nil"/>
              <w:left w:val="nil"/>
              <w:bottom w:val="single" w:sz="4" w:space="0" w:color="auto"/>
              <w:right w:val="single" w:sz="4" w:space="0" w:color="auto"/>
            </w:tcBorders>
            <w:vAlign w:val="center"/>
          </w:tcPr>
          <w:p w14:paraId="16671135" w14:textId="77777777" w:rsidR="00537214" w:rsidRDefault="00537214" w:rsidP="003921DD">
            <w:pPr>
              <w:widowControl w:val="0"/>
              <w:outlineLvl w:val="3"/>
              <w:rPr>
                <w:i/>
                <w:iCs/>
                <w:color w:val="000000"/>
                <w:sz w:val="24"/>
              </w:rPr>
            </w:pPr>
            <w:r>
              <w:rPr>
                <w:i/>
                <w:iCs/>
                <w:color w:val="000000"/>
                <w:sz w:val="24"/>
              </w:rPr>
              <w:t>Tạo lập CSDL</w:t>
            </w:r>
          </w:p>
        </w:tc>
        <w:tc>
          <w:tcPr>
            <w:tcW w:w="468" w:type="pct"/>
            <w:tcBorders>
              <w:top w:val="nil"/>
              <w:left w:val="nil"/>
              <w:bottom w:val="single" w:sz="4" w:space="0" w:color="auto"/>
              <w:right w:val="single" w:sz="4" w:space="0" w:color="auto"/>
            </w:tcBorders>
            <w:vAlign w:val="center"/>
          </w:tcPr>
          <w:p w14:paraId="0B0BE5F7" w14:textId="77777777" w:rsidR="00537214" w:rsidRDefault="00537214" w:rsidP="003921DD">
            <w:pPr>
              <w:widowControl w:val="0"/>
              <w:outlineLvl w:val="3"/>
              <w:rPr>
                <w:i/>
                <w:iCs/>
                <w:color w:val="000000"/>
                <w:sz w:val="24"/>
              </w:rPr>
            </w:pPr>
            <w:r>
              <w:rPr>
                <w:i/>
                <w:iCs/>
                <w:color w:val="000000"/>
                <w:sz w:val="24"/>
              </w:rPr>
              <w:t> </w:t>
            </w:r>
          </w:p>
        </w:tc>
        <w:tc>
          <w:tcPr>
            <w:tcW w:w="558" w:type="pct"/>
            <w:tcBorders>
              <w:top w:val="nil"/>
              <w:left w:val="nil"/>
              <w:bottom w:val="single" w:sz="4" w:space="0" w:color="auto"/>
              <w:right w:val="single" w:sz="4" w:space="0" w:color="auto"/>
            </w:tcBorders>
            <w:vAlign w:val="center"/>
          </w:tcPr>
          <w:p w14:paraId="6281E1B0" w14:textId="77777777" w:rsidR="00537214" w:rsidRDefault="00537214" w:rsidP="003921DD">
            <w:pPr>
              <w:widowControl w:val="0"/>
              <w:outlineLvl w:val="3"/>
              <w:rPr>
                <w:i/>
                <w:iCs/>
                <w:color w:val="000000"/>
                <w:sz w:val="24"/>
              </w:rPr>
            </w:pPr>
          </w:p>
        </w:tc>
        <w:tc>
          <w:tcPr>
            <w:tcW w:w="599" w:type="pct"/>
            <w:tcBorders>
              <w:top w:val="nil"/>
              <w:left w:val="nil"/>
              <w:bottom w:val="single" w:sz="4" w:space="0" w:color="auto"/>
              <w:right w:val="single" w:sz="4" w:space="0" w:color="auto"/>
            </w:tcBorders>
            <w:vAlign w:val="center"/>
          </w:tcPr>
          <w:p w14:paraId="2BBBF62E" w14:textId="77777777" w:rsidR="00537214" w:rsidRDefault="00537214" w:rsidP="003921DD">
            <w:pPr>
              <w:widowControl w:val="0"/>
              <w:outlineLvl w:val="3"/>
              <w:rPr>
                <w:i/>
                <w:iCs/>
                <w:color w:val="000000"/>
                <w:sz w:val="24"/>
              </w:rPr>
            </w:pPr>
            <w:r>
              <w:rPr>
                <w:i/>
                <w:iCs/>
                <w:color w:val="000000"/>
                <w:sz w:val="24"/>
              </w:rPr>
              <w:t> </w:t>
            </w:r>
          </w:p>
        </w:tc>
        <w:tc>
          <w:tcPr>
            <w:tcW w:w="593" w:type="pct"/>
            <w:tcBorders>
              <w:top w:val="nil"/>
              <w:left w:val="nil"/>
              <w:bottom w:val="single" w:sz="4" w:space="0" w:color="auto"/>
              <w:right w:val="single" w:sz="4" w:space="0" w:color="auto"/>
            </w:tcBorders>
            <w:vAlign w:val="center"/>
          </w:tcPr>
          <w:p w14:paraId="64E002FF" w14:textId="77777777" w:rsidR="00537214" w:rsidRDefault="00537214" w:rsidP="003921DD">
            <w:pPr>
              <w:widowControl w:val="0"/>
              <w:jc w:val="right"/>
              <w:outlineLvl w:val="3"/>
              <w:rPr>
                <w:i/>
                <w:iCs/>
                <w:color w:val="000000"/>
                <w:sz w:val="24"/>
              </w:rPr>
            </w:pPr>
            <w:r>
              <w:rPr>
                <w:i/>
                <w:iCs/>
                <w:color w:val="000000"/>
                <w:sz w:val="24"/>
              </w:rPr>
              <w:t>306.181.546</w:t>
            </w:r>
          </w:p>
        </w:tc>
        <w:tc>
          <w:tcPr>
            <w:tcW w:w="531" w:type="pct"/>
            <w:tcBorders>
              <w:top w:val="nil"/>
              <w:left w:val="nil"/>
              <w:bottom w:val="single" w:sz="4" w:space="0" w:color="auto"/>
              <w:right w:val="single" w:sz="4" w:space="0" w:color="auto"/>
            </w:tcBorders>
            <w:vAlign w:val="center"/>
          </w:tcPr>
          <w:p w14:paraId="00DFEB00" w14:textId="77777777" w:rsidR="00537214" w:rsidRDefault="00537214" w:rsidP="003921DD">
            <w:pPr>
              <w:widowControl w:val="0"/>
              <w:jc w:val="right"/>
              <w:outlineLvl w:val="3"/>
              <w:rPr>
                <w:i/>
                <w:iCs/>
                <w:color w:val="000000"/>
                <w:sz w:val="24"/>
              </w:rPr>
            </w:pPr>
            <w:r>
              <w:rPr>
                <w:i/>
                <w:iCs/>
                <w:color w:val="000000"/>
                <w:sz w:val="24"/>
              </w:rPr>
              <w:t>24.494.524</w:t>
            </w:r>
          </w:p>
        </w:tc>
        <w:tc>
          <w:tcPr>
            <w:tcW w:w="594" w:type="pct"/>
            <w:tcBorders>
              <w:top w:val="nil"/>
              <w:left w:val="nil"/>
              <w:bottom w:val="single" w:sz="4" w:space="0" w:color="auto"/>
              <w:right w:val="single" w:sz="4" w:space="0" w:color="auto"/>
            </w:tcBorders>
            <w:vAlign w:val="center"/>
          </w:tcPr>
          <w:p w14:paraId="294703DE" w14:textId="77777777" w:rsidR="00537214" w:rsidRDefault="00537214" w:rsidP="003921DD">
            <w:pPr>
              <w:widowControl w:val="0"/>
              <w:jc w:val="right"/>
              <w:outlineLvl w:val="3"/>
              <w:rPr>
                <w:i/>
                <w:iCs/>
                <w:color w:val="000000"/>
                <w:sz w:val="24"/>
              </w:rPr>
            </w:pPr>
            <w:r>
              <w:rPr>
                <w:i/>
                <w:iCs/>
                <w:color w:val="000000"/>
                <w:sz w:val="24"/>
              </w:rPr>
              <w:t>330.676.070</w:t>
            </w:r>
          </w:p>
        </w:tc>
        <w:tc>
          <w:tcPr>
            <w:tcW w:w="782" w:type="pct"/>
            <w:vMerge/>
            <w:tcBorders>
              <w:top w:val="single" w:sz="4" w:space="0" w:color="auto"/>
              <w:left w:val="single" w:sz="4" w:space="0" w:color="auto"/>
              <w:bottom w:val="nil"/>
              <w:right w:val="single" w:sz="4" w:space="0" w:color="auto"/>
            </w:tcBorders>
            <w:vAlign w:val="center"/>
          </w:tcPr>
          <w:p w14:paraId="246C1D37" w14:textId="77777777" w:rsidR="00537214" w:rsidRDefault="00537214" w:rsidP="003921DD">
            <w:pPr>
              <w:widowControl w:val="0"/>
              <w:rPr>
                <w:color w:val="000000"/>
                <w:sz w:val="24"/>
              </w:rPr>
            </w:pPr>
          </w:p>
        </w:tc>
      </w:tr>
      <w:tr w:rsidR="00537214" w14:paraId="0A1C3C24" w14:textId="77777777" w:rsidTr="00537214">
        <w:trPr>
          <w:trHeight w:val="375"/>
          <w:jc w:val="center"/>
        </w:trPr>
        <w:tc>
          <w:tcPr>
            <w:tcW w:w="234" w:type="pct"/>
            <w:tcBorders>
              <w:top w:val="nil"/>
              <w:left w:val="single" w:sz="4" w:space="0" w:color="auto"/>
              <w:bottom w:val="single" w:sz="4" w:space="0" w:color="auto"/>
              <w:right w:val="single" w:sz="4" w:space="0" w:color="auto"/>
            </w:tcBorders>
            <w:vAlign w:val="center"/>
          </w:tcPr>
          <w:p w14:paraId="1C260C98" w14:textId="77777777" w:rsidR="00537214" w:rsidRDefault="00537214" w:rsidP="003921DD">
            <w:pPr>
              <w:widowControl w:val="0"/>
              <w:jc w:val="center"/>
              <w:outlineLvl w:val="2"/>
              <w:rPr>
                <w:color w:val="000000"/>
                <w:sz w:val="24"/>
              </w:rPr>
            </w:pPr>
            <w:r>
              <w:rPr>
                <w:color w:val="000000"/>
                <w:sz w:val="24"/>
              </w:rPr>
              <w:t>2.3</w:t>
            </w:r>
          </w:p>
        </w:tc>
        <w:tc>
          <w:tcPr>
            <w:tcW w:w="641" w:type="pct"/>
            <w:tcBorders>
              <w:top w:val="nil"/>
              <w:left w:val="nil"/>
              <w:bottom w:val="single" w:sz="4" w:space="0" w:color="auto"/>
              <w:right w:val="single" w:sz="4" w:space="0" w:color="auto"/>
            </w:tcBorders>
            <w:vAlign w:val="center"/>
          </w:tcPr>
          <w:p w14:paraId="7ABDEB99" w14:textId="77777777" w:rsidR="00537214" w:rsidRDefault="00537214" w:rsidP="003921DD">
            <w:pPr>
              <w:widowControl w:val="0"/>
              <w:outlineLvl w:val="2"/>
              <w:rPr>
                <w:color w:val="000000"/>
                <w:sz w:val="24"/>
              </w:rPr>
            </w:pPr>
            <w:r>
              <w:rPr>
                <w:color w:val="000000"/>
                <w:sz w:val="24"/>
              </w:rPr>
              <w:t>Đào tạo, chuyển giao công nghệ phần mềm</w:t>
            </w:r>
          </w:p>
        </w:tc>
        <w:tc>
          <w:tcPr>
            <w:tcW w:w="468" w:type="pct"/>
            <w:tcBorders>
              <w:top w:val="nil"/>
              <w:left w:val="nil"/>
              <w:bottom w:val="single" w:sz="4" w:space="0" w:color="auto"/>
              <w:right w:val="single" w:sz="4" w:space="0" w:color="auto"/>
            </w:tcBorders>
            <w:vAlign w:val="center"/>
          </w:tcPr>
          <w:p w14:paraId="63043841" w14:textId="77777777" w:rsidR="00537214" w:rsidRDefault="00537214" w:rsidP="003921DD">
            <w:pPr>
              <w:widowControl w:val="0"/>
              <w:outlineLvl w:val="2"/>
              <w:rPr>
                <w:color w:val="000000"/>
                <w:sz w:val="24"/>
              </w:rPr>
            </w:pPr>
            <w:r>
              <w:rPr>
                <w:color w:val="000000"/>
                <w:sz w:val="24"/>
              </w:rPr>
              <w:t> </w:t>
            </w:r>
          </w:p>
        </w:tc>
        <w:tc>
          <w:tcPr>
            <w:tcW w:w="558" w:type="pct"/>
            <w:tcBorders>
              <w:top w:val="nil"/>
              <w:left w:val="nil"/>
              <w:bottom w:val="single" w:sz="4" w:space="0" w:color="auto"/>
              <w:right w:val="single" w:sz="4" w:space="0" w:color="auto"/>
            </w:tcBorders>
            <w:vAlign w:val="center"/>
          </w:tcPr>
          <w:p w14:paraId="33EEF034" w14:textId="77777777" w:rsidR="00537214" w:rsidRDefault="00537214" w:rsidP="003921DD">
            <w:pPr>
              <w:widowControl w:val="0"/>
              <w:outlineLvl w:val="2"/>
              <w:rPr>
                <w:color w:val="000000"/>
                <w:sz w:val="24"/>
              </w:rPr>
            </w:pPr>
          </w:p>
        </w:tc>
        <w:tc>
          <w:tcPr>
            <w:tcW w:w="599" w:type="pct"/>
            <w:tcBorders>
              <w:top w:val="nil"/>
              <w:left w:val="nil"/>
              <w:bottom w:val="single" w:sz="4" w:space="0" w:color="auto"/>
              <w:right w:val="single" w:sz="4" w:space="0" w:color="auto"/>
            </w:tcBorders>
            <w:vAlign w:val="center"/>
          </w:tcPr>
          <w:p w14:paraId="7081C584" w14:textId="77777777" w:rsidR="00537214" w:rsidRDefault="00537214" w:rsidP="003921DD">
            <w:pPr>
              <w:widowControl w:val="0"/>
              <w:outlineLvl w:val="2"/>
              <w:rPr>
                <w:color w:val="000000"/>
                <w:sz w:val="24"/>
              </w:rPr>
            </w:pPr>
            <w:r>
              <w:rPr>
                <w:color w:val="000000"/>
                <w:sz w:val="24"/>
              </w:rPr>
              <w:t>G</w:t>
            </w:r>
            <w:r>
              <w:rPr>
                <w:color w:val="000000"/>
                <w:sz w:val="24"/>
                <w:vertAlign w:val="subscript"/>
              </w:rPr>
              <w:t>ĐTPM,CSDL</w:t>
            </w:r>
          </w:p>
        </w:tc>
        <w:tc>
          <w:tcPr>
            <w:tcW w:w="593" w:type="pct"/>
            <w:tcBorders>
              <w:top w:val="nil"/>
              <w:left w:val="nil"/>
              <w:bottom w:val="single" w:sz="4" w:space="0" w:color="auto"/>
              <w:right w:val="single" w:sz="4" w:space="0" w:color="auto"/>
            </w:tcBorders>
            <w:vAlign w:val="center"/>
          </w:tcPr>
          <w:p w14:paraId="3D8355DC" w14:textId="77777777" w:rsidR="00537214" w:rsidRDefault="00537214" w:rsidP="003921DD">
            <w:pPr>
              <w:widowControl w:val="0"/>
              <w:jc w:val="right"/>
              <w:outlineLvl w:val="2"/>
              <w:rPr>
                <w:color w:val="000000"/>
                <w:sz w:val="24"/>
              </w:rPr>
            </w:pPr>
            <w:r>
              <w:rPr>
                <w:color w:val="000000"/>
                <w:sz w:val="24"/>
              </w:rPr>
              <w:t>66.737.046</w:t>
            </w:r>
          </w:p>
        </w:tc>
        <w:tc>
          <w:tcPr>
            <w:tcW w:w="531" w:type="pct"/>
            <w:tcBorders>
              <w:top w:val="nil"/>
              <w:left w:val="nil"/>
              <w:bottom w:val="single" w:sz="4" w:space="0" w:color="auto"/>
              <w:right w:val="single" w:sz="4" w:space="0" w:color="auto"/>
            </w:tcBorders>
            <w:vAlign w:val="center"/>
          </w:tcPr>
          <w:p w14:paraId="7281AAF7" w14:textId="77777777" w:rsidR="00537214" w:rsidRDefault="00537214" w:rsidP="003921DD">
            <w:pPr>
              <w:widowControl w:val="0"/>
              <w:jc w:val="right"/>
              <w:outlineLvl w:val="2"/>
              <w:rPr>
                <w:color w:val="000000"/>
                <w:sz w:val="24"/>
              </w:rPr>
            </w:pPr>
            <w:r>
              <w:rPr>
                <w:color w:val="000000"/>
                <w:sz w:val="24"/>
              </w:rPr>
              <w:t>-</w:t>
            </w:r>
          </w:p>
        </w:tc>
        <w:tc>
          <w:tcPr>
            <w:tcW w:w="594" w:type="pct"/>
            <w:tcBorders>
              <w:top w:val="nil"/>
              <w:left w:val="nil"/>
              <w:bottom w:val="single" w:sz="4" w:space="0" w:color="auto"/>
              <w:right w:val="single" w:sz="4" w:space="0" w:color="auto"/>
            </w:tcBorders>
            <w:vAlign w:val="center"/>
          </w:tcPr>
          <w:p w14:paraId="7388C1F5" w14:textId="77777777" w:rsidR="00537214" w:rsidRDefault="00537214" w:rsidP="003921DD">
            <w:pPr>
              <w:widowControl w:val="0"/>
              <w:jc w:val="right"/>
              <w:outlineLvl w:val="2"/>
              <w:rPr>
                <w:color w:val="000000"/>
                <w:sz w:val="24"/>
              </w:rPr>
            </w:pPr>
            <w:r>
              <w:rPr>
                <w:color w:val="000000"/>
                <w:sz w:val="24"/>
              </w:rPr>
              <w:t>66.737.046</w:t>
            </w:r>
          </w:p>
        </w:tc>
        <w:tc>
          <w:tcPr>
            <w:tcW w:w="782" w:type="pct"/>
            <w:vMerge/>
            <w:tcBorders>
              <w:top w:val="single" w:sz="4" w:space="0" w:color="auto"/>
              <w:left w:val="single" w:sz="4" w:space="0" w:color="auto"/>
              <w:bottom w:val="single" w:sz="4" w:space="0" w:color="auto"/>
              <w:right w:val="single" w:sz="4" w:space="0" w:color="auto"/>
            </w:tcBorders>
            <w:vAlign w:val="center"/>
          </w:tcPr>
          <w:p w14:paraId="6085DA80" w14:textId="77777777" w:rsidR="00537214" w:rsidRDefault="00537214" w:rsidP="003921DD">
            <w:pPr>
              <w:widowControl w:val="0"/>
              <w:rPr>
                <w:color w:val="000000"/>
                <w:sz w:val="24"/>
              </w:rPr>
            </w:pPr>
          </w:p>
        </w:tc>
      </w:tr>
      <w:tr w:rsidR="00537214" w14:paraId="20C0A9F6" w14:textId="77777777" w:rsidTr="00537214">
        <w:trPr>
          <w:trHeight w:val="1260"/>
          <w:jc w:val="center"/>
        </w:trPr>
        <w:tc>
          <w:tcPr>
            <w:tcW w:w="234" w:type="pct"/>
            <w:tcBorders>
              <w:top w:val="nil"/>
              <w:left w:val="single" w:sz="4" w:space="0" w:color="auto"/>
              <w:bottom w:val="single" w:sz="4" w:space="0" w:color="auto"/>
              <w:right w:val="single" w:sz="4" w:space="0" w:color="auto"/>
            </w:tcBorders>
            <w:vAlign w:val="center"/>
          </w:tcPr>
          <w:p w14:paraId="783BEA2C" w14:textId="77777777" w:rsidR="00537214" w:rsidRDefault="00537214" w:rsidP="003921DD">
            <w:pPr>
              <w:widowControl w:val="0"/>
              <w:jc w:val="center"/>
              <w:rPr>
                <w:b/>
                <w:bCs/>
                <w:color w:val="000000"/>
                <w:sz w:val="24"/>
              </w:rPr>
            </w:pPr>
            <w:r>
              <w:rPr>
                <w:b/>
                <w:bCs/>
                <w:color w:val="000000"/>
                <w:sz w:val="24"/>
              </w:rPr>
              <w:t>II</w:t>
            </w:r>
          </w:p>
        </w:tc>
        <w:tc>
          <w:tcPr>
            <w:tcW w:w="641" w:type="pct"/>
            <w:tcBorders>
              <w:top w:val="nil"/>
              <w:left w:val="nil"/>
              <w:bottom w:val="single" w:sz="4" w:space="0" w:color="auto"/>
              <w:right w:val="single" w:sz="4" w:space="0" w:color="auto"/>
            </w:tcBorders>
            <w:vAlign w:val="center"/>
          </w:tcPr>
          <w:p w14:paraId="2D93838F" w14:textId="77777777" w:rsidR="00537214" w:rsidRDefault="00537214" w:rsidP="003921DD">
            <w:pPr>
              <w:widowControl w:val="0"/>
              <w:rPr>
                <w:b/>
                <w:bCs/>
                <w:color w:val="000000"/>
                <w:sz w:val="24"/>
              </w:rPr>
            </w:pPr>
            <w:r>
              <w:rPr>
                <w:b/>
                <w:bCs/>
                <w:color w:val="000000"/>
                <w:sz w:val="24"/>
              </w:rPr>
              <w:t>Chi phí quản lý dự án</w:t>
            </w:r>
          </w:p>
        </w:tc>
        <w:tc>
          <w:tcPr>
            <w:tcW w:w="468" w:type="pct"/>
            <w:tcBorders>
              <w:top w:val="nil"/>
              <w:left w:val="nil"/>
              <w:bottom w:val="single" w:sz="4" w:space="0" w:color="auto"/>
              <w:right w:val="single" w:sz="4" w:space="0" w:color="auto"/>
            </w:tcBorders>
            <w:vAlign w:val="center"/>
          </w:tcPr>
          <w:p w14:paraId="0F2ADC3E" w14:textId="77777777" w:rsidR="00537214" w:rsidRDefault="00537214" w:rsidP="003921DD">
            <w:pPr>
              <w:widowControl w:val="0"/>
              <w:rPr>
                <w:b/>
                <w:bCs/>
                <w:color w:val="000000"/>
                <w:sz w:val="24"/>
              </w:rPr>
            </w:pPr>
            <w:r>
              <w:rPr>
                <w:b/>
                <w:bCs/>
                <w:color w:val="000000"/>
                <w:sz w:val="24"/>
              </w:rPr>
              <w:t>1,8386%</w:t>
            </w:r>
          </w:p>
        </w:tc>
        <w:tc>
          <w:tcPr>
            <w:tcW w:w="558" w:type="pct"/>
            <w:tcBorders>
              <w:top w:val="nil"/>
              <w:left w:val="nil"/>
              <w:bottom w:val="single" w:sz="4" w:space="0" w:color="auto"/>
              <w:right w:val="single" w:sz="4" w:space="0" w:color="auto"/>
            </w:tcBorders>
            <w:vAlign w:val="center"/>
          </w:tcPr>
          <w:p w14:paraId="7A500173" w14:textId="77777777" w:rsidR="00537214" w:rsidRDefault="00537214" w:rsidP="003921DD">
            <w:pPr>
              <w:widowControl w:val="0"/>
              <w:jc w:val="right"/>
              <w:rPr>
                <w:b/>
                <w:bCs/>
                <w:color w:val="000000"/>
                <w:sz w:val="24"/>
              </w:rPr>
            </w:pPr>
            <w:r>
              <w:rPr>
                <w:b/>
                <w:bCs/>
                <w:color w:val="000000"/>
                <w:sz w:val="24"/>
              </w:rPr>
              <w:t>7.407.014.590</w:t>
            </w:r>
          </w:p>
        </w:tc>
        <w:tc>
          <w:tcPr>
            <w:tcW w:w="599" w:type="pct"/>
            <w:tcBorders>
              <w:top w:val="nil"/>
              <w:left w:val="nil"/>
              <w:bottom w:val="single" w:sz="4" w:space="0" w:color="auto"/>
              <w:right w:val="single" w:sz="4" w:space="0" w:color="auto"/>
            </w:tcBorders>
            <w:vAlign w:val="center"/>
          </w:tcPr>
          <w:p w14:paraId="6A548B31" w14:textId="77777777" w:rsidR="00537214" w:rsidRDefault="00537214" w:rsidP="003921DD">
            <w:pPr>
              <w:widowControl w:val="0"/>
              <w:rPr>
                <w:b/>
                <w:bCs/>
                <w:color w:val="000000"/>
                <w:sz w:val="24"/>
              </w:rPr>
            </w:pPr>
            <w:r>
              <w:rPr>
                <w:b/>
                <w:bCs/>
                <w:color w:val="000000"/>
                <w:sz w:val="24"/>
              </w:rPr>
              <w:t>G</w:t>
            </w:r>
            <w:r>
              <w:rPr>
                <w:b/>
                <w:bCs/>
                <w:color w:val="000000"/>
                <w:sz w:val="24"/>
                <w:vertAlign w:val="subscript"/>
              </w:rPr>
              <w:t>QLDA</w:t>
            </w:r>
          </w:p>
        </w:tc>
        <w:tc>
          <w:tcPr>
            <w:tcW w:w="593" w:type="pct"/>
            <w:tcBorders>
              <w:top w:val="nil"/>
              <w:left w:val="nil"/>
              <w:bottom w:val="single" w:sz="4" w:space="0" w:color="auto"/>
              <w:right w:val="single" w:sz="4" w:space="0" w:color="auto"/>
            </w:tcBorders>
            <w:noWrap/>
            <w:vAlign w:val="center"/>
          </w:tcPr>
          <w:p w14:paraId="486CBEBA" w14:textId="77777777" w:rsidR="00537214" w:rsidRDefault="00537214" w:rsidP="003921DD">
            <w:pPr>
              <w:widowControl w:val="0"/>
              <w:jc w:val="right"/>
              <w:rPr>
                <w:b/>
                <w:bCs/>
                <w:color w:val="000000"/>
                <w:sz w:val="24"/>
              </w:rPr>
            </w:pPr>
            <w:r>
              <w:rPr>
                <w:b/>
                <w:bCs/>
                <w:color w:val="000000"/>
                <w:sz w:val="24"/>
              </w:rPr>
              <w:t>136.182.910</w:t>
            </w:r>
          </w:p>
        </w:tc>
        <w:tc>
          <w:tcPr>
            <w:tcW w:w="531" w:type="pct"/>
            <w:tcBorders>
              <w:top w:val="nil"/>
              <w:left w:val="nil"/>
              <w:bottom w:val="single" w:sz="4" w:space="0" w:color="auto"/>
              <w:right w:val="single" w:sz="4" w:space="0" w:color="auto"/>
            </w:tcBorders>
            <w:noWrap/>
            <w:vAlign w:val="center"/>
          </w:tcPr>
          <w:p w14:paraId="0EDDBCF1" w14:textId="77777777" w:rsidR="00537214" w:rsidRDefault="00537214" w:rsidP="003921DD">
            <w:pPr>
              <w:widowControl w:val="0"/>
              <w:jc w:val="right"/>
              <w:rPr>
                <w:b/>
                <w:bCs/>
                <w:color w:val="000000"/>
                <w:sz w:val="24"/>
              </w:rPr>
            </w:pPr>
          </w:p>
        </w:tc>
        <w:tc>
          <w:tcPr>
            <w:tcW w:w="594" w:type="pct"/>
            <w:tcBorders>
              <w:top w:val="nil"/>
              <w:left w:val="nil"/>
              <w:bottom w:val="single" w:sz="4" w:space="0" w:color="auto"/>
              <w:right w:val="single" w:sz="4" w:space="0" w:color="auto"/>
            </w:tcBorders>
            <w:noWrap/>
            <w:vAlign w:val="center"/>
          </w:tcPr>
          <w:p w14:paraId="6BA61515" w14:textId="77777777" w:rsidR="00537214" w:rsidRDefault="00537214" w:rsidP="003921DD">
            <w:pPr>
              <w:widowControl w:val="0"/>
              <w:jc w:val="right"/>
              <w:rPr>
                <w:b/>
                <w:bCs/>
                <w:color w:val="000000"/>
                <w:sz w:val="24"/>
              </w:rPr>
            </w:pPr>
            <w:r>
              <w:rPr>
                <w:b/>
                <w:bCs/>
                <w:color w:val="000000"/>
                <w:sz w:val="24"/>
              </w:rPr>
              <w:t>136.182.910</w:t>
            </w:r>
          </w:p>
        </w:tc>
        <w:tc>
          <w:tcPr>
            <w:tcW w:w="782" w:type="pct"/>
            <w:tcBorders>
              <w:top w:val="single" w:sz="4" w:space="0" w:color="auto"/>
              <w:left w:val="single" w:sz="4" w:space="0" w:color="auto"/>
              <w:bottom w:val="single" w:sz="4" w:space="0" w:color="auto"/>
              <w:right w:val="single" w:sz="4" w:space="0" w:color="auto"/>
            </w:tcBorders>
            <w:vAlign w:val="center"/>
          </w:tcPr>
          <w:p w14:paraId="5D83B4EC" w14:textId="77777777" w:rsidR="00537214" w:rsidRDefault="00537214" w:rsidP="003921DD">
            <w:pPr>
              <w:widowControl w:val="0"/>
              <w:rPr>
                <w:b/>
                <w:bCs/>
                <w:color w:val="000000"/>
                <w:sz w:val="24"/>
              </w:rPr>
            </w:pPr>
            <w:r>
              <w:rPr>
                <w:b/>
                <w:bCs/>
                <w:color w:val="000000"/>
                <w:sz w:val="24"/>
              </w:rPr>
              <w:t>Chủ đầu tư tự thực hiện, áp dụng định mức nội suy tỷ lệ theo Quyết định 1688/QĐ-BTTTT ngày 11/10/2019 và áp dụng quy định tại khoản 6, Điều 49 Nghị định 224/2026/NĐ-CP ngày 24/6/2026</w:t>
            </w:r>
          </w:p>
        </w:tc>
      </w:tr>
      <w:tr w:rsidR="00537214" w14:paraId="7D66B482" w14:textId="77777777" w:rsidTr="00537214">
        <w:trPr>
          <w:trHeight w:val="345"/>
          <w:jc w:val="center"/>
        </w:trPr>
        <w:tc>
          <w:tcPr>
            <w:tcW w:w="234" w:type="pct"/>
            <w:tcBorders>
              <w:top w:val="nil"/>
              <w:left w:val="single" w:sz="4" w:space="0" w:color="auto"/>
              <w:bottom w:val="single" w:sz="4" w:space="0" w:color="auto"/>
              <w:right w:val="single" w:sz="4" w:space="0" w:color="auto"/>
            </w:tcBorders>
            <w:vAlign w:val="center"/>
          </w:tcPr>
          <w:p w14:paraId="1A450F3F" w14:textId="77777777" w:rsidR="00537214" w:rsidRDefault="00537214" w:rsidP="003921DD">
            <w:pPr>
              <w:widowControl w:val="0"/>
              <w:jc w:val="center"/>
              <w:rPr>
                <w:b/>
                <w:bCs/>
                <w:color w:val="000000"/>
                <w:sz w:val="24"/>
              </w:rPr>
            </w:pPr>
            <w:r>
              <w:rPr>
                <w:b/>
                <w:bCs/>
                <w:color w:val="000000"/>
                <w:sz w:val="24"/>
              </w:rPr>
              <w:t>III</w:t>
            </w:r>
          </w:p>
        </w:tc>
        <w:tc>
          <w:tcPr>
            <w:tcW w:w="641" w:type="pct"/>
            <w:tcBorders>
              <w:top w:val="nil"/>
              <w:left w:val="nil"/>
              <w:bottom w:val="single" w:sz="4" w:space="0" w:color="auto"/>
              <w:right w:val="single" w:sz="4" w:space="0" w:color="auto"/>
            </w:tcBorders>
            <w:vAlign w:val="center"/>
          </w:tcPr>
          <w:p w14:paraId="6666A54C" w14:textId="77777777" w:rsidR="00537214" w:rsidRDefault="00537214" w:rsidP="003921DD">
            <w:pPr>
              <w:widowControl w:val="0"/>
              <w:rPr>
                <w:b/>
                <w:bCs/>
                <w:color w:val="000000"/>
                <w:sz w:val="24"/>
              </w:rPr>
            </w:pPr>
            <w:r>
              <w:rPr>
                <w:b/>
                <w:bCs/>
                <w:color w:val="000000"/>
                <w:sz w:val="24"/>
              </w:rPr>
              <w:t>Chi phí tư vấn</w:t>
            </w:r>
          </w:p>
        </w:tc>
        <w:tc>
          <w:tcPr>
            <w:tcW w:w="468" w:type="pct"/>
            <w:tcBorders>
              <w:top w:val="nil"/>
              <w:left w:val="nil"/>
              <w:bottom w:val="single" w:sz="4" w:space="0" w:color="auto"/>
              <w:right w:val="single" w:sz="4" w:space="0" w:color="auto"/>
            </w:tcBorders>
            <w:vAlign w:val="center"/>
          </w:tcPr>
          <w:p w14:paraId="0AE04468" w14:textId="77777777" w:rsidR="00537214" w:rsidRDefault="00537214" w:rsidP="003921DD">
            <w:pPr>
              <w:widowControl w:val="0"/>
              <w:rPr>
                <w:b/>
                <w:bCs/>
                <w:color w:val="000000"/>
                <w:sz w:val="24"/>
              </w:rPr>
            </w:pPr>
            <w:r>
              <w:rPr>
                <w:b/>
                <w:bCs/>
                <w:color w:val="000000"/>
                <w:sz w:val="24"/>
              </w:rPr>
              <w:t> </w:t>
            </w:r>
          </w:p>
        </w:tc>
        <w:tc>
          <w:tcPr>
            <w:tcW w:w="558" w:type="pct"/>
            <w:tcBorders>
              <w:top w:val="nil"/>
              <w:left w:val="nil"/>
              <w:bottom w:val="single" w:sz="4" w:space="0" w:color="auto"/>
              <w:right w:val="single" w:sz="4" w:space="0" w:color="auto"/>
            </w:tcBorders>
            <w:vAlign w:val="center"/>
          </w:tcPr>
          <w:p w14:paraId="58ACFD8E" w14:textId="77777777" w:rsidR="00537214" w:rsidRDefault="00537214" w:rsidP="003921DD">
            <w:pPr>
              <w:widowControl w:val="0"/>
              <w:jc w:val="right"/>
              <w:rPr>
                <w:b/>
                <w:bCs/>
                <w:color w:val="000000"/>
                <w:sz w:val="24"/>
              </w:rPr>
            </w:pPr>
          </w:p>
        </w:tc>
        <w:tc>
          <w:tcPr>
            <w:tcW w:w="599" w:type="pct"/>
            <w:tcBorders>
              <w:top w:val="nil"/>
              <w:left w:val="nil"/>
              <w:bottom w:val="single" w:sz="4" w:space="0" w:color="auto"/>
              <w:right w:val="single" w:sz="4" w:space="0" w:color="auto"/>
            </w:tcBorders>
            <w:vAlign w:val="center"/>
          </w:tcPr>
          <w:p w14:paraId="7F881E21" w14:textId="77777777" w:rsidR="00537214" w:rsidRDefault="00537214" w:rsidP="003921DD">
            <w:pPr>
              <w:widowControl w:val="0"/>
              <w:rPr>
                <w:b/>
                <w:bCs/>
                <w:color w:val="000000"/>
                <w:sz w:val="24"/>
              </w:rPr>
            </w:pPr>
            <w:r>
              <w:rPr>
                <w:b/>
                <w:bCs/>
                <w:color w:val="000000"/>
                <w:sz w:val="24"/>
              </w:rPr>
              <w:t>G</w:t>
            </w:r>
            <w:r>
              <w:rPr>
                <w:b/>
                <w:bCs/>
                <w:color w:val="000000"/>
                <w:sz w:val="24"/>
                <w:vertAlign w:val="subscript"/>
              </w:rPr>
              <w:t>TV</w:t>
            </w:r>
          </w:p>
        </w:tc>
        <w:tc>
          <w:tcPr>
            <w:tcW w:w="593" w:type="pct"/>
            <w:tcBorders>
              <w:top w:val="nil"/>
              <w:left w:val="nil"/>
              <w:bottom w:val="single" w:sz="4" w:space="0" w:color="auto"/>
              <w:right w:val="single" w:sz="4" w:space="0" w:color="auto"/>
            </w:tcBorders>
            <w:noWrap/>
            <w:vAlign w:val="center"/>
          </w:tcPr>
          <w:p w14:paraId="23F8C742" w14:textId="77777777" w:rsidR="00537214" w:rsidRDefault="00537214" w:rsidP="003921DD">
            <w:pPr>
              <w:widowControl w:val="0"/>
              <w:jc w:val="right"/>
              <w:rPr>
                <w:b/>
                <w:bCs/>
                <w:color w:val="000000"/>
                <w:sz w:val="24"/>
              </w:rPr>
            </w:pPr>
            <w:r>
              <w:rPr>
                <w:b/>
                <w:bCs/>
                <w:color w:val="000000"/>
                <w:sz w:val="24"/>
              </w:rPr>
              <w:t>388.888.889</w:t>
            </w:r>
          </w:p>
        </w:tc>
        <w:tc>
          <w:tcPr>
            <w:tcW w:w="531" w:type="pct"/>
            <w:tcBorders>
              <w:top w:val="nil"/>
              <w:left w:val="nil"/>
              <w:bottom w:val="single" w:sz="4" w:space="0" w:color="auto"/>
              <w:right w:val="single" w:sz="4" w:space="0" w:color="auto"/>
            </w:tcBorders>
            <w:noWrap/>
            <w:vAlign w:val="center"/>
          </w:tcPr>
          <w:p w14:paraId="1A00FEC7" w14:textId="77777777" w:rsidR="00537214" w:rsidRDefault="00537214" w:rsidP="003921DD">
            <w:pPr>
              <w:widowControl w:val="0"/>
              <w:jc w:val="right"/>
              <w:rPr>
                <w:b/>
                <w:bCs/>
                <w:color w:val="000000"/>
                <w:sz w:val="24"/>
              </w:rPr>
            </w:pPr>
            <w:r>
              <w:rPr>
                <w:b/>
                <w:bCs/>
                <w:color w:val="000000"/>
                <w:sz w:val="24"/>
              </w:rPr>
              <w:t>31.111.111</w:t>
            </w:r>
          </w:p>
        </w:tc>
        <w:tc>
          <w:tcPr>
            <w:tcW w:w="594" w:type="pct"/>
            <w:tcBorders>
              <w:top w:val="nil"/>
              <w:left w:val="nil"/>
              <w:bottom w:val="single" w:sz="4" w:space="0" w:color="auto"/>
              <w:right w:val="single" w:sz="4" w:space="0" w:color="auto"/>
            </w:tcBorders>
            <w:noWrap/>
            <w:vAlign w:val="center"/>
          </w:tcPr>
          <w:p w14:paraId="333ADCEE" w14:textId="77777777" w:rsidR="00537214" w:rsidRDefault="00537214" w:rsidP="003921DD">
            <w:pPr>
              <w:widowControl w:val="0"/>
              <w:jc w:val="right"/>
              <w:rPr>
                <w:b/>
                <w:bCs/>
                <w:color w:val="000000"/>
                <w:sz w:val="24"/>
              </w:rPr>
            </w:pPr>
            <w:r>
              <w:rPr>
                <w:b/>
                <w:bCs/>
                <w:color w:val="000000"/>
                <w:sz w:val="24"/>
              </w:rPr>
              <w:t>420.000.000</w:t>
            </w:r>
          </w:p>
        </w:tc>
        <w:tc>
          <w:tcPr>
            <w:tcW w:w="782" w:type="pct"/>
            <w:tcBorders>
              <w:top w:val="single" w:sz="4" w:space="0" w:color="auto"/>
              <w:left w:val="nil"/>
              <w:bottom w:val="single" w:sz="4" w:space="0" w:color="auto"/>
              <w:right w:val="single" w:sz="4" w:space="0" w:color="auto"/>
            </w:tcBorders>
            <w:vAlign w:val="center"/>
          </w:tcPr>
          <w:p w14:paraId="743A589F" w14:textId="77777777" w:rsidR="00537214" w:rsidRDefault="00537214" w:rsidP="003921DD">
            <w:pPr>
              <w:widowControl w:val="0"/>
              <w:rPr>
                <w:b/>
                <w:bCs/>
                <w:color w:val="000000"/>
                <w:sz w:val="24"/>
              </w:rPr>
            </w:pPr>
            <w:r>
              <w:rPr>
                <w:b/>
                <w:bCs/>
                <w:color w:val="000000"/>
                <w:sz w:val="24"/>
              </w:rPr>
              <w:t> </w:t>
            </w:r>
          </w:p>
        </w:tc>
      </w:tr>
      <w:tr w:rsidR="00537214" w14:paraId="7D5D13F8" w14:textId="77777777" w:rsidTr="00537214">
        <w:trPr>
          <w:trHeight w:val="630"/>
          <w:jc w:val="center"/>
        </w:trPr>
        <w:tc>
          <w:tcPr>
            <w:tcW w:w="234" w:type="pct"/>
            <w:tcBorders>
              <w:top w:val="nil"/>
              <w:left w:val="single" w:sz="4" w:space="0" w:color="auto"/>
              <w:bottom w:val="single" w:sz="4" w:space="0" w:color="auto"/>
              <w:right w:val="single" w:sz="4" w:space="0" w:color="auto"/>
            </w:tcBorders>
            <w:vAlign w:val="center"/>
          </w:tcPr>
          <w:p w14:paraId="6827DD07" w14:textId="77777777" w:rsidR="00537214" w:rsidRDefault="00537214" w:rsidP="003921DD">
            <w:pPr>
              <w:widowControl w:val="0"/>
              <w:jc w:val="center"/>
              <w:outlineLvl w:val="0"/>
              <w:rPr>
                <w:color w:val="000000"/>
                <w:sz w:val="24"/>
              </w:rPr>
            </w:pPr>
            <w:r>
              <w:rPr>
                <w:color w:val="000000"/>
                <w:sz w:val="24"/>
              </w:rPr>
              <w:t>1</w:t>
            </w:r>
          </w:p>
        </w:tc>
        <w:tc>
          <w:tcPr>
            <w:tcW w:w="641" w:type="pct"/>
            <w:tcBorders>
              <w:top w:val="nil"/>
              <w:left w:val="nil"/>
              <w:bottom w:val="single" w:sz="4" w:space="0" w:color="auto"/>
              <w:right w:val="single" w:sz="4" w:space="0" w:color="auto"/>
            </w:tcBorders>
            <w:vAlign w:val="center"/>
          </w:tcPr>
          <w:p w14:paraId="5C5754D8" w14:textId="77777777" w:rsidR="00537214" w:rsidRDefault="00537214" w:rsidP="003921DD">
            <w:pPr>
              <w:widowControl w:val="0"/>
              <w:outlineLvl w:val="0"/>
              <w:rPr>
                <w:color w:val="000000"/>
                <w:sz w:val="24"/>
              </w:rPr>
            </w:pPr>
            <w:r>
              <w:rPr>
                <w:color w:val="000000"/>
                <w:sz w:val="24"/>
                <w:lang w:val="en-US"/>
              </w:rPr>
              <w:t>L</w:t>
            </w:r>
            <w:r>
              <w:rPr>
                <w:color w:val="000000"/>
                <w:sz w:val="24"/>
              </w:rPr>
              <w:t>ập Báo cáo kinh tế - kỹ thuật</w:t>
            </w:r>
          </w:p>
        </w:tc>
        <w:tc>
          <w:tcPr>
            <w:tcW w:w="468" w:type="pct"/>
            <w:tcBorders>
              <w:top w:val="nil"/>
              <w:left w:val="nil"/>
              <w:bottom w:val="single" w:sz="4" w:space="0" w:color="auto"/>
              <w:right w:val="single" w:sz="4" w:space="0" w:color="auto"/>
            </w:tcBorders>
            <w:vAlign w:val="center"/>
          </w:tcPr>
          <w:p w14:paraId="1D5ED39D" w14:textId="77777777" w:rsidR="00537214" w:rsidRDefault="00537214" w:rsidP="003921DD">
            <w:pPr>
              <w:widowControl w:val="0"/>
              <w:outlineLvl w:val="0"/>
              <w:rPr>
                <w:color w:val="000000"/>
                <w:sz w:val="24"/>
              </w:rPr>
            </w:pPr>
            <w:r>
              <w:rPr>
                <w:color w:val="000000"/>
                <w:sz w:val="24"/>
              </w:rPr>
              <w:t> </w:t>
            </w:r>
          </w:p>
        </w:tc>
        <w:tc>
          <w:tcPr>
            <w:tcW w:w="558" w:type="pct"/>
            <w:tcBorders>
              <w:top w:val="nil"/>
              <w:left w:val="nil"/>
              <w:bottom w:val="single" w:sz="4" w:space="0" w:color="auto"/>
              <w:right w:val="single" w:sz="4" w:space="0" w:color="auto"/>
            </w:tcBorders>
            <w:vAlign w:val="center"/>
          </w:tcPr>
          <w:p w14:paraId="59E8EC26" w14:textId="77777777" w:rsidR="00537214" w:rsidRDefault="00537214" w:rsidP="003921DD">
            <w:pPr>
              <w:widowControl w:val="0"/>
              <w:jc w:val="right"/>
              <w:outlineLvl w:val="0"/>
              <w:rPr>
                <w:color w:val="000000"/>
                <w:sz w:val="24"/>
              </w:rPr>
            </w:pPr>
          </w:p>
        </w:tc>
        <w:tc>
          <w:tcPr>
            <w:tcW w:w="599" w:type="pct"/>
            <w:tcBorders>
              <w:top w:val="nil"/>
              <w:left w:val="nil"/>
              <w:bottom w:val="single" w:sz="4" w:space="0" w:color="auto"/>
              <w:right w:val="single" w:sz="4" w:space="0" w:color="auto"/>
            </w:tcBorders>
            <w:vAlign w:val="center"/>
          </w:tcPr>
          <w:p w14:paraId="57B85DE5" w14:textId="77777777" w:rsidR="00537214" w:rsidRDefault="00537214" w:rsidP="003921DD">
            <w:pPr>
              <w:widowControl w:val="0"/>
              <w:outlineLvl w:val="0"/>
              <w:rPr>
                <w:color w:val="000000"/>
                <w:sz w:val="24"/>
              </w:rPr>
            </w:pPr>
            <w:r>
              <w:rPr>
                <w:color w:val="000000"/>
                <w:sz w:val="24"/>
              </w:rPr>
              <w:t>G</w:t>
            </w:r>
            <w:r>
              <w:rPr>
                <w:color w:val="000000"/>
                <w:sz w:val="24"/>
                <w:vertAlign w:val="subscript"/>
              </w:rPr>
              <w:t>TV1</w:t>
            </w:r>
          </w:p>
        </w:tc>
        <w:tc>
          <w:tcPr>
            <w:tcW w:w="593" w:type="pct"/>
            <w:tcBorders>
              <w:top w:val="nil"/>
              <w:left w:val="nil"/>
              <w:bottom w:val="single" w:sz="4" w:space="0" w:color="auto"/>
              <w:right w:val="single" w:sz="4" w:space="0" w:color="auto"/>
            </w:tcBorders>
            <w:noWrap/>
            <w:vAlign w:val="center"/>
          </w:tcPr>
          <w:p w14:paraId="56F71034" w14:textId="77777777" w:rsidR="00537214" w:rsidRDefault="00537214" w:rsidP="003921DD">
            <w:pPr>
              <w:widowControl w:val="0"/>
              <w:jc w:val="right"/>
              <w:outlineLvl w:val="0"/>
              <w:rPr>
                <w:color w:val="000000"/>
                <w:sz w:val="24"/>
              </w:rPr>
            </w:pPr>
            <w:r>
              <w:rPr>
                <w:color w:val="000000"/>
                <w:sz w:val="24"/>
              </w:rPr>
              <w:t>375.000.000</w:t>
            </w:r>
          </w:p>
        </w:tc>
        <w:tc>
          <w:tcPr>
            <w:tcW w:w="531" w:type="pct"/>
            <w:tcBorders>
              <w:top w:val="nil"/>
              <w:left w:val="nil"/>
              <w:bottom w:val="single" w:sz="4" w:space="0" w:color="auto"/>
              <w:right w:val="single" w:sz="4" w:space="0" w:color="auto"/>
            </w:tcBorders>
            <w:noWrap/>
            <w:vAlign w:val="center"/>
          </w:tcPr>
          <w:p w14:paraId="5F3577F3" w14:textId="77777777" w:rsidR="00537214" w:rsidRDefault="00537214" w:rsidP="003921DD">
            <w:pPr>
              <w:widowControl w:val="0"/>
              <w:jc w:val="right"/>
              <w:outlineLvl w:val="0"/>
              <w:rPr>
                <w:color w:val="000000"/>
                <w:sz w:val="24"/>
              </w:rPr>
            </w:pPr>
            <w:r>
              <w:rPr>
                <w:color w:val="000000"/>
                <w:sz w:val="24"/>
              </w:rPr>
              <w:t>30.000.000</w:t>
            </w:r>
          </w:p>
        </w:tc>
        <w:tc>
          <w:tcPr>
            <w:tcW w:w="594" w:type="pct"/>
            <w:tcBorders>
              <w:top w:val="nil"/>
              <w:left w:val="nil"/>
              <w:bottom w:val="single" w:sz="4" w:space="0" w:color="auto"/>
              <w:right w:val="single" w:sz="4" w:space="0" w:color="auto"/>
            </w:tcBorders>
            <w:noWrap/>
            <w:vAlign w:val="center"/>
          </w:tcPr>
          <w:p w14:paraId="2147960C" w14:textId="77777777" w:rsidR="00537214" w:rsidRDefault="00537214" w:rsidP="003921DD">
            <w:pPr>
              <w:widowControl w:val="0"/>
              <w:jc w:val="right"/>
              <w:outlineLvl w:val="0"/>
              <w:rPr>
                <w:color w:val="000000"/>
                <w:sz w:val="24"/>
              </w:rPr>
            </w:pPr>
            <w:r>
              <w:rPr>
                <w:color w:val="000000"/>
                <w:sz w:val="24"/>
              </w:rPr>
              <w:t>405.000.000</w:t>
            </w:r>
          </w:p>
        </w:tc>
        <w:tc>
          <w:tcPr>
            <w:tcW w:w="782" w:type="pct"/>
            <w:tcBorders>
              <w:top w:val="nil"/>
              <w:left w:val="nil"/>
              <w:bottom w:val="single" w:sz="4" w:space="0" w:color="auto"/>
              <w:right w:val="single" w:sz="4" w:space="0" w:color="auto"/>
            </w:tcBorders>
            <w:vAlign w:val="center"/>
          </w:tcPr>
          <w:p w14:paraId="52540BFF" w14:textId="77777777" w:rsidR="00537214" w:rsidRDefault="00537214" w:rsidP="003921DD">
            <w:pPr>
              <w:widowControl w:val="0"/>
              <w:outlineLvl w:val="0"/>
              <w:rPr>
                <w:color w:val="000000"/>
                <w:sz w:val="24"/>
              </w:rPr>
            </w:pPr>
            <w:r>
              <w:rPr>
                <w:color w:val="000000"/>
                <w:sz w:val="24"/>
              </w:rPr>
              <w:t>Báo giá, căn cứ theo điểm a, khoản 5 Điều 49 Nghị định 224/2026/NĐ-CP ngày 24/6/2026 của Chính phủ</w:t>
            </w:r>
          </w:p>
        </w:tc>
      </w:tr>
      <w:tr w:rsidR="00537214" w14:paraId="36629E22" w14:textId="77777777" w:rsidTr="00537214">
        <w:trPr>
          <w:trHeight w:val="630"/>
          <w:jc w:val="center"/>
        </w:trPr>
        <w:tc>
          <w:tcPr>
            <w:tcW w:w="234" w:type="pct"/>
            <w:tcBorders>
              <w:top w:val="nil"/>
              <w:left w:val="single" w:sz="4" w:space="0" w:color="auto"/>
              <w:bottom w:val="single" w:sz="4" w:space="0" w:color="auto"/>
              <w:right w:val="single" w:sz="4" w:space="0" w:color="auto"/>
            </w:tcBorders>
            <w:vAlign w:val="center"/>
          </w:tcPr>
          <w:p w14:paraId="76D4053B" w14:textId="77777777" w:rsidR="00537214" w:rsidRDefault="00537214" w:rsidP="003921DD">
            <w:pPr>
              <w:widowControl w:val="0"/>
              <w:jc w:val="center"/>
              <w:outlineLvl w:val="0"/>
              <w:rPr>
                <w:color w:val="000000"/>
                <w:sz w:val="24"/>
              </w:rPr>
            </w:pPr>
            <w:r>
              <w:rPr>
                <w:color w:val="000000"/>
                <w:sz w:val="24"/>
              </w:rPr>
              <w:t>2</w:t>
            </w:r>
          </w:p>
        </w:tc>
        <w:tc>
          <w:tcPr>
            <w:tcW w:w="641" w:type="pct"/>
            <w:tcBorders>
              <w:top w:val="nil"/>
              <w:left w:val="nil"/>
              <w:bottom w:val="single" w:sz="4" w:space="0" w:color="auto"/>
              <w:right w:val="single" w:sz="4" w:space="0" w:color="auto"/>
            </w:tcBorders>
            <w:vAlign w:val="center"/>
          </w:tcPr>
          <w:p w14:paraId="3ED99741" w14:textId="77777777" w:rsidR="00537214" w:rsidRDefault="00537214" w:rsidP="003921DD">
            <w:pPr>
              <w:widowControl w:val="0"/>
              <w:outlineLvl w:val="0"/>
              <w:rPr>
                <w:color w:val="000000"/>
                <w:sz w:val="24"/>
              </w:rPr>
            </w:pPr>
            <w:r>
              <w:rPr>
                <w:color w:val="000000"/>
                <w:sz w:val="24"/>
              </w:rPr>
              <w:t>Thẩm tra Báo cáo kinh tế - kỹ thuật</w:t>
            </w:r>
          </w:p>
        </w:tc>
        <w:tc>
          <w:tcPr>
            <w:tcW w:w="468" w:type="pct"/>
            <w:tcBorders>
              <w:top w:val="nil"/>
              <w:left w:val="nil"/>
              <w:bottom w:val="single" w:sz="4" w:space="0" w:color="auto"/>
              <w:right w:val="single" w:sz="4" w:space="0" w:color="auto"/>
            </w:tcBorders>
            <w:vAlign w:val="center"/>
          </w:tcPr>
          <w:p w14:paraId="3C8C64F7" w14:textId="77777777" w:rsidR="00537214" w:rsidRDefault="00537214" w:rsidP="003921DD">
            <w:pPr>
              <w:widowControl w:val="0"/>
              <w:outlineLvl w:val="0"/>
              <w:rPr>
                <w:color w:val="000000"/>
                <w:sz w:val="24"/>
              </w:rPr>
            </w:pPr>
            <w:r>
              <w:rPr>
                <w:color w:val="000000"/>
                <w:sz w:val="24"/>
              </w:rPr>
              <w:t> </w:t>
            </w:r>
          </w:p>
        </w:tc>
        <w:tc>
          <w:tcPr>
            <w:tcW w:w="558" w:type="pct"/>
            <w:tcBorders>
              <w:top w:val="nil"/>
              <w:left w:val="nil"/>
              <w:bottom w:val="single" w:sz="4" w:space="0" w:color="auto"/>
              <w:right w:val="single" w:sz="4" w:space="0" w:color="auto"/>
            </w:tcBorders>
            <w:vAlign w:val="center"/>
          </w:tcPr>
          <w:p w14:paraId="710A3517" w14:textId="77777777" w:rsidR="00537214" w:rsidRDefault="00537214" w:rsidP="003921DD">
            <w:pPr>
              <w:widowControl w:val="0"/>
              <w:jc w:val="right"/>
              <w:outlineLvl w:val="0"/>
              <w:rPr>
                <w:color w:val="000000"/>
                <w:sz w:val="24"/>
              </w:rPr>
            </w:pPr>
          </w:p>
        </w:tc>
        <w:tc>
          <w:tcPr>
            <w:tcW w:w="599" w:type="pct"/>
            <w:tcBorders>
              <w:top w:val="nil"/>
              <w:left w:val="nil"/>
              <w:bottom w:val="single" w:sz="4" w:space="0" w:color="auto"/>
              <w:right w:val="single" w:sz="4" w:space="0" w:color="auto"/>
            </w:tcBorders>
            <w:vAlign w:val="center"/>
          </w:tcPr>
          <w:p w14:paraId="2FA399A2" w14:textId="77777777" w:rsidR="00537214" w:rsidRDefault="00537214" w:rsidP="003921DD">
            <w:pPr>
              <w:widowControl w:val="0"/>
              <w:outlineLvl w:val="0"/>
              <w:rPr>
                <w:color w:val="000000"/>
                <w:sz w:val="24"/>
              </w:rPr>
            </w:pPr>
            <w:r>
              <w:rPr>
                <w:color w:val="000000"/>
                <w:sz w:val="24"/>
              </w:rPr>
              <w:t>G</w:t>
            </w:r>
            <w:r>
              <w:rPr>
                <w:color w:val="000000"/>
                <w:sz w:val="24"/>
                <w:vertAlign w:val="subscript"/>
              </w:rPr>
              <w:t>TV2</w:t>
            </w:r>
          </w:p>
        </w:tc>
        <w:tc>
          <w:tcPr>
            <w:tcW w:w="593" w:type="pct"/>
            <w:tcBorders>
              <w:top w:val="nil"/>
              <w:left w:val="nil"/>
              <w:bottom w:val="single" w:sz="4" w:space="0" w:color="auto"/>
              <w:right w:val="single" w:sz="4" w:space="0" w:color="auto"/>
            </w:tcBorders>
            <w:noWrap/>
            <w:vAlign w:val="center"/>
          </w:tcPr>
          <w:p w14:paraId="3249B372" w14:textId="77777777" w:rsidR="00537214" w:rsidRDefault="00537214" w:rsidP="003921DD">
            <w:pPr>
              <w:widowControl w:val="0"/>
              <w:jc w:val="right"/>
              <w:outlineLvl w:val="0"/>
              <w:rPr>
                <w:color w:val="000000"/>
                <w:sz w:val="24"/>
              </w:rPr>
            </w:pPr>
            <w:r>
              <w:rPr>
                <w:color w:val="000000"/>
                <w:sz w:val="24"/>
              </w:rPr>
              <w:t>13.888.889</w:t>
            </w:r>
          </w:p>
        </w:tc>
        <w:tc>
          <w:tcPr>
            <w:tcW w:w="531" w:type="pct"/>
            <w:tcBorders>
              <w:top w:val="nil"/>
              <w:left w:val="nil"/>
              <w:bottom w:val="single" w:sz="4" w:space="0" w:color="auto"/>
              <w:right w:val="single" w:sz="4" w:space="0" w:color="auto"/>
            </w:tcBorders>
            <w:noWrap/>
            <w:vAlign w:val="center"/>
          </w:tcPr>
          <w:p w14:paraId="5075DCDA" w14:textId="77777777" w:rsidR="00537214" w:rsidRDefault="00537214" w:rsidP="003921DD">
            <w:pPr>
              <w:widowControl w:val="0"/>
              <w:jc w:val="right"/>
              <w:outlineLvl w:val="0"/>
              <w:rPr>
                <w:color w:val="000000"/>
                <w:sz w:val="24"/>
              </w:rPr>
            </w:pPr>
            <w:r>
              <w:rPr>
                <w:color w:val="000000"/>
                <w:sz w:val="24"/>
              </w:rPr>
              <w:t>1.111.111</w:t>
            </w:r>
          </w:p>
        </w:tc>
        <w:tc>
          <w:tcPr>
            <w:tcW w:w="594" w:type="pct"/>
            <w:tcBorders>
              <w:top w:val="nil"/>
              <w:left w:val="nil"/>
              <w:bottom w:val="single" w:sz="4" w:space="0" w:color="auto"/>
              <w:right w:val="single" w:sz="4" w:space="0" w:color="auto"/>
            </w:tcBorders>
            <w:noWrap/>
            <w:vAlign w:val="center"/>
          </w:tcPr>
          <w:p w14:paraId="54A67920" w14:textId="77777777" w:rsidR="00537214" w:rsidRDefault="00537214" w:rsidP="003921DD">
            <w:pPr>
              <w:widowControl w:val="0"/>
              <w:jc w:val="right"/>
              <w:outlineLvl w:val="0"/>
              <w:rPr>
                <w:color w:val="000000"/>
                <w:sz w:val="24"/>
              </w:rPr>
            </w:pPr>
            <w:r>
              <w:rPr>
                <w:color w:val="000000"/>
                <w:sz w:val="24"/>
              </w:rPr>
              <w:t>15.000.000</w:t>
            </w:r>
          </w:p>
        </w:tc>
        <w:tc>
          <w:tcPr>
            <w:tcW w:w="782" w:type="pct"/>
            <w:tcBorders>
              <w:top w:val="nil"/>
              <w:left w:val="nil"/>
              <w:bottom w:val="single" w:sz="4" w:space="0" w:color="auto"/>
              <w:right w:val="single" w:sz="4" w:space="0" w:color="auto"/>
            </w:tcBorders>
            <w:vAlign w:val="center"/>
          </w:tcPr>
          <w:p w14:paraId="1181A9FA" w14:textId="77777777" w:rsidR="00537214" w:rsidRDefault="00537214" w:rsidP="003921DD">
            <w:pPr>
              <w:widowControl w:val="0"/>
              <w:outlineLvl w:val="0"/>
              <w:rPr>
                <w:color w:val="000000"/>
                <w:sz w:val="24"/>
              </w:rPr>
            </w:pPr>
            <w:r>
              <w:rPr>
                <w:color w:val="000000"/>
                <w:sz w:val="24"/>
              </w:rPr>
              <w:t>Báo giá, căn cứ theo điểm a, khoản 5 Điều 49 Nghị định 224/2026/NĐ-CP ngày 24/6/2026 của Chính phủ</w:t>
            </w:r>
          </w:p>
        </w:tc>
      </w:tr>
      <w:tr w:rsidR="00537214" w14:paraId="2008FDAA" w14:textId="77777777" w:rsidTr="00537214">
        <w:trPr>
          <w:trHeight w:val="345"/>
          <w:jc w:val="center"/>
        </w:trPr>
        <w:tc>
          <w:tcPr>
            <w:tcW w:w="234" w:type="pct"/>
            <w:tcBorders>
              <w:top w:val="nil"/>
              <w:left w:val="single" w:sz="4" w:space="0" w:color="auto"/>
              <w:bottom w:val="single" w:sz="4" w:space="0" w:color="auto"/>
              <w:right w:val="single" w:sz="4" w:space="0" w:color="auto"/>
            </w:tcBorders>
            <w:vAlign w:val="center"/>
          </w:tcPr>
          <w:p w14:paraId="00594EAE" w14:textId="77777777" w:rsidR="00537214" w:rsidRDefault="00537214" w:rsidP="003921DD">
            <w:pPr>
              <w:widowControl w:val="0"/>
              <w:jc w:val="center"/>
              <w:rPr>
                <w:b/>
                <w:bCs/>
                <w:color w:val="000000"/>
                <w:sz w:val="24"/>
              </w:rPr>
            </w:pPr>
            <w:r>
              <w:rPr>
                <w:b/>
                <w:bCs/>
                <w:color w:val="000000"/>
                <w:sz w:val="24"/>
              </w:rPr>
              <w:t>IV</w:t>
            </w:r>
          </w:p>
        </w:tc>
        <w:tc>
          <w:tcPr>
            <w:tcW w:w="641" w:type="pct"/>
            <w:tcBorders>
              <w:top w:val="nil"/>
              <w:left w:val="nil"/>
              <w:bottom w:val="single" w:sz="4" w:space="0" w:color="auto"/>
              <w:right w:val="single" w:sz="4" w:space="0" w:color="auto"/>
            </w:tcBorders>
            <w:vAlign w:val="center"/>
          </w:tcPr>
          <w:p w14:paraId="7D2C11E5" w14:textId="77777777" w:rsidR="00537214" w:rsidRDefault="00537214" w:rsidP="003921DD">
            <w:pPr>
              <w:widowControl w:val="0"/>
              <w:rPr>
                <w:b/>
                <w:bCs/>
                <w:color w:val="000000"/>
                <w:sz w:val="24"/>
              </w:rPr>
            </w:pPr>
            <w:r>
              <w:rPr>
                <w:b/>
                <w:bCs/>
                <w:color w:val="000000"/>
                <w:sz w:val="24"/>
              </w:rPr>
              <w:t>Chi phí khác</w:t>
            </w:r>
          </w:p>
        </w:tc>
        <w:tc>
          <w:tcPr>
            <w:tcW w:w="468" w:type="pct"/>
            <w:tcBorders>
              <w:top w:val="nil"/>
              <w:left w:val="nil"/>
              <w:bottom w:val="single" w:sz="4" w:space="0" w:color="auto"/>
              <w:right w:val="single" w:sz="4" w:space="0" w:color="auto"/>
            </w:tcBorders>
            <w:vAlign w:val="center"/>
          </w:tcPr>
          <w:p w14:paraId="1EB7703C" w14:textId="77777777" w:rsidR="00537214" w:rsidRDefault="00537214" w:rsidP="003921DD">
            <w:pPr>
              <w:widowControl w:val="0"/>
              <w:rPr>
                <w:b/>
                <w:bCs/>
                <w:color w:val="000000"/>
                <w:sz w:val="24"/>
              </w:rPr>
            </w:pPr>
            <w:r>
              <w:rPr>
                <w:b/>
                <w:bCs/>
                <w:color w:val="000000"/>
                <w:sz w:val="24"/>
              </w:rPr>
              <w:t> </w:t>
            </w:r>
          </w:p>
        </w:tc>
        <w:tc>
          <w:tcPr>
            <w:tcW w:w="558" w:type="pct"/>
            <w:tcBorders>
              <w:top w:val="nil"/>
              <w:left w:val="nil"/>
              <w:bottom w:val="single" w:sz="4" w:space="0" w:color="auto"/>
              <w:right w:val="single" w:sz="4" w:space="0" w:color="auto"/>
            </w:tcBorders>
            <w:vAlign w:val="center"/>
          </w:tcPr>
          <w:p w14:paraId="7E598130" w14:textId="77777777" w:rsidR="00537214" w:rsidRDefault="00537214" w:rsidP="003921DD">
            <w:pPr>
              <w:widowControl w:val="0"/>
              <w:jc w:val="right"/>
              <w:rPr>
                <w:b/>
                <w:bCs/>
                <w:color w:val="000000"/>
                <w:sz w:val="24"/>
              </w:rPr>
            </w:pPr>
          </w:p>
        </w:tc>
        <w:tc>
          <w:tcPr>
            <w:tcW w:w="599" w:type="pct"/>
            <w:tcBorders>
              <w:top w:val="nil"/>
              <w:left w:val="nil"/>
              <w:bottom w:val="single" w:sz="4" w:space="0" w:color="auto"/>
              <w:right w:val="single" w:sz="4" w:space="0" w:color="auto"/>
            </w:tcBorders>
            <w:vAlign w:val="center"/>
          </w:tcPr>
          <w:p w14:paraId="4ABE1502" w14:textId="77777777" w:rsidR="00537214" w:rsidRDefault="00537214" w:rsidP="003921DD">
            <w:pPr>
              <w:widowControl w:val="0"/>
              <w:rPr>
                <w:b/>
                <w:bCs/>
                <w:color w:val="000000"/>
                <w:sz w:val="24"/>
              </w:rPr>
            </w:pPr>
            <w:r>
              <w:rPr>
                <w:b/>
                <w:bCs/>
                <w:color w:val="000000"/>
                <w:sz w:val="24"/>
              </w:rPr>
              <w:t>G</w:t>
            </w:r>
            <w:r>
              <w:rPr>
                <w:b/>
                <w:bCs/>
                <w:color w:val="000000"/>
                <w:sz w:val="24"/>
                <w:vertAlign w:val="subscript"/>
              </w:rPr>
              <w:t>K</w:t>
            </w:r>
          </w:p>
        </w:tc>
        <w:tc>
          <w:tcPr>
            <w:tcW w:w="593" w:type="pct"/>
            <w:tcBorders>
              <w:top w:val="nil"/>
              <w:left w:val="nil"/>
              <w:bottom w:val="single" w:sz="4" w:space="0" w:color="auto"/>
              <w:right w:val="single" w:sz="4" w:space="0" w:color="auto"/>
            </w:tcBorders>
            <w:noWrap/>
            <w:vAlign w:val="center"/>
          </w:tcPr>
          <w:p w14:paraId="7938D041" w14:textId="77777777" w:rsidR="00537214" w:rsidRDefault="00537214" w:rsidP="003921DD">
            <w:pPr>
              <w:widowControl w:val="0"/>
              <w:jc w:val="right"/>
              <w:rPr>
                <w:b/>
                <w:bCs/>
                <w:color w:val="000000"/>
                <w:sz w:val="24"/>
              </w:rPr>
            </w:pPr>
            <w:r>
              <w:rPr>
                <w:b/>
                <w:bCs/>
                <w:color w:val="000000"/>
                <w:sz w:val="24"/>
              </w:rPr>
              <w:t>136.503.215</w:t>
            </w:r>
          </w:p>
        </w:tc>
        <w:tc>
          <w:tcPr>
            <w:tcW w:w="531" w:type="pct"/>
            <w:tcBorders>
              <w:top w:val="nil"/>
              <w:left w:val="nil"/>
              <w:bottom w:val="single" w:sz="4" w:space="0" w:color="auto"/>
              <w:right w:val="single" w:sz="4" w:space="0" w:color="auto"/>
            </w:tcBorders>
            <w:noWrap/>
            <w:vAlign w:val="center"/>
          </w:tcPr>
          <w:p w14:paraId="139A4859" w14:textId="77777777" w:rsidR="00537214" w:rsidRDefault="00537214" w:rsidP="003921DD">
            <w:pPr>
              <w:widowControl w:val="0"/>
              <w:jc w:val="right"/>
              <w:rPr>
                <w:b/>
                <w:bCs/>
                <w:color w:val="000000"/>
                <w:sz w:val="24"/>
              </w:rPr>
            </w:pPr>
            <w:r>
              <w:rPr>
                <w:b/>
                <w:bCs/>
                <w:color w:val="000000"/>
                <w:sz w:val="24"/>
              </w:rPr>
              <w:t>-</w:t>
            </w:r>
          </w:p>
        </w:tc>
        <w:tc>
          <w:tcPr>
            <w:tcW w:w="594" w:type="pct"/>
            <w:tcBorders>
              <w:top w:val="nil"/>
              <w:left w:val="nil"/>
              <w:bottom w:val="single" w:sz="4" w:space="0" w:color="auto"/>
              <w:right w:val="single" w:sz="4" w:space="0" w:color="auto"/>
            </w:tcBorders>
            <w:noWrap/>
            <w:vAlign w:val="center"/>
          </w:tcPr>
          <w:p w14:paraId="20D64631" w14:textId="77777777" w:rsidR="00537214" w:rsidRDefault="00537214" w:rsidP="003921DD">
            <w:pPr>
              <w:widowControl w:val="0"/>
              <w:jc w:val="right"/>
              <w:rPr>
                <w:b/>
                <w:bCs/>
                <w:color w:val="000000"/>
                <w:sz w:val="24"/>
              </w:rPr>
            </w:pPr>
            <w:r>
              <w:rPr>
                <w:b/>
                <w:bCs/>
                <w:color w:val="000000"/>
                <w:sz w:val="24"/>
              </w:rPr>
              <w:t>136.503.215</w:t>
            </w:r>
          </w:p>
        </w:tc>
        <w:tc>
          <w:tcPr>
            <w:tcW w:w="782" w:type="pct"/>
            <w:tcBorders>
              <w:top w:val="nil"/>
              <w:left w:val="nil"/>
              <w:bottom w:val="single" w:sz="4" w:space="0" w:color="auto"/>
              <w:right w:val="single" w:sz="4" w:space="0" w:color="auto"/>
            </w:tcBorders>
            <w:vAlign w:val="center"/>
          </w:tcPr>
          <w:p w14:paraId="574F80B1" w14:textId="77777777" w:rsidR="00537214" w:rsidRDefault="00537214" w:rsidP="003921DD">
            <w:pPr>
              <w:widowControl w:val="0"/>
              <w:rPr>
                <w:color w:val="000000"/>
                <w:sz w:val="24"/>
              </w:rPr>
            </w:pPr>
            <w:r>
              <w:rPr>
                <w:color w:val="000000"/>
                <w:sz w:val="24"/>
              </w:rPr>
              <w:t> </w:t>
            </w:r>
          </w:p>
        </w:tc>
      </w:tr>
      <w:tr w:rsidR="00537214" w14:paraId="16BCB23A" w14:textId="77777777" w:rsidTr="00537214">
        <w:trPr>
          <w:trHeight w:val="630"/>
          <w:jc w:val="center"/>
        </w:trPr>
        <w:tc>
          <w:tcPr>
            <w:tcW w:w="234" w:type="pct"/>
            <w:tcBorders>
              <w:top w:val="nil"/>
              <w:left w:val="single" w:sz="4" w:space="0" w:color="auto"/>
              <w:bottom w:val="single" w:sz="4" w:space="0" w:color="auto"/>
              <w:right w:val="single" w:sz="4" w:space="0" w:color="auto"/>
            </w:tcBorders>
            <w:vAlign w:val="center"/>
          </w:tcPr>
          <w:p w14:paraId="13F823CC" w14:textId="77777777" w:rsidR="00537214" w:rsidRDefault="00537214" w:rsidP="003921DD">
            <w:pPr>
              <w:widowControl w:val="0"/>
              <w:jc w:val="center"/>
              <w:outlineLvl w:val="0"/>
              <w:rPr>
                <w:color w:val="000000"/>
                <w:sz w:val="24"/>
              </w:rPr>
            </w:pPr>
            <w:r>
              <w:rPr>
                <w:color w:val="000000"/>
                <w:sz w:val="24"/>
              </w:rPr>
              <w:t>1</w:t>
            </w:r>
          </w:p>
        </w:tc>
        <w:tc>
          <w:tcPr>
            <w:tcW w:w="641" w:type="pct"/>
            <w:tcBorders>
              <w:top w:val="nil"/>
              <w:left w:val="nil"/>
              <w:bottom w:val="single" w:sz="4" w:space="0" w:color="auto"/>
              <w:right w:val="single" w:sz="4" w:space="0" w:color="auto"/>
            </w:tcBorders>
            <w:vAlign w:val="center"/>
          </w:tcPr>
          <w:p w14:paraId="31821610" w14:textId="77777777" w:rsidR="00537214" w:rsidRDefault="00537214" w:rsidP="003921DD">
            <w:pPr>
              <w:widowControl w:val="0"/>
              <w:outlineLvl w:val="0"/>
              <w:rPr>
                <w:color w:val="000000"/>
                <w:sz w:val="24"/>
              </w:rPr>
            </w:pPr>
            <w:r>
              <w:rPr>
                <w:color w:val="000000"/>
                <w:sz w:val="24"/>
              </w:rPr>
              <w:t>Thẩm tra, phê duyệt quyết toán dự án hoàn thành</w:t>
            </w:r>
          </w:p>
        </w:tc>
        <w:tc>
          <w:tcPr>
            <w:tcW w:w="468" w:type="pct"/>
            <w:tcBorders>
              <w:top w:val="nil"/>
              <w:left w:val="nil"/>
              <w:bottom w:val="single" w:sz="4" w:space="0" w:color="auto"/>
              <w:right w:val="single" w:sz="4" w:space="0" w:color="auto"/>
            </w:tcBorders>
            <w:vAlign w:val="center"/>
          </w:tcPr>
          <w:p w14:paraId="66952C31" w14:textId="77777777" w:rsidR="00537214" w:rsidRDefault="00537214" w:rsidP="003921DD">
            <w:pPr>
              <w:widowControl w:val="0"/>
              <w:outlineLvl w:val="0"/>
              <w:rPr>
                <w:color w:val="000000"/>
                <w:sz w:val="24"/>
              </w:rPr>
            </w:pPr>
            <w:r>
              <w:rPr>
                <w:color w:val="000000"/>
                <w:sz w:val="24"/>
              </w:rPr>
              <w:t>0,4407%</w:t>
            </w:r>
          </w:p>
        </w:tc>
        <w:tc>
          <w:tcPr>
            <w:tcW w:w="558" w:type="pct"/>
            <w:tcBorders>
              <w:top w:val="nil"/>
              <w:left w:val="nil"/>
              <w:bottom w:val="single" w:sz="4" w:space="0" w:color="auto"/>
              <w:right w:val="single" w:sz="4" w:space="0" w:color="auto"/>
            </w:tcBorders>
            <w:vAlign w:val="center"/>
          </w:tcPr>
          <w:p w14:paraId="03CD3F7A" w14:textId="77777777" w:rsidR="00537214" w:rsidRDefault="00537214" w:rsidP="003921DD">
            <w:pPr>
              <w:widowControl w:val="0"/>
              <w:jc w:val="right"/>
              <w:outlineLvl w:val="0"/>
              <w:rPr>
                <w:color w:val="000000"/>
                <w:sz w:val="24"/>
              </w:rPr>
            </w:pPr>
            <w:r>
              <w:rPr>
                <w:color w:val="000000"/>
                <w:sz w:val="24"/>
              </w:rPr>
              <w:t>8.590.343.962</w:t>
            </w:r>
          </w:p>
        </w:tc>
        <w:tc>
          <w:tcPr>
            <w:tcW w:w="599" w:type="pct"/>
            <w:tcBorders>
              <w:top w:val="nil"/>
              <w:left w:val="nil"/>
              <w:bottom w:val="single" w:sz="4" w:space="0" w:color="auto"/>
              <w:right w:val="single" w:sz="4" w:space="0" w:color="auto"/>
            </w:tcBorders>
            <w:vAlign w:val="center"/>
          </w:tcPr>
          <w:p w14:paraId="7408DF78" w14:textId="77777777" w:rsidR="00537214" w:rsidRDefault="00537214" w:rsidP="003921DD">
            <w:pPr>
              <w:widowControl w:val="0"/>
              <w:outlineLvl w:val="0"/>
              <w:rPr>
                <w:color w:val="000000"/>
                <w:sz w:val="24"/>
              </w:rPr>
            </w:pPr>
            <w:r>
              <w:rPr>
                <w:color w:val="000000"/>
                <w:sz w:val="24"/>
              </w:rPr>
              <w:t xml:space="preserve"> x G</w:t>
            </w:r>
            <w:r>
              <w:rPr>
                <w:color w:val="000000"/>
                <w:sz w:val="24"/>
                <w:vertAlign w:val="subscript"/>
              </w:rPr>
              <w:t>TMĐT</w:t>
            </w:r>
            <w:r>
              <w:rPr>
                <w:color w:val="000000"/>
                <w:sz w:val="24"/>
              </w:rPr>
              <w:t xml:space="preserve"> x 70%</w:t>
            </w:r>
          </w:p>
        </w:tc>
        <w:tc>
          <w:tcPr>
            <w:tcW w:w="593" w:type="pct"/>
            <w:tcBorders>
              <w:top w:val="nil"/>
              <w:left w:val="nil"/>
              <w:bottom w:val="single" w:sz="4" w:space="0" w:color="auto"/>
              <w:right w:val="single" w:sz="4" w:space="0" w:color="auto"/>
            </w:tcBorders>
            <w:noWrap/>
            <w:vAlign w:val="center"/>
          </w:tcPr>
          <w:p w14:paraId="1371E89F" w14:textId="77777777" w:rsidR="00537214" w:rsidRDefault="00537214" w:rsidP="003921DD">
            <w:pPr>
              <w:widowControl w:val="0"/>
              <w:jc w:val="right"/>
              <w:outlineLvl w:val="0"/>
              <w:rPr>
                <w:color w:val="000000"/>
                <w:sz w:val="24"/>
              </w:rPr>
            </w:pPr>
            <w:r>
              <w:rPr>
                <w:color w:val="000000"/>
                <w:sz w:val="24"/>
              </w:rPr>
              <w:t>26.503.215</w:t>
            </w:r>
          </w:p>
        </w:tc>
        <w:tc>
          <w:tcPr>
            <w:tcW w:w="531" w:type="pct"/>
            <w:tcBorders>
              <w:top w:val="nil"/>
              <w:left w:val="nil"/>
              <w:bottom w:val="single" w:sz="4" w:space="0" w:color="auto"/>
              <w:right w:val="single" w:sz="4" w:space="0" w:color="auto"/>
            </w:tcBorders>
            <w:noWrap/>
            <w:vAlign w:val="center"/>
          </w:tcPr>
          <w:p w14:paraId="13F5D024" w14:textId="77777777" w:rsidR="00537214" w:rsidRDefault="00537214" w:rsidP="003921DD">
            <w:pPr>
              <w:widowControl w:val="0"/>
              <w:jc w:val="right"/>
              <w:outlineLvl w:val="0"/>
              <w:rPr>
                <w:color w:val="000000"/>
                <w:sz w:val="24"/>
              </w:rPr>
            </w:pPr>
            <w:r>
              <w:rPr>
                <w:color w:val="000000"/>
                <w:sz w:val="24"/>
              </w:rPr>
              <w:t>-</w:t>
            </w:r>
          </w:p>
        </w:tc>
        <w:tc>
          <w:tcPr>
            <w:tcW w:w="594" w:type="pct"/>
            <w:tcBorders>
              <w:top w:val="nil"/>
              <w:left w:val="nil"/>
              <w:bottom w:val="single" w:sz="4" w:space="0" w:color="auto"/>
              <w:right w:val="single" w:sz="4" w:space="0" w:color="auto"/>
            </w:tcBorders>
            <w:noWrap/>
            <w:vAlign w:val="center"/>
          </w:tcPr>
          <w:p w14:paraId="583EA747" w14:textId="77777777" w:rsidR="00537214" w:rsidRDefault="00537214" w:rsidP="003921DD">
            <w:pPr>
              <w:widowControl w:val="0"/>
              <w:jc w:val="right"/>
              <w:outlineLvl w:val="0"/>
              <w:rPr>
                <w:color w:val="000000"/>
                <w:sz w:val="24"/>
              </w:rPr>
            </w:pPr>
            <w:r>
              <w:rPr>
                <w:color w:val="000000"/>
                <w:sz w:val="24"/>
              </w:rPr>
              <w:t>26.503.215</w:t>
            </w:r>
          </w:p>
        </w:tc>
        <w:tc>
          <w:tcPr>
            <w:tcW w:w="782" w:type="pct"/>
            <w:tcBorders>
              <w:top w:val="nil"/>
              <w:left w:val="nil"/>
              <w:bottom w:val="single" w:sz="4" w:space="0" w:color="auto"/>
              <w:right w:val="single" w:sz="4" w:space="0" w:color="auto"/>
            </w:tcBorders>
            <w:vAlign w:val="center"/>
          </w:tcPr>
          <w:p w14:paraId="76A44374" w14:textId="77777777" w:rsidR="00537214" w:rsidRDefault="00537214" w:rsidP="003921DD">
            <w:pPr>
              <w:widowControl w:val="0"/>
              <w:outlineLvl w:val="0"/>
              <w:rPr>
                <w:color w:val="000000"/>
                <w:sz w:val="24"/>
              </w:rPr>
            </w:pPr>
            <w:r>
              <w:rPr>
                <w:color w:val="000000"/>
                <w:sz w:val="24"/>
              </w:rPr>
              <w:t>Điểm c, khoản 1 Điều 20 Nghị định 193/2026/NĐ-CP ngày 01/6/2026</w:t>
            </w:r>
          </w:p>
        </w:tc>
      </w:tr>
      <w:tr w:rsidR="00537214" w14:paraId="310ADAA5" w14:textId="77777777" w:rsidTr="00537214">
        <w:trPr>
          <w:trHeight w:val="630"/>
          <w:jc w:val="center"/>
        </w:trPr>
        <w:tc>
          <w:tcPr>
            <w:tcW w:w="234" w:type="pct"/>
            <w:tcBorders>
              <w:top w:val="nil"/>
              <w:left w:val="single" w:sz="4" w:space="0" w:color="auto"/>
              <w:bottom w:val="single" w:sz="4" w:space="0" w:color="auto"/>
              <w:right w:val="single" w:sz="4" w:space="0" w:color="auto"/>
            </w:tcBorders>
            <w:vAlign w:val="center"/>
          </w:tcPr>
          <w:p w14:paraId="600E22ED" w14:textId="77777777" w:rsidR="00537214" w:rsidRDefault="00537214" w:rsidP="003921DD">
            <w:pPr>
              <w:widowControl w:val="0"/>
              <w:jc w:val="center"/>
              <w:outlineLvl w:val="0"/>
              <w:rPr>
                <w:color w:val="000000"/>
                <w:sz w:val="24"/>
              </w:rPr>
            </w:pPr>
            <w:r>
              <w:rPr>
                <w:color w:val="000000"/>
                <w:sz w:val="24"/>
              </w:rPr>
              <w:t>2</w:t>
            </w:r>
          </w:p>
        </w:tc>
        <w:tc>
          <w:tcPr>
            <w:tcW w:w="641" w:type="pct"/>
            <w:tcBorders>
              <w:top w:val="nil"/>
              <w:left w:val="nil"/>
              <w:bottom w:val="single" w:sz="4" w:space="0" w:color="auto"/>
              <w:right w:val="single" w:sz="4" w:space="0" w:color="auto"/>
            </w:tcBorders>
            <w:vAlign w:val="center"/>
          </w:tcPr>
          <w:p w14:paraId="195EBF5B" w14:textId="77777777" w:rsidR="00537214" w:rsidRDefault="00537214" w:rsidP="003921DD">
            <w:pPr>
              <w:widowControl w:val="0"/>
              <w:outlineLvl w:val="0"/>
              <w:rPr>
                <w:color w:val="000000"/>
                <w:sz w:val="24"/>
              </w:rPr>
            </w:pPr>
            <w:r>
              <w:rPr>
                <w:color w:val="000000"/>
                <w:sz w:val="24"/>
              </w:rPr>
              <w:t>Chi phí kiểm thử độc lập</w:t>
            </w:r>
          </w:p>
        </w:tc>
        <w:tc>
          <w:tcPr>
            <w:tcW w:w="468" w:type="pct"/>
            <w:tcBorders>
              <w:top w:val="nil"/>
              <w:left w:val="nil"/>
              <w:bottom w:val="single" w:sz="4" w:space="0" w:color="auto"/>
              <w:right w:val="single" w:sz="4" w:space="0" w:color="auto"/>
            </w:tcBorders>
            <w:vAlign w:val="center"/>
          </w:tcPr>
          <w:p w14:paraId="62DFD70E" w14:textId="77777777" w:rsidR="00537214" w:rsidRDefault="00537214" w:rsidP="003921DD">
            <w:pPr>
              <w:widowControl w:val="0"/>
              <w:outlineLvl w:val="0"/>
              <w:rPr>
                <w:color w:val="000000"/>
                <w:sz w:val="24"/>
              </w:rPr>
            </w:pPr>
            <w:r>
              <w:rPr>
                <w:color w:val="000000"/>
                <w:sz w:val="24"/>
              </w:rPr>
              <w:t> </w:t>
            </w:r>
          </w:p>
        </w:tc>
        <w:tc>
          <w:tcPr>
            <w:tcW w:w="558" w:type="pct"/>
            <w:tcBorders>
              <w:top w:val="nil"/>
              <w:left w:val="nil"/>
              <w:bottom w:val="single" w:sz="4" w:space="0" w:color="auto"/>
              <w:right w:val="single" w:sz="4" w:space="0" w:color="auto"/>
            </w:tcBorders>
            <w:vAlign w:val="center"/>
          </w:tcPr>
          <w:p w14:paraId="404A1B7D" w14:textId="77777777" w:rsidR="00537214" w:rsidRDefault="00537214" w:rsidP="003921DD">
            <w:pPr>
              <w:widowControl w:val="0"/>
              <w:jc w:val="right"/>
              <w:outlineLvl w:val="0"/>
              <w:rPr>
                <w:color w:val="000000"/>
                <w:sz w:val="24"/>
              </w:rPr>
            </w:pPr>
          </w:p>
        </w:tc>
        <w:tc>
          <w:tcPr>
            <w:tcW w:w="599" w:type="pct"/>
            <w:tcBorders>
              <w:top w:val="nil"/>
              <w:left w:val="nil"/>
              <w:bottom w:val="single" w:sz="4" w:space="0" w:color="auto"/>
              <w:right w:val="single" w:sz="4" w:space="0" w:color="auto"/>
            </w:tcBorders>
            <w:vAlign w:val="center"/>
          </w:tcPr>
          <w:p w14:paraId="760D575C" w14:textId="77777777" w:rsidR="00537214" w:rsidRDefault="00537214" w:rsidP="003921DD">
            <w:pPr>
              <w:widowControl w:val="0"/>
              <w:outlineLvl w:val="0"/>
              <w:rPr>
                <w:color w:val="000000"/>
                <w:sz w:val="24"/>
              </w:rPr>
            </w:pPr>
            <w:r>
              <w:rPr>
                <w:color w:val="000000"/>
                <w:sz w:val="24"/>
              </w:rPr>
              <w:t>G</w:t>
            </w:r>
            <w:r>
              <w:rPr>
                <w:color w:val="000000"/>
                <w:sz w:val="24"/>
                <w:vertAlign w:val="subscript"/>
              </w:rPr>
              <w:t>KT</w:t>
            </w:r>
          </w:p>
        </w:tc>
        <w:tc>
          <w:tcPr>
            <w:tcW w:w="593" w:type="pct"/>
            <w:tcBorders>
              <w:top w:val="nil"/>
              <w:left w:val="nil"/>
              <w:bottom w:val="single" w:sz="4" w:space="0" w:color="auto"/>
              <w:right w:val="single" w:sz="4" w:space="0" w:color="auto"/>
            </w:tcBorders>
            <w:noWrap/>
            <w:vAlign w:val="center"/>
          </w:tcPr>
          <w:p w14:paraId="78DD532A" w14:textId="77777777" w:rsidR="00537214" w:rsidRDefault="00537214" w:rsidP="003921DD">
            <w:pPr>
              <w:widowControl w:val="0"/>
              <w:jc w:val="right"/>
              <w:outlineLvl w:val="0"/>
              <w:rPr>
                <w:color w:val="000000"/>
                <w:sz w:val="24"/>
              </w:rPr>
            </w:pPr>
            <w:r>
              <w:rPr>
                <w:color w:val="000000"/>
                <w:sz w:val="24"/>
              </w:rPr>
              <w:t>110.000.000</w:t>
            </w:r>
          </w:p>
        </w:tc>
        <w:tc>
          <w:tcPr>
            <w:tcW w:w="531" w:type="pct"/>
            <w:tcBorders>
              <w:top w:val="nil"/>
              <w:left w:val="nil"/>
              <w:bottom w:val="single" w:sz="4" w:space="0" w:color="auto"/>
              <w:right w:val="single" w:sz="4" w:space="0" w:color="auto"/>
            </w:tcBorders>
            <w:noWrap/>
            <w:vAlign w:val="center"/>
          </w:tcPr>
          <w:p w14:paraId="5DCC5E14" w14:textId="77777777" w:rsidR="00537214" w:rsidRDefault="00537214" w:rsidP="003921DD">
            <w:pPr>
              <w:widowControl w:val="0"/>
              <w:jc w:val="right"/>
              <w:outlineLvl w:val="0"/>
              <w:rPr>
                <w:color w:val="000000"/>
                <w:sz w:val="24"/>
              </w:rPr>
            </w:pPr>
            <w:r>
              <w:rPr>
                <w:color w:val="000000"/>
                <w:sz w:val="24"/>
              </w:rPr>
              <w:t>-</w:t>
            </w:r>
          </w:p>
        </w:tc>
        <w:tc>
          <w:tcPr>
            <w:tcW w:w="594" w:type="pct"/>
            <w:tcBorders>
              <w:top w:val="nil"/>
              <w:left w:val="nil"/>
              <w:bottom w:val="single" w:sz="4" w:space="0" w:color="auto"/>
              <w:right w:val="single" w:sz="4" w:space="0" w:color="auto"/>
            </w:tcBorders>
            <w:noWrap/>
            <w:vAlign w:val="center"/>
          </w:tcPr>
          <w:p w14:paraId="04420DCB" w14:textId="77777777" w:rsidR="00537214" w:rsidRDefault="00537214" w:rsidP="003921DD">
            <w:pPr>
              <w:widowControl w:val="0"/>
              <w:jc w:val="right"/>
              <w:outlineLvl w:val="0"/>
              <w:rPr>
                <w:color w:val="000000"/>
                <w:sz w:val="24"/>
              </w:rPr>
            </w:pPr>
            <w:r>
              <w:rPr>
                <w:color w:val="000000"/>
                <w:sz w:val="24"/>
              </w:rPr>
              <w:t>110.000.000</w:t>
            </w:r>
          </w:p>
        </w:tc>
        <w:tc>
          <w:tcPr>
            <w:tcW w:w="782" w:type="pct"/>
            <w:tcBorders>
              <w:top w:val="nil"/>
              <w:left w:val="nil"/>
              <w:bottom w:val="single" w:sz="4" w:space="0" w:color="auto"/>
              <w:right w:val="single" w:sz="4" w:space="0" w:color="auto"/>
            </w:tcBorders>
            <w:vAlign w:val="center"/>
          </w:tcPr>
          <w:p w14:paraId="7517E721" w14:textId="77777777" w:rsidR="00537214" w:rsidRDefault="00537214" w:rsidP="003921DD">
            <w:pPr>
              <w:widowControl w:val="0"/>
              <w:outlineLvl w:val="0"/>
              <w:rPr>
                <w:color w:val="000000"/>
                <w:sz w:val="24"/>
              </w:rPr>
            </w:pPr>
            <w:r>
              <w:rPr>
                <w:color w:val="000000"/>
                <w:sz w:val="24"/>
              </w:rPr>
              <w:t>Báo giá, căn cứ theo điểm a, khoản 4 Điều 49 Nghị định 224/2026/NĐ-CP ngày 24/6/2026 của Chính phủ</w:t>
            </w:r>
          </w:p>
        </w:tc>
      </w:tr>
      <w:tr w:rsidR="00537214" w14:paraId="0CFFFFA8" w14:textId="77777777" w:rsidTr="003E3533">
        <w:trPr>
          <w:trHeight w:val="670"/>
          <w:jc w:val="center"/>
        </w:trPr>
        <w:tc>
          <w:tcPr>
            <w:tcW w:w="234" w:type="pct"/>
            <w:tcBorders>
              <w:top w:val="nil"/>
              <w:left w:val="single" w:sz="4" w:space="0" w:color="auto"/>
              <w:bottom w:val="single" w:sz="4" w:space="0" w:color="auto"/>
              <w:right w:val="single" w:sz="4" w:space="0" w:color="auto"/>
            </w:tcBorders>
            <w:vAlign w:val="center"/>
          </w:tcPr>
          <w:p w14:paraId="0872B6F3" w14:textId="77777777" w:rsidR="00537214" w:rsidRDefault="00537214" w:rsidP="003921DD">
            <w:pPr>
              <w:widowControl w:val="0"/>
              <w:jc w:val="center"/>
              <w:rPr>
                <w:b/>
                <w:bCs/>
                <w:color w:val="000000"/>
                <w:sz w:val="24"/>
              </w:rPr>
            </w:pPr>
            <w:r>
              <w:rPr>
                <w:b/>
                <w:bCs/>
                <w:color w:val="000000"/>
                <w:sz w:val="24"/>
              </w:rPr>
              <w:t>V</w:t>
            </w:r>
          </w:p>
        </w:tc>
        <w:tc>
          <w:tcPr>
            <w:tcW w:w="641" w:type="pct"/>
            <w:tcBorders>
              <w:top w:val="nil"/>
              <w:left w:val="nil"/>
              <w:bottom w:val="single" w:sz="4" w:space="0" w:color="auto"/>
              <w:right w:val="single" w:sz="4" w:space="0" w:color="auto"/>
            </w:tcBorders>
            <w:vAlign w:val="center"/>
          </w:tcPr>
          <w:p w14:paraId="33E134F0" w14:textId="77777777" w:rsidR="00537214" w:rsidRDefault="00537214" w:rsidP="003921DD">
            <w:pPr>
              <w:widowControl w:val="0"/>
              <w:rPr>
                <w:b/>
                <w:bCs/>
                <w:color w:val="000000"/>
                <w:sz w:val="24"/>
              </w:rPr>
            </w:pPr>
            <w:r>
              <w:rPr>
                <w:b/>
                <w:bCs/>
                <w:color w:val="000000"/>
                <w:sz w:val="24"/>
              </w:rPr>
              <w:t xml:space="preserve"> Chi phí dự phòng</w:t>
            </w:r>
          </w:p>
        </w:tc>
        <w:tc>
          <w:tcPr>
            <w:tcW w:w="468" w:type="pct"/>
            <w:tcBorders>
              <w:top w:val="nil"/>
              <w:left w:val="nil"/>
              <w:bottom w:val="single" w:sz="4" w:space="0" w:color="auto"/>
              <w:right w:val="single" w:sz="4" w:space="0" w:color="auto"/>
            </w:tcBorders>
            <w:vAlign w:val="center"/>
          </w:tcPr>
          <w:p w14:paraId="61B8988D" w14:textId="77777777" w:rsidR="00537214" w:rsidRDefault="00537214" w:rsidP="003921DD">
            <w:pPr>
              <w:widowControl w:val="0"/>
              <w:rPr>
                <w:b/>
                <w:bCs/>
                <w:color w:val="000000"/>
                <w:sz w:val="24"/>
              </w:rPr>
            </w:pPr>
            <w:r>
              <w:rPr>
                <w:b/>
                <w:bCs/>
                <w:color w:val="000000"/>
                <w:sz w:val="24"/>
              </w:rPr>
              <w:t>0,9116%</w:t>
            </w:r>
          </w:p>
        </w:tc>
        <w:tc>
          <w:tcPr>
            <w:tcW w:w="558" w:type="pct"/>
            <w:tcBorders>
              <w:top w:val="nil"/>
              <w:left w:val="nil"/>
              <w:bottom w:val="single" w:sz="4" w:space="0" w:color="auto"/>
              <w:right w:val="single" w:sz="4" w:space="0" w:color="auto"/>
            </w:tcBorders>
            <w:vAlign w:val="center"/>
          </w:tcPr>
          <w:p w14:paraId="01C1505D" w14:textId="77777777" w:rsidR="00537214" w:rsidRDefault="00537214" w:rsidP="003921DD">
            <w:pPr>
              <w:widowControl w:val="0"/>
              <w:jc w:val="right"/>
              <w:rPr>
                <w:b/>
                <w:bCs/>
                <w:color w:val="000000"/>
                <w:sz w:val="24"/>
              </w:rPr>
            </w:pPr>
            <w:r>
              <w:rPr>
                <w:b/>
                <w:bCs/>
                <w:color w:val="000000"/>
                <w:sz w:val="24"/>
              </w:rPr>
              <w:t>8.512.741.559</w:t>
            </w:r>
          </w:p>
        </w:tc>
        <w:tc>
          <w:tcPr>
            <w:tcW w:w="599" w:type="pct"/>
            <w:tcBorders>
              <w:top w:val="nil"/>
              <w:left w:val="nil"/>
              <w:bottom w:val="single" w:sz="4" w:space="0" w:color="auto"/>
              <w:right w:val="single" w:sz="4" w:space="0" w:color="auto"/>
            </w:tcBorders>
            <w:vAlign w:val="center"/>
          </w:tcPr>
          <w:p w14:paraId="7034ABEA" w14:textId="77777777" w:rsidR="00537214" w:rsidRDefault="00537214" w:rsidP="003921DD">
            <w:pPr>
              <w:widowControl w:val="0"/>
              <w:jc w:val="left"/>
              <w:rPr>
                <w:b/>
                <w:bCs/>
                <w:color w:val="000000"/>
                <w:sz w:val="24"/>
              </w:rPr>
            </w:pPr>
            <w:r>
              <w:rPr>
                <w:b/>
                <w:bCs/>
                <w:color w:val="000000"/>
                <w:sz w:val="24"/>
              </w:rPr>
              <w:t>= (Gtb + Gqlda + Gtv + Gk) x K</w:t>
            </w:r>
            <w:r>
              <w:rPr>
                <w:b/>
                <w:bCs/>
                <w:color w:val="000000"/>
                <w:sz w:val="24"/>
                <w:vertAlign w:val="subscript"/>
              </w:rPr>
              <w:t>DP</w:t>
            </w:r>
          </w:p>
        </w:tc>
        <w:tc>
          <w:tcPr>
            <w:tcW w:w="593" w:type="pct"/>
            <w:tcBorders>
              <w:top w:val="nil"/>
              <w:left w:val="nil"/>
              <w:bottom w:val="single" w:sz="4" w:space="0" w:color="auto"/>
              <w:right w:val="single" w:sz="4" w:space="0" w:color="auto"/>
            </w:tcBorders>
            <w:vAlign w:val="center"/>
          </w:tcPr>
          <w:p w14:paraId="2FB42FB0" w14:textId="77777777" w:rsidR="00537214" w:rsidRDefault="00537214" w:rsidP="003921DD">
            <w:pPr>
              <w:widowControl w:val="0"/>
              <w:jc w:val="right"/>
              <w:rPr>
                <w:b/>
                <w:bCs/>
                <w:color w:val="000000"/>
                <w:sz w:val="24"/>
              </w:rPr>
            </w:pPr>
            <w:r>
              <w:rPr>
                <w:b/>
                <w:bCs/>
                <w:color w:val="000000"/>
                <w:sz w:val="24"/>
              </w:rPr>
              <w:t>77.602.403</w:t>
            </w:r>
          </w:p>
        </w:tc>
        <w:tc>
          <w:tcPr>
            <w:tcW w:w="531" w:type="pct"/>
            <w:tcBorders>
              <w:top w:val="nil"/>
              <w:left w:val="nil"/>
              <w:bottom w:val="single" w:sz="4" w:space="0" w:color="auto"/>
              <w:right w:val="single" w:sz="4" w:space="0" w:color="auto"/>
            </w:tcBorders>
            <w:vAlign w:val="center"/>
          </w:tcPr>
          <w:p w14:paraId="2E965146" w14:textId="77777777" w:rsidR="00537214" w:rsidRDefault="00537214" w:rsidP="003921DD">
            <w:pPr>
              <w:widowControl w:val="0"/>
              <w:jc w:val="right"/>
              <w:rPr>
                <w:b/>
                <w:bCs/>
                <w:color w:val="000000"/>
                <w:sz w:val="24"/>
              </w:rPr>
            </w:pPr>
            <w:r>
              <w:rPr>
                <w:b/>
                <w:bCs/>
                <w:color w:val="000000"/>
                <w:sz w:val="24"/>
              </w:rPr>
              <w:t>-</w:t>
            </w:r>
          </w:p>
        </w:tc>
        <w:tc>
          <w:tcPr>
            <w:tcW w:w="594" w:type="pct"/>
            <w:tcBorders>
              <w:top w:val="nil"/>
              <w:left w:val="nil"/>
              <w:bottom w:val="single" w:sz="4" w:space="0" w:color="auto"/>
              <w:right w:val="single" w:sz="4" w:space="0" w:color="auto"/>
            </w:tcBorders>
            <w:vAlign w:val="center"/>
          </w:tcPr>
          <w:p w14:paraId="57B8B834" w14:textId="77777777" w:rsidR="00537214" w:rsidRDefault="00537214" w:rsidP="003921DD">
            <w:pPr>
              <w:widowControl w:val="0"/>
              <w:jc w:val="right"/>
              <w:rPr>
                <w:b/>
                <w:bCs/>
                <w:color w:val="000000"/>
                <w:sz w:val="24"/>
              </w:rPr>
            </w:pPr>
            <w:r>
              <w:rPr>
                <w:b/>
                <w:bCs/>
                <w:color w:val="000000"/>
                <w:sz w:val="24"/>
              </w:rPr>
              <w:t>77.602.403</w:t>
            </w:r>
          </w:p>
        </w:tc>
        <w:tc>
          <w:tcPr>
            <w:tcW w:w="782" w:type="pct"/>
            <w:tcBorders>
              <w:top w:val="nil"/>
              <w:left w:val="nil"/>
              <w:bottom w:val="single" w:sz="4" w:space="0" w:color="auto"/>
              <w:right w:val="single" w:sz="4" w:space="0" w:color="auto"/>
            </w:tcBorders>
            <w:vAlign w:val="center"/>
          </w:tcPr>
          <w:p w14:paraId="647F918F" w14:textId="77777777" w:rsidR="00537214" w:rsidRDefault="00537214" w:rsidP="003921DD">
            <w:pPr>
              <w:widowControl w:val="0"/>
              <w:rPr>
                <w:b/>
                <w:bCs/>
                <w:color w:val="000000"/>
                <w:sz w:val="24"/>
              </w:rPr>
            </w:pPr>
            <w:r>
              <w:rPr>
                <w:b/>
                <w:bCs/>
                <w:color w:val="000000"/>
                <w:sz w:val="24"/>
              </w:rPr>
              <w:t xml:space="preserve"> Khoản 7, Điều 49 Nghị định 224/2026/NĐ-CP ngày 24/6/2026</w:t>
            </w:r>
            <w:r>
              <w:rPr>
                <w:b/>
                <w:bCs/>
                <w:color w:val="000000"/>
                <w:sz w:val="24"/>
              </w:rPr>
              <w:br/>
              <w:t xml:space="preserve">Vận dụng quy định theo mục 1.6 phụ lục 03 Thông tư 18/2024/TT-BTTTT ngày 30/12/2024 (Không vượt quá 5% chi phí các hạng mục) </w:t>
            </w:r>
          </w:p>
        </w:tc>
      </w:tr>
      <w:tr w:rsidR="00537214" w14:paraId="18FFD9A8" w14:textId="77777777" w:rsidTr="00537214">
        <w:trPr>
          <w:trHeight w:val="345"/>
          <w:jc w:val="center"/>
        </w:trPr>
        <w:tc>
          <w:tcPr>
            <w:tcW w:w="876" w:type="pct"/>
            <w:gridSpan w:val="2"/>
            <w:tcBorders>
              <w:top w:val="nil"/>
              <w:left w:val="single" w:sz="4" w:space="0" w:color="auto"/>
              <w:bottom w:val="single" w:sz="4" w:space="0" w:color="auto"/>
              <w:right w:val="single" w:sz="4" w:space="0" w:color="auto"/>
            </w:tcBorders>
            <w:vAlign w:val="center"/>
          </w:tcPr>
          <w:p w14:paraId="0D1CDBA0" w14:textId="77777777" w:rsidR="00537214" w:rsidRDefault="00537214" w:rsidP="003921DD">
            <w:pPr>
              <w:widowControl w:val="0"/>
              <w:rPr>
                <w:b/>
                <w:bCs/>
                <w:color w:val="000000"/>
                <w:sz w:val="24"/>
              </w:rPr>
            </w:pPr>
            <w:r>
              <w:rPr>
                <w:b/>
                <w:bCs/>
                <w:color w:val="000000"/>
                <w:sz w:val="24"/>
              </w:rPr>
              <w:t>Tổng mức đầu tư</w:t>
            </w:r>
          </w:p>
        </w:tc>
        <w:tc>
          <w:tcPr>
            <w:tcW w:w="468" w:type="pct"/>
            <w:tcBorders>
              <w:top w:val="nil"/>
              <w:left w:val="nil"/>
              <w:bottom w:val="single" w:sz="4" w:space="0" w:color="auto"/>
              <w:right w:val="single" w:sz="4" w:space="0" w:color="auto"/>
            </w:tcBorders>
            <w:vAlign w:val="center"/>
          </w:tcPr>
          <w:p w14:paraId="272240F3" w14:textId="77777777" w:rsidR="00537214" w:rsidRDefault="00537214" w:rsidP="003921DD">
            <w:pPr>
              <w:widowControl w:val="0"/>
              <w:rPr>
                <w:b/>
                <w:bCs/>
                <w:color w:val="000000"/>
                <w:sz w:val="24"/>
              </w:rPr>
            </w:pPr>
            <w:r>
              <w:rPr>
                <w:b/>
                <w:bCs/>
                <w:color w:val="000000"/>
                <w:sz w:val="24"/>
              </w:rPr>
              <w:t> </w:t>
            </w:r>
          </w:p>
        </w:tc>
        <w:tc>
          <w:tcPr>
            <w:tcW w:w="558" w:type="pct"/>
            <w:tcBorders>
              <w:top w:val="nil"/>
              <w:left w:val="nil"/>
              <w:bottom w:val="single" w:sz="4" w:space="0" w:color="auto"/>
              <w:right w:val="single" w:sz="4" w:space="0" w:color="auto"/>
            </w:tcBorders>
            <w:vAlign w:val="center"/>
          </w:tcPr>
          <w:p w14:paraId="68226A1D" w14:textId="77777777" w:rsidR="00537214" w:rsidRDefault="00537214" w:rsidP="003921DD">
            <w:pPr>
              <w:widowControl w:val="0"/>
              <w:rPr>
                <w:b/>
                <w:bCs/>
                <w:color w:val="000000"/>
                <w:sz w:val="24"/>
              </w:rPr>
            </w:pPr>
          </w:p>
        </w:tc>
        <w:tc>
          <w:tcPr>
            <w:tcW w:w="599" w:type="pct"/>
            <w:tcBorders>
              <w:top w:val="nil"/>
              <w:left w:val="nil"/>
              <w:bottom w:val="single" w:sz="4" w:space="0" w:color="auto"/>
              <w:right w:val="single" w:sz="4" w:space="0" w:color="auto"/>
            </w:tcBorders>
            <w:vAlign w:val="center"/>
          </w:tcPr>
          <w:p w14:paraId="0B4DD173" w14:textId="77777777" w:rsidR="00537214" w:rsidRDefault="00537214" w:rsidP="003921DD">
            <w:pPr>
              <w:widowControl w:val="0"/>
              <w:rPr>
                <w:b/>
                <w:bCs/>
                <w:color w:val="000000"/>
                <w:sz w:val="24"/>
              </w:rPr>
            </w:pPr>
            <w:r>
              <w:rPr>
                <w:b/>
                <w:bCs/>
                <w:color w:val="000000"/>
                <w:sz w:val="24"/>
              </w:rPr>
              <w:t>G</w:t>
            </w:r>
            <w:r>
              <w:rPr>
                <w:b/>
                <w:bCs/>
                <w:color w:val="000000"/>
                <w:sz w:val="24"/>
                <w:vertAlign w:val="subscript"/>
              </w:rPr>
              <w:t>TMĐT</w:t>
            </w:r>
          </w:p>
        </w:tc>
        <w:tc>
          <w:tcPr>
            <w:tcW w:w="593" w:type="pct"/>
            <w:tcBorders>
              <w:top w:val="nil"/>
              <w:left w:val="nil"/>
              <w:bottom w:val="single" w:sz="4" w:space="0" w:color="auto"/>
              <w:right w:val="single" w:sz="4" w:space="0" w:color="auto"/>
            </w:tcBorders>
            <w:noWrap/>
            <w:vAlign w:val="center"/>
          </w:tcPr>
          <w:p w14:paraId="4368E65E" w14:textId="77777777" w:rsidR="00537214" w:rsidRDefault="00537214" w:rsidP="003921DD">
            <w:pPr>
              <w:widowControl w:val="0"/>
              <w:jc w:val="right"/>
              <w:rPr>
                <w:b/>
                <w:bCs/>
                <w:color w:val="000000"/>
                <w:sz w:val="24"/>
              </w:rPr>
            </w:pPr>
            <w:r>
              <w:rPr>
                <w:b/>
                <w:bCs/>
                <w:color w:val="000000"/>
                <w:sz w:val="24"/>
              </w:rPr>
              <w:t>8.146.192.007</w:t>
            </w:r>
          </w:p>
        </w:tc>
        <w:tc>
          <w:tcPr>
            <w:tcW w:w="531" w:type="pct"/>
            <w:tcBorders>
              <w:top w:val="nil"/>
              <w:left w:val="nil"/>
              <w:bottom w:val="single" w:sz="4" w:space="0" w:color="auto"/>
              <w:right w:val="single" w:sz="4" w:space="0" w:color="auto"/>
            </w:tcBorders>
            <w:noWrap/>
            <w:vAlign w:val="center"/>
          </w:tcPr>
          <w:p w14:paraId="2A5A89D4" w14:textId="77777777" w:rsidR="00537214" w:rsidRDefault="00537214" w:rsidP="003921DD">
            <w:pPr>
              <w:widowControl w:val="0"/>
              <w:jc w:val="right"/>
              <w:rPr>
                <w:b/>
                <w:bCs/>
                <w:color w:val="000000"/>
                <w:sz w:val="24"/>
              </w:rPr>
            </w:pPr>
            <w:r>
              <w:rPr>
                <w:b/>
                <w:bCs/>
                <w:color w:val="000000"/>
                <w:sz w:val="24"/>
              </w:rPr>
              <w:t>444.151.955</w:t>
            </w:r>
          </w:p>
        </w:tc>
        <w:tc>
          <w:tcPr>
            <w:tcW w:w="594" w:type="pct"/>
            <w:tcBorders>
              <w:top w:val="nil"/>
              <w:left w:val="nil"/>
              <w:bottom w:val="single" w:sz="4" w:space="0" w:color="auto"/>
              <w:right w:val="single" w:sz="4" w:space="0" w:color="auto"/>
            </w:tcBorders>
            <w:noWrap/>
            <w:vAlign w:val="center"/>
          </w:tcPr>
          <w:p w14:paraId="6E665025" w14:textId="77777777" w:rsidR="00537214" w:rsidRDefault="00537214" w:rsidP="003921DD">
            <w:pPr>
              <w:widowControl w:val="0"/>
              <w:jc w:val="right"/>
              <w:rPr>
                <w:b/>
                <w:bCs/>
                <w:color w:val="000000"/>
                <w:sz w:val="24"/>
              </w:rPr>
            </w:pPr>
            <w:r>
              <w:rPr>
                <w:b/>
                <w:bCs/>
                <w:color w:val="000000"/>
                <w:sz w:val="24"/>
              </w:rPr>
              <w:t>8.590.343.962</w:t>
            </w:r>
          </w:p>
        </w:tc>
        <w:tc>
          <w:tcPr>
            <w:tcW w:w="782" w:type="pct"/>
            <w:tcBorders>
              <w:top w:val="nil"/>
              <w:left w:val="nil"/>
              <w:bottom w:val="single" w:sz="4" w:space="0" w:color="auto"/>
              <w:right w:val="single" w:sz="4" w:space="0" w:color="auto"/>
            </w:tcBorders>
            <w:vAlign w:val="center"/>
          </w:tcPr>
          <w:p w14:paraId="661D9C3E" w14:textId="77777777" w:rsidR="00537214" w:rsidRDefault="00537214" w:rsidP="003921DD">
            <w:pPr>
              <w:widowControl w:val="0"/>
              <w:rPr>
                <w:b/>
                <w:bCs/>
                <w:color w:val="000000"/>
                <w:sz w:val="24"/>
              </w:rPr>
            </w:pPr>
            <w:r>
              <w:rPr>
                <w:b/>
                <w:bCs/>
                <w:color w:val="000000"/>
                <w:sz w:val="24"/>
              </w:rPr>
              <w:t> </w:t>
            </w:r>
          </w:p>
        </w:tc>
      </w:tr>
      <w:bookmarkEnd w:id="13"/>
    </w:tbl>
    <w:p w14:paraId="2A4DC16C" w14:textId="77777777" w:rsidR="00537214" w:rsidRDefault="00537214" w:rsidP="00537214">
      <w:pPr>
        <w:pStyle w:val="1Phn"/>
        <w:widowControl w:val="0"/>
        <w:numPr>
          <w:ilvl w:val="0"/>
          <w:numId w:val="0"/>
        </w:numPr>
        <w:spacing w:line="360" w:lineRule="atLeast"/>
        <w:outlineLvl w:val="3"/>
        <w:rPr>
          <w:rFonts w:ascii="Times New Roman" w:hAnsi="Times New Roman"/>
          <w:szCs w:val="32"/>
        </w:rPr>
      </w:pPr>
    </w:p>
    <w:p w14:paraId="1F1D0140" w14:textId="77777777" w:rsidR="00537214" w:rsidRPr="00537214" w:rsidRDefault="00537214">
      <w:pPr>
        <w:widowControl w:val="0"/>
        <w:spacing w:before="120" w:after="120" w:line="360" w:lineRule="atLeast"/>
        <w:ind w:firstLine="567"/>
        <w:rPr>
          <w:szCs w:val="28"/>
          <w:lang w:val="en-US"/>
        </w:rPr>
      </w:pPr>
    </w:p>
    <w:sectPr w:rsidR="00537214" w:rsidRPr="00537214" w:rsidSect="00537214">
      <w:pgSz w:w="15840" w:h="12240" w:orient="landscape"/>
      <w:pgMar w:top="810" w:right="1138" w:bottom="1138" w:left="1138" w:header="562" w:footer="562"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F385D" w14:textId="77777777" w:rsidR="00D05F0F" w:rsidRDefault="00D05F0F">
      <w:r>
        <w:separator/>
      </w:r>
    </w:p>
  </w:endnote>
  <w:endnote w:type="continuationSeparator" w:id="0">
    <w:p w14:paraId="1B03308B" w14:textId="77777777" w:rsidR="00D05F0F" w:rsidRDefault="00D05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DIN-Regular">
    <w:altName w:val="Cambria"/>
    <w:charset w:val="4D"/>
    <w:family w:val="swiss"/>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rial Bold">
    <w:altName w:val="Times New Roman"/>
    <w:panose1 w:val="020B0704020202020204"/>
    <w:charset w:val="00"/>
    <w:family w:val="roman"/>
    <w:pitch w:val="default"/>
    <w:sig w:usb0="00000000" w:usb1="00000000" w:usb2="00000000" w:usb3="00000000" w:csb0="00000001" w:csb1="00000000"/>
  </w:font>
  <w:font w:name="Times New Roman Bold">
    <w:panose1 w:val="02020803070505020304"/>
    <w:charset w:val="00"/>
    <w:family w:val="roman"/>
    <w:notTrueType/>
    <w:pitch w:val="default"/>
  </w:font>
  <w:font w:name="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Syntax">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altName w:val="Calibri"/>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 w:name="Henderson BCG Serif">
    <w:altName w:val="Constantia"/>
    <w:charset w:val="00"/>
    <w:family w:val="roman"/>
    <w:pitch w:val="default"/>
    <w:sig w:usb0="00000000"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Times New (W1)">
    <w:altName w:val="Times New Roman"/>
    <w:charset w:val="00"/>
    <w:family w:val="auto"/>
    <w:pitch w:val="default"/>
    <w:sig w:usb0="00000000" w:usb1="00000000" w:usb2="00000000" w:usb3="00000000" w:csb0="00000001" w:csb1="00000000"/>
  </w:font>
  <w:font w:name="BatangChe">
    <w:charset w:val="81"/>
    <w:family w:val="modern"/>
    <w:pitch w:val="fixed"/>
    <w:sig w:usb0="B00002AF" w:usb1="69D77CFB" w:usb2="00000030" w:usb3="00000000" w:csb0="0008009F" w:csb1="00000000"/>
  </w:font>
  <w:font w:name="Segoe Condensed">
    <w:altName w:val="Tahoma"/>
    <w:charset w:val="00"/>
    <w:family w:val="swiss"/>
    <w:pitch w:val="default"/>
    <w:sig w:usb0="00000000"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DINOT-Regular">
    <w:altName w:val="UTM Scriptina KT"/>
    <w:charset w:val="00"/>
    <w:family w:val="roman"/>
    <w:pitch w:val="default"/>
    <w:sig w:usb0="00000000" w:usb1="00000000" w:usb2="00000000" w:usb3="00000000" w:csb0="00000001" w:csb1="00000000"/>
  </w:font>
  <w:font w:name=".VnCourier New">
    <w:panose1 w:val="02027200000000000000"/>
    <w:charset w:val="00"/>
    <w:family w:val="roman"/>
    <w:pitch w:val="variable"/>
    <w:sig w:usb0="00000003" w:usb1="00000000" w:usb2="00000000" w:usb3="00000000" w:csb0="00000001" w:csb1="00000000"/>
  </w:font>
  <w:font w:name=".VnHelvetIns">
    <w:panose1 w:val="020B7200000000000000"/>
    <w:charset w:val="00"/>
    <w:family w:val="swiss"/>
    <w:pitch w:val="variable"/>
    <w:sig w:usb0="00000003" w:usb1="00000000" w:usb2="00000000" w:usb3="00000000" w:csb0="00000001" w:csb1="00000000"/>
  </w:font>
  <w:font w:name="VNTime">
    <w:panose1 w:val="00000000000000000000"/>
    <w:charset w:val="00"/>
    <w:family w:val="auto"/>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N-NTime">
    <w:altName w:val="UTM Scriptina KT"/>
    <w:charset w:val="00"/>
    <w:family w:val="auto"/>
    <w:pitch w:val="default"/>
    <w:sig w:usb0="00000000" w:usb1="00000000" w:usb2="00000000" w:usb3="00000000" w:csb0="00000001" w:csb1="00000000"/>
  </w:font>
  <w:font w:name="Museo Sans For Dell 100">
    <w:altName w:val="Arial"/>
    <w:charset w:val="00"/>
    <w:family w:val="swiss"/>
    <w:pitch w:val="default"/>
    <w:sig w:usb0="00000000" w:usb1="00000000" w:usb2="00000000" w:usb3="00000000" w:csb0="00000001" w:csb1="00000000"/>
  </w:font>
  <w:font w:name="Museo Sans For Dell 300">
    <w:altName w:val="Arial"/>
    <w:charset w:val="00"/>
    <w:family w:val="swiss"/>
    <w:pitch w:val="default"/>
    <w:sig w:usb0="00000000" w:usb1="00000000" w:usb2="00000000" w:usb3="00000000" w:csb0="00000001" w:csb1="00000000"/>
  </w:font>
  <w:font w:name="Univers 57 Condensed">
    <w:panose1 w:val="020B0606020202060204"/>
    <w:charset w:val="00"/>
    <w:family w:val="swiss"/>
    <w:pitch w:val="variable"/>
    <w:sig w:usb0="00000003" w:usb1="00000000" w:usb2="00000000" w:usb3="00000000" w:csb0="00000001" w:csb1="00000000"/>
  </w:font>
  <w:font w:name="Univers 47 CondensedLight">
    <w:altName w:val="UTM Scriptina KT"/>
    <w:charset w:val="00"/>
    <w:family w:val="swiss"/>
    <w:pitch w:val="default"/>
    <w:sig w:usb0="00000000" w:usb1="00000000" w:usb2="00000000" w:usb3="00000000" w:csb0="00000001" w:csb1="00000000"/>
  </w:font>
  <w:font w:name="Frutiger 45 Light">
    <w:altName w:val="Times New Roman"/>
    <w:charset w:val="00"/>
    <w:family w:val="auto"/>
    <w:pitch w:val="default"/>
  </w:font>
  <w:font w:name="Times">
    <w:panose1 w:val="02020603050405020304"/>
    <w:charset w:val="00"/>
    <w:family w:val="roman"/>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Times2">
    <w:panose1 w:val="00000400000000000000"/>
    <w:charset w:val="00"/>
    <w:family w:val="auto"/>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00000003" w:usb1="00000000" w:usb2="00000000" w:usb3="00000000" w:csb0="00000001" w:csb1="00000000"/>
  </w:font>
  <w:font w:name="CG Times">
    <w:panose1 w:val="02020603050405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NI-Helve">
    <w:charset w:val="00"/>
    <w:family w:val="auto"/>
    <w:pitch w:val="default"/>
  </w:font>
  <w:font w:name="Futura Bk">
    <w:altName w:val="Arial"/>
    <w:charset w:val="00"/>
    <w:family w:val="swiss"/>
    <w:pitch w:val="default"/>
    <w:sig w:usb0="00000000" w:usb1="00000000" w:usb2="00000000" w:usb3="00000000" w:csb0="0000009F" w:csb1="00000000"/>
  </w:font>
  <w:font w:name="Futura Lt BT">
    <w:altName w:val="Times New Roman"/>
    <w:charset w:val="00"/>
    <w:family w:val="roman"/>
    <w:pitch w:val="default"/>
  </w:font>
  <w:font w:name="Helvetica 55 Roman">
    <w:altName w:val="UTM Scriptina KT"/>
    <w:charset w:val="00"/>
    <w:family w:val="swiss"/>
    <w:pitch w:val="default"/>
    <w:sig w:usb0="00000000" w:usb1="00000000" w:usb2="00000000" w:usb3="00000000" w:csb0="00000001" w:csb1="00000000"/>
  </w:font>
  <w:font w:name="Helvetica 65 Medium">
    <w:altName w:val="UTM Scriptina KT"/>
    <w:charset w:val="00"/>
    <w:family w:val="swiss"/>
    <w:pitch w:val="default"/>
    <w:sig w:usb0="00000000" w:usb1="00000000" w:usb2="00000000" w:usb3="00000000" w:csb0="00000001" w:csb1="00000000"/>
  </w:font>
  <w:font w:name="Frutiger LT Std 45 Light">
    <w:altName w:val="UTM Scriptina KT"/>
    <w:charset w:val="00"/>
    <w:family w:val="swiss"/>
    <w:pitch w:val="default"/>
    <w:sig w:usb0="00000000" w:usb1="00000000" w:usb2="00000000" w:usb3="00000000" w:csb0="00000001" w:csb1="00000000"/>
  </w:font>
  <w:font w:name="Arial Unicode MS">
    <w:panose1 w:val="020B0604020202020204"/>
    <w:charset w:val="80"/>
    <w:family w:val="swiss"/>
    <w:pitch w:val="default"/>
    <w:sig w:usb0="00000000" w:usb1="00000000" w:usb2="0000003F" w:usb3="00000000" w:csb0="003F01FF" w:csb1="00000000"/>
  </w:font>
  <w:font w:name="Univers">
    <w:panose1 w:val="020B060302020203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SymantecSans-Light">
    <w:altName w:val="UTM Scriptina KT"/>
    <w:charset w:val="00"/>
    <w:family w:val="auto"/>
    <w:pitch w:val="default"/>
    <w:sig w:usb0="00000000" w:usb1="00000000" w:usb2="00000000" w:usb3="00000000" w:csb0="00000001" w:csb1="00000000"/>
  </w:font>
  <w:font w:name="TimesNewRomanPS">
    <w:altName w:val="UTM Scriptina KT"/>
    <w:charset w:val="00"/>
    <w:family w:val="roman"/>
    <w:pitch w:val="default"/>
    <w:sig w:usb0="00000000"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VnSouvenir2">
    <w:panose1 w:val="00000400000000000000"/>
    <w:charset w:val="00"/>
    <w:family w:val="auto"/>
    <w:pitch w:val="variable"/>
    <w:sig w:usb0="00000003" w:usb1="00000000" w:usb2="00000000" w:usb3="00000000" w:csb0="00000001" w:csb1="00000000"/>
  </w:font>
  <w:font w:name="Liberation Serif">
    <w:altName w:val="Times New Roman"/>
    <w:charset w:val="01"/>
    <w:family w:val="roman"/>
    <w:pitch w:val="default"/>
  </w:font>
  <w:font w:name="Noto Sans CJK SC Regular">
    <w:altName w:val="Times New Roman"/>
    <w:charset w:val="00"/>
    <w:family w:val="roman"/>
    <w:pitch w:val="default"/>
    <w:sig w:usb0="00000000" w:usb1="00000000" w:usb2="00000000" w:usb3="00000000" w:csb0="00000001" w:csb1="00000000"/>
  </w:font>
  <w:font w:name="FreeSans">
    <w:altName w:val="Arial"/>
    <w:charset w:val="00"/>
    <w:family w:val="roman"/>
    <w:pitch w:val="default"/>
    <w:sig w:usb0="00000000"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VnTime;Courier New">
    <w:altName w:val="Times New Roman"/>
    <w:charset w:val="00"/>
    <w:family w:val="roman"/>
    <w:pitch w:val="default"/>
  </w:font>
  <w:font w:name="Lohit Devanagari">
    <w:altName w:val="Times New Roman"/>
    <w:charset w:val="00"/>
    <w:family w:val="roman"/>
    <w:pitch w:val="default"/>
  </w:font>
  <w:font w:name="Time New Roman">
    <w:altName w:val="Times New Roman"/>
    <w:charset w:val="00"/>
    <w:family w:val="roman"/>
    <w:pitch w:val="default"/>
    <w:sig w:usb0="00000000" w:usb1="00000000" w:usb2="00000000" w:usb3="00000000" w:csb0="00000001" w:csb1="00000000"/>
  </w:font>
  <w:font w:name="TimesNewRoman">
    <w:altName w:val="Times New Roman"/>
    <w:charset w:val="00"/>
    <w:family w:val="roman"/>
    <w:pitch w:val="default"/>
    <w:sig w:usb0="00000000" w:usb1="00000000" w:usb2="00000000" w:usb3="00000000" w:csb0="00040001"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6137051"/>
    </w:sdtPr>
    <w:sdtEndPr/>
    <w:sdtContent>
      <w:p w14:paraId="70C0ED97" w14:textId="77777777" w:rsidR="004C767A" w:rsidRDefault="00D05F0F">
        <w:pPr>
          <w:pStyle w:val="Footer"/>
          <w:jc w:val="center"/>
        </w:pPr>
        <w:r>
          <w:fldChar w:fldCharType="begin"/>
        </w:r>
        <w:r>
          <w:instrText xml:space="preserve"> PAGE   \* MERGEFORMAT </w:instrText>
        </w:r>
        <w:r>
          <w:fldChar w:fldCharType="separate"/>
        </w:r>
        <w:r>
          <w:t>42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C7CA3" w14:textId="77777777" w:rsidR="00D05F0F" w:rsidRDefault="00D05F0F">
      <w:r>
        <w:separator/>
      </w:r>
    </w:p>
  </w:footnote>
  <w:footnote w:type="continuationSeparator" w:id="0">
    <w:p w14:paraId="0194C4EB" w14:textId="77777777" w:rsidR="00D05F0F" w:rsidRDefault="00D05F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E72DEA"/>
    <w:multiLevelType w:val="singleLevel"/>
    <w:tmpl w:val="99E72DEA"/>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D7F9D91"/>
    <w:multiLevelType w:val="singleLevel"/>
    <w:tmpl w:val="9D7F9D91"/>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E635ABD4"/>
    <w:multiLevelType w:val="singleLevel"/>
    <w:tmpl w:val="E635ABD4"/>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FFFFFF82"/>
    <w:multiLevelType w:val="singleLevel"/>
    <w:tmpl w:val="FFFFFF82"/>
    <w:lvl w:ilvl="0">
      <w:start w:val="1"/>
      <w:numFmt w:val="bullet"/>
      <w:pStyle w:val="ListBullet3"/>
      <w:lvlText w:val=""/>
      <w:lvlJc w:val="left"/>
      <w:pPr>
        <w:tabs>
          <w:tab w:val="left" w:pos="632"/>
        </w:tabs>
        <w:ind w:left="632" w:hanging="360"/>
      </w:pPr>
      <w:rPr>
        <w:rFonts w:ascii="Symbol" w:hAnsi="Symbol" w:hint="default"/>
      </w:rPr>
    </w:lvl>
  </w:abstractNum>
  <w:abstractNum w:abstractNumId="4" w15:restartNumberingAfterBreak="0">
    <w:nsid w:val="FFFFFF83"/>
    <w:multiLevelType w:val="singleLevel"/>
    <w:tmpl w:val="FFFFFF83"/>
    <w:lvl w:ilvl="0">
      <w:start w:val="1"/>
      <w:numFmt w:val="bullet"/>
      <w:pStyle w:val="StyleBullet1Bold"/>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Title1"/>
      <w:lvlText w:val=""/>
      <w:lvlJc w:val="left"/>
      <w:pPr>
        <w:tabs>
          <w:tab w:val="left" w:pos="360"/>
        </w:tabs>
        <w:ind w:left="360" w:hanging="360"/>
      </w:pPr>
      <w:rPr>
        <w:rFonts w:ascii="Symbol" w:hAnsi="Symbol" w:cs="Symbol" w:hint="default"/>
      </w:rPr>
    </w:lvl>
  </w:abstractNum>
  <w:abstractNum w:abstractNumId="7" w15:restartNumberingAfterBreak="0">
    <w:nsid w:val="00000001"/>
    <w:multiLevelType w:val="multilevel"/>
    <w:tmpl w:val="00000001"/>
    <w:lvl w:ilvl="0">
      <w:start w:val="1"/>
      <w:numFmt w:val="decimal"/>
      <w:pStyle w:val="PRT"/>
      <w:suff w:val="nothing"/>
      <w:lvlText w:val="PART %1 - "/>
      <w:lvlJc w:val="left"/>
    </w:lvl>
    <w:lvl w:ilvl="1">
      <w:numFmt w:val="decimal"/>
      <w:suff w:val="nothing"/>
      <w:lvlText w:val="SCHEDULE %2 - "/>
      <w:lvlJc w:val="left"/>
    </w:lvl>
    <w:lvl w:ilvl="2">
      <w:numFmt w:val="decimal"/>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8" w15:restartNumberingAfterBreak="0">
    <w:nsid w:val="00000003"/>
    <w:multiLevelType w:val="singleLevel"/>
    <w:tmpl w:val="00000003"/>
    <w:lvl w:ilvl="0">
      <w:start w:val="1"/>
      <w:numFmt w:val="decimal"/>
      <w:pStyle w:val="Picturenotes"/>
      <w:lvlText w:val="Hình %1."/>
      <w:lvlJc w:val="center"/>
      <w:pPr>
        <w:tabs>
          <w:tab w:val="left" w:pos="0"/>
        </w:tabs>
        <w:ind w:left="432" w:hanging="432"/>
      </w:pPr>
      <w:rPr>
        <w:rFonts w:ascii="Arial" w:hAnsi="Arial" w:cs="Arial" w:hint="default"/>
        <w:b w:val="0"/>
        <w:bCs w:val="0"/>
        <w:i/>
        <w:iCs/>
        <w:sz w:val="18"/>
        <w:szCs w:val="18"/>
      </w:rPr>
    </w:lvl>
  </w:abstractNum>
  <w:abstractNum w:abstractNumId="9" w15:restartNumberingAfterBreak="0">
    <w:nsid w:val="00000007"/>
    <w:multiLevelType w:val="singleLevel"/>
    <w:tmpl w:val="00000007"/>
    <w:lvl w:ilvl="0">
      <w:start w:val="1"/>
      <w:numFmt w:val="decimal"/>
      <w:pStyle w:val="WW-Caption"/>
      <w:lvlText w:val="B¶ng %1."/>
      <w:lvlJc w:val="left"/>
      <w:pPr>
        <w:tabs>
          <w:tab w:val="left" w:pos="1080"/>
        </w:tabs>
        <w:ind w:left="360" w:hanging="360"/>
      </w:pPr>
      <w:rPr>
        <w:rFonts w:ascii=".VnTime" w:hAnsi=".VnTime"/>
        <w:sz w:val="24"/>
      </w:rPr>
    </w:lvl>
  </w:abstractNum>
  <w:abstractNum w:abstractNumId="10" w15:restartNumberingAfterBreak="0">
    <w:nsid w:val="00130111"/>
    <w:multiLevelType w:val="multilevel"/>
    <w:tmpl w:val="00130111"/>
    <w:lvl w:ilvl="0">
      <w:start w:val="1"/>
      <w:numFmt w:val="bullet"/>
      <w:pStyle w:val="StyleListBullet3Left138Hanging013Before3pt"/>
      <w:lvlText w:val=""/>
      <w:lvlJc w:val="left"/>
      <w:pPr>
        <w:ind w:left="2700" w:hanging="360"/>
      </w:pPr>
      <w:rPr>
        <w:rFonts w:ascii="Wingdings" w:hAnsi="Wingdings" w:cs="Wingdings" w:hint="default"/>
      </w:rPr>
    </w:lvl>
    <w:lvl w:ilvl="1">
      <w:start w:val="1"/>
      <w:numFmt w:val="bullet"/>
      <w:lvlText w:val="o"/>
      <w:lvlJc w:val="left"/>
      <w:pPr>
        <w:ind w:left="3420" w:hanging="360"/>
      </w:pPr>
      <w:rPr>
        <w:rFonts w:ascii="Courier New" w:hAnsi="Courier New" w:cs="Courier New" w:hint="default"/>
      </w:rPr>
    </w:lvl>
    <w:lvl w:ilvl="2">
      <w:start w:val="1"/>
      <w:numFmt w:val="bullet"/>
      <w:lvlText w:val=""/>
      <w:lvlJc w:val="left"/>
      <w:pPr>
        <w:ind w:left="4140" w:hanging="360"/>
      </w:pPr>
      <w:rPr>
        <w:rFonts w:ascii="Wingdings" w:hAnsi="Wingdings" w:cs="Wingdings" w:hint="default"/>
      </w:rPr>
    </w:lvl>
    <w:lvl w:ilvl="3">
      <w:start w:val="1"/>
      <w:numFmt w:val="bullet"/>
      <w:lvlText w:val=""/>
      <w:lvlJc w:val="left"/>
      <w:pPr>
        <w:ind w:left="4860" w:hanging="360"/>
      </w:pPr>
      <w:rPr>
        <w:rFonts w:ascii="Symbol" w:hAnsi="Symbol" w:cs="Symbol" w:hint="default"/>
      </w:rPr>
    </w:lvl>
    <w:lvl w:ilvl="4">
      <w:start w:val="1"/>
      <w:numFmt w:val="bullet"/>
      <w:lvlText w:val="o"/>
      <w:lvlJc w:val="left"/>
      <w:pPr>
        <w:ind w:left="5580" w:hanging="360"/>
      </w:pPr>
      <w:rPr>
        <w:rFonts w:ascii="Courier New" w:hAnsi="Courier New" w:cs="Courier New" w:hint="default"/>
      </w:rPr>
    </w:lvl>
    <w:lvl w:ilvl="5">
      <w:start w:val="1"/>
      <w:numFmt w:val="bullet"/>
      <w:lvlText w:val=""/>
      <w:lvlJc w:val="left"/>
      <w:pPr>
        <w:ind w:left="6300" w:hanging="360"/>
      </w:pPr>
      <w:rPr>
        <w:rFonts w:ascii="Wingdings" w:hAnsi="Wingdings" w:cs="Wingdings" w:hint="default"/>
      </w:rPr>
    </w:lvl>
    <w:lvl w:ilvl="6">
      <w:start w:val="1"/>
      <w:numFmt w:val="bullet"/>
      <w:lvlText w:val=""/>
      <w:lvlJc w:val="left"/>
      <w:pPr>
        <w:ind w:left="7020" w:hanging="360"/>
      </w:pPr>
      <w:rPr>
        <w:rFonts w:ascii="Symbol" w:hAnsi="Symbol" w:cs="Symbol" w:hint="default"/>
      </w:rPr>
    </w:lvl>
    <w:lvl w:ilvl="7">
      <w:start w:val="1"/>
      <w:numFmt w:val="bullet"/>
      <w:lvlText w:val="o"/>
      <w:lvlJc w:val="left"/>
      <w:pPr>
        <w:ind w:left="7740" w:hanging="360"/>
      </w:pPr>
      <w:rPr>
        <w:rFonts w:ascii="Courier New" w:hAnsi="Courier New" w:cs="Courier New" w:hint="default"/>
      </w:rPr>
    </w:lvl>
    <w:lvl w:ilvl="8">
      <w:start w:val="1"/>
      <w:numFmt w:val="bullet"/>
      <w:lvlText w:val=""/>
      <w:lvlJc w:val="left"/>
      <w:pPr>
        <w:ind w:left="8460" w:hanging="360"/>
      </w:pPr>
      <w:rPr>
        <w:rFonts w:ascii="Wingdings" w:hAnsi="Wingdings" w:cs="Wingdings" w:hint="default"/>
      </w:rPr>
    </w:lvl>
  </w:abstractNum>
  <w:abstractNum w:abstractNumId="11" w15:restartNumberingAfterBreak="0">
    <w:nsid w:val="003E0516"/>
    <w:multiLevelType w:val="multilevel"/>
    <w:tmpl w:val="003E0516"/>
    <w:lvl w:ilvl="0">
      <w:start w:val="1"/>
      <w:numFmt w:val="decimal"/>
      <w:pStyle w:val="NumHeading1"/>
      <w:lvlText w:val="%1"/>
      <w:lvlJc w:val="left"/>
      <w:pPr>
        <w:tabs>
          <w:tab w:val="left" w:pos="794"/>
        </w:tabs>
        <w:ind w:left="794" w:hanging="794"/>
      </w:pPr>
      <w:rPr>
        <w:rFonts w:hint="default"/>
      </w:rPr>
    </w:lvl>
    <w:lvl w:ilvl="1">
      <w:start w:val="1"/>
      <w:numFmt w:val="decimal"/>
      <w:lvlText w:val="%1.%2"/>
      <w:lvlJc w:val="left"/>
      <w:pPr>
        <w:tabs>
          <w:tab w:val="left" w:pos="794"/>
        </w:tabs>
        <w:ind w:left="794" w:hanging="794"/>
      </w:pPr>
      <w:rPr>
        <w:rFonts w:hint="default"/>
      </w:rPr>
    </w:lvl>
    <w:lvl w:ilvl="2">
      <w:start w:val="1"/>
      <w:numFmt w:val="decimal"/>
      <w:lvlText w:val="%1.%2.%3"/>
      <w:lvlJc w:val="left"/>
      <w:pPr>
        <w:tabs>
          <w:tab w:val="left" w:pos="1021"/>
        </w:tabs>
        <w:ind w:left="1021" w:hanging="1021"/>
      </w:pPr>
      <w:rPr>
        <w:rFonts w:hint="default"/>
      </w:rPr>
    </w:lvl>
    <w:lvl w:ilvl="3">
      <w:start w:val="1"/>
      <w:numFmt w:val="decimal"/>
      <w:lvlText w:val="%1.%2.%3.%4"/>
      <w:lvlJc w:val="left"/>
      <w:pPr>
        <w:tabs>
          <w:tab w:val="left" w:pos="1247"/>
        </w:tabs>
        <w:ind w:left="1247" w:hanging="1247"/>
      </w:pPr>
      <w:rPr>
        <w:rFonts w:hint="default"/>
      </w:rPr>
    </w:lvl>
    <w:lvl w:ilvl="4">
      <w:start w:val="1"/>
      <w:numFmt w:val="decimal"/>
      <w:lvlText w:val="%1.%2.%3.%4.%5"/>
      <w:lvlJc w:val="left"/>
      <w:pPr>
        <w:tabs>
          <w:tab w:val="left" w:pos="1474"/>
        </w:tabs>
        <w:ind w:left="1474" w:hanging="1474"/>
      </w:pPr>
      <w:rPr>
        <w:rFonts w:hint="default"/>
      </w:rPr>
    </w:lvl>
    <w:lvl w:ilvl="5">
      <w:start w:val="1"/>
      <w:numFmt w:val="decimal"/>
      <w:lvlText w:val="%2.%3.%4.%5.%6."/>
      <w:lvlJc w:val="left"/>
      <w:pPr>
        <w:tabs>
          <w:tab w:val="left" w:pos="2835"/>
        </w:tabs>
        <w:ind w:left="2835" w:hanging="2608"/>
      </w:pPr>
      <w:rPr>
        <w:rFonts w:hint="default"/>
      </w:rPr>
    </w:lvl>
    <w:lvl w:ilvl="6">
      <w:start w:val="1"/>
      <w:numFmt w:val="decimal"/>
      <w:lvlText w:val="%1.%2.%3.%4.%5.%6.%7."/>
      <w:lvlJc w:val="left"/>
      <w:pPr>
        <w:tabs>
          <w:tab w:val="left" w:pos="5627"/>
        </w:tabs>
        <w:ind w:left="3467" w:hanging="1080"/>
      </w:pPr>
      <w:rPr>
        <w:rFonts w:hint="default"/>
      </w:rPr>
    </w:lvl>
    <w:lvl w:ilvl="7">
      <w:start w:val="1"/>
      <w:numFmt w:val="upperLetter"/>
      <w:lvlRestart w:val="0"/>
      <w:lvlText w:val="APPENDIX %8"/>
      <w:lvlJc w:val="left"/>
      <w:pPr>
        <w:tabs>
          <w:tab w:val="left" w:pos="2155"/>
        </w:tabs>
        <w:ind w:left="2155" w:hanging="2155"/>
      </w:pPr>
      <w:rPr>
        <w:rFonts w:hint="default"/>
      </w:rPr>
    </w:lvl>
    <w:lvl w:ilvl="8">
      <w:start w:val="1"/>
      <w:numFmt w:val="upperRoman"/>
      <w:lvlRestart w:val="0"/>
      <w:lvlText w:val="PART %9"/>
      <w:lvlJc w:val="left"/>
      <w:pPr>
        <w:tabs>
          <w:tab w:val="left" w:pos="1418"/>
        </w:tabs>
        <w:ind w:left="1418" w:hanging="1418"/>
      </w:pPr>
      <w:rPr>
        <w:rFonts w:hint="default"/>
      </w:rPr>
    </w:lvl>
  </w:abstractNum>
  <w:abstractNum w:abstractNumId="12" w15:restartNumberingAfterBreak="0">
    <w:nsid w:val="00601A8B"/>
    <w:multiLevelType w:val="multilevel"/>
    <w:tmpl w:val="00601A8B"/>
    <w:lvl w:ilvl="0">
      <w:start w:val="1"/>
      <w:numFmt w:val="bullet"/>
      <w:pStyle w:val="SymcParaListBullet"/>
      <w:lvlText w:val=""/>
      <w:lvlJc w:val="left"/>
      <w:pPr>
        <w:tabs>
          <w:tab w:val="left" w:pos="1440"/>
        </w:tabs>
        <w:ind w:left="144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3" w15:restartNumberingAfterBreak="0">
    <w:nsid w:val="00974582"/>
    <w:multiLevelType w:val="multilevel"/>
    <w:tmpl w:val="00974582"/>
    <w:lvl w:ilvl="0">
      <w:start w:val="1"/>
      <w:numFmt w:val="bullet"/>
      <w:pStyle w:val="MyList1"/>
      <w:lvlText w:val=""/>
      <w:lvlJc w:val="left"/>
      <w:pPr>
        <w:ind w:left="1077" w:hanging="360"/>
      </w:pPr>
      <w:rPr>
        <w:rFonts w:ascii="Wingdings" w:hAnsi="Wingdings" w:hint="default"/>
      </w:rPr>
    </w:lvl>
    <w:lvl w:ilvl="1">
      <w:start w:val="1"/>
      <w:numFmt w:val="bullet"/>
      <w:lvlText w:val="o"/>
      <w:lvlJc w:val="left"/>
      <w:pPr>
        <w:ind w:left="1797" w:hanging="360"/>
      </w:pPr>
      <w:rPr>
        <w:rFonts w:ascii="Courier New" w:hAnsi="Courier New" w:cs="DIN-Regular" w:hint="default"/>
      </w:rPr>
    </w:lvl>
    <w:lvl w:ilvl="2">
      <w:start w:val="1"/>
      <w:numFmt w:val="bullet"/>
      <w:lvlText w:val=""/>
      <w:lvlJc w:val="left"/>
      <w:pPr>
        <w:ind w:left="2517" w:hanging="360"/>
      </w:pPr>
      <w:rPr>
        <w:rFonts w:ascii="Wingdings" w:hAnsi="Wingdings" w:hint="default"/>
      </w:rPr>
    </w:lvl>
    <w:lvl w:ilvl="3">
      <w:start w:val="1"/>
      <w:numFmt w:val="bullet"/>
      <w:lvlText w:val=""/>
      <w:lvlJc w:val="left"/>
      <w:pPr>
        <w:ind w:left="3237" w:hanging="360"/>
      </w:pPr>
      <w:rPr>
        <w:rFonts w:ascii="Symbol" w:hAnsi="Symbol" w:hint="default"/>
      </w:rPr>
    </w:lvl>
    <w:lvl w:ilvl="4">
      <w:start w:val="1"/>
      <w:numFmt w:val="bullet"/>
      <w:lvlText w:val="o"/>
      <w:lvlJc w:val="left"/>
      <w:pPr>
        <w:ind w:left="3957" w:hanging="360"/>
      </w:pPr>
      <w:rPr>
        <w:rFonts w:ascii="Courier New" w:hAnsi="Courier New" w:cs="DIN-Regular" w:hint="default"/>
      </w:rPr>
    </w:lvl>
    <w:lvl w:ilvl="5">
      <w:start w:val="1"/>
      <w:numFmt w:val="bullet"/>
      <w:lvlText w:val=""/>
      <w:lvlJc w:val="left"/>
      <w:pPr>
        <w:ind w:left="4677" w:hanging="360"/>
      </w:pPr>
      <w:rPr>
        <w:rFonts w:ascii="Wingdings" w:hAnsi="Wingdings" w:hint="default"/>
      </w:rPr>
    </w:lvl>
    <w:lvl w:ilvl="6">
      <w:start w:val="1"/>
      <w:numFmt w:val="bullet"/>
      <w:lvlText w:val=""/>
      <w:lvlJc w:val="left"/>
      <w:pPr>
        <w:ind w:left="5397" w:hanging="360"/>
      </w:pPr>
      <w:rPr>
        <w:rFonts w:ascii="Symbol" w:hAnsi="Symbol" w:hint="default"/>
      </w:rPr>
    </w:lvl>
    <w:lvl w:ilvl="7">
      <w:start w:val="1"/>
      <w:numFmt w:val="bullet"/>
      <w:lvlText w:val="o"/>
      <w:lvlJc w:val="left"/>
      <w:pPr>
        <w:ind w:left="6117" w:hanging="360"/>
      </w:pPr>
      <w:rPr>
        <w:rFonts w:ascii="Courier New" w:hAnsi="Courier New" w:cs="DIN-Regular" w:hint="default"/>
      </w:rPr>
    </w:lvl>
    <w:lvl w:ilvl="8">
      <w:start w:val="1"/>
      <w:numFmt w:val="bullet"/>
      <w:lvlText w:val=""/>
      <w:lvlJc w:val="left"/>
      <w:pPr>
        <w:ind w:left="6837" w:hanging="360"/>
      </w:pPr>
      <w:rPr>
        <w:rFonts w:ascii="Wingdings" w:hAnsi="Wingdings" w:hint="default"/>
      </w:rPr>
    </w:lvl>
  </w:abstractNum>
  <w:abstractNum w:abstractNumId="14" w15:restartNumberingAfterBreak="0">
    <w:nsid w:val="02C14C27"/>
    <w:multiLevelType w:val="multilevel"/>
    <w:tmpl w:val="02C14C27"/>
    <w:lvl w:ilvl="0">
      <w:start w:val="1"/>
      <w:numFmt w:val="bullet"/>
      <w:pStyle w:val="Style12ptLeftBefore6ptAfter3ptPatternClearLin"/>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5" w15:restartNumberingAfterBreak="0">
    <w:nsid w:val="03A75D57"/>
    <w:multiLevelType w:val="multilevel"/>
    <w:tmpl w:val="03A75D57"/>
    <w:lvl w:ilvl="0">
      <w:start w:val="1"/>
      <w:numFmt w:val="bullet"/>
      <w:pStyle w:val="StyleStyle2Before3ptAfter9pt"/>
      <w:lvlText w:val=""/>
      <w:lvlJc w:val="left"/>
      <w:pPr>
        <w:tabs>
          <w:tab w:val="left" w:pos="1287"/>
        </w:tabs>
        <w:ind w:left="1287" w:hanging="360"/>
      </w:pPr>
      <w:rPr>
        <w:rFonts w:ascii="Symbol" w:hAnsi="Symbol" w:hint="default"/>
        <w:sz w:val="24"/>
      </w:rPr>
    </w:lvl>
    <w:lvl w:ilvl="1">
      <w:start w:val="1"/>
      <w:numFmt w:val="decimal"/>
      <w:lvlText w:val="%2."/>
      <w:lvlJc w:val="left"/>
      <w:pPr>
        <w:tabs>
          <w:tab w:val="left" w:pos="2007"/>
        </w:tabs>
        <w:ind w:left="2007" w:hanging="360"/>
      </w:pPr>
      <w:rPr>
        <w:rFonts w:cs="Times New Roman" w:hint="default"/>
        <w:sz w:val="24"/>
        <w:szCs w:val="24"/>
      </w:rPr>
    </w:lvl>
    <w:lvl w:ilvl="2">
      <w:start w:val="1"/>
      <w:numFmt w:val="bullet"/>
      <w:lvlText w:val=""/>
      <w:lvlJc w:val="left"/>
      <w:pPr>
        <w:tabs>
          <w:tab w:val="left" w:pos="2727"/>
        </w:tabs>
        <w:ind w:left="2727" w:hanging="360"/>
      </w:pPr>
      <w:rPr>
        <w:rFonts w:ascii="Wingdings" w:hAnsi="Wingdings" w:hint="default"/>
      </w:rPr>
    </w:lvl>
    <w:lvl w:ilvl="3">
      <w:start w:val="1"/>
      <w:numFmt w:val="bullet"/>
      <w:lvlText w:val=""/>
      <w:lvlJc w:val="left"/>
      <w:pPr>
        <w:tabs>
          <w:tab w:val="left" w:pos="3447"/>
        </w:tabs>
        <w:ind w:left="3447" w:hanging="360"/>
      </w:pPr>
      <w:rPr>
        <w:rFonts w:ascii="Symbol" w:hAnsi="Symbol" w:hint="default"/>
      </w:rPr>
    </w:lvl>
    <w:lvl w:ilvl="4">
      <w:start w:val="1"/>
      <w:numFmt w:val="bullet"/>
      <w:lvlText w:val="o"/>
      <w:lvlJc w:val="left"/>
      <w:pPr>
        <w:tabs>
          <w:tab w:val="left" w:pos="4167"/>
        </w:tabs>
        <w:ind w:left="4167" w:hanging="360"/>
      </w:pPr>
      <w:rPr>
        <w:rFonts w:ascii="Courier New" w:hAnsi="Courier New" w:hint="default"/>
      </w:rPr>
    </w:lvl>
    <w:lvl w:ilvl="5">
      <w:start w:val="1"/>
      <w:numFmt w:val="bullet"/>
      <w:lvlText w:val=""/>
      <w:lvlJc w:val="left"/>
      <w:pPr>
        <w:tabs>
          <w:tab w:val="left" w:pos="4887"/>
        </w:tabs>
        <w:ind w:left="4887" w:hanging="360"/>
      </w:pPr>
      <w:rPr>
        <w:rFonts w:ascii="Wingdings" w:hAnsi="Wingdings" w:hint="default"/>
      </w:rPr>
    </w:lvl>
    <w:lvl w:ilvl="6">
      <w:start w:val="1"/>
      <w:numFmt w:val="bullet"/>
      <w:lvlText w:val=""/>
      <w:lvlJc w:val="left"/>
      <w:pPr>
        <w:tabs>
          <w:tab w:val="left" w:pos="5607"/>
        </w:tabs>
        <w:ind w:left="5607" w:hanging="360"/>
      </w:pPr>
      <w:rPr>
        <w:rFonts w:ascii="Symbol" w:hAnsi="Symbol" w:hint="default"/>
      </w:rPr>
    </w:lvl>
    <w:lvl w:ilvl="7">
      <w:start w:val="1"/>
      <w:numFmt w:val="bullet"/>
      <w:lvlText w:val="o"/>
      <w:lvlJc w:val="left"/>
      <w:pPr>
        <w:tabs>
          <w:tab w:val="left" w:pos="6327"/>
        </w:tabs>
        <w:ind w:left="6327" w:hanging="360"/>
      </w:pPr>
      <w:rPr>
        <w:rFonts w:ascii="Courier New" w:hAnsi="Courier New" w:hint="default"/>
      </w:rPr>
    </w:lvl>
    <w:lvl w:ilvl="8">
      <w:start w:val="1"/>
      <w:numFmt w:val="bullet"/>
      <w:lvlText w:val=""/>
      <w:lvlJc w:val="left"/>
      <w:pPr>
        <w:tabs>
          <w:tab w:val="left" w:pos="7047"/>
        </w:tabs>
        <w:ind w:left="7047" w:hanging="360"/>
      </w:pPr>
      <w:rPr>
        <w:rFonts w:ascii="Wingdings" w:hAnsi="Wingdings" w:hint="default"/>
      </w:rPr>
    </w:lvl>
  </w:abstractNum>
  <w:abstractNum w:abstractNumId="16" w15:restartNumberingAfterBreak="0">
    <w:nsid w:val="03B86324"/>
    <w:multiLevelType w:val="multilevel"/>
    <w:tmpl w:val="03B86324"/>
    <w:lvl w:ilvl="0">
      <w:start w:val="1"/>
      <w:numFmt w:val="bullet"/>
      <w:pStyle w:val="VSISection2"/>
      <w:lvlText w:val=""/>
      <w:lvlJc w:val="left"/>
      <w:pPr>
        <w:tabs>
          <w:tab w:val="left" w:pos="1701"/>
        </w:tabs>
        <w:ind w:left="1701" w:hanging="283"/>
      </w:pPr>
      <w:rPr>
        <w:rFonts w:ascii="Wingdings" w:hAnsi="Wingdings" w:cs="Wingdings" w:hint="default"/>
      </w:rPr>
    </w:lvl>
    <w:lvl w:ilvl="1">
      <w:start w:val="1"/>
      <w:numFmt w:val="bullet"/>
      <w:lvlText w:val="o"/>
      <w:lvlJc w:val="left"/>
      <w:pPr>
        <w:tabs>
          <w:tab w:val="left" w:pos="1985"/>
        </w:tabs>
        <w:ind w:left="1985" w:hanging="284"/>
      </w:pPr>
      <w:rPr>
        <w:rFonts w:ascii="Courier New" w:hAnsi="Courier New" w:cs="Courier New" w:hint="default"/>
      </w:rPr>
    </w:lvl>
    <w:lvl w:ilvl="2">
      <w:start w:val="1"/>
      <w:numFmt w:val="bullet"/>
      <w:lvlText w:val=""/>
      <w:lvlJc w:val="left"/>
      <w:pPr>
        <w:tabs>
          <w:tab w:val="left" w:pos="2268"/>
        </w:tabs>
        <w:ind w:left="2268" w:hanging="283"/>
      </w:pPr>
      <w:rPr>
        <w:rFonts w:ascii="Wingdings" w:hAnsi="Wingdings" w:cs="Wingdings" w:hint="default"/>
      </w:rPr>
    </w:lvl>
    <w:lvl w:ilvl="3">
      <w:start w:val="1"/>
      <w:numFmt w:val="none"/>
      <w:lvlText w:val=""/>
      <w:lvlJc w:val="right"/>
      <w:pPr>
        <w:tabs>
          <w:tab w:val="left" w:pos="2268"/>
        </w:tabs>
        <w:ind w:left="2268" w:hanging="284"/>
      </w:pPr>
      <w:rPr>
        <w:rFonts w:hint="default"/>
      </w:rPr>
    </w:lvl>
    <w:lvl w:ilvl="4">
      <w:start w:val="1"/>
      <w:numFmt w:val="none"/>
      <w:lvlText w:val=""/>
      <w:lvlJc w:val="left"/>
      <w:pPr>
        <w:tabs>
          <w:tab w:val="left" w:pos="2551"/>
        </w:tabs>
        <w:ind w:left="2551" w:hanging="283"/>
      </w:pPr>
      <w:rPr>
        <w:rFonts w:hint="default"/>
      </w:rPr>
    </w:lvl>
    <w:lvl w:ilvl="5">
      <w:start w:val="1"/>
      <w:numFmt w:val="none"/>
      <w:lvlText w:val=""/>
      <w:lvlJc w:val="left"/>
      <w:pPr>
        <w:tabs>
          <w:tab w:val="left" w:pos="2835"/>
        </w:tabs>
        <w:ind w:left="2835" w:hanging="284"/>
      </w:pPr>
      <w:rPr>
        <w:rFonts w:hint="default"/>
      </w:rPr>
    </w:lvl>
    <w:lvl w:ilvl="6">
      <w:start w:val="1"/>
      <w:numFmt w:val="none"/>
      <w:lvlText w:val=""/>
      <w:lvlJc w:val="left"/>
      <w:pPr>
        <w:tabs>
          <w:tab w:val="left" w:pos="3118"/>
        </w:tabs>
        <w:ind w:left="3118" w:hanging="283"/>
      </w:pPr>
      <w:rPr>
        <w:rFonts w:hint="default"/>
      </w:rPr>
    </w:lvl>
    <w:lvl w:ilvl="7">
      <w:start w:val="1"/>
      <w:numFmt w:val="none"/>
      <w:lvlText w:val=""/>
      <w:lvlJc w:val="left"/>
      <w:pPr>
        <w:tabs>
          <w:tab w:val="left" w:pos="3402"/>
        </w:tabs>
        <w:ind w:left="3402" w:hanging="284"/>
      </w:pPr>
      <w:rPr>
        <w:rFonts w:hint="default"/>
      </w:rPr>
    </w:lvl>
    <w:lvl w:ilvl="8">
      <w:start w:val="1"/>
      <w:numFmt w:val="none"/>
      <w:lvlText w:val=""/>
      <w:lvlJc w:val="left"/>
      <w:pPr>
        <w:tabs>
          <w:tab w:val="left" w:pos="3685"/>
        </w:tabs>
        <w:ind w:left="3685" w:hanging="283"/>
      </w:pPr>
      <w:rPr>
        <w:rFonts w:hint="default"/>
      </w:rPr>
    </w:lvl>
  </w:abstractNum>
  <w:abstractNum w:abstractNumId="17" w15:restartNumberingAfterBreak="0">
    <w:nsid w:val="03ED4A36"/>
    <w:multiLevelType w:val="multilevel"/>
    <w:tmpl w:val="03ED4A36"/>
    <w:lvl w:ilvl="0">
      <w:numFmt w:val="bullet"/>
      <w:pStyle w:val="tvs-Bullet3"/>
      <w:lvlText w:val="-"/>
      <w:lvlJc w:val="left"/>
      <w:pPr>
        <w:ind w:left="1440" w:hanging="360"/>
      </w:pPr>
      <w:rPr>
        <w:rFonts w:ascii="Times New Roman" w:hAnsi="Times New Roman"/>
        <w:b/>
        <w:bCs w:val="0"/>
        <w:i w:val="0"/>
        <w:iCs w:val="0"/>
        <w:caps w:val="0"/>
        <w:smallCaps w:val="0"/>
        <w:strike w:val="0"/>
        <w:dstrike w:val="0"/>
        <w:vanish w:val="0"/>
        <w:color w:val="000000"/>
        <w:spacing w:val="0"/>
        <w:kern w:val="0"/>
        <w:position w:val="0"/>
        <w:u w:val="none"/>
        <w:vertAlign w:val="baseline"/>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03EF15BA"/>
    <w:multiLevelType w:val="multilevel"/>
    <w:tmpl w:val="03EF15BA"/>
    <w:lvl w:ilvl="0">
      <w:numFmt w:val="bullet"/>
      <w:pStyle w:val="z-TopofForm1"/>
      <w:lvlText w:val="-"/>
      <w:lvlJc w:val="left"/>
      <w:pPr>
        <w:ind w:left="1800" w:hanging="360"/>
      </w:pPr>
      <w:rPr>
        <w:rFonts w:ascii="Times New Roman" w:eastAsia="MS Mincho" w:hAnsi="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cs="Wingdings" w:hint="default"/>
      </w:rPr>
    </w:lvl>
    <w:lvl w:ilvl="3">
      <w:start w:val="1"/>
      <w:numFmt w:val="bullet"/>
      <w:lvlText w:val=""/>
      <w:lvlJc w:val="left"/>
      <w:pPr>
        <w:ind w:left="3960" w:hanging="360"/>
      </w:pPr>
      <w:rPr>
        <w:rFonts w:ascii="Symbol" w:hAnsi="Symbol" w:cs="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cs="Wingdings" w:hint="default"/>
      </w:rPr>
    </w:lvl>
    <w:lvl w:ilvl="6">
      <w:start w:val="1"/>
      <w:numFmt w:val="bullet"/>
      <w:lvlText w:val=""/>
      <w:lvlJc w:val="left"/>
      <w:pPr>
        <w:ind w:left="6120" w:hanging="360"/>
      </w:pPr>
      <w:rPr>
        <w:rFonts w:ascii="Symbol" w:hAnsi="Symbol" w:cs="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cs="Wingdings" w:hint="default"/>
      </w:rPr>
    </w:lvl>
  </w:abstractNum>
  <w:abstractNum w:abstractNumId="19" w15:restartNumberingAfterBreak="0">
    <w:nsid w:val="05E726F8"/>
    <w:multiLevelType w:val="multilevel"/>
    <w:tmpl w:val="05E726F8"/>
    <w:lvl w:ilvl="0">
      <w:start w:val="1"/>
      <w:numFmt w:val="bullet"/>
      <w:pStyle w:val="BULLET1"/>
      <w:lvlText w:val="­"/>
      <w:lvlJc w:val="left"/>
      <w:pPr>
        <w:tabs>
          <w:tab w:val="left" w:pos="720"/>
        </w:tabs>
        <w:ind w:left="720" w:hanging="360"/>
      </w:pPr>
      <w:rPr>
        <w:b w:val="0"/>
        <w:i w:val="0"/>
        <w:caps w:val="0"/>
        <w:smallCaps w:val="0"/>
        <w:strike w:val="0"/>
        <w:dstrike w:val="0"/>
        <w:vanish w:val="0"/>
        <w:color w:val="000000"/>
        <w:spacing w:val="0"/>
        <w:kern w:val="0"/>
        <w:position w:val="0"/>
        <w:u w:val="none"/>
        <w:vertAlign w:val="baseline"/>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pStyle w:val="FISHeading7"/>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0" w15:restartNumberingAfterBreak="0">
    <w:nsid w:val="066F70E7"/>
    <w:multiLevelType w:val="multilevel"/>
    <w:tmpl w:val="066F70E7"/>
    <w:lvl w:ilvl="0">
      <w:start w:val="1"/>
      <w:numFmt w:val="decimal"/>
      <w:lvlText w:val="%1"/>
      <w:lvlJc w:val="left"/>
      <w:pPr>
        <w:tabs>
          <w:tab w:val="left" w:pos="720"/>
        </w:tabs>
        <w:ind w:left="720" w:hanging="720"/>
      </w:pPr>
      <w:rPr>
        <w:rFonts w:hint="default"/>
      </w:rPr>
    </w:lvl>
    <w:lvl w:ilvl="1">
      <w:start w:val="1"/>
      <w:numFmt w:val="decimal"/>
      <w:pStyle w:val="2"/>
      <w:lvlText w:val="%1.%2"/>
      <w:lvlJc w:val="left"/>
      <w:pPr>
        <w:tabs>
          <w:tab w:val="left" w:pos="1080"/>
        </w:tabs>
        <w:ind w:left="1080" w:hanging="720"/>
      </w:pPr>
      <w:rPr>
        <w:rFonts w:hint="default"/>
      </w:rPr>
    </w:lvl>
    <w:lvl w:ilvl="2">
      <w:start w:val="1"/>
      <w:numFmt w:val="decimal"/>
      <w:lvlText w:val="%1.%2.%3"/>
      <w:lvlJc w:val="left"/>
      <w:pPr>
        <w:tabs>
          <w:tab w:val="left" w:pos="1080"/>
        </w:tabs>
        <w:ind w:left="1080" w:hanging="1080"/>
      </w:pPr>
      <w:rPr>
        <w:rFonts w:hint="default"/>
      </w:rPr>
    </w:lvl>
    <w:lvl w:ilvl="3">
      <w:start w:val="1"/>
      <w:numFmt w:val="decimal"/>
      <w:lvlText w:val="%1.%2.%3.%4"/>
      <w:lvlJc w:val="left"/>
      <w:pPr>
        <w:tabs>
          <w:tab w:val="left" w:pos="1440"/>
        </w:tabs>
        <w:ind w:left="1440" w:hanging="1440"/>
      </w:pPr>
      <w:rPr>
        <w:rFonts w:hint="default"/>
      </w:rPr>
    </w:lvl>
    <w:lvl w:ilvl="4">
      <w:start w:val="1"/>
      <w:numFmt w:val="decimal"/>
      <w:lvlText w:val="%1.%2.%3.%4.%5"/>
      <w:lvlJc w:val="left"/>
      <w:pPr>
        <w:tabs>
          <w:tab w:val="left" w:pos="1440"/>
        </w:tabs>
        <w:ind w:left="1440" w:hanging="1440"/>
      </w:pPr>
      <w:rPr>
        <w:rFonts w:hint="default"/>
      </w:rPr>
    </w:lvl>
    <w:lvl w:ilvl="5">
      <w:start w:val="1"/>
      <w:numFmt w:val="decimal"/>
      <w:lvlText w:val="%1.%2.%3.%4.%5.%6"/>
      <w:lvlJc w:val="left"/>
      <w:pPr>
        <w:tabs>
          <w:tab w:val="left" w:pos="1800"/>
        </w:tabs>
        <w:ind w:left="1800" w:hanging="1800"/>
      </w:pPr>
      <w:rPr>
        <w:rFonts w:hint="default"/>
      </w:rPr>
    </w:lvl>
    <w:lvl w:ilvl="6">
      <w:start w:val="1"/>
      <w:numFmt w:val="decimal"/>
      <w:lvlText w:val="%1.%2.%3.%4.%5.%6.%7"/>
      <w:lvlJc w:val="left"/>
      <w:pPr>
        <w:tabs>
          <w:tab w:val="left" w:pos="2160"/>
        </w:tabs>
        <w:ind w:left="2160" w:hanging="2160"/>
      </w:pPr>
      <w:rPr>
        <w:rFonts w:hint="default"/>
      </w:rPr>
    </w:lvl>
    <w:lvl w:ilvl="7">
      <w:start w:val="1"/>
      <w:numFmt w:val="decimal"/>
      <w:lvlText w:val="%1.%2.%3.%4.%5.%6.%7.%8"/>
      <w:lvlJc w:val="left"/>
      <w:pPr>
        <w:tabs>
          <w:tab w:val="left" w:pos="2520"/>
        </w:tabs>
        <w:ind w:left="2520" w:hanging="2520"/>
      </w:pPr>
      <w:rPr>
        <w:rFonts w:hint="default"/>
      </w:rPr>
    </w:lvl>
    <w:lvl w:ilvl="8">
      <w:start w:val="1"/>
      <w:numFmt w:val="decimal"/>
      <w:lvlText w:val="%1.%2.%3.%4.%5.%6.%7.%8.%9"/>
      <w:lvlJc w:val="left"/>
      <w:pPr>
        <w:tabs>
          <w:tab w:val="left" w:pos="2880"/>
        </w:tabs>
        <w:ind w:left="2880" w:hanging="2880"/>
      </w:pPr>
      <w:rPr>
        <w:rFonts w:hint="default"/>
      </w:rPr>
    </w:lvl>
  </w:abstractNum>
  <w:abstractNum w:abstractNumId="21" w15:restartNumberingAfterBreak="0">
    <w:nsid w:val="076844E3"/>
    <w:multiLevelType w:val="multilevel"/>
    <w:tmpl w:val="076844E3"/>
    <w:lvl w:ilvl="0">
      <w:start w:val="1"/>
      <w:numFmt w:val="bullet"/>
      <w:pStyle w:val="Bullet2"/>
      <w:lvlText w:val=""/>
      <w:lvlJc w:val="left"/>
      <w:pPr>
        <w:tabs>
          <w:tab w:val="left" w:pos="720"/>
        </w:tabs>
        <w:ind w:left="720" w:hanging="360"/>
      </w:pPr>
      <w:rPr>
        <w:rFonts w:ascii="Wingdings" w:hAnsi="Wingdings" w:hint="default"/>
      </w:rPr>
    </w:lvl>
    <w:lvl w:ilvl="1">
      <w:start w:val="1"/>
      <w:numFmt w:val="decimal"/>
      <w:lvlText w:val="%2."/>
      <w:lvlJc w:val="left"/>
      <w:pPr>
        <w:tabs>
          <w:tab w:val="left" w:pos="1440"/>
        </w:tabs>
        <w:ind w:left="1440" w:hanging="360"/>
      </w:pPr>
      <w:rPr>
        <w:rFonts w:cs="Times New Roman"/>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2" w15:restartNumberingAfterBreak="0">
    <w:nsid w:val="0A3665FB"/>
    <w:multiLevelType w:val="multilevel"/>
    <w:tmpl w:val="0A3665FB"/>
    <w:lvl w:ilvl="0">
      <w:start w:val="1"/>
      <w:numFmt w:val="bullet"/>
      <w:pStyle w:val="gacon"/>
      <w:lvlText w:val=""/>
      <w:lvlJc w:val="left"/>
      <w:pPr>
        <w:tabs>
          <w:tab w:val="left" w:pos="397"/>
        </w:tabs>
        <w:ind w:left="397" w:hanging="397"/>
      </w:pPr>
      <w:rPr>
        <w:rFonts w:ascii="Wingdings" w:hAnsi="Wingdings" w:hint="default"/>
        <w:b w:val="0"/>
        <w:i w:val="0"/>
        <w:sz w:val="22"/>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3" w15:restartNumberingAfterBreak="0">
    <w:nsid w:val="0A69181C"/>
    <w:multiLevelType w:val="multilevel"/>
    <w:tmpl w:val="0A69181C"/>
    <w:lvl w:ilvl="0">
      <w:start w:val="1"/>
      <w:numFmt w:val="bullet"/>
      <w:pStyle w:val="Check"/>
      <w:lvlText w:val=""/>
      <w:lvlJc w:val="left"/>
      <w:pPr>
        <w:tabs>
          <w:tab w:val="left" w:pos="1440"/>
        </w:tabs>
        <w:ind w:left="1440" w:hanging="360"/>
      </w:pPr>
      <w:rPr>
        <w:rFonts w:ascii="Wingdings" w:hAnsi="Wingdings" w:hint="default"/>
      </w:rPr>
    </w:lvl>
    <w:lvl w:ilvl="1">
      <w:start w:val="16"/>
      <w:numFmt w:val="bullet"/>
      <w:lvlText w:val="-"/>
      <w:lvlJc w:val="left"/>
      <w:pPr>
        <w:tabs>
          <w:tab w:val="left" w:pos="2160"/>
        </w:tabs>
        <w:ind w:left="2160" w:hanging="360"/>
      </w:pPr>
      <w:rPr>
        <w:rFonts w:ascii="Times New Roman" w:eastAsia="Times New Roman" w:hAnsi="Times New Roman"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24" w15:restartNumberingAfterBreak="0">
    <w:nsid w:val="0C4F73E3"/>
    <w:multiLevelType w:val="multilevel"/>
    <w:tmpl w:val="0C4F73E3"/>
    <w:lvl w:ilvl="0">
      <w:start w:val="1"/>
      <w:numFmt w:val="decimal"/>
      <w:pStyle w:val="Figure-Caption"/>
      <w:lvlText w:val="Hình %1:"/>
      <w:lvlJc w:val="left"/>
      <w:pPr>
        <w:tabs>
          <w:tab w:val="left" w:pos="216"/>
        </w:tabs>
        <w:ind w:left="0" w:firstLine="0"/>
      </w:pPr>
      <w:rPr>
        <w:rFonts w:ascii="Arial Bold" w:hAnsi="Arial Bold" w:hint="default"/>
        <w:b/>
        <w:i/>
        <w:color w:val="808080"/>
        <w:sz w:val="22"/>
        <w:szCs w:val="22"/>
      </w:rPr>
    </w:lvl>
    <w:lvl w:ilvl="1">
      <w:start w:val="1"/>
      <w:numFmt w:val="bullet"/>
      <w:lvlText w:val=""/>
      <w:lvlJc w:val="left"/>
      <w:pPr>
        <w:tabs>
          <w:tab w:val="left" w:pos="1440"/>
        </w:tabs>
        <w:ind w:left="1440" w:hanging="360"/>
      </w:pPr>
      <w:rPr>
        <w:rFonts w:ascii="Wingdings" w:hAnsi="Wingdings" w:hint="default"/>
        <w:b/>
        <w:i/>
        <w:color w:val="808080"/>
        <w:sz w:val="22"/>
        <w:szCs w:val="22"/>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5" w15:restartNumberingAfterBreak="0">
    <w:nsid w:val="0D8858BC"/>
    <w:multiLevelType w:val="multilevel"/>
    <w:tmpl w:val="0D8858BC"/>
    <w:lvl w:ilvl="0">
      <w:start w:val="1"/>
      <w:numFmt w:val="decimal"/>
      <w:pStyle w:val="Number1"/>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F667C51"/>
    <w:multiLevelType w:val="multilevel"/>
    <w:tmpl w:val="0F667C51"/>
    <w:lvl w:ilvl="0">
      <w:start w:val="1"/>
      <w:numFmt w:val="bullet"/>
      <w:pStyle w:val="Bl-1Bullet1"/>
      <w:lvlText w:val=""/>
      <w:lvlJc w:val="left"/>
      <w:pPr>
        <w:tabs>
          <w:tab w:val="left" w:pos="1872"/>
        </w:tabs>
        <w:ind w:left="1872" w:hanging="432"/>
      </w:pPr>
      <w:rPr>
        <w:rFonts w:ascii="Symbol" w:hAnsi="Symbol" w:hint="default"/>
      </w:rPr>
    </w:lvl>
    <w:lvl w:ilvl="1">
      <w:start w:val="1"/>
      <w:numFmt w:val="bullet"/>
      <w:lvlText w:val="o"/>
      <w:lvlJc w:val="left"/>
      <w:pPr>
        <w:tabs>
          <w:tab w:val="left" w:pos="2160"/>
        </w:tabs>
        <w:ind w:left="2160" w:hanging="360"/>
      </w:pPr>
      <w:rPr>
        <w:rFonts w:ascii="Courier New" w:hAnsi="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27" w15:restartNumberingAfterBreak="0">
    <w:nsid w:val="0F76481B"/>
    <w:multiLevelType w:val="multilevel"/>
    <w:tmpl w:val="0F76481B"/>
    <w:lvl w:ilvl="0">
      <w:start w:val="1"/>
      <w:numFmt w:val="bullet"/>
      <w:pStyle w:val="Indent4"/>
      <w:lvlText w:val="o"/>
      <w:lvlJc w:val="left"/>
      <w:pPr>
        <w:ind w:left="3600" w:hanging="360"/>
      </w:pPr>
      <w:rPr>
        <w:rFonts w:ascii="Courier New" w:hAnsi="Courier New" w:cs="Courier New" w:hint="default"/>
      </w:rPr>
    </w:lvl>
    <w:lvl w:ilvl="1">
      <w:start w:val="1"/>
      <w:numFmt w:val="bullet"/>
      <w:lvlText w:val="o"/>
      <w:lvlJc w:val="left"/>
      <w:pPr>
        <w:ind w:left="4320" w:hanging="360"/>
      </w:pPr>
      <w:rPr>
        <w:rFonts w:ascii="Courier New" w:hAnsi="Courier New" w:cs="Courier New" w:hint="default"/>
      </w:rPr>
    </w:lvl>
    <w:lvl w:ilvl="2">
      <w:start w:val="1"/>
      <w:numFmt w:val="bullet"/>
      <w:lvlText w:val=""/>
      <w:lvlJc w:val="left"/>
      <w:pPr>
        <w:ind w:left="5040" w:hanging="360"/>
      </w:pPr>
      <w:rPr>
        <w:rFonts w:ascii="Wingdings" w:hAnsi="Wingdings" w:hint="default"/>
      </w:rPr>
    </w:lvl>
    <w:lvl w:ilvl="3">
      <w:start w:val="1"/>
      <w:numFmt w:val="bullet"/>
      <w:lvlText w:val=""/>
      <w:lvlJc w:val="left"/>
      <w:pPr>
        <w:ind w:left="5760" w:hanging="360"/>
      </w:pPr>
      <w:rPr>
        <w:rFonts w:ascii="Symbol" w:hAnsi="Symbol" w:hint="default"/>
      </w:rPr>
    </w:lvl>
    <w:lvl w:ilvl="4">
      <w:start w:val="1"/>
      <w:numFmt w:val="bullet"/>
      <w:lvlText w:val="o"/>
      <w:lvlJc w:val="left"/>
      <w:pPr>
        <w:ind w:left="6480" w:hanging="360"/>
      </w:pPr>
      <w:rPr>
        <w:rFonts w:ascii="Courier New" w:hAnsi="Courier New" w:cs="Courier New" w:hint="default"/>
      </w:rPr>
    </w:lvl>
    <w:lvl w:ilvl="5">
      <w:start w:val="1"/>
      <w:numFmt w:val="bullet"/>
      <w:lvlText w:val=""/>
      <w:lvlJc w:val="left"/>
      <w:pPr>
        <w:ind w:left="7200" w:hanging="360"/>
      </w:pPr>
      <w:rPr>
        <w:rFonts w:ascii="Wingdings" w:hAnsi="Wingdings" w:hint="default"/>
      </w:rPr>
    </w:lvl>
    <w:lvl w:ilvl="6">
      <w:start w:val="1"/>
      <w:numFmt w:val="bullet"/>
      <w:lvlText w:val=""/>
      <w:lvlJc w:val="left"/>
      <w:pPr>
        <w:ind w:left="7920" w:hanging="360"/>
      </w:pPr>
      <w:rPr>
        <w:rFonts w:ascii="Symbol" w:hAnsi="Symbol" w:hint="default"/>
      </w:rPr>
    </w:lvl>
    <w:lvl w:ilvl="7">
      <w:start w:val="1"/>
      <w:numFmt w:val="bullet"/>
      <w:lvlText w:val="o"/>
      <w:lvlJc w:val="left"/>
      <w:pPr>
        <w:ind w:left="8640" w:hanging="360"/>
      </w:pPr>
      <w:rPr>
        <w:rFonts w:ascii="Courier New" w:hAnsi="Courier New" w:cs="Courier New" w:hint="default"/>
      </w:rPr>
    </w:lvl>
    <w:lvl w:ilvl="8">
      <w:start w:val="1"/>
      <w:numFmt w:val="bullet"/>
      <w:lvlText w:val=""/>
      <w:lvlJc w:val="left"/>
      <w:pPr>
        <w:ind w:left="9360" w:hanging="360"/>
      </w:pPr>
      <w:rPr>
        <w:rFonts w:ascii="Wingdings" w:hAnsi="Wingdings" w:hint="default"/>
      </w:rPr>
    </w:lvl>
  </w:abstractNum>
  <w:abstractNum w:abstractNumId="28" w15:restartNumberingAfterBreak="0">
    <w:nsid w:val="105E1544"/>
    <w:multiLevelType w:val="multilevel"/>
    <w:tmpl w:val="105E1544"/>
    <w:lvl w:ilvl="0">
      <w:start w:val="1"/>
      <w:numFmt w:val="upperRoman"/>
      <w:pStyle w:val="NOIDUNG"/>
      <w:suff w:val="space"/>
      <w:lvlText w:val="PHẦN %1 : "/>
      <w:lvlJc w:val="center"/>
      <w:pPr>
        <w:ind w:left="-288" w:firstLine="288"/>
      </w:pPr>
      <w:rPr>
        <w:rFonts w:hint="default"/>
      </w:rPr>
    </w:lvl>
    <w:lvl w:ilvl="1">
      <w:start w:val="1"/>
      <w:numFmt w:val="upperRoman"/>
      <w:suff w:val="space"/>
      <w:lvlText w:val="CHƯƠNG %2"/>
      <w:lvlJc w:val="center"/>
      <w:pPr>
        <w:ind w:left="432" w:hanging="360"/>
      </w:pPr>
      <w:rPr>
        <w:rFonts w:hint="default"/>
      </w:rPr>
    </w:lvl>
    <w:lvl w:ilvl="2">
      <w:start w:val="1"/>
      <w:numFmt w:val="upperLetter"/>
      <w:lvlText w:val="%3 : "/>
      <w:lvlJc w:val="center"/>
      <w:pPr>
        <w:tabs>
          <w:tab w:val="left" w:pos="792"/>
        </w:tabs>
        <w:ind w:left="792" w:hanging="360"/>
      </w:pPr>
      <w:rPr>
        <w:rFonts w:hint="default"/>
      </w:rPr>
    </w:lvl>
    <w:lvl w:ilvl="3">
      <w:start w:val="1"/>
      <w:numFmt w:val="decimal"/>
      <w:suff w:val="space"/>
      <w:lvlText w:val="Mục %4."/>
      <w:lvlJc w:val="left"/>
      <w:pPr>
        <w:ind w:left="0" w:firstLine="0"/>
      </w:pPr>
      <w:rPr>
        <w:rFonts w:hint="default"/>
      </w:rPr>
    </w:lvl>
    <w:lvl w:ilvl="4">
      <w:start w:val="1"/>
      <w:numFmt w:val="decimal"/>
      <w:lvlText w:val="%5."/>
      <w:lvlJc w:val="left"/>
      <w:pPr>
        <w:tabs>
          <w:tab w:val="left" w:pos="567"/>
        </w:tabs>
        <w:ind w:left="567" w:hanging="567"/>
      </w:pPr>
      <w:rPr>
        <w:rFonts w:ascii="Times New Roman Bold" w:hAnsi="Times New Roman Bold" w:hint="default"/>
        <w:b/>
        <w:i w:val="0"/>
        <w:color w:val="000000"/>
        <w:sz w:val="28"/>
      </w:rPr>
    </w:lvl>
    <w:lvl w:ilvl="5">
      <w:start w:val="1"/>
      <w:numFmt w:val="lowerRoman"/>
      <w:lvlText w:val="(%6)"/>
      <w:lvlJc w:val="left"/>
      <w:pPr>
        <w:tabs>
          <w:tab w:val="left" w:pos="1872"/>
        </w:tabs>
        <w:ind w:left="1872" w:hanging="360"/>
      </w:pPr>
      <w:rPr>
        <w:rFonts w:hint="default"/>
      </w:rPr>
    </w:lvl>
    <w:lvl w:ilvl="6">
      <w:start w:val="1"/>
      <w:numFmt w:val="decimal"/>
      <w:lvlText w:val="%7."/>
      <w:lvlJc w:val="left"/>
      <w:pPr>
        <w:tabs>
          <w:tab w:val="left" w:pos="2232"/>
        </w:tabs>
        <w:ind w:left="2232" w:hanging="360"/>
      </w:pPr>
      <w:rPr>
        <w:rFonts w:hint="default"/>
      </w:rPr>
    </w:lvl>
    <w:lvl w:ilvl="7">
      <w:start w:val="1"/>
      <w:numFmt w:val="lowerLetter"/>
      <w:lvlText w:val="%8."/>
      <w:lvlJc w:val="left"/>
      <w:pPr>
        <w:tabs>
          <w:tab w:val="left" w:pos="2592"/>
        </w:tabs>
        <w:ind w:left="2592" w:hanging="360"/>
      </w:pPr>
      <w:rPr>
        <w:rFonts w:hint="default"/>
      </w:rPr>
    </w:lvl>
    <w:lvl w:ilvl="8">
      <w:start w:val="1"/>
      <w:numFmt w:val="lowerRoman"/>
      <w:lvlText w:val="%9."/>
      <w:lvlJc w:val="left"/>
      <w:pPr>
        <w:tabs>
          <w:tab w:val="left" w:pos="2952"/>
        </w:tabs>
        <w:ind w:left="2952" w:hanging="360"/>
      </w:pPr>
      <w:rPr>
        <w:rFonts w:hint="default"/>
      </w:rPr>
    </w:lvl>
  </w:abstractNum>
  <w:abstractNum w:abstractNumId="29" w15:restartNumberingAfterBreak="0">
    <w:nsid w:val="108875C5"/>
    <w:multiLevelType w:val="multilevel"/>
    <w:tmpl w:val="108875C5"/>
    <w:lvl w:ilvl="0">
      <w:start w:val="1"/>
      <w:numFmt w:val="bullet"/>
      <w:pStyle w:val="cham1"/>
      <w:lvlText w:val=""/>
      <w:lvlJc w:val="left"/>
      <w:pPr>
        <w:tabs>
          <w:tab w:val="left" w:pos="2664"/>
        </w:tabs>
        <w:ind w:left="2534" w:hanging="230"/>
      </w:pPr>
      <w:rPr>
        <w:rFonts w:ascii="Symbol" w:hAnsi="Symbol" w:cs="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30" w15:restartNumberingAfterBreak="0">
    <w:nsid w:val="10F07B09"/>
    <w:multiLevelType w:val="multilevel"/>
    <w:tmpl w:val="10F07B09"/>
    <w:lvl w:ilvl="0">
      <w:start w:val="1"/>
      <w:numFmt w:val="bullet"/>
      <w:pStyle w:val="Bullet1-CR"/>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31" w15:restartNumberingAfterBreak="0">
    <w:nsid w:val="110A5A4E"/>
    <w:multiLevelType w:val="multilevel"/>
    <w:tmpl w:val="110A5A4E"/>
    <w:lvl w:ilvl="0">
      <w:start w:val="1"/>
      <w:numFmt w:val="bullet"/>
      <w:pStyle w:val="bulleted2"/>
      <w:lvlText w:val=""/>
      <w:lvlJc w:val="left"/>
      <w:pPr>
        <w:tabs>
          <w:tab w:val="left" w:pos="1800"/>
        </w:tabs>
        <w:ind w:left="1800" w:hanging="360"/>
      </w:pPr>
      <w:rPr>
        <w:rFonts w:ascii="Symbol" w:hAnsi="Symbol" w:hint="default"/>
        <w:color w:val="auto"/>
        <w:sz w:val="22"/>
      </w:rPr>
    </w:lvl>
    <w:lvl w:ilvl="1">
      <w:start w:val="1"/>
      <w:numFmt w:val="bullet"/>
      <w:lvlText w:val=""/>
      <w:lvlJc w:val="left"/>
      <w:pPr>
        <w:tabs>
          <w:tab w:val="left" w:pos="2520"/>
        </w:tabs>
        <w:ind w:left="2443" w:hanging="283"/>
      </w:pPr>
      <w:rPr>
        <w:rFonts w:ascii="Wingdings" w:hAnsi="Wingdings" w:hint="default"/>
      </w:rPr>
    </w:lvl>
    <w:lvl w:ilvl="2">
      <w:start w:val="1"/>
      <w:numFmt w:val="decimal"/>
      <w:lvlText w:val="%3."/>
      <w:lvlJc w:val="left"/>
      <w:pPr>
        <w:tabs>
          <w:tab w:val="left" w:pos="2160"/>
        </w:tabs>
        <w:ind w:left="2160" w:hanging="360"/>
      </w:pPr>
      <w:rPr>
        <w:rFonts w:cs="Times New Roman"/>
      </w:rPr>
    </w:lvl>
    <w:lvl w:ilvl="3">
      <w:start w:val="1"/>
      <w:numFmt w:val="decimal"/>
      <w:lvlText w:val="%4."/>
      <w:lvlJc w:val="left"/>
      <w:pPr>
        <w:tabs>
          <w:tab w:val="left" w:pos="2880"/>
        </w:tabs>
        <w:ind w:left="2880" w:hanging="360"/>
      </w:pPr>
      <w:rPr>
        <w:rFonts w:cs="Times New Roman"/>
      </w:rPr>
    </w:lvl>
    <w:lvl w:ilvl="4">
      <w:start w:val="1"/>
      <w:numFmt w:val="decimal"/>
      <w:lvlText w:val="%5."/>
      <w:lvlJc w:val="left"/>
      <w:pPr>
        <w:tabs>
          <w:tab w:val="left" w:pos="3600"/>
        </w:tabs>
        <w:ind w:left="3600" w:hanging="360"/>
      </w:pPr>
      <w:rPr>
        <w:rFonts w:cs="Times New Roman"/>
      </w:rPr>
    </w:lvl>
    <w:lvl w:ilvl="5">
      <w:start w:val="1"/>
      <w:numFmt w:val="decimal"/>
      <w:lvlText w:val="%6."/>
      <w:lvlJc w:val="left"/>
      <w:pPr>
        <w:tabs>
          <w:tab w:val="left" w:pos="4320"/>
        </w:tabs>
        <w:ind w:left="4320" w:hanging="360"/>
      </w:pPr>
      <w:rPr>
        <w:rFonts w:cs="Times New Roman"/>
      </w:rPr>
    </w:lvl>
    <w:lvl w:ilvl="6">
      <w:start w:val="1"/>
      <w:numFmt w:val="decimal"/>
      <w:lvlText w:val="%7."/>
      <w:lvlJc w:val="left"/>
      <w:pPr>
        <w:tabs>
          <w:tab w:val="left" w:pos="5040"/>
        </w:tabs>
        <w:ind w:left="5040" w:hanging="360"/>
      </w:pPr>
      <w:rPr>
        <w:rFonts w:cs="Times New Roman"/>
      </w:rPr>
    </w:lvl>
    <w:lvl w:ilvl="7">
      <w:start w:val="1"/>
      <w:numFmt w:val="decimal"/>
      <w:lvlText w:val="%8."/>
      <w:lvlJc w:val="left"/>
      <w:pPr>
        <w:tabs>
          <w:tab w:val="left" w:pos="5760"/>
        </w:tabs>
        <w:ind w:left="5760" w:hanging="360"/>
      </w:pPr>
      <w:rPr>
        <w:rFonts w:cs="Times New Roman"/>
      </w:rPr>
    </w:lvl>
    <w:lvl w:ilvl="8">
      <w:start w:val="1"/>
      <w:numFmt w:val="decimal"/>
      <w:lvlText w:val="%9."/>
      <w:lvlJc w:val="left"/>
      <w:pPr>
        <w:tabs>
          <w:tab w:val="left" w:pos="6480"/>
        </w:tabs>
        <w:ind w:left="6480" w:hanging="360"/>
      </w:pPr>
      <w:rPr>
        <w:rFonts w:cs="Times New Roman"/>
      </w:rPr>
    </w:lvl>
  </w:abstractNum>
  <w:abstractNum w:abstractNumId="32" w15:restartNumberingAfterBreak="0">
    <w:nsid w:val="11A4664F"/>
    <w:multiLevelType w:val="multilevel"/>
    <w:tmpl w:val="11A4664F"/>
    <w:lvl w:ilvl="0">
      <w:start w:val="1"/>
      <w:numFmt w:val="decimal"/>
      <w:pStyle w:val="Style20"/>
      <w:lvlText w:val="3.3.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11B74AEF"/>
    <w:multiLevelType w:val="multilevel"/>
    <w:tmpl w:val="11B74AEF"/>
    <w:lvl w:ilvl="0">
      <w:start w:val="1"/>
      <w:numFmt w:val="bullet"/>
      <w:pStyle w:val="VSISection4Step"/>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4" w15:restartNumberingAfterBreak="0">
    <w:nsid w:val="124F1B9D"/>
    <w:multiLevelType w:val="multilevel"/>
    <w:tmpl w:val="124F1B9D"/>
    <w:lvl w:ilvl="0">
      <w:start w:val="1"/>
      <w:numFmt w:val="bullet"/>
      <w:pStyle w:val="SymcTableBodyBullet2"/>
      <w:lvlText w:val="o"/>
      <w:lvlJc w:val="left"/>
      <w:pPr>
        <w:ind w:left="1296" w:hanging="360"/>
      </w:pPr>
      <w:rPr>
        <w:rFonts w:ascii="Courier New" w:hAnsi="Courier New" w:cs="Courier New"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35" w15:restartNumberingAfterBreak="0">
    <w:nsid w:val="13683D5C"/>
    <w:multiLevelType w:val="multilevel"/>
    <w:tmpl w:val="13683D5C"/>
    <w:lvl w:ilvl="0">
      <w:start w:val="3"/>
      <w:numFmt w:val="bullet"/>
      <w:pStyle w:val="Bullet-1"/>
      <w:lvlText w:val="-"/>
      <w:lvlJc w:val="left"/>
      <w:pPr>
        <w:ind w:left="864" w:hanging="360"/>
      </w:pPr>
      <w:rPr>
        <w:rFonts w:ascii="Times New Roman" w:eastAsia="Times New Roman" w:hAnsi="Times New Roman" w:cs="Times New Roman"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36" w15:restartNumberingAfterBreak="0">
    <w:nsid w:val="13CC1F53"/>
    <w:multiLevelType w:val="multilevel"/>
    <w:tmpl w:val="13CC1F53"/>
    <w:lvl w:ilvl="0">
      <w:start w:val="1"/>
      <w:numFmt w:val="decimal"/>
      <w:pStyle w:val="CAP5"/>
      <w:suff w:val="space"/>
      <w:lvlText w:val="Mục %1"/>
      <w:lvlJc w:val="left"/>
      <w:pPr>
        <w:ind w:left="360" w:hanging="360"/>
      </w:pPr>
      <w:rPr>
        <w:rFonts w:hint="default"/>
      </w:rPr>
    </w:lvl>
    <w:lvl w:ilvl="1">
      <w:start w:val="1"/>
      <w:numFmt w:val="lowerLetter"/>
      <w:lvlText w:val="%2)"/>
      <w:lvlJc w:val="left"/>
      <w:pPr>
        <w:tabs>
          <w:tab w:val="left" w:pos="720"/>
        </w:tabs>
        <w:ind w:left="720" w:hanging="360"/>
      </w:pPr>
      <w:rPr>
        <w:rFonts w:hint="default"/>
      </w:rPr>
    </w:lvl>
    <w:lvl w:ilvl="2">
      <w:start w:val="1"/>
      <w:numFmt w:val="lowerRoman"/>
      <w:lvlText w:val="%3)"/>
      <w:lvlJc w:val="left"/>
      <w:pPr>
        <w:tabs>
          <w:tab w:val="left" w:pos="1080"/>
        </w:tabs>
        <w:ind w:left="1080" w:hanging="360"/>
      </w:pPr>
      <w:rPr>
        <w:rFonts w:hint="default"/>
      </w:rPr>
    </w:lvl>
    <w:lvl w:ilvl="3">
      <w:start w:val="1"/>
      <w:numFmt w:val="decimal"/>
      <w:lvlText w:val="(%4)"/>
      <w:lvlJc w:val="left"/>
      <w:pPr>
        <w:tabs>
          <w:tab w:val="left" w:pos="1440"/>
        </w:tabs>
        <w:ind w:left="1440" w:hanging="360"/>
      </w:pPr>
      <w:rPr>
        <w:rFonts w:hint="default"/>
      </w:rPr>
    </w:lvl>
    <w:lvl w:ilvl="4">
      <w:start w:val="1"/>
      <w:numFmt w:val="lowerLetter"/>
      <w:lvlText w:val="(%5)"/>
      <w:lvlJc w:val="left"/>
      <w:pPr>
        <w:tabs>
          <w:tab w:val="left" w:pos="1800"/>
        </w:tabs>
        <w:ind w:left="1800" w:hanging="360"/>
      </w:pPr>
      <w:rPr>
        <w:rFonts w:hint="default"/>
      </w:rPr>
    </w:lvl>
    <w:lvl w:ilvl="5">
      <w:start w:val="1"/>
      <w:numFmt w:val="lowerRoman"/>
      <w:lvlText w:val="(%6)"/>
      <w:lvlJc w:val="left"/>
      <w:pPr>
        <w:tabs>
          <w:tab w:val="left" w:pos="2160"/>
        </w:tabs>
        <w:ind w:left="2160" w:hanging="360"/>
      </w:pPr>
      <w:rPr>
        <w:rFonts w:hint="default"/>
      </w:rPr>
    </w:lvl>
    <w:lvl w:ilvl="6">
      <w:start w:val="1"/>
      <w:numFmt w:val="decimal"/>
      <w:lvlText w:val="%7."/>
      <w:lvlJc w:val="left"/>
      <w:pPr>
        <w:tabs>
          <w:tab w:val="left" w:pos="2520"/>
        </w:tabs>
        <w:ind w:left="2520" w:hanging="360"/>
      </w:pPr>
      <w:rPr>
        <w:rFonts w:hint="default"/>
      </w:rPr>
    </w:lvl>
    <w:lvl w:ilvl="7">
      <w:start w:val="1"/>
      <w:numFmt w:val="lowerLetter"/>
      <w:lvlText w:val="%8."/>
      <w:lvlJc w:val="left"/>
      <w:pPr>
        <w:tabs>
          <w:tab w:val="left" w:pos="2880"/>
        </w:tabs>
        <w:ind w:left="2880" w:hanging="360"/>
      </w:pPr>
      <w:rPr>
        <w:rFonts w:hint="default"/>
      </w:rPr>
    </w:lvl>
    <w:lvl w:ilvl="8">
      <w:start w:val="1"/>
      <w:numFmt w:val="lowerRoman"/>
      <w:lvlText w:val="%9."/>
      <w:lvlJc w:val="left"/>
      <w:pPr>
        <w:tabs>
          <w:tab w:val="left" w:pos="3240"/>
        </w:tabs>
        <w:ind w:left="3240" w:hanging="360"/>
      </w:pPr>
      <w:rPr>
        <w:rFonts w:hint="default"/>
      </w:rPr>
    </w:lvl>
  </w:abstractNum>
  <w:abstractNum w:abstractNumId="37" w15:restartNumberingAfterBreak="0">
    <w:nsid w:val="146A67A4"/>
    <w:multiLevelType w:val="multilevel"/>
    <w:tmpl w:val="146A67A4"/>
    <w:lvl w:ilvl="0">
      <w:start w:val="4"/>
      <w:numFmt w:val="bullet"/>
      <w:pStyle w:val="Normal13pt"/>
      <w:lvlText w:val="-"/>
      <w:lvlJc w:val="left"/>
      <w:pPr>
        <w:tabs>
          <w:tab w:val="left" w:pos="720"/>
        </w:tabs>
        <w:ind w:left="720" w:hanging="360"/>
      </w:pPr>
      <w:rPr>
        <w:rFonts w:ascii="Times New Roman" w:eastAsia="Times New Roman" w:hAnsi="Times New Roman" w:hint="default"/>
      </w:rPr>
    </w:lvl>
    <w:lvl w:ilvl="1">
      <w:start w:val="1"/>
      <w:numFmt w:val="decimal"/>
      <w:lvlText w:val="%2."/>
      <w:lvlJc w:val="left"/>
      <w:pPr>
        <w:tabs>
          <w:tab w:val="left" w:pos="1512"/>
        </w:tabs>
        <w:ind w:left="1368" w:hanging="288"/>
      </w:p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38" w15:restartNumberingAfterBreak="0">
    <w:nsid w:val="14FC44BA"/>
    <w:multiLevelType w:val="multilevel"/>
    <w:tmpl w:val="14FC44BA"/>
    <w:lvl w:ilvl="0">
      <w:start w:val="1"/>
      <w:numFmt w:val="bullet"/>
      <w:pStyle w:val="Table-GachDauDong"/>
      <w:lvlText w:val="-"/>
      <w:lvlJc w:val="left"/>
      <w:pPr>
        <w:tabs>
          <w:tab w:val="left" w:pos="1962"/>
        </w:tabs>
        <w:ind w:left="1962" w:hanging="360"/>
      </w:pPr>
      <w:rPr>
        <w:rFonts w:hAnsi="Courier New" w:hint="default"/>
      </w:rPr>
    </w:lvl>
    <w:lvl w:ilvl="1">
      <w:start w:val="1"/>
      <w:numFmt w:val="bullet"/>
      <w:lvlText w:val=""/>
      <w:lvlJc w:val="left"/>
      <w:pPr>
        <w:tabs>
          <w:tab w:val="left" w:pos="1602"/>
        </w:tabs>
        <w:ind w:left="1602" w:hanging="360"/>
      </w:pPr>
      <w:rPr>
        <w:rFonts w:ascii="Wingdings" w:hAnsi="Wingdings" w:hint="default"/>
      </w:rPr>
    </w:lvl>
    <w:lvl w:ilvl="2">
      <w:start w:val="1"/>
      <w:numFmt w:val="bullet"/>
      <w:lvlText w:val=""/>
      <w:lvlJc w:val="left"/>
      <w:pPr>
        <w:tabs>
          <w:tab w:val="left" w:pos="2322"/>
        </w:tabs>
        <w:ind w:left="2322" w:hanging="360"/>
      </w:pPr>
      <w:rPr>
        <w:rFonts w:ascii="Wingdings" w:hAnsi="Wingdings" w:hint="default"/>
      </w:rPr>
    </w:lvl>
    <w:lvl w:ilvl="3">
      <w:start w:val="1"/>
      <w:numFmt w:val="bullet"/>
      <w:lvlText w:val=""/>
      <w:lvlJc w:val="left"/>
      <w:pPr>
        <w:tabs>
          <w:tab w:val="left" w:pos="3042"/>
        </w:tabs>
        <w:ind w:left="3042" w:hanging="360"/>
      </w:pPr>
      <w:rPr>
        <w:rFonts w:ascii="Symbol" w:hAnsi="Symbol" w:hint="default"/>
      </w:rPr>
    </w:lvl>
    <w:lvl w:ilvl="4">
      <w:start w:val="1"/>
      <w:numFmt w:val="bullet"/>
      <w:lvlText w:val="-"/>
      <w:lvlJc w:val="left"/>
      <w:pPr>
        <w:tabs>
          <w:tab w:val="left" w:pos="3762"/>
        </w:tabs>
        <w:ind w:left="3762" w:hanging="360"/>
      </w:pPr>
      <w:rPr>
        <w:rFonts w:hAnsi="Courier New" w:hint="default"/>
      </w:rPr>
    </w:lvl>
    <w:lvl w:ilvl="5">
      <w:start w:val="1"/>
      <w:numFmt w:val="bullet"/>
      <w:lvlText w:val=""/>
      <w:lvlJc w:val="left"/>
      <w:pPr>
        <w:tabs>
          <w:tab w:val="left" w:pos="4482"/>
        </w:tabs>
        <w:ind w:left="4482" w:hanging="360"/>
      </w:pPr>
      <w:rPr>
        <w:rFonts w:ascii="Wingdings" w:hAnsi="Wingdings" w:hint="default"/>
      </w:rPr>
    </w:lvl>
    <w:lvl w:ilvl="6">
      <w:start w:val="1"/>
      <w:numFmt w:val="bullet"/>
      <w:lvlText w:val=""/>
      <w:lvlJc w:val="left"/>
      <w:pPr>
        <w:tabs>
          <w:tab w:val="left" w:pos="5202"/>
        </w:tabs>
        <w:ind w:left="5202" w:hanging="360"/>
      </w:pPr>
      <w:rPr>
        <w:rFonts w:ascii="Symbol" w:hAnsi="Symbol" w:hint="default"/>
      </w:rPr>
    </w:lvl>
    <w:lvl w:ilvl="7">
      <w:start w:val="1"/>
      <w:numFmt w:val="bullet"/>
      <w:lvlText w:val="o"/>
      <w:lvlJc w:val="left"/>
      <w:pPr>
        <w:tabs>
          <w:tab w:val="left" w:pos="5922"/>
        </w:tabs>
        <w:ind w:left="5922" w:hanging="360"/>
      </w:pPr>
      <w:rPr>
        <w:rFonts w:ascii="Courier New" w:hAnsi="Courier New" w:hint="default"/>
      </w:rPr>
    </w:lvl>
    <w:lvl w:ilvl="8">
      <w:start w:val="1"/>
      <w:numFmt w:val="bullet"/>
      <w:lvlText w:val=""/>
      <w:lvlJc w:val="left"/>
      <w:pPr>
        <w:tabs>
          <w:tab w:val="left" w:pos="6642"/>
        </w:tabs>
        <w:ind w:left="6642" w:hanging="360"/>
      </w:pPr>
      <w:rPr>
        <w:rFonts w:ascii="Wingdings" w:hAnsi="Wingdings" w:hint="default"/>
      </w:rPr>
    </w:lvl>
  </w:abstractNum>
  <w:abstractNum w:abstractNumId="39" w15:restartNumberingAfterBreak="0">
    <w:nsid w:val="15271AB3"/>
    <w:multiLevelType w:val="multilevel"/>
    <w:tmpl w:val="15271AB3"/>
    <w:lvl w:ilvl="0">
      <w:start w:val="1"/>
      <w:numFmt w:val="decimal"/>
      <w:pStyle w:val="Daumuc1"/>
      <w:lvlText w:val="%1."/>
      <w:lvlJc w:val="left"/>
      <w:pPr>
        <w:ind w:left="360" w:hanging="360"/>
      </w:pPr>
    </w:lvl>
    <w:lvl w:ilvl="1">
      <w:start w:val="1"/>
      <w:numFmt w:val="decimal"/>
      <w:pStyle w:val="Daumuc2"/>
      <w:lvlText w:val="%1.%2."/>
      <w:lvlJc w:val="left"/>
      <w:pPr>
        <w:ind w:left="432" w:hanging="432"/>
      </w:pPr>
    </w:lvl>
    <w:lvl w:ilvl="2">
      <w:start w:val="1"/>
      <w:numFmt w:val="decimal"/>
      <w:pStyle w:val="Daumuc3"/>
      <w:lvlText w:val="%1.%2.%3."/>
      <w:lvlJc w:val="left"/>
      <w:pPr>
        <w:ind w:left="504" w:hanging="504"/>
      </w:pPr>
    </w:lvl>
    <w:lvl w:ilvl="3">
      <w:start w:val="1"/>
      <w:numFmt w:val="decimal"/>
      <w:lvlText w:val="%1.%2.%3.%4."/>
      <w:lvlJc w:val="left"/>
      <w:pPr>
        <w:ind w:left="648" w:hanging="648"/>
      </w:pPr>
    </w:lvl>
    <w:lvl w:ilvl="4">
      <w:start w:val="1"/>
      <w:numFmt w:val="decimal"/>
      <w:pStyle w:val="Daumuc5"/>
      <w:lvlText w:val="%1.%2.%3.%4.%5."/>
      <w:lvlJc w:val="left"/>
      <w:pPr>
        <w:ind w:left="79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162A030E"/>
    <w:multiLevelType w:val="multilevel"/>
    <w:tmpl w:val="162A030E"/>
    <w:lvl w:ilvl="0">
      <w:start w:val="1"/>
      <w:numFmt w:val="bullet"/>
      <w:pStyle w:val="-vban"/>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16433DDF"/>
    <w:multiLevelType w:val="multilevel"/>
    <w:tmpl w:val="16433DDF"/>
    <w:lvl w:ilvl="0">
      <w:start w:val="2"/>
      <w:numFmt w:val="bullet"/>
      <w:suff w:val="space"/>
      <w:lvlText w:val="-"/>
      <w:lvlJc w:val="left"/>
      <w:pPr>
        <w:ind w:left="0" w:firstLine="567"/>
      </w:pPr>
      <w:rPr>
        <w:rFonts w:ascii="Times New Roman" w:hAnsi="Times New Roman" w:cs="Times New Roman" w:hint="default"/>
      </w:rPr>
    </w:lvl>
    <w:lvl w:ilvl="1">
      <w:start w:val="1"/>
      <w:numFmt w:val="bullet"/>
      <w:suff w:val="space"/>
      <w:lvlText w:val=""/>
      <w:lvlJc w:val="left"/>
      <w:pPr>
        <w:ind w:left="0" w:firstLine="567"/>
      </w:pPr>
      <w:rPr>
        <w:rFonts w:ascii="Symbol" w:hAnsi="Symbol" w:hint="default"/>
      </w:rPr>
    </w:lvl>
    <w:lvl w:ilvl="2">
      <w:start w:val="1"/>
      <w:numFmt w:val="bullet"/>
      <w:lvlText w:val=""/>
      <w:lvlJc w:val="left"/>
      <w:pPr>
        <w:ind w:left="0" w:firstLine="567"/>
      </w:pPr>
      <w:rPr>
        <w:rFonts w:ascii="Wingdings" w:hAnsi="Wingdings" w:hint="default"/>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42" w15:restartNumberingAfterBreak="0">
    <w:nsid w:val="16CE0166"/>
    <w:multiLevelType w:val="multilevel"/>
    <w:tmpl w:val="16CE0166"/>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43" w15:restartNumberingAfterBreak="0">
    <w:nsid w:val="18081DF1"/>
    <w:multiLevelType w:val="multilevel"/>
    <w:tmpl w:val="18081DF1"/>
    <w:lvl w:ilvl="0">
      <w:start w:val="1"/>
      <w:numFmt w:val="bullet"/>
      <w:pStyle w:val="Index4B"/>
      <w:lvlText w:val="o"/>
      <w:lvlJc w:val="left"/>
      <w:pPr>
        <w:tabs>
          <w:tab w:val="left" w:pos="1435"/>
        </w:tabs>
        <w:ind w:left="1435" w:hanging="358"/>
      </w:pPr>
      <w:rPr>
        <w:rFonts w:ascii="Courier New" w:hAnsi="Courier New" w:cs="Courier New"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4" w15:restartNumberingAfterBreak="0">
    <w:nsid w:val="180D7101"/>
    <w:multiLevelType w:val="singleLevel"/>
    <w:tmpl w:val="180D7101"/>
    <w:lvl w:ilvl="0">
      <w:numFmt w:val="bullet"/>
      <w:pStyle w:val="SelectedStyle"/>
      <w:lvlText w:val="-"/>
      <w:lvlJc w:val="left"/>
      <w:pPr>
        <w:tabs>
          <w:tab w:val="left" w:pos="360"/>
        </w:tabs>
        <w:ind w:left="360" w:hanging="360"/>
      </w:pPr>
      <w:rPr>
        <w:rFonts w:ascii="Times New Roman" w:hAnsi="Times New Roman" w:cs="Times New Roman" w:hint="default"/>
      </w:rPr>
    </w:lvl>
  </w:abstractNum>
  <w:abstractNum w:abstractNumId="45" w15:restartNumberingAfterBreak="0">
    <w:nsid w:val="18D151FF"/>
    <w:multiLevelType w:val="multilevel"/>
    <w:tmpl w:val="18D151FF"/>
    <w:lvl w:ilvl="0">
      <w:start w:val="1"/>
      <w:numFmt w:val="none"/>
      <w:pStyle w:val="PT"/>
      <w:lvlText w:val="Ộu:u c"/>
      <w:lvlJc w:val="left"/>
      <w:pPr>
        <w:tabs>
          <w:tab w:val="left" w:pos="1656"/>
        </w:tabs>
        <w:ind w:left="1080" w:hanging="547"/>
      </w:pPr>
      <w:rPr>
        <w:rFonts w:ascii="Arial" w:hAnsi="Arial" w:cs="Arial" w:hint="default"/>
        <w:b/>
        <w:bCs/>
        <w:i w:val="0"/>
        <w:iCs w:val="0"/>
        <w:color w:val="993300"/>
        <w:sz w:val="20"/>
        <w:szCs w:val="20"/>
        <w:u w:val="none"/>
      </w:rPr>
    </w:lvl>
    <w:lvl w:ilvl="1">
      <w:start w:val="1"/>
      <w:numFmt w:val="decimal"/>
      <w:lvlText w:val="%2."/>
      <w:lvlJc w:val="left"/>
      <w:pPr>
        <w:tabs>
          <w:tab w:val="left" w:pos="1440"/>
        </w:tabs>
        <w:ind w:left="1440" w:hanging="360"/>
      </w:pPr>
      <w:rPr>
        <w:rFonts w:hint="default"/>
        <w:b/>
        <w:bCs/>
        <w:i w:val="0"/>
        <w:iCs w:val="0"/>
        <w:color w:val="993300"/>
        <w:sz w:val="20"/>
        <w:szCs w:val="20"/>
        <w:u w:val="none"/>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6" w15:restartNumberingAfterBreak="0">
    <w:nsid w:val="194532D8"/>
    <w:multiLevelType w:val="multilevel"/>
    <w:tmpl w:val="194532D8"/>
    <w:lvl w:ilvl="0">
      <w:start w:val="1"/>
      <w:numFmt w:val="bullet"/>
      <w:pStyle w:val="Checknormal"/>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7" w15:restartNumberingAfterBreak="0">
    <w:nsid w:val="195C1D98"/>
    <w:multiLevelType w:val="multilevel"/>
    <w:tmpl w:val="195C1D98"/>
    <w:lvl w:ilvl="0">
      <w:start w:val="1"/>
      <w:numFmt w:val="bullet"/>
      <w:pStyle w:val="Indent3"/>
      <w:lvlText w:val=""/>
      <w:lvlJc w:val="left"/>
      <w:pPr>
        <w:ind w:left="2520" w:hanging="360"/>
      </w:pPr>
      <w:rPr>
        <w:rFonts w:ascii="Symbol" w:hAnsi="Symbol" w:hint="default"/>
        <w:b w:val="0"/>
        <w:bCs w:val="0"/>
        <w:i w:val="0"/>
        <w:iCs w:val="0"/>
        <w:caps w:val="0"/>
        <w:smallCaps w:val="0"/>
        <w:strike w:val="0"/>
        <w:dstrike w:val="0"/>
        <w:vanish w:val="0"/>
        <w:color w:val="000000"/>
        <w:spacing w:val="0"/>
        <w:kern w:val="0"/>
        <w:position w:val="0"/>
        <w:u w:val="none"/>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19E75BFD"/>
    <w:multiLevelType w:val="multilevel"/>
    <w:tmpl w:val="19E75BFD"/>
    <w:lvl w:ilvl="0">
      <w:start w:val="1"/>
      <w:numFmt w:val="bullet"/>
      <w:pStyle w:val="SBV-Bullet1"/>
      <w:lvlText w:val=""/>
      <w:lvlJc w:val="left"/>
      <w:pPr>
        <w:ind w:left="720" w:hanging="360"/>
      </w:pPr>
      <w:rPr>
        <w:rFonts w:ascii="Symbol" w:hAnsi="Symbol" w:hint="default"/>
      </w:rPr>
    </w:lvl>
    <w:lvl w:ilvl="1">
      <w:start w:val="1"/>
      <w:numFmt w:val="bullet"/>
      <w:pStyle w:val="SBV-Bullet2"/>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1A4E622E"/>
    <w:multiLevelType w:val="multilevel"/>
    <w:tmpl w:val="1A4E622E"/>
    <w:lvl w:ilvl="0">
      <w:start w:val="1"/>
      <w:numFmt w:val="bullet"/>
      <w:pStyle w:val="Indent"/>
      <w:lvlText w:val=""/>
      <w:lvlJc w:val="left"/>
      <w:pPr>
        <w:tabs>
          <w:tab w:val="left" w:pos="1152"/>
        </w:tabs>
        <w:ind w:left="1152" w:hanging="432"/>
      </w:pPr>
      <w:rPr>
        <w:rFonts w:ascii="Symbol" w:hAnsi="Symbol" w:hint="default"/>
        <w:sz w:val="24"/>
      </w:rPr>
    </w:lvl>
    <w:lvl w:ilvl="1">
      <w:start w:val="1"/>
      <w:numFmt w:val="bullet"/>
      <w:lvlText w:val="o"/>
      <w:lvlJc w:val="left"/>
      <w:pPr>
        <w:tabs>
          <w:tab w:val="left" w:pos="1440"/>
        </w:tabs>
        <w:ind w:left="1440" w:hanging="360"/>
      </w:pPr>
      <w:rPr>
        <w:rFonts w:ascii="Courier New" w:hAnsi="Courier New" w:hint="default"/>
      </w:rPr>
    </w:lvl>
    <w:lvl w:ilvl="2">
      <w:start w:val="3"/>
      <w:numFmt w:val="bullet"/>
      <w:lvlText w:val="-"/>
      <w:lvlJc w:val="left"/>
      <w:pPr>
        <w:tabs>
          <w:tab w:val="left" w:pos="2160"/>
        </w:tabs>
        <w:ind w:left="2160" w:hanging="360"/>
      </w:pPr>
      <w:rPr>
        <w:rFonts w:ascii="Times New Roman" w:eastAsia="Times New Roman" w:hAnsi="Times New Roman"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0" w15:restartNumberingAfterBreak="0">
    <w:nsid w:val="1A8A5099"/>
    <w:multiLevelType w:val="multilevel"/>
    <w:tmpl w:val="1A8A5099"/>
    <w:lvl w:ilvl="0">
      <w:start w:val="1"/>
      <w:numFmt w:val="bullet"/>
      <w:pStyle w:val="TBl1"/>
      <w:lvlText w:val=""/>
      <w:lvlJc w:val="left"/>
      <w:pPr>
        <w:tabs>
          <w:tab w:val="left" w:pos="720"/>
        </w:tabs>
        <w:ind w:left="720" w:hanging="360"/>
      </w:pPr>
      <w:rPr>
        <w:rFonts w:ascii="Symbol" w:hAnsi="Symbol" w:cs="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51" w15:restartNumberingAfterBreak="0">
    <w:nsid w:val="1AE866D2"/>
    <w:multiLevelType w:val="multilevel"/>
    <w:tmpl w:val="1AE866D2"/>
    <w:lvl w:ilvl="0">
      <w:start w:val="2"/>
      <w:numFmt w:val="bullet"/>
      <w:pStyle w:val="GDTBuleet"/>
      <w:lvlText w:val="-"/>
      <w:lvlJc w:val="left"/>
      <w:pPr>
        <w:ind w:left="5606" w:hanging="360"/>
      </w:pPr>
      <w:rPr>
        <w:rFonts w:ascii="Times New Roman" w:eastAsia="Times New Roman" w:hAnsi="Times New Roman" w:cs="Times New Roman" w:hint="default"/>
      </w:rPr>
    </w:lvl>
    <w:lvl w:ilvl="1">
      <w:numFmt w:val="bullet"/>
      <w:lvlText w:val="+"/>
      <w:lvlJc w:val="left"/>
      <w:pPr>
        <w:tabs>
          <w:tab w:val="left" w:pos="1800"/>
        </w:tabs>
        <w:ind w:left="1800" w:hanging="360"/>
      </w:pPr>
      <w:rPr>
        <w:rFonts w:ascii="Times New Roman" w:hAnsi="Times New Roman" w:cs="Times New Roman" w:hint="default"/>
        <w:sz w:val="28"/>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cs="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cs="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52" w15:restartNumberingAfterBreak="0">
    <w:nsid w:val="1B5D037D"/>
    <w:multiLevelType w:val="multilevel"/>
    <w:tmpl w:val="1B5D037D"/>
    <w:lvl w:ilvl="0">
      <w:numFmt w:val="bullet"/>
      <w:lvlText w:val="-"/>
      <w:lvlJc w:val="left"/>
      <w:pPr>
        <w:ind w:left="0" w:firstLine="567"/>
      </w:pPr>
      <w:rPr>
        <w:rFonts w:ascii="Times New Roman" w:hAnsi="Times New Roman" w:hint="default"/>
      </w:rPr>
    </w:lvl>
    <w:lvl w:ilvl="1">
      <w:start w:val="1"/>
      <w:numFmt w:val="bullet"/>
      <w:lvlText w:val="o"/>
      <w:lvlJc w:val="left"/>
      <w:pPr>
        <w:ind w:left="0" w:firstLine="567"/>
      </w:pPr>
      <w:rPr>
        <w:rFonts w:ascii="Courier New" w:hAnsi="Courier New" w:cs="Courier New" w:hint="default"/>
      </w:rPr>
    </w:lvl>
    <w:lvl w:ilvl="2">
      <w:start w:val="4"/>
      <w:numFmt w:val="bullet"/>
      <w:suff w:val="space"/>
      <w:lvlText w:val="-"/>
      <w:lvlJc w:val="left"/>
      <w:pPr>
        <w:ind w:left="0" w:firstLine="567"/>
      </w:pPr>
      <w:rPr>
        <w:rFonts w:ascii="Times New Roman" w:hAnsi="Times New Roman" w:hint="default"/>
        <w:b w:val="0"/>
        <w:i w:val="0"/>
        <w:sz w:val="28"/>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53" w15:restartNumberingAfterBreak="0">
    <w:nsid w:val="1CF87A19"/>
    <w:multiLevelType w:val="singleLevel"/>
    <w:tmpl w:val="1CF87A19"/>
    <w:lvl w:ilvl="0">
      <w:start w:val="1"/>
      <w:numFmt w:val="bullet"/>
      <w:pStyle w:val="Indent1"/>
      <w:lvlText w:val=""/>
      <w:lvlJc w:val="left"/>
      <w:pPr>
        <w:tabs>
          <w:tab w:val="left" w:pos="927"/>
        </w:tabs>
        <w:ind w:left="924" w:hanging="357"/>
      </w:pPr>
      <w:rPr>
        <w:rFonts w:ascii="Symbol" w:hAnsi="Symbol" w:hint="default"/>
      </w:rPr>
    </w:lvl>
  </w:abstractNum>
  <w:abstractNum w:abstractNumId="54" w15:restartNumberingAfterBreak="0">
    <w:nsid w:val="1D504ADB"/>
    <w:multiLevelType w:val="multilevel"/>
    <w:tmpl w:val="1D504ADB"/>
    <w:lvl w:ilvl="0">
      <w:start w:val="1"/>
      <w:numFmt w:val="upperRoman"/>
      <w:pStyle w:val="FISHeading1"/>
      <w:lvlText w:val="%1."/>
      <w:lvlJc w:val="left"/>
      <w:pPr>
        <w:tabs>
          <w:tab w:val="left" w:pos="567"/>
        </w:tabs>
        <w:ind w:left="567" w:hanging="567"/>
      </w:pPr>
      <w:rPr>
        <w:rFonts w:cs="Times New Roman" w:hint="default"/>
      </w:rPr>
    </w:lvl>
    <w:lvl w:ilvl="1">
      <w:start w:val="1"/>
      <w:numFmt w:val="decimal"/>
      <w:pStyle w:val="FISHeading2"/>
      <w:lvlText w:val="%1.%2."/>
      <w:lvlJc w:val="left"/>
      <w:pPr>
        <w:tabs>
          <w:tab w:val="left" w:pos="567"/>
        </w:tabs>
        <w:ind w:left="567" w:hanging="567"/>
      </w:pPr>
      <w:rPr>
        <w:rFonts w:cs="Times New Roman" w:hint="default"/>
      </w:rPr>
    </w:lvl>
    <w:lvl w:ilvl="2">
      <w:start w:val="1"/>
      <w:numFmt w:val="decimal"/>
      <w:pStyle w:val="FISHeading3"/>
      <w:lvlText w:val="%1.%2.%3."/>
      <w:lvlJc w:val="left"/>
      <w:pPr>
        <w:tabs>
          <w:tab w:val="left" w:pos="851"/>
        </w:tabs>
        <w:ind w:left="851" w:hanging="851"/>
      </w:pPr>
      <w:rPr>
        <w:rFonts w:cs="Times New Roman" w:hint="default"/>
      </w:rPr>
    </w:lvl>
    <w:lvl w:ilvl="3">
      <w:start w:val="1"/>
      <w:numFmt w:val="decimal"/>
      <w:lvlText w:val="%1.%2.%3.%4. "/>
      <w:lvlJc w:val="left"/>
      <w:pPr>
        <w:tabs>
          <w:tab w:val="left" w:pos="1134"/>
        </w:tabs>
        <w:ind w:left="1134" w:hanging="1134"/>
      </w:pPr>
      <w:rPr>
        <w:rFonts w:cs="Times New Roman" w:hint="default"/>
      </w:rPr>
    </w:lvl>
    <w:lvl w:ilvl="4">
      <w:start w:val="1"/>
      <w:numFmt w:val="decimal"/>
      <w:pStyle w:val="FISHeading5"/>
      <w:lvlText w:val="%1.%2.%3.%4.%5."/>
      <w:lvlJc w:val="left"/>
      <w:pPr>
        <w:tabs>
          <w:tab w:val="left" w:pos="1418"/>
        </w:tabs>
        <w:ind w:left="1418" w:hanging="1418"/>
      </w:pPr>
      <w:rPr>
        <w:rFonts w:cs="Times New Roman" w:hint="default"/>
      </w:rPr>
    </w:lvl>
    <w:lvl w:ilvl="5">
      <w:start w:val="1"/>
      <w:numFmt w:val="decimal"/>
      <w:pStyle w:val="FISHeading6"/>
      <w:lvlText w:val="%1.%2.%3.%4.%5.%6. "/>
      <w:lvlJc w:val="left"/>
      <w:pPr>
        <w:tabs>
          <w:tab w:val="left" w:pos="1418"/>
        </w:tabs>
        <w:ind w:left="1418" w:hanging="1418"/>
      </w:pPr>
      <w:rPr>
        <w:rFonts w:cs="Times New Roman" w:hint="default"/>
      </w:rPr>
    </w:lvl>
    <w:lvl w:ilvl="6">
      <w:start w:val="1"/>
      <w:numFmt w:val="decimal"/>
      <w:lvlText w:val="%1.%2.%3.%4.%5.%6-%7."/>
      <w:lvlJc w:val="left"/>
      <w:pPr>
        <w:tabs>
          <w:tab w:val="left" w:pos="3960"/>
        </w:tabs>
        <w:ind w:left="3240" w:hanging="1080"/>
      </w:pPr>
      <w:rPr>
        <w:rFonts w:cs="Times New Roman" w:hint="default"/>
      </w:rPr>
    </w:lvl>
    <w:lvl w:ilvl="7">
      <w:start w:val="1"/>
      <w:numFmt w:val="decimal"/>
      <w:lvlText w:val="%1.%2.%3.%4.%5.%6.%7.%8."/>
      <w:lvlJc w:val="left"/>
      <w:pPr>
        <w:tabs>
          <w:tab w:val="left" w:pos="4680"/>
        </w:tabs>
        <w:ind w:left="3744" w:hanging="1224"/>
      </w:pPr>
      <w:rPr>
        <w:rFonts w:cs="Times New Roman" w:hint="default"/>
      </w:rPr>
    </w:lvl>
    <w:lvl w:ilvl="8">
      <w:start w:val="1"/>
      <w:numFmt w:val="decimal"/>
      <w:lvlText w:val="%1.%2.%3.%4.%5.%6.%7.%8.%9."/>
      <w:lvlJc w:val="left"/>
      <w:pPr>
        <w:tabs>
          <w:tab w:val="left" w:pos="5040"/>
        </w:tabs>
        <w:ind w:left="4320" w:hanging="1440"/>
      </w:pPr>
      <w:rPr>
        <w:rFonts w:cs="Times New Roman" w:hint="default"/>
      </w:rPr>
    </w:lvl>
  </w:abstractNum>
  <w:abstractNum w:abstractNumId="55" w15:restartNumberingAfterBreak="0">
    <w:nsid w:val="1DFB5EAC"/>
    <w:multiLevelType w:val="multilevel"/>
    <w:tmpl w:val="1DFB5EAC"/>
    <w:lvl w:ilvl="0">
      <w:start w:val="1"/>
      <w:numFmt w:val="bullet"/>
      <w:pStyle w:val="Bullet10"/>
      <w:lvlText w:val=""/>
      <w:lvlJc w:val="left"/>
      <w:pPr>
        <w:tabs>
          <w:tab w:val="left" w:pos="1440"/>
        </w:tabs>
        <w:ind w:left="1440" w:hanging="360"/>
      </w:pPr>
      <w:rPr>
        <w:rFonts w:ascii="Symbol" w:hAnsi="Symbol" w:hint="default"/>
      </w:rPr>
    </w:lvl>
    <w:lvl w:ilvl="1">
      <w:start w:val="1"/>
      <w:numFmt w:val="bullet"/>
      <w:lvlText w:val="o"/>
      <w:lvlJc w:val="left"/>
      <w:pPr>
        <w:tabs>
          <w:tab w:val="left" w:pos="2160"/>
        </w:tabs>
        <w:ind w:left="2160" w:hanging="360"/>
      </w:pPr>
      <w:rPr>
        <w:rFonts w:ascii="Courier New" w:hAnsi="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56" w15:restartNumberingAfterBreak="0">
    <w:nsid w:val="1F5825AA"/>
    <w:multiLevelType w:val="multilevel"/>
    <w:tmpl w:val="1F5825AA"/>
    <w:lvl w:ilvl="0">
      <w:start w:val="1"/>
      <w:numFmt w:val="bullet"/>
      <w:pStyle w:val="z-BottomofForm1"/>
      <w:lvlText w:val=""/>
      <w:lvlJc w:val="left"/>
      <w:pPr>
        <w:tabs>
          <w:tab w:val="left" w:pos="644"/>
        </w:tabs>
        <w:ind w:left="567" w:hanging="283"/>
      </w:pPr>
      <w:rPr>
        <w:rFonts w:ascii="Symbol" w:hAnsi="Symbol" w:cs="Symbol" w:hint="default"/>
        <w:color w:val="auto"/>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57" w15:restartNumberingAfterBreak="0">
    <w:nsid w:val="1FA5312E"/>
    <w:multiLevelType w:val="multilevel"/>
    <w:tmpl w:val="1FA5312E"/>
    <w:lvl w:ilvl="0">
      <w:start w:val="1"/>
      <w:numFmt w:val="bullet"/>
      <w:pStyle w:val="MainText-Gach"/>
      <w:lvlText w:val=""/>
      <w:lvlJc w:val="left"/>
      <w:pPr>
        <w:tabs>
          <w:tab w:val="left" w:pos="2880"/>
        </w:tabs>
        <w:ind w:left="2880" w:hanging="360"/>
      </w:pPr>
      <w:rPr>
        <w:rFonts w:ascii="Symbol" w:hAnsi="Symbol" w:hint="default"/>
      </w:rPr>
    </w:lvl>
    <w:lvl w:ilvl="1">
      <w:numFmt w:val="bullet"/>
      <w:lvlText w:val="-"/>
      <w:lvlJc w:val="left"/>
      <w:pPr>
        <w:tabs>
          <w:tab w:val="left" w:pos="3600"/>
        </w:tabs>
        <w:ind w:left="3600" w:hanging="360"/>
      </w:pPr>
      <w:rPr>
        <w:rFonts w:ascii="Times New Roman" w:eastAsia="Batang" w:hAnsi="Times New Roman" w:cs="Times New Roman" w:hint="default"/>
      </w:rPr>
    </w:lvl>
    <w:lvl w:ilvl="2">
      <w:start w:val="1"/>
      <w:numFmt w:val="bullet"/>
      <w:lvlText w:val=""/>
      <w:lvlJc w:val="left"/>
      <w:pPr>
        <w:tabs>
          <w:tab w:val="left" w:pos="4320"/>
        </w:tabs>
        <w:ind w:left="4320" w:hanging="360"/>
      </w:pPr>
      <w:rPr>
        <w:rFonts w:ascii="Wingdings" w:hAnsi="Wingdings" w:hint="default"/>
      </w:rPr>
    </w:lvl>
    <w:lvl w:ilvl="3">
      <w:start w:val="1"/>
      <w:numFmt w:val="bullet"/>
      <w:lvlText w:val=""/>
      <w:lvlJc w:val="left"/>
      <w:pPr>
        <w:tabs>
          <w:tab w:val="left" w:pos="5040"/>
        </w:tabs>
        <w:ind w:left="5040" w:hanging="360"/>
      </w:pPr>
      <w:rPr>
        <w:rFonts w:ascii="Symbol" w:hAnsi="Symbol" w:hint="default"/>
      </w:rPr>
    </w:lvl>
    <w:lvl w:ilvl="4">
      <w:start w:val="1"/>
      <w:numFmt w:val="bullet"/>
      <w:lvlText w:val="o"/>
      <w:lvlJc w:val="left"/>
      <w:pPr>
        <w:tabs>
          <w:tab w:val="left" w:pos="5760"/>
        </w:tabs>
        <w:ind w:left="5760" w:hanging="360"/>
      </w:pPr>
      <w:rPr>
        <w:rFonts w:ascii="Courier New" w:hAnsi="Courier New" w:cs="Courier New" w:hint="default"/>
      </w:rPr>
    </w:lvl>
    <w:lvl w:ilvl="5">
      <w:start w:val="1"/>
      <w:numFmt w:val="bullet"/>
      <w:lvlText w:val=""/>
      <w:lvlJc w:val="left"/>
      <w:pPr>
        <w:tabs>
          <w:tab w:val="left" w:pos="6480"/>
        </w:tabs>
        <w:ind w:left="6480" w:hanging="360"/>
      </w:pPr>
      <w:rPr>
        <w:rFonts w:ascii="Wingdings" w:hAnsi="Wingdings" w:hint="default"/>
      </w:rPr>
    </w:lvl>
    <w:lvl w:ilvl="6">
      <w:start w:val="1"/>
      <w:numFmt w:val="bullet"/>
      <w:lvlText w:val=""/>
      <w:lvlJc w:val="left"/>
      <w:pPr>
        <w:tabs>
          <w:tab w:val="left" w:pos="7200"/>
        </w:tabs>
        <w:ind w:left="7200" w:hanging="360"/>
      </w:pPr>
      <w:rPr>
        <w:rFonts w:ascii="Symbol" w:hAnsi="Symbol" w:hint="default"/>
      </w:rPr>
    </w:lvl>
    <w:lvl w:ilvl="7">
      <w:start w:val="1"/>
      <w:numFmt w:val="bullet"/>
      <w:lvlText w:val="o"/>
      <w:lvlJc w:val="left"/>
      <w:pPr>
        <w:tabs>
          <w:tab w:val="left" w:pos="7920"/>
        </w:tabs>
        <w:ind w:left="7920" w:hanging="360"/>
      </w:pPr>
      <w:rPr>
        <w:rFonts w:ascii="Courier New" w:hAnsi="Courier New" w:cs="Courier New" w:hint="default"/>
      </w:rPr>
    </w:lvl>
    <w:lvl w:ilvl="8">
      <w:start w:val="1"/>
      <w:numFmt w:val="bullet"/>
      <w:lvlText w:val=""/>
      <w:lvlJc w:val="left"/>
      <w:pPr>
        <w:tabs>
          <w:tab w:val="left" w:pos="8640"/>
        </w:tabs>
        <w:ind w:left="8640" w:hanging="360"/>
      </w:pPr>
      <w:rPr>
        <w:rFonts w:ascii="Wingdings" w:hAnsi="Wingdings" w:hint="default"/>
      </w:rPr>
    </w:lvl>
  </w:abstractNum>
  <w:abstractNum w:abstractNumId="58" w15:restartNumberingAfterBreak="0">
    <w:nsid w:val="1FE01273"/>
    <w:multiLevelType w:val="multilevel"/>
    <w:tmpl w:val="1FE01273"/>
    <w:lvl w:ilvl="0">
      <w:start w:val="1"/>
      <w:numFmt w:val="bullet"/>
      <w:pStyle w:val="bullet1CharChar"/>
      <w:lvlText w:val=""/>
      <w:lvlJc w:val="left"/>
      <w:pPr>
        <w:tabs>
          <w:tab w:val="left" w:pos="1080"/>
        </w:tabs>
        <w:ind w:left="1080" w:hanging="360"/>
      </w:pPr>
      <w:rPr>
        <w:rFonts w:ascii="Wingdings" w:hAnsi="Wingdings" w:hint="default"/>
        <w:color w:val="auto"/>
        <w:sz w:val="20"/>
        <w:szCs w:val="20"/>
      </w:rPr>
    </w:lvl>
    <w:lvl w:ilvl="1">
      <w:start w:val="1"/>
      <w:numFmt w:val="decimal"/>
      <w:lvlText w:val="%2."/>
      <w:lvlJc w:val="left"/>
      <w:pPr>
        <w:tabs>
          <w:tab w:val="left" w:pos="1440"/>
        </w:tabs>
        <w:ind w:left="1440" w:hanging="360"/>
      </w:pPr>
      <w:rPr>
        <w:rFonts w:hint="default"/>
        <w:color w:val="auto"/>
        <w:sz w:val="20"/>
        <w:szCs w:val="20"/>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9" w15:restartNumberingAfterBreak="0">
    <w:nsid w:val="20A05848"/>
    <w:multiLevelType w:val="multilevel"/>
    <w:tmpl w:val="7F786A99"/>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60" w15:restartNumberingAfterBreak="0">
    <w:nsid w:val="210C7487"/>
    <w:multiLevelType w:val="multilevel"/>
    <w:tmpl w:val="210C7487"/>
    <w:lvl w:ilvl="0">
      <w:start w:val="1"/>
      <w:numFmt w:val="bullet"/>
      <w:pStyle w:val="7Vnbn"/>
      <w:suff w:val="space"/>
      <w:lvlText w:val="-"/>
      <w:lvlJc w:val="left"/>
      <w:pPr>
        <w:ind w:left="0" w:firstLine="720"/>
      </w:pPr>
      <w:rPr>
        <w:rFonts w:ascii="Times New Roman" w:hAnsi="Times New Roman" w:cs="Times New Roman" w:hint="default"/>
      </w:rPr>
    </w:lvl>
    <w:lvl w:ilvl="1">
      <w:start w:val="1"/>
      <w:numFmt w:val="bullet"/>
      <w:lvlText w:val="+"/>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1" w15:restartNumberingAfterBreak="0">
    <w:nsid w:val="21B713A5"/>
    <w:multiLevelType w:val="multilevel"/>
    <w:tmpl w:val="21B713A5"/>
    <w:lvl w:ilvl="0">
      <w:start w:val="1"/>
      <w:numFmt w:val="decimal"/>
      <w:pStyle w:val="TableofFigures"/>
      <w:lvlText w:val="H×nh vÏ %1."/>
      <w:lvlJc w:val="left"/>
      <w:pPr>
        <w:tabs>
          <w:tab w:val="left" w:pos="1512"/>
        </w:tabs>
        <w:ind w:left="1512" w:hanging="360"/>
      </w:pPr>
      <w:rPr>
        <w:rFonts w:ascii=".VnTime" w:hAnsi=".VnTime" w:cs=".VnTime" w:hint="default"/>
        <w:b/>
        <w:bCs/>
        <w:i w:val="0"/>
        <w:iCs w:val="0"/>
        <w:sz w:val="24"/>
        <w:szCs w:val="24"/>
      </w:rPr>
    </w:lvl>
    <w:lvl w:ilvl="1">
      <w:start w:val="1"/>
      <w:numFmt w:val="lowerLetter"/>
      <w:lvlText w:val="%2."/>
      <w:lvlJc w:val="left"/>
      <w:pPr>
        <w:tabs>
          <w:tab w:val="left" w:pos="1512"/>
        </w:tabs>
        <w:ind w:left="1512" w:hanging="360"/>
      </w:pPr>
    </w:lvl>
    <w:lvl w:ilvl="2">
      <w:start w:val="1"/>
      <w:numFmt w:val="lowerRoman"/>
      <w:lvlText w:val="%3."/>
      <w:lvlJc w:val="right"/>
      <w:pPr>
        <w:tabs>
          <w:tab w:val="left" w:pos="2232"/>
        </w:tabs>
        <w:ind w:left="2232" w:hanging="180"/>
      </w:pPr>
    </w:lvl>
    <w:lvl w:ilvl="3">
      <w:start w:val="1"/>
      <w:numFmt w:val="decimal"/>
      <w:lvlText w:val="%4."/>
      <w:lvlJc w:val="left"/>
      <w:pPr>
        <w:tabs>
          <w:tab w:val="left" w:pos="2952"/>
        </w:tabs>
        <w:ind w:left="2952" w:hanging="360"/>
      </w:pPr>
    </w:lvl>
    <w:lvl w:ilvl="4">
      <w:start w:val="1"/>
      <w:numFmt w:val="lowerLetter"/>
      <w:lvlText w:val="%5."/>
      <w:lvlJc w:val="left"/>
      <w:pPr>
        <w:tabs>
          <w:tab w:val="left" w:pos="3672"/>
        </w:tabs>
        <w:ind w:left="3672" w:hanging="360"/>
      </w:pPr>
    </w:lvl>
    <w:lvl w:ilvl="5">
      <w:start w:val="1"/>
      <w:numFmt w:val="lowerRoman"/>
      <w:lvlText w:val="%6."/>
      <w:lvlJc w:val="right"/>
      <w:pPr>
        <w:tabs>
          <w:tab w:val="left" w:pos="4392"/>
        </w:tabs>
        <w:ind w:left="4392" w:hanging="180"/>
      </w:pPr>
    </w:lvl>
    <w:lvl w:ilvl="6">
      <w:start w:val="1"/>
      <w:numFmt w:val="decimal"/>
      <w:lvlText w:val="%7."/>
      <w:lvlJc w:val="left"/>
      <w:pPr>
        <w:tabs>
          <w:tab w:val="left" w:pos="5112"/>
        </w:tabs>
        <w:ind w:left="5112" w:hanging="360"/>
      </w:pPr>
    </w:lvl>
    <w:lvl w:ilvl="7">
      <w:start w:val="1"/>
      <w:numFmt w:val="lowerLetter"/>
      <w:lvlText w:val="%8."/>
      <w:lvlJc w:val="left"/>
      <w:pPr>
        <w:tabs>
          <w:tab w:val="left" w:pos="5832"/>
        </w:tabs>
        <w:ind w:left="5832" w:hanging="360"/>
      </w:pPr>
    </w:lvl>
    <w:lvl w:ilvl="8">
      <w:start w:val="1"/>
      <w:numFmt w:val="lowerRoman"/>
      <w:lvlText w:val="%9."/>
      <w:lvlJc w:val="right"/>
      <w:pPr>
        <w:tabs>
          <w:tab w:val="left" w:pos="6552"/>
        </w:tabs>
        <w:ind w:left="6552" w:hanging="180"/>
      </w:pPr>
    </w:lvl>
  </w:abstractNum>
  <w:abstractNum w:abstractNumId="62" w15:restartNumberingAfterBreak="0">
    <w:nsid w:val="2342411A"/>
    <w:multiLevelType w:val="multilevel"/>
    <w:tmpl w:val="2342411A"/>
    <w:lvl w:ilvl="0">
      <w:start w:val="1"/>
      <w:numFmt w:val="bullet"/>
      <w:pStyle w:val="Normal5"/>
      <w:lvlText w:val=""/>
      <w:lvlJc w:val="left"/>
      <w:pPr>
        <w:tabs>
          <w:tab w:val="left" w:pos="3402"/>
        </w:tabs>
        <w:ind w:left="3402" w:hanging="567"/>
      </w:pPr>
      <w:rPr>
        <w:rFonts w:ascii="Symbol" w:hAnsi="Symbol" w:hint="default"/>
        <w:b w:val="0"/>
        <w:i w:val="0"/>
        <w:sz w:val="24"/>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3" w15:restartNumberingAfterBreak="0">
    <w:nsid w:val="23CB628B"/>
    <w:multiLevelType w:val="multilevel"/>
    <w:tmpl w:val="23CB628B"/>
    <w:lvl w:ilvl="0">
      <w:start w:val="1"/>
      <w:numFmt w:val="bullet"/>
      <w:pStyle w:val="tvs-Bullet2"/>
      <w:lvlText w:val="–"/>
      <w:lvlJc w:val="left"/>
      <w:pPr>
        <w:ind w:left="1080" w:hanging="360"/>
      </w:pPr>
      <w:rPr>
        <w:rFonts w:ascii="Cambria" w:hAnsi="Cambria" w:cs="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1">
      <w:start w:val="1"/>
      <w:numFmt w:val="bullet"/>
      <w:lvlText w:val="o"/>
      <w:lvlJc w:val="left"/>
      <w:pPr>
        <w:ind w:left="1800" w:hanging="360"/>
      </w:pPr>
      <w:rPr>
        <w:rFonts w:ascii="Courier New" w:hAnsi="Courier New" w:cs="Courier New" w:hint="default"/>
        <w:sz w:val="22"/>
        <w:szCs w:val="22"/>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4" w15:restartNumberingAfterBreak="0">
    <w:nsid w:val="254A4F5E"/>
    <w:multiLevelType w:val="singleLevel"/>
    <w:tmpl w:val="254A4F5E"/>
    <w:lvl w:ilvl="0">
      <w:numFmt w:val="bullet"/>
      <w:pStyle w:val="StyleHeading2Heading2CharHeading2Char1Charl2CharCharHD"/>
      <w:lvlText w:val="-"/>
      <w:lvlJc w:val="left"/>
      <w:pPr>
        <w:tabs>
          <w:tab w:val="left" w:pos="795"/>
        </w:tabs>
        <w:ind w:left="795" w:hanging="360"/>
      </w:pPr>
      <w:rPr>
        <w:rFonts w:hint="default"/>
      </w:rPr>
    </w:lvl>
  </w:abstractNum>
  <w:abstractNum w:abstractNumId="65" w15:restartNumberingAfterBreak="0">
    <w:nsid w:val="2551425F"/>
    <w:multiLevelType w:val="multilevel"/>
    <w:tmpl w:val="2551425F"/>
    <w:lvl w:ilvl="0">
      <w:start w:val="1"/>
      <w:numFmt w:val="decimal"/>
      <w:lvlText w:val="%1."/>
      <w:lvlJc w:val="right"/>
      <w:pPr>
        <w:tabs>
          <w:tab w:val="left" w:pos="1944"/>
        </w:tabs>
        <w:ind w:left="1656" w:firstLine="504"/>
      </w:pPr>
      <w:rPr>
        <w:rFonts w:cs="Times New Roman" w:hint="default"/>
      </w:rPr>
    </w:lvl>
    <w:lvl w:ilvl="1">
      <w:start w:val="1"/>
      <w:numFmt w:val="upperRoman"/>
      <w:lvlText w:val="%1.%2."/>
      <w:lvlJc w:val="left"/>
      <w:pPr>
        <w:tabs>
          <w:tab w:val="left" w:pos="1224"/>
        </w:tabs>
        <w:ind w:left="1368" w:hanging="288"/>
      </w:pPr>
      <w:rPr>
        <w:rFonts w:cs="Times New Roman" w:hint="default"/>
      </w:rPr>
    </w:lvl>
    <w:lvl w:ilvl="2">
      <w:start w:val="1"/>
      <w:numFmt w:val="decimal"/>
      <w:lvlText w:val="%1.%2.%3."/>
      <w:lvlJc w:val="left"/>
      <w:pPr>
        <w:tabs>
          <w:tab w:val="left" w:pos="1944"/>
        </w:tabs>
        <w:ind w:left="1944" w:hanging="864"/>
      </w:pPr>
      <w:rPr>
        <w:rFonts w:cs="Times New Roman" w:hint="default"/>
      </w:rPr>
    </w:lvl>
    <w:lvl w:ilvl="3">
      <w:start w:val="1"/>
      <w:numFmt w:val="decimal"/>
      <w:pStyle w:val="StyleHeading4Linespacingsingle4"/>
      <w:lvlText w:val="%1.%2.%3.%4."/>
      <w:lvlJc w:val="left"/>
      <w:pPr>
        <w:tabs>
          <w:tab w:val="left" w:pos="2088"/>
        </w:tabs>
        <w:ind w:left="1944" w:hanging="864"/>
      </w:pPr>
      <w:rPr>
        <w:rFonts w:cs="Times New Roman" w:hint="default"/>
      </w:rPr>
    </w:lvl>
    <w:lvl w:ilvl="4">
      <w:start w:val="1"/>
      <w:numFmt w:val="decimal"/>
      <w:lvlText w:val="%1.%2.%3.%4.%5"/>
      <w:lvlJc w:val="left"/>
      <w:pPr>
        <w:tabs>
          <w:tab w:val="left" w:pos="1080"/>
        </w:tabs>
        <w:ind w:left="1800" w:hanging="720"/>
      </w:pPr>
      <w:rPr>
        <w:rFonts w:cs="Times New Roman" w:hint="default"/>
      </w:rPr>
    </w:lvl>
    <w:lvl w:ilvl="5">
      <w:start w:val="1"/>
      <w:numFmt w:val="decimal"/>
      <w:lvlText w:val="%1.%2.%3.%4.%5.%6"/>
      <w:lvlJc w:val="left"/>
      <w:pPr>
        <w:tabs>
          <w:tab w:val="left" w:pos="1944"/>
        </w:tabs>
        <w:ind w:left="1944" w:hanging="864"/>
      </w:pPr>
      <w:rPr>
        <w:rFonts w:cs="Times New Roman" w:hint="default"/>
      </w:rPr>
    </w:lvl>
    <w:lvl w:ilvl="6">
      <w:start w:val="1"/>
      <w:numFmt w:val="decimal"/>
      <w:lvlText w:val="%1.%2.%3.%4.%5.%6.%7"/>
      <w:lvlJc w:val="left"/>
      <w:pPr>
        <w:tabs>
          <w:tab w:val="left" w:pos="2088"/>
        </w:tabs>
        <w:ind w:left="2088" w:hanging="1296"/>
      </w:pPr>
      <w:rPr>
        <w:rFonts w:cs="Times New Roman" w:hint="default"/>
      </w:rPr>
    </w:lvl>
    <w:lvl w:ilvl="7">
      <w:start w:val="1"/>
      <w:numFmt w:val="decimal"/>
      <w:lvlText w:val="%1.%2.%3.%4.%5.%6.%7.%8"/>
      <w:lvlJc w:val="left"/>
      <w:pPr>
        <w:tabs>
          <w:tab w:val="left" w:pos="2232"/>
        </w:tabs>
        <w:ind w:left="2232" w:hanging="1440"/>
      </w:pPr>
      <w:rPr>
        <w:rFonts w:cs="Times New Roman" w:hint="default"/>
      </w:rPr>
    </w:lvl>
    <w:lvl w:ilvl="8">
      <w:start w:val="1"/>
      <w:numFmt w:val="decimal"/>
      <w:lvlText w:val="%1.%2.%3.%4.%5.%6.%7.%8.%9"/>
      <w:lvlJc w:val="left"/>
      <w:pPr>
        <w:tabs>
          <w:tab w:val="left" w:pos="2376"/>
        </w:tabs>
        <w:ind w:left="2376" w:hanging="1584"/>
      </w:pPr>
      <w:rPr>
        <w:rFonts w:cs="Times New Roman" w:hint="default"/>
      </w:rPr>
    </w:lvl>
  </w:abstractNum>
  <w:abstractNum w:abstractNumId="66" w15:restartNumberingAfterBreak="0">
    <w:nsid w:val="259E44DE"/>
    <w:multiLevelType w:val="multilevel"/>
    <w:tmpl w:val="259E44DE"/>
    <w:lvl w:ilvl="0">
      <w:start w:val="1"/>
      <w:numFmt w:val="bullet"/>
      <w:pStyle w:val="tvs-Bulle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7" w15:restartNumberingAfterBreak="0">
    <w:nsid w:val="263C02B9"/>
    <w:multiLevelType w:val="multilevel"/>
    <w:tmpl w:val="263C02B9"/>
    <w:lvl w:ilvl="0">
      <w:start w:val="1"/>
      <w:numFmt w:val="bullet"/>
      <w:pStyle w:val="CiscoPageOne-Bullet1"/>
      <w:lvlText w:val="•"/>
      <w:lvlJc w:val="left"/>
      <w:pPr>
        <w:tabs>
          <w:tab w:val="left" w:pos="360"/>
        </w:tabs>
        <w:ind w:left="360" w:hanging="360"/>
      </w:pPr>
      <w:rPr>
        <w:rFonts w:ascii="Times New Roman" w:hAnsi="Times New Roman" w:cs="Times New Roman" w:hint="default"/>
        <w:color w:val="auto"/>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8" w15:restartNumberingAfterBreak="0">
    <w:nsid w:val="26AC4838"/>
    <w:multiLevelType w:val="multilevel"/>
    <w:tmpl w:val="26AC4838"/>
    <w:lvl w:ilvl="0">
      <w:start w:val="1"/>
      <w:numFmt w:val="bullet"/>
      <w:pStyle w:val="bulleted1"/>
      <w:lvlText w:val=""/>
      <w:lvlJc w:val="left"/>
      <w:pPr>
        <w:tabs>
          <w:tab w:val="left" w:pos="1080"/>
        </w:tabs>
        <w:ind w:left="1080" w:hanging="360"/>
      </w:pPr>
      <w:rPr>
        <w:rFonts w:ascii="Wingdings 2" w:hAnsi="Wingdings 2" w:hint="default"/>
        <w:sz w:val="20"/>
      </w:rPr>
    </w:lvl>
    <w:lvl w:ilvl="1">
      <w:numFmt w:val="bullet"/>
      <w:lvlText w:val="-"/>
      <w:lvlJc w:val="left"/>
      <w:pPr>
        <w:tabs>
          <w:tab w:val="left" w:pos="1440"/>
        </w:tabs>
        <w:ind w:left="1440" w:hanging="360"/>
      </w:pPr>
      <w:rPr>
        <w:rFonts w:ascii="Arial" w:eastAsia="Times New Roman" w:hAnsi="Arial"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9" w15:restartNumberingAfterBreak="0">
    <w:nsid w:val="26BD4CFF"/>
    <w:multiLevelType w:val="multilevel"/>
    <w:tmpl w:val="26BD4CFF"/>
    <w:lvl w:ilvl="0">
      <w:start w:val="1"/>
      <w:numFmt w:val="bullet"/>
      <w:pStyle w:val="Normal-BulletLevel1"/>
      <w:lvlText w:val=""/>
      <w:lvlJc w:val="left"/>
      <w:pPr>
        <w:tabs>
          <w:tab w:val="left" w:pos="960"/>
        </w:tabs>
        <w:ind w:left="960" w:hanging="360"/>
      </w:pPr>
      <w:rPr>
        <w:rFonts w:ascii="Symbol" w:hAnsi="Symbol" w:hint="default"/>
      </w:rPr>
    </w:lvl>
    <w:lvl w:ilvl="1">
      <w:start w:val="1"/>
      <w:numFmt w:val="bullet"/>
      <w:lvlText w:val="o"/>
      <w:lvlJc w:val="left"/>
      <w:pPr>
        <w:tabs>
          <w:tab w:val="left" w:pos="1680"/>
        </w:tabs>
        <w:ind w:left="1680" w:hanging="360"/>
      </w:pPr>
      <w:rPr>
        <w:rFonts w:ascii="Courier New" w:hAnsi="Courier New" w:cs="Courier New" w:hint="default"/>
      </w:rPr>
    </w:lvl>
    <w:lvl w:ilvl="2">
      <w:start w:val="1"/>
      <w:numFmt w:val="bullet"/>
      <w:lvlText w:val=""/>
      <w:lvlJc w:val="left"/>
      <w:pPr>
        <w:tabs>
          <w:tab w:val="left" w:pos="2400"/>
        </w:tabs>
        <w:ind w:left="2400" w:hanging="360"/>
      </w:pPr>
      <w:rPr>
        <w:rFonts w:ascii="Wingdings" w:hAnsi="Wingdings" w:hint="default"/>
      </w:rPr>
    </w:lvl>
    <w:lvl w:ilvl="3">
      <w:start w:val="4"/>
      <w:numFmt w:val="bullet"/>
      <w:lvlText w:val="-"/>
      <w:lvlJc w:val="left"/>
      <w:pPr>
        <w:tabs>
          <w:tab w:val="left" w:pos="3120"/>
        </w:tabs>
        <w:ind w:left="3120" w:hanging="360"/>
      </w:pPr>
      <w:rPr>
        <w:rFonts w:ascii="Times New Roman" w:eastAsia="Times New Roman" w:hAnsi="Times New Roman" w:cs="Times New Roman" w:hint="default"/>
      </w:rPr>
    </w:lvl>
    <w:lvl w:ilvl="4">
      <w:start w:val="1"/>
      <w:numFmt w:val="bullet"/>
      <w:lvlText w:val="o"/>
      <w:lvlJc w:val="left"/>
      <w:pPr>
        <w:tabs>
          <w:tab w:val="left" w:pos="3840"/>
        </w:tabs>
        <w:ind w:left="3840" w:hanging="360"/>
      </w:pPr>
      <w:rPr>
        <w:rFonts w:ascii="Courier New" w:hAnsi="Courier New" w:cs="Courier New" w:hint="default"/>
      </w:rPr>
    </w:lvl>
    <w:lvl w:ilvl="5">
      <w:start w:val="1"/>
      <w:numFmt w:val="bullet"/>
      <w:lvlText w:val=""/>
      <w:lvlJc w:val="left"/>
      <w:pPr>
        <w:tabs>
          <w:tab w:val="left" w:pos="4560"/>
        </w:tabs>
        <w:ind w:left="4560" w:hanging="360"/>
      </w:pPr>
      <w:rPr>
        <w:rFonts w:ascii="Wingdings" w:hAnsi="Wingdings" w:hint="default"/>
      </w:rPr>
    </w:lvl>
    <w:lvl w:ilvl="6">
      <w:start w:val="1"/>
      <w:numFmt w:val="bullet"/>
      <w:lvlText w:val=""/>
      <w:lvlJc w:val="left"/>
      <w:pPr>
        <w:tabs>
          <w:tab w:val="left" w:pos="5280"/>
        </w:tabs>
        <w:ind w:left="5280" w:hanging="360"/>
      </w:pPr>
      <w:rPr>
        <w:rFonts w:ascii="Symbol" w:hAnsi="Symbol" w:hint="default"/>
      </w:rPr>
    </w:lvl>
    <w:lvl w:ilvl="7">
      <w:start w:val="1"/>
      <w:numFmt w:val="bullet"/>
      <w:lvlText w:val="o"/>
      <w:lvlJc w:val="left"/>
      <w:pPr>
        <w:tabs>
          <w:tab w:val="left" w:pos="6000"/>
        </w:tabs>
        <w:ind w:left="6000" w:hanging="360"/>
      </w:pPr>
      <w:rPr>
        <w:rFonts w:ascii="Courier New" w:hAnsi="Courier New" w:cs="Courier New" w:hint="default"/>
      </w:rPr>
    </w:lvl>
    <w:lvl w:ilvl="8">
      <w:start w:val="1"/>
      <w:numFmt w:val="bullet"/>
      <w:lvlText w:val=""/>
      <w:lvlJc w:val="left"/>
      <w:pPr>
        <w:tabs>
          <w:tab w:val="left" w:pos="6720"/>
        </w:tabs>
        <w:ind w:left="6720" w:hanging="360"/>
      </w:pPr>
      <w:rPr>
        <w:rFonts w:ascii="Wingdings" w:hAnsi="Wingdings" w:hint="default"/>
      </w:rPr>
    </w:lvl>
  </w:abstractNum>
  <w:abstractNum w:abstractNumId="70" w15:restartNumberingAfterBreak="0">
    <w:nsid w:val="28B74217"/>
    <w:multiLevelType w:val="multilevel"/>
    <w:tmpl w:val="28B74217"/>
    <w:lvl w:ilvl="0">
      <w:start w:val="1"/>
      <w:numFmt w:val="upperRoman"/>
      <w:lvlText w:val="%1."/>
      <w:lvlJc w:val="right"/>
      <w:pPr>
        <w:tabs>
          <w:tab w:val="left" w:pos="180"/>
        </w:tabs>
        <w:ind w:left="180" w:hanging="180"/>
      </w:pPr>
      <w:rPr>
        <w:rFonts w:hint="default"/>
        <w:b/>
      </w:rPr>
    </w:lvl>
    <w:lvl w:ilvl="1">
      <w:start w:val="1"/>
      <w:numFmt w:val="decimal"/>
      <w:pStyle w:val="s1"/>
      <w:lvlText w:val="%2."/>
      <w:lvlJc w:val="left"/>
      <w:pPr>
        <w:tabs>
          <w:tab w:val="left" w:pos="720"/>
        </w:tabs>
        <w:ind w:left="720" w:hanging="360"/>
      </w:pPr>
      <w:rPr>
        <w:rFonts w:hint="default"/>
      </w:rPr>
    </w:lvl>
    <w:lvl w:ilvl="2">
      <w:start w:val="1"/>
      <w:numFmt w:val="decimal"/>
      <w:pStyle w:val="s2"/>
      <w:lvlText w:val="1.%3."/>
      <w:lvlJc w:val="left"/>
      <w:pPr>
        <w:tabs>
          <w:tab w:val="left" w:pos="1080"/>
        </w:tabs>
        <w:ind w:left="1080" w:hanging="360"/>
      </w:pPr>
      <w:rPr>
        <w:rFonts w:hint="default"/>
        <w:b w:val="0"/>
        <w:i w:val="0"/>
      </w:rPr>
    </w:lvl>
    <w:lvl w:ilvl="3">
      <w:start w:val="1"/>
      <w:numFmt w:val="bullet"/>
      <w:lvlText w:val=""/>
      <w:lvlJc w:val="left"/>
      <w:pPr>
        <w:tabs>
          <w:tab w:val="left" w:pos="1440"/>
        </w:tabs>
        <w:ind w:left="1440" w:hanging="360"/>
      </w:pPr>
      <w:rPr>
        <w:rFonts w:ascii="Wingdings" w:hAnsi="Wingdings" w:hint="default"/>
      </w:rPr>
    </w:lvl>
    <w:lvl w:ilvl="4">
      <w:start w:val="1"/>
      <w:numFmt w:val="bullet"/>
      <w:lvlText w:val=""/>
      <w:lvlJc w:val="left"/>
      <w:pPr>
        <w:tabs>
          <w:tab w:val="left" w:pos="1800"/>
        </w:tabs>
        <w:ind w:left="1800" w:hanging="360"/>
      </w:pPr>
      <w:rPr>
        <w:rFonts w:ascii="Symbol" w:hAnsi="Symbol" w:hint="default"/>
      </w:rPr>
    </w:lvl>
    <w:lvl w:ilvl="5">
      <w:start w:val="1"/>
      <w:numFmt w:val="bullet"/>
      <w:lvlText w:val=""/>
      <w:lvlJc w:val="left"/>
      <w:pPr>
        <w:tabs>
          <w:tab w:val="left" w:pos="2160"/>
        </w:tabs>
        <w:ind w:left="2160" w:hanging="360"/>
      </w:pPr>
      <w:rPr>
        <w:rFonts w:ascii="Wingdings" w:hAnsi="Wingdings" w:hint="default"/>
      </w:rPr>
    </w:lvl>
    <w:lvl w:ilvl="6">
      <w:start w:val="1"/>
      <w:numFmt w:val="bullet"/>
      <w:lvlText w:val=""/>
      <w:lvlJc w:val="left"/>
      <w:pPr>
        <w:tabs>
          <w:tab w:val="left" w:pos="2520"/>
        </w:tabs>
        <w:ind w:left="2520" w:hanging="360"/>
      </w:pPr>
      <w:rPr>
        <w:rFonts w:ascii="Wingdings" w:hAnsi="Wingdings" w:hint="default"/>
      </w:rPr>
    </w:lvl>
    <w:lvl w:ilvl="7">
      <w:numFmt w:val="bullet"/>
      <w:lvlText w:val="-"/>
      <w:lvlJc w:val="left"/>
      <w:pPr>
        <w:tabs>
          <w:tab w:val="left" w:pos="2880"/>
        </w:tabs>
        <w:ind w:left="2880" w:hanging="360"/>
      </w:pPr>
      <w:rPr>
        <w:rFonts w:ascii="Syntax" w:eastAsia="Times New Roman" w:hAnsi="Syntax" w:hint="default"/>
        <w:b/>
        <w:color w:val="auto"/>
      </w:rPr>
    </w:lvl>
    <w:lvl w:ilvl="8">
      <w:start w:val="1"/>
      <w:numFmt w:val="bullet"/>
      <w:lvlText w:val=""/>
      <w:lvlJc w:val="left"/>
      <w:pPr>
        <w:tabs>
          <w:tab w:val="left" w:pos="3240"/>
        </w:tabs>
        <w:ind w:left="3240" w:hanging="360"/>
      </w:pPr>
      <w:rPr>
        <w:rFonts w:ascii="Symbol" w:hAnsi="Symbol" w:hint="default"/>
      </w:rPr>
    </w:lvl>
  </w:abstractNum>
  <w:abstractNum w:abstractNumId="71" w15:restartNumberingAfterBreak="0">
    <w:nsid w:val="28F91348"/>
    <w:multiLevelType w:val="multilevel"/>
    <w:tmpl w:val="28F91348"/>
    <w:lvl w:ilvl="0">
      <w:start w:val="1"/>
      <w:numFmt w:val="bullet"/>
      <w:pStyle w:val="a-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2" w15:restartNumberingAfterBreak="0">
    <w:nsid w:val="2A6D488D"/>
    <w:multiLevelType w:val="singleLevel"/>
    <w:tmpl w:val="2A6D488D"/>
    <w:lvl w:ilvl="0">
      <w:start w:val="1"/>
      <w:numFmt w:val="bullet"/>
      <w:pStyle w:val="Normal--Cap1"/>
      <w:lvlText w:val=""/>
      <w:lvlJc w:val="left"/>
      <w:pPr>
        <w:tabs>
          <w:tab w:val="left" w:pos="360"/>
        </w:tabs>
        <w:ind w:left="360" w:hanging="360"/>
      </w:pPr>
      <w:rPr>
        <w:rFonts w:ascii="Wingdings" w:hAnsi="Wingdings" w:cs="Wingdings" w:hint="default"/>
      </w:rPr>
    </w:lvl>
  </w:abstractNum>
  <w:abstractNum w:abstractNumId="73" w15:restartNumberingAfterBreak="0">
    <w:nsid w:val="2AA4023F"/>
    <w:multiLevelType w:val="multilevel"/>
    <w:tmpl w:val="2AA4023F"/>
    <w:lvl w:ilvl="0">
      <w:start w:val="1"/>
      <w:numFmt w:val="bullet"/>
      <w:pStyle w:val="MyNormal"/>
      <w:lvlText w:val="-"/>
      <w:lvlJc w:val="left"/>
      <w:pPr>
        <w:tabs>
          <w:tab w:val="left" w:pos="1440"/>
        </w:tabs>
        <w:ind w:left="1440" w:hanging="360"/>
      </w:pPr>
      <w:rPr>
        <w:rFonts w:ascii="Times New Roman" w:hAnsi="Times New Roman" w:cs="Times New Roman"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4" w15:restartNumberingAfterBreak="0">
    <w:nsid w:val="2B506625"/>
    <w:multiLevelType w:val="multilevel"/>
    <w:tmpl w:val="2B506625"/>
    <w:lvl w:ilvl="0">
      <w:start w:val="1"/>
      <w:numFmt w:val="bullet"/>
      <w:pStyle w:val="ListNumber5"/>
      <w:lvlText w:val=""/>
      <w:lvlJc w:val="left"/>
      <w:pPr>
        <w:ind w:left="2847" w:hanging="360"/>
      </w:pPr>
      <w:rPr>
        <w:rFonts w:ascii="Symbol" w:hAnsi="Symbol" w:hint="default"/>
      </w:rPr>
    </w:lvl>
    <w:lvl w:ilvl="1">
      <w:start w:val="1"/>
      <w:numFmt w:val="bullet"/>
      <w:lvlText w:val="o"/>
      <w:lvlJc w:val="left"/>
      <w:pPr>
        <w:ind w:left="3567" w:hanging="360"/>
      </w:pPr>
      <w:rPr>
        <w:rFonts w:ascii="Courier New" w:hAnsi="Courier New" w:cs="Courier New" w:hint="default"/>
      </w:rPr>
    </w:lvl>
    <w:lvl w:ilvl="2">
      <w:start w:val="1"/>
      <w:numFmt w:val="bullet"/>
      <w:lvlText w:val=""/>
      <w:lvlJc w:val="left"/>
      <w:pPr>
        <w:ind w:left="4287" w:hanging="360"/>
      </w:pPr>
      <w:rPr>
        <w:rFonts w:ascii="Wingdings" w:hAnsi="Wingdings" w:hint="default"/>
      </w:rPr>
    </w:lvl>
    <w:lvl w:ilvl="3">
      <w:start w:val="1"/>
      <w:numFmt w:val="bullet"/>
      <w:lvlText w:val=""/>
      <w:lvlJc w:val="left"/>
      <w:pPr>
        <w:ind w:left="5007" w:hanging="360"/>
      </w:pPr>
      <w:rPr>
        <w:rFonts w:ascii="Symbol" w:hAnsi="Symbol" w:hint="default"/>
      </w:rPr>
    </w:lvl>
    <w:lvl w:ilvl="4">
      <w:start w:val="1"/>
      <w:numFmt w:val="bullet"/>
      <w:lvlText w:val="o"/>
      <w:lvlJc w:val="left"/>
      <w:pPr>
        <w:ind w:left="5727" w:hanging="360"/>
      </w:pPr>
      <w:rPr>
        <w:rFonts w:ascii="Courier New" w:hAnsi="Courier New" w:cs="Courier New" w:hint="default"/>
      </w:rPr>
    </w:lvl>
    <w:lvl w:ilvl="5">
      <w:start w:val="1"/>
      <w:numFmt w:val="bullet"/>
      <w:lvlText w:val=""/>
      <w:lvlJc w:val="left"/>
      <w:pPr>
        <w:ind w:left="6447" w:hanging="360"/>
      </w:pPr>
      <w:rPr>
        <w:rFonts w:ascii="Wingdings" w:hAnsi="Wingdings" w:hint="default"/>
      </w:rPr>
    </w:lvl>
    <w:lvl w:ilvl="6">
      <w:start w:val="1"/>
      <w:numFmt w:val="bullet"/>
      <w:lvlText w:val=""/>
      <w:lvlJc w:val="left"/>
      <w:pPr>
        <w:ind w:left="7167" w:hanging="360"/>
      </w:pPr>
      <w:rPr>
        <w:rFonts w:ascii="Symbol" w:hAnsi="Symbol" w:hint="default"/>
      </w:rPr>
    </w:lvl>
    <w:lvl w:ilvl="7">
      <w:start w:val="1"/>
      <w:numFmt w:val="bullet"/>
      <w:lvlText w:val="o"/>
      <w:lvlJc w:val="left"/>
      <w:pPr>
        <w:ind w:left="7887" w:hanging="360"/>
      </w:pPr>
      <w:rPr>
        <w:rFonts w:ascii="Courier New" w:hAnsi="Courier New" w:cs="Courier New" w:hint="default"/>
      </w:rPr>
    </w:lvl>
    <w:lvl w:ilvl="8">
      <w:start w:val="1"/>
      <w:numFmt w:val="bullet"/>
      <w:lvlText w:val=""/>
      <w:lvlJc w:val="left"/>
      <w:pPr>
        <w:ind w:left="8607" w:hanging="360"/>
      </w:pPr>
      <w:rPr>
        <w:rFonts w:ascii="Wingdings" w:hAnsi="Wingdings" w:hint="default"/>
      </w:rPr>
    </w:lvl>
  </w:abstractNum>
  <w:abstractNum w:abstractNumId="75" w15:restartNumberingAfterBreak="0">
    <w:nsid w:val="2C033D95"/>
    <w:multiLevelType w:val="multilevel"/>
    <w:tmpl w:val="2C033D95"/>
    <w:lvl w:ilvl="0">
      <w:start w:val="1"/>
      <w:numFmt w:val="upperRoman"/>
      <w:pStyle w:val="CP3"/>
      <w:suff w:val="space"/>
      <w:lvlText w:val="PHẦN %1 : "/>
      <w:lvlJc w:val="center"/>
      <w:pPr>
        <w:ind w:left="-288" w:firstLine="288"/>
      </w:pPr>
      <w:rPr>
        <w:rFonts w:hint="default"/>
        <w:caps w:val="0"/>
        <w:strike w:val="0"/>
        <w:dstrike w:val="0"/>
        <w:vanish w:val="0"/>
        <w:vertAlign w:val="baseline"/>
      </w:rPr>
    </w:lvl>
    <w:lvl w:ilvl="1">
      <w:start w:val="1"/>
      <w:numFmt w:val="upperRoman"/>
      <w:suff w:val="space"/>
      <w:lvlText w:val="CHƯƠNG %2"/>
      <w:lvlJc w:val="center"/>
      <w:pPr>
        <w:ind w:left="0" w:hanging="360"/>
      </w:pPr>
      <w:rPr>
        <w:rFonts w:hint="default"/>
      </w:rPr>
    </w:lvl>
    <w:lvl w:ilvl="2">
      <w:start w:val="1"/>
      <w:numFmt w:val="upperLetter"/>
      <w:lvlText w:val="%3."/>
      <w:lvlJc w:val="left"/>
      <w:pPr>
        <w:tabs>
          <w:tab w:val="left" w:pos="360"/>
        </w:tabs>
        <w:ind w:left="360" w:hanging="360"/>
      </w:pPr>
      <w:rPr>
        <w:rFonts w:hint="default"/>
      </w:rPr>
    </w:lvl>
    <w:lvl w:ilvl="3">
      <w:start w:val="1"/>
      <w:numFmt w:val="decimal"/>
      <w:lvlText w:val="(%4)"/>
      <w:lvlJc w:val="left"/>
      <w:pPr>
        <w:tabs>
          <w:tab w:val="left" w:pos="720"/>
        </w:tabs>
        <w:ind w:left="720" w:hanging="360"/>
      </w:pPr>
      <w:rPr>
        <w:rFonts w:hint="default"/>
      </w:rPr>
    </w:lvl>
    <w:lvl w:ilvl="4">
      <w:start w:val="1"/>
      <w:numFmt w:val="lowerLetter"/>
      <w:lvlText w:val="(%5)"/>
      <w:lvlJc w:val="left"/>
      <w:pPr>
        <w:tabs>
          <w:tab w:val="left" w:pos="1080"/>
        </w:tabs>
        <w:ind w:left="1080" w:hanging="360"/>
      </w:pPr>
      <w:rPr>
        <w:rFonts w:hint="default"/>
      </w:rPr>
    </w:lvl>
    <w:lvl w:ilvl="5">
      <w:start w:val="1"/>
      <w:numFmt w:val="lowerRoman"/>
      <w:lvlText w:val="(%6)"/>
      <w:lvlJc w:val="left"/>
      <w:pPr>
        <w:tabs>
          <w:tab w:val="left" w:pos="1440"/>
        </w:tabs>
        <w:ind w:left="1440" w:hanging="360"/>
      </w:pPr>
      <w:rPr>
        <w:rFonts w:hint="default"/>
      </w:rPr>
    </w:lvl>
    <w:lvl w:ilvl="6">
      <w:start w:val="11"/>
      <w:numFmt w:val="decimal"/>
      <w:lvlText w:val="%7."/>
      <w:lvlJc w:val="left"/>
      <w:pPr>
        <w:tabs>
          <w:tab w:val="left" w:pos="1800"/>
        </w:tabs>
        <w:ind w:left="1800" w:hanging="360"/>
      </w:pPr>
      <w:rPr>
        <w:rFonts w:hint="default"/>
        <w:caps w:val="0"/>
        <w:strike w:val="0"/>
        <w:dstrike w:val="0"/>
        <w:vanish w:val="0"/>
        <w:vertAlign w:val="baseline"/>
      </w:rPr>
    </w:lvl>
    <w:lvl w:ilvl="7">
      <w:start w:val="1"/>
      <w:numFmt w:val="lowerLetter"/>
      <w:lvlText w:val="%8."/>
      <w:lvlJc w:val="left"/>
      <w:pPr>
        <w:tabs>
          <w:tab w:val="left" w:pos="2160"/>
        </w:tabs>
        <w:ind w:left="2160" w:hanging="360"/>
      </w:pPr>
      <w:rPr>
        <w:rFonts w:hint="default"/>
      </w:rPr>
    </w:lvl>
    <w:lvl w:ilvl="8">
      <w:start w:val="1"/>
      <w:numFmt w:val="lowerRoman"/>
      <w:lvlText w:val="%9."/>
      <w:lvlJc w:val="left"/>
      <w:pPr>
        <w:tabs>
          <w:tab w:val="left" w:pos="2520"/>
        </w:tabs>
        <w:ind w:left="2520" w:hanging="360"/>
      </w:pPr>
      <w:rPr>
        <w:rFonts w:hint="default"/>
      </w:rPr>
    </w:lvl>
  </w:abstractNum>
  <w:abstractNum w:abstractNumId="76" w15:restartNumberingAfterBreak="0">
    <w:nsid w:val="2C0D2823"/>
    <w:multiLevelType w:val="multilevel"/>
    <w:tmpl w:val="2C0D2823"/>
    <w:lvl w:ilvl="0">
      <w:start w:val="1"/>
      <w:numFmt w:val="decimal"/>
      <w:pStyle w:val="i"/>
      <w:lvlText w:val="%1."/>
      <w:lvlJc w:val="left"/>
      <w:pPr>
        <w:tabs>
          <w:tab w:val="left" w:pos="360"/>
        </w:tabs>
        <w:ind w:left="360" w:hanging="360"/>
      </w:pPr>
      <w:rPr>
        <w:rFonts w:hint="default"/>
      </w:rPr>
    </w:lvl>
    <w:lvl w:ilvl="1">
      <w:start w:val="1"/>
      <w:numFmt w:val="decimal"/>
      <w:suff w:val="space"/>
      <w:lvlText w:val="%1.%2"/>
      <w:lvlJc w:val="left"/>
      <w:pPr>
        <w:ind w:left="716" w:hanging="432"/>
      </w:pPr>
      <w:rPr>
        <w:rFonts w:hint="default"/>
      </w:rPr>
    </w:lvl>
    <w:lvl w:ilvl="2">
      <w:start w:val="1"/>
      <w:numFmt w:val="decimal"/>
      <w:suff w:val="space"/>
      <w:lvlText w:val="%1.%2.%3"/>
      <w:lvlJc w:val="left"/>
      <w:pPr>
        <w:ind w:left="1224" w:hanging="504"/>
      </w:pPr>
      <w:rPr>
        <w:rFonts w:hint="default"/>
        <w:sz w:val="26"/>
        <w:szCs w:val="26"/>
      </w:rPr>
    </w:lvl>
    <w:lvl w:ilvl="3">
      <w:start w:val="1"/>
      <w:numFmt w:val="decimal"/>
      <w:lvlText w:val="%1.%2.%3.%4."/>
      <w:lvlJc w:val="left"/>
      <w:pPr>
        <w:tabs>
          <w:tab w:val="left" w:pos="1728"/>
        </w:tabs>
        <w:ind w:left="1728" w:hanging="648"/>
      </w:pPr>
      <w:rPr>
        <w:rFonts w:hint="default"/>
        <w:sz w:val="26"/>
      </w:rPr>
    </w:lvl>
    <w:lvl w:ilvl="4">
      <w:start w:val="1"/>
      <w:numFmt w:val="decimal"/>
      <w:lvlText w:val="%1.%2.%3.%4.%5."/>
      <w:lvlJc w:val="left"/>
      <w:pPr>
        <w:tabs>
          <w:tab w:val="left" w:pos="2232"/>
        </w:tabs>
        <w:ind w:left="2232" w:hanging="792"/>
      </w:pPr>
      <w:rPr>
        <w:rFonts w:hint="default"/>
      </w:rPr>
    </w:lvl>
    <w:lvl w:ilvl="5">
      <w:start w:val="1"/>
      <w:numFmt w:val="decimal"/>
      <w:lvlText w:val="%1.%2.%3.%4.%5.%6."/>
      <w:lvlJc w:val="left"/>
      <w:pPr>
        <w:tabs>
          <w:tab w:val="left" w:pos="2736"/>
        </w:tabs>
        <w:ind w:left="2736" w:hanging="936"/>
      </w:pPr>
      <w:rPr>
        <w:rFonts w:hint="default"/>
      </w:rPr>
    </w:lvl>
    <w:lvl w:ilvl="6">
      <w:start w:val="1"/>
      <w:numFmt w:val="decimal"/>
      <w:lvlText w:val="%1.%2.%3.%4.%5.%6.%7."/>
      <w:lvlJc w:val="left"/>
      <w:pPr>
        <w:tabs>
          <w:tab w:val="left" w:pos="3240"/>
        </w:tabs>
        <w:ind w:left="3240" w:hanging="1080"/>
      </w:pPr>
      <w:rPr>
        <w:rFonts w:hint="default"/>
      </w:rPr>
    </w:lvl>
    <w:lvl w:ilvl="7">
      <w:start w:val="1"/>
      <w:numFmt w:val="decimal"/>
      <w:lvlText w:val="%1.%2.%3.%4.%5.%6.%7.%8."/>
      <w:lvlJc w:val="left"/>
      <w:pPr>
        <w:tabs>
          <w:tab w:val="left" w:pos="3744"/>
        </w:tabs>
        <w:ind w:left="3744" w:hanging="1224"/>
      </w:pPr>
      <w:rPr>
        <w:rFonts w:hint="default"/>
      </w:rPr>
    </w:lvl>
    <w:lvl w:ilvl="8">
      <w:start w:val="1"/>
      <w:numFmt w:val="decimal"/>
      <w:lvlText w:val="%1.%2.%3.%4.%5.%6.%7.%8.%9."/>
      <w:lvlJc w:val="left"/>
      <w:pPr>
        <w:tabs>
          <w:tab w:val="left" w:pos="4320"/>
        </w:tabs>
        <w:ind w:left="4320" w:hanging="1440"/>
      </w:pPr>
      <w:rPr>
        <w:rFonts w:hint="default"/>
      </w:rPr>
    </w:lvl>
  </w:abstractNum>
  <w:abstractNum w:abstractNumId="77" w15:restartNumberingAfterBreak="0">
    <w:nsid w:val="2FB577E2"/>
    <w:multiLevelType w:val="multilevel"/>
    <w:tmpl w:val="2FB577E2"/>
    <w:lvl w:ilvl="0">
      <w:numFmt w:val="bullet"/>
      <w:pStyle w:val="Normal1"/>
      <w:lvlText w:val="◙"/>
      <w:lvlJc w:val="left"/>
      <w:pPr>
        <w:tabs>
          <w:tab w:val="left" w:pos="1701"/>
        </w:tabs>
        <w:ind w:left="1701" w:hanging="567"/>
      </w:pPr>
      <w:rPr>
        <w:rFonts w:ascii="Times New Roman" w:hAnsi="Times New Roman" w:cs="Times New Roman" w:hint="default"/>
        <w:b w:val="0"/>
        <w:bCs w:val="0"/>
        <w:i w:val="0"/>
        <w:iCs w:val="0"/>
        <w:color w:val="auto"/>
        <w:sz w:val="24"/>
        <w:szCs w:val="24"/>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78" w15:restartNumberingAfterBreak="0">
    <w:nsid w:val="2FE82014"/>
    <w:multiLevelType w:val="multilevel"/>
    <w:tmpl w:val="2FE82014"/>
    <w:lvl w:ilvl="0">
      <w:start w:val="3"/>
      <w:numFmt w:val="upperRoman"/>
      <w:pStyle w:val="Dash"/>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30183891"/>
    <w:multiLevelType w:val="multilevel"/>
    <w:tmpl w:val="30183891"/>
    <w:lvl w:ilvl="0">
      <w:start w:val="1"/>
      <w:numFmt w:val="decimal"/>
      <w:pStyle w:val="IndentNumber"/>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80" w15:restartNumberingAfterBreak="0">
    <w:nsid w:val="30381FED"/>
    <w:multiLevelType w:val="multilevel"/>
    <w:tmpl w:val="30381FED"/>
    <w:lvl w:ilvl="0">
      <w:start w:val="1"/>
      <w:numFmt w:val="bullet"/>
      <w:pStyle w:val="Normal1Bold"/>
      <w:lvlText w:val=""/>
      <w:lvlJc w:val="left"/>
      <w:pPr>
        <w:tabs>
          <w:tab w:val="left" w:pos="2232"/>
        </w:tabs>
        <w:ind w:left="2232" w:hanging="360"/>
      </w:pPr>
      <w:rPr>
        <w:rFonts w:ascii="Wingdings" w:hAnsi="Wingdings" w:hint="default"/>
      </w:rPr>
    </w:lvl>
    <w:lvl w:ilvl="1">
      <w:start w:val="1"/>
      <w:numFmt w:val="bullet"/>
      <w:lvlText w:val="o"/>
      <w:lvlJc w:val="left"/>
      <w:pPr>
        <w:tabs>
          <w:tab w:val="left" w:pos="2952"/>
        </w:tabs>
        <w:ind w:left="2952" w:hanging="360"/>
      </w:pPr>
      <w:rPr>
        <w:rFonts w:ascii="Courier New" w:hAnsi="Courier New" w:cs="Courier New" w:hint="default"/>
      </w:rPr>
    </w:lvl>
    <w:lvl w:ilvl="2">
      <w:start w:val="1"/>
      <w:numFmt w:val="bullet"/>
      <w:lvlText w:val=""/>
      <w:lvlJc w:val="left"/>
      <w:pPr>
        <w:tabs>
          <w:tab w:val="left" w:pos="3672"/>
        </w:tabs>
        <w:ind w:left="3672" w:hanging="360"/>
      </w:pPr>
      <w:rPr>
        <w:rFonts w:ascii="Wingdings" w:hAnsi="Wingdings" w:hint="default"/>
      </w:rPr>
    </w:lvl>
    <w:lvl w:ilvl="3">
      <w:start w:val="1"/>
      <w:numFmt w:val="bullet"/>
      <w:lvlText w:val=""/>
      <w:lvlJc w:val="left"/>
      <w:pPr>
        <w:tabs>
          <w:tab w:val="left" w:pos="4392"/>
        </w:tabs>
        <w:ind w:left="4392" w:hanging="360"/>
      </w:pPr>
      <w:rPr>
        <w:rFonts w:ascii="Symbol" w:hAnsi="Symbol" w:hint="default"/>
      </w:rPr>
    </w:lvl>
    <w:lvl w:ilvl="4">
      <w:start w:val="1"/>
      <w:numFmt w:val="bullet"/>
      <w:lvlText w:val="o"/>
      <w:lvlJc w:val="left"/>
      <w:pPr>
        <w:tabs>
          <w:tab w:val="left" w:pos="5112"/>
        </w:tabs>
        <w:ind w:left="5112" w:hanging="360"/>
      </w:pPr>
      <w:rPr>
        <w:rFonts w:ascii="Courier New" w:hAnsi="Courier New" w:cs="Courier New" w:hint="default"/>
      </w:rPr>
    </w:lvl>
    <w:lvl w:ilvl="5">
      <w:start w:val="1"/>
      <w:numFmt w:val="bullet"/>
      <w:lvlText w:val=""/>
      <w:lvlJc w:val="left"/>
      <w:pPr>
        <w:tabs>
          <w:tab w:val="left" w:pos="5832"/>
        </w:tabs>
        <w:ind w:left="5832" w:hanging="360"/>
      </w:pPr>
      <w:rPr>
        <w:rFonts w:ascii="Wingdings" w:hAnsi="Wingdings" w:hint="default"/>
      </w:rPr>
    </w:lvl>
    <w:lvl w:ilvl="6">
      <w:start w:val="1"/>
      <w:numFmt w:val="bullet"/>
      <w:lvlText w:val=""/>
      <w:lvlJc w:val="left"/>
      <w:pPr>
        <w:tabs>
          <w:tab w:val="left" w:pos="6552"/>
        </w:tabs>
        <w:ind w:left="6552" w:hanging="360"/>
      </w:pPr>
      <w:rPr>
        <w:rFonts w:ascii="Symbol" w:hAnsi="Symbol" w:hint="default"/>
      </w:rPr>
    </w:lvl>
    <w:lvl w:ilvl="7">
      <w:start w:val="1"/>
      <w:numFmt w:val="bullet"/>
      <w:lvlText w:val="o"/>
      <w:lvlJc w:val="left"/>
      <w:pPr>
        <w:tabs>
          <w:tab w:val="left" w:pos="7272"/>
        </w:tabs>
        <w:ind w:left="7272" w:hanging="360"/>
      </w:pPr>
      <w:rPr>
        <w:rFonts w:ascii="Courier New" w:hAnsi="Courier New" w:cs="Courier New" w:hint="default"/>
      </w:rPr>
    </w:lvl>
    <w:lvl w:ilvl="8">
      <w:start w:val="1"/>
      <w:numFmt w:val="bullet"/>
      <w:lvlText w:val=""/>
      <w:lvlJc w:val="left"/>
      <w:pPr>
        <w:tabs>
          <w:tab w:val="left" w:pos="7992"/>
        </w:tabs>
        <w:ind w:left="7992" w:hanging="360"/>
      </w:pPr>
      <w:rPr>
        <w:rFonts w:ascii="Wingdings" w:hAnsi="Wingdings" w:hint="default"/>
      </w:rPr>
    </w:lvl>
  </w:abstractNum>
  <w:abstractNum w:abstractNumId="81" w15:restartNumberingAfterBreak="0">
    <w:nsid w:val="307114A0"/>
    <w:multiLevelType w:val="multilevel"/>
    <w:tmpl w:val="307114A0"/>
    <w:lvl w:ilvl="0">
      <w:start w:val="1"/>
      <w:numFmt w:val="bullet"/>
      <w:pStyle w:val="MyList2"/>
      <w:lvlText w:val="-"/>
      <w:lvlJc w:val="left"/>
      <w:pPr>
        <w:ind w:left="1440" w:hanging="360"/>
      </w:pPr>
      <w:rPr>
        <w:rFonts w:ascii="Times New Roman" w:hAnsi="Times New Roman" w:hint="default"/>
        <w:b/>
        <w:i w:val="0"/>
        <w:sz w:val="18"/>
      </w:rPr>
    </w:lvl>
    <w:lvl w:ilvl="1">
      <w:start w:val="1"/>
      <w:numFmt w:val="bullet"/>
      <w:lvlText w:val="o"/>
      <w:lvlJc w:val="left"/>
      <w:pPr>
        <w:ind w:left="2160" w:hanging="360"/>
      </w:pPr>
      <w:rPr>
        <w:rFonts w:ascii="Courier New" w:hAnsi="Courier New" w:cs="DIN-Regular"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DIN-Regular"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DIN-Regular" w:hint="default"/>
      </w:rPr>
    </w:lvl>
    <w:lvl w:ilvl="8">
      <w:start w:val="1"/>
      <w:numFmt w:val="bullet"/>
      <w:lvlText w:val=""/>
      <w:lvlJc w:val="left"/>
      <w:pPr>
        <w:ind w:left="7200" w:hanging="360"/>
      </w:pPr>
      <w:rPr>
        <w:rFonts w:ascii="Wingdings" w:hAnsi="Wingdings" w:hint="default"/>
      </w:rPr>
    </w:lvl>
  </w:abstractNum>
  <w:abstractNum w:abstractNumId="82" w15:restartNumberingAfterBreak="0">
    <w:nsid w:val="30EE5ED5"/>
    <w:multiLevelType w:val="multilevel"/>
    <w:tmpl w:val="30EE5ED5"/>
    <w:lvl w:ilvl="0">
      <w:start w:val="1"/>
      <w:numFmt w:val="decimal"/>
      <w:pStyle w:val="SymcParaNumbList"/>
      <w:lvlText w:val="%1."/>
      <w:lvlJc w:val="left"/>
      <w:pPr>
        <w:tabs>
          <w:tab w:val="left" w:pos="1080"/>
        </w:tabs>
        <w:ind w:left="108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83" w15:restartNumberingAfterBreak="0">
    <w:nsid w:val="3104292F"/>
    <w:multiLevelType w:val="multilevel"/>
    <w:tmpl w:val="3104292F"/>
    <w:lvl w:ilvl="0">
      <w:start w:val="1"/>
      <w:numFmt w:val="bullet"/>
      <w:pStyle w:val="Usecase"/>
      <w:lvlText w:val=""/>
      <w:lvlJc w:val="left"/>
      <w:pPr>
        <w:ind w:left="1571" w:hanging="360"/>
      </w:pPr>
      <w:rPr>
        <w:rFonts w:ascii="Wingdings" w:hAnsi="Wingdings"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84" w15:restartNumberingAfterBreak="0">
    <w:nsid w:val="313862D2"/>
    <w:multiLevelType w:val="multilevel"/>
    <w:tmpl w:val="313862D2"/>
    <w:lvl w:ilvl="0">
      <w:start w:val="1"/>
      <w:numFmt w:val="upperRoman"/>
      <w:pStyle w:val="StyleHeading1Justified"/>
      <w:suff w:val="space"/>
      <w:lvlText w:val="PhÇn %1."/>
      <w:lvlJc w:val="left"/>
      <w:pPr>
        <w:ind w:left="432" w:hanging="432"/>
      </w:pPr>
      <w:rPr>
        <w:rFonts w:cs="Times New Roman" w:hint="default"/>
      </w:rPr>
    </w:lvl>
    <w:lvl w:ilvl="1">
      <w:start w:val="1"/>
      <w:numFmt w:val="decimal"/>
      <w:suff w:val="space"/>
      <w:lvlText w:val="%1.%2."/>
      <w:lvlJc w:val="left"/>
      <w:pPr>
        <w:ind w:left="576" w:hanging="576"/>
      </w:pPr>
      <w:rPr>
        <w:rFonts w:cs="Times New Roman" w:hint="default"/>
      </w:rPr>
    </w:lvl>
    <w:lvl w:ilvl="2">
      <w:start w:val="1"/>
      <w:numFmt w:val="decimal"/>
      <w:suff w:val="space"/>
      <w:lvlText w:val="%1.%2.%3."/>
      <w:lvlJc w:val="left"/>
      <w:pPr>
        <w:ind w:left="720" w:hanging="720"/>
      </w:pPr>
      <w:rPr>
        <w:rFonts w:cs="Times New Roman" w:hint="default"/>
      </w:rPr>
    </w:lvl>
    <w:lvl w:ilvl="3">
      <w:start w:val="1"/>
      <w:numFmt w:val="decimal"/>
      <w:suff w:val="space"/>
      <w:lvlText w:val="%1.%2.%3.%4"/>
      <w:lvlJc w:val="left"/>
      <w:pPr>
        <w:ind w:left="864" w:hanging="864"/>
      </w:pPr>
      <w:rPr>
        <w:rFonts w:cs="Times New Roman" w:hint="default"/>
      </w:rPr>
    </w:lvl>
    <w:lvl w:ilvl="4">
      <w:start w:val="1"/>
      <w:numFmt w:val="decimal"/>
      <w:lvlText w:val="%1.%2.%3.%4.%5"/>
      <w:lvlJc w:val="left"/>
      <w:pPr>
        <w:tabs>
          <w:tab w:val="left" w:pos="1008"/>
        </w:tabs>
        <w:ind w:left="1008" w:hanging="1008"/>
      </w:pPr>
      <w:rPr>
        <w:rFonts w:cs="Times New Roman" w:hint="default"/>
      </w:rPr>
    </w:lvl>
    <w:lvl w:ilvl="5">
      <w:start w:val="1"/>
      <w:numFmt w:val="decimal"/>
      <w:lvlText w:val="%1.%2.%3.%4.%5.%6"/>
      <w:lvlJc w:val="left"/>
      <w:pPr>
        <w:tabs>
          <w:tab w:val="left" w:pos="1152"/>
        </w:tabs>
        <w:ind w:left="1152" w:hanging="1152"/>
      </w:pPr>
      <w:rPr>
        <w:rFonts w:cs="Times New Roman" w:hint="default"/>
      </w:rPr>
    </w:lvl>
    <w:lvl w:ilvl="6">
      <w:start w:val="1"/>
      <w:numFmt w:val="decimal"/>
      <w:lvlText w:val="%1.%2.%3.%4.%5.%6.%7"/>
      <w:lvlJc w:val="left"/>
      <w:pPr>
        <w:tabs>
          <w:tab w:val="left" w:pos="1296"/>
        </w:tabs>
        <w:ind w:left="1296" w:hanging="1296"/>
      </w:pPr>
      <w:rPr>
        <w:rFonts w:cs="Times New Roman" w:hint="default"/>
      </w:rPr>
    </w:lvl>
    <w:lvl w:ilvl="7">
      <w:start w:val="1"/>
      <w:numFmt w:val="decimal"/>
      <w:lvlText w:val="%1.%2.%3.%4.%5.%6.%7.%8"/>
      <w:lvlJc w:val="left"/>
      <w:pPr>
        <w:tabs>
          <w:tab w:val="left" w:pos="1440"/>
        </w:tabs>
        <w:ind w:left="1440" w:hanging="1440"/>
      </w:pPr>
      <w:rPr>
        <w:rFonts w:cs="Times New Roman" w:hint="default"/>
      </w:rPr>
    </w:lvl>
    <w:lvl w:ilvl="8">
      <w:start w:val="1"/>
      <w:numFmt w:val="decimal"/>
      <w:lvlText w:val="%1.%2.%3.%4.%5.%6.%7.%8.%9"/>
      <w:lvlJc w:val="left"/>
      <w:pPr>
        <w:tabs>
          <w:tab w:val="left" w:pos="1584"/>
        </w:tabs>
        <w:ind w:left="1584" w:hanging="1584"/>
      </w:pPr>
      <w:rPr>
        <w:rFonts w:cs="Times New Roman" w:hint="default"/>
      </w:rPr>
    </w:lvl>
  </w:abstractNum>
  <w:abstractNum w:abstractNumId="85" w15:restartNumberingAfterBreak="0">
    <w:nsid w:val="31775C59"/>
    <w:multiLevelType w:val="multilevel"/>
    <w:tmpl w:val="31775C59"/>
    <w:lvl w:ilvl="0">
      <w:start w:val="1"/>
      <w:numFmt w:val="bullet"/>
      <w:pStyle w:val="NormalLevel1"/>
      <w:lvlText w:val=""/>
      <w:lvlJc w:val="left"/>
      <w:pPr>
        <w:ind w:left="810" w:hanging="420"/>
      </w:pPr>
      <w:rPr>
        <w:rFonts w:ascii="Wingdings" w:hAnsi="Wingdings" w:cs="Wingdings" w:hint="default"/>
      </w:rPr>
    </w:lvl>
    <w:lvl w:ilvl="1">
      <w:start w:val="1"/>
      <w:numFmt w:val="bullet"/>
      <w:lvlText w:val=""/>
      <w:lvlJc w:val="left"/>
      <w:pPr>
        <w:ind w:left="1230" w:hanging="420"/>
      </w:pPr>
      <w:rPr>
        <w:rFonts w:ascii="Wingdings" w:hAnsi="Wingdings" w:cs="Wingdings" w:hint="default"/>
      </w:rPr>
    </w:lvl>
    <w:lvl w:ilvl="2">
      <w:start w:val="1"/>
      <w:numFmt w:val="bullet"/>
      <w:lvlText w:val=""/>
      <w:lvlJc w:val="left"/>
      <w:pPr>
        <w:ind w:left="1650" w:hanging="420"/>
      </w:pPr>
      <w:rPr>
        <w:rFonts w:ascii="Wingdings" w:hAnsi="Wingdings" w:cs="Wingdings" w:hint="default"/>
      </w:rPr>
    </w:lvl>
    <w:lvl w:ilvl="3">
      <w:start w:val="1"/>
      <w:numFmt w:val="bullet"/>
      <w:lvlText w:val=""/>
      <w:lvlJc w:val="left"/>
      <w:pPr>
        <w:ind w:left="2070" w:hanging="420"/>
      </w:pPr>
      <w:rPr>
        <w:rFonts w:ascii="Wingdings" w:hAnsi="Wingdings" w:cs="Wingdings" w:hint="default"/>
      </w:rPr>
    </w:lvl>
    <w:lvl w:ilvl="4">
      <w:start w:val="1"/>
      <w:numFmt w:val="bullet"/>
      <w:lvlText w:val=""/>
      <w:lvlJc w:val="left"/>
      <w:pPr>
        <w:ind w:left="2490" w:hanging="420"/>
      </w:pPr>
      <w:rPr>
        <w:rFonts w:ascii="Wingdings" w:hAnsi="Wingdings" w:cs="Wingdings" w:hint="default"/>
      </w:rPr>
    </w:lvl>
    <w:lvl w:ilvl="5">
      <w:start w:val="1"/>
      <w:numFmt w:val="bullet"/>
      <w:lvlText w:val=""/>
      <w:lvlJc w:val="left"/>
      <w:pPr>
        <w:ind w:left="2910" w:hanging="420"/>
      </w:pPr>
      <w:rPr>
        <w:rFonts w:ascii="Wingdings" w:hAnsi="Wingdings" w:cs="Wingdings" w:hint="default"/>
      </w:rPr>
    </w:lvl>
    <w:lvl w:ilvl="6">
      <w:start w:val="1"/>
      <w:numFmt w:val="bullet"/>
      <w:lvlText w:val=""/>
      <w:lvlJc w:val="left"/>
      <w:pPr>
        <w:ind w:left="3330" w:hanging="420"/>
      </w:pPr>
      <w:rPr>
        <w:rFonts w:ascii="Wingdings" w:hAnsi="Wingdings" w:cs="Wingdings" w:hint="default"/>
      </w:rPr>
    </w:lvl>
    <w:lvl w:ilvl="7">
      <w:start w:val="1"/>
      <w:numFmt w:val="bullet"/>
      <w:lvlText w:val=""/>
      <w:lvlJc w:val="left"/>
      <w:pPr>
        <w:ind w:left="3750" w:hanging="420"/>
      </w:pPr>
      <w:rPr>
        <w:rFonts w:ascii="Wingdings" w:hAnsi="Wingdings" w:cs="Wingdings" w:hint="default"/>
      </w:rPr>
    </w:lvl>
    <w:lvl w:ilvl="8">
      <w:start w:val="1"/>
      <w:numFmt w:val="bullet"/>
      <w:lvlText w:val=""/>
      <w:lvlJc w:val="left"/>
      <w:pPr>
        <w:ind w:left="4170" w:hanging="420"/>
      </w:pPr>
      <w:rPr>
        <w:rFonts w:ascii="Wingdings" w:hAnsi="Wingdings" w:cs="Wingdings" w:hint="default"/>
      </w:rPr>
    </w:lvl>
  </w:abstractNum>
  <w:abstractNum w:abstractNumId="86" w15:restartNumberingAfterBreak="0">
    <w:nsid w:val="31AA014A"/>
    <w:multiLevelType w:val="multilevel"/>
    <w:tmpl w:val="31AA014A"/>
    <w:lvl w:ilvl="0">
      <w:start w:val="1"/>
      <w:numFmt w:val="bullet"/>
      <w:pStyle w:val="StyleNote1Before5ptAfter6ptLinespacing15lines"/>
      <w:lvlText w:val=""/>
      <w:lvlJc w:val="left"/>
      <w:pPr>
        <w:tabs>
          <w:tab w:val="left" w:pos="1368"/>
        </w:tabs>
        <w:ind w:left="1368" w:hanging="288"/>
      </w:pPr>
      <w:rPr>
        <w:rFonts w:ascii="Wingdings" w:hAnsi="Wingdings" w:cs="Wingdings" w:hint="default"/>
      </w:rPr>
    </w:lvl>
    <w:lvl w:ilvl="1">
      <w:start w:val="1"/>
      <w:numFmt w:val="bullet"/>
      <w:lvlText w:val="o"/>
      <w:lvlJc w:val="left"/>
      <w:pPr>
        <w:tabs>
          <w:tab w:val="left" w:pos="2448"/>
        </w:tabs>
        <w:ind w:left="2448" w:hanging="360"/>
      </w:pPr>
      <w:rPr>
        <w:rFonts w:ascii="Courier New" w:hAnsi="Courier New" w:cs="Courier New" w:hint="default"/>
      </w:rPr>
    </w:lvl>
    <w:lvl w:ilvl="2">
      <w:start w:val="1"/>
      <w:numFmt w:val="bullet"/>
      <w:lvlText w:val=""/>
      <w:lvlJc w:val="left"/>
      <w:pPr>
        <w:tabs>
          <w:tab w:val="left" w:pos="3168"/>
        </w:tabs>
        <w:ind w:left="3168" w:hanging="360"/>
      </w:pPr>
      <w:rPr>
        <w:rFonts w:ascii="Wingdings" w:hAnsi="Wingdings" w:cs="Wingdings" w:hint="default"/>
      </w:rPr>
    </w:lvl>
    <w:lvl w:ilvl="3">
      <w:start w:val="1"/>
      <w:numFmt w:val="bullet"/>
      <w:lvlText w:val=""/>
      <w:lvlJc w:val="left"/>
      <w:pPr>
        <w:tabs>
          <w:tab w:val="left" w:pos="3888"/>
        </w:tabs>
        <w:ind w:left="3888" w:hanging="360"/>
      </w:pPr>
      <w:rPr>
        <w:rFonts w:ascii="Symbol" w:hAnsi="Symbol" w:cs="Symbol" w:hint="default"/>
      </w:rPr>
    </w:lvl>
    <w:lvl w:ilvl="4">
      <w:start w:val="1"/>
      <w:numFmt w:val="bullet"/>
      <w:lvlText w:val="o"/>
      <w:lvlJc w:val="left"/>
      <w:pPr>
        <w:tabs>
          <w:tab w:val="left" w:pos="4608"/>
        </w:tabs>
        <w:ind w:left="4608" w:hanging="360"/>
      </w:pPr>
      <w:rPr>
        <w:rFonts w:ascii="Courier New" w:hAnsi="Courier New" w:cs="Courier New" w:hint="default"/>
      </w:rPr>
    </w:lvl>
    <w:lvl w:ilvl="5">
      <w:start w:val="1"/>
      <w:numFmt w:val="bullet"/>
      <w:lvlText w:val=""/>
      <w:lvlJc w:val="left"/>
      <w:pPr>
        <w:tabs>
          <w:tab w:val="left" w:pos="5328"/>
        </w:tabs>
        <w:ind w:left="5328" w:hanging="360"/>
      </w:pPr>
      <w:rPr>
        <w:rFonts w:ascii="Wingdings" w:hAnsi="Wingdings" w:cs="Wingdings" w:hint="default"/>
      </w:rPr>
    </w:lvl>
    <w:lvl w:ilvl="6">
      <w:start w:val="1"/>
      <w:numFmt w:val="bullet"/>
      <w:lvlText w:val=""/>
      <w:lvlJc w:val="left"/>
      <w:pPr>
        <w:tabs>
          <w:tab w:val="left" w:pos="6048"/>
        </w:tabs>
        <w:ind w:left="6048" w:hanging="360"/>
      </w:pPr>
      <w:rPr>
        <w:rFonts w:ascii="Symbol" w:hAnsi="Symbol" w:cs="Symbol" w:hint="default"/>
      </w:rPr>
    </w:lvl>
    <w:lvl w:ilvl="7">
      <w:start w:val="1"/>
      <w:numFmt w:val="bullet"/>
      <w:lvlText w:val="o"/>
      <w:lvlJc w:val="left"/>
      <w:pPr>
        <w:tabs>
          <w:tab w:val="left" w:pos="6768"/>
        </w:tabs>
        <w:ind w:left="6768" w:hanging="360"/>
      </w:pPr>
      <w:rPr>
        <w:rFonts w:ascii="Courier New" w:hAnsi="Courier New" w:cs="Courier New" w:hint="default"/>
      </w:rPr>
    </w:lvl>
    <w:lvl w:ilvl="8">
      <w:start w:val="1"/>
      <w:numFmt w:val="bullet"/>
      <w:lvlText w:val=""/>
      <w:lvlJc w:val="left"/>
      <w:pPr>
        <w:tabs>
          <w:tab w:val="left" w:pos="7488"/>
        </w:tabs>
        <w:ind w:left="7488" w:hanging="360"/>
      </w:pPr>
      <w:rPr>
        <w:rFonts w:ascii="Wingdings" w:hAnsi="Wingdings" w:cs="Wingdings" w:hint="default"/>
      </w:rPr>
    </w:lvl>
  </w:abstractNum>
  <w:abstractNum w:abstractNumId="87" w15:restartNumberingAfterBreak="0">
    <w:nsid w:val="31FC5788"/>
    <w:multiLevelType w:val="singleLevel"/>
    <w:tmpl w:val="31FC5788"/>
    <w:lvl w:ilvl="0">
      <w:start w:val="1"/>
      <w:numFmt w:val="bullet"/>
      <w:pStyle w:val="StyleHeading2TimesNewRoman"/>
      <w:lvlText w:val="-"/>
      <w:lvlJc w:val="left"/>
      <w:pPr>
        <w:tabs>
          <w:tab w:val="left" w:pos="1080"/>
        </w:tabs>
        <w:ind w:left="1080" w:hanging="360"/>
      </w:pPr>
      <w:rPr>
        <w:rFonts w:ascii="Times New Roman" w:hAnsi="Times New Roman" w:cs="Times New Roman" w:hint="default"/>
      </w:rPr>
    </w:lvl>
  </w:abstractNum>
  <w:abstractNum w:abstractNumId="88" w15:restartNumberingAfterBreak="0">
    <w:nsid w:val="32900123"/>
    <w:multiLevelType w:val="multilevel"/>
    <w:tmpl w:val="32900123"/>
    <w:lvl w:ilvl="0">
      <w:start w:val="1"/>
      <w:numFmt w:val="bullet"/>
      <w:pStyle w:val="StyleTahoma12ptBefore3ptAfter3pt"/>
      <w:lvlText w:val=""/>
      <w:lvlJc w:val="left"/>
      <w:pPr>
        <w:tabs>
          <w:tab w:val="left" w:pos="1267"/>
        </w:tabs>
        <w:ind w:left="1267" w:hanging="360"/>
      </w:pPr>
      <w:rPr>
        <w:rFonts w:ascii="Wingdings" w:hAnsi="Wingdings" w:hint="default"/>
      </w:rPr>
    </w:lvl>
    <w:lvl w:ilvl="1">
      <w:start w:val="1"/>
      <w:numFmt w:val="bullet"/>
      <w:lvlText w:val="o"/>
      <w:lvlJc w:val="left"/>
      <w:pPr>
        <w:tabs>
          <w:tab w:val="left" w:pos="1987"/>
        </w:tabs>
        <w:ind w:left="1987" w:hanging="360"/>
      </w:pPr>
      <w:rPr>
        <w:rFonts w:ascii="Courier New" w:hAnsi="Courier New" w:cs="Courier New" w:hint="default"/>
      </w:rPr>
    </w:lvl>
    <w:lvl w:ilvl="2">
      <w:start w:val="1"/>
      <w:numFmt w:val="bullet"/>
      <w:lvlText w:val=""/>
      <w:lvlJc w:val="left"/>
      <w:pPr>
        <w:tabs>
          <w:tab w:val="left" w:pos="2707"/>
        </w:tabs>
        <w:ind w:left="2707" w:hanging="360"/>
      </w:pPr>
      <w:rPr>
        <w:rFonts w:ascii="Wingdings" w:hAnsi="Wingdings" w:hint="default"/>
      </w:rPr>
    </w:lvl>
    <w:lvl w:ilvl="3">
      <w:start w:val="1"/>
      <w:numFmt w:val="bullet"/>
      <w:lvlText w:val=""/>
      <w:lvlJc w:val="left"/>
      <w:pPr>
        <w:tabs>
          <w:tab w:val="left" w:pos="3427"/>
        </w:tabs>
        <w:ind w:left="3427" w:hanging="360"/>
      </w:pPr>
      <w:rPr>
        <w:rFonts w:ascii="Symbol" w:hAnsi="Symbol" w:hint="default"/>
      </w:rPr>
    </w:lvl>
    <w:lvl w:ilvl="4">
      <w:start w:val="1"/>
      <w:numFmt w:val="bullet"/>
      <w:lvlText w:val="o"/>
      <w:lvlJc w:val="left"/>
      <w:pPr>
        <w:tabs>
          <w:tab w:val="left" w:pos="4147"/>
        </w:tabs>
        <w:ind w:left="4147" w:hanging="360"/>
      </w:pPr>
      <w:rPr>
        <w:rFonts w:ascii="Courier New" w:hAnsi="Courier New" w:cs="Courier New" w:hint="default"/>
      </w:rPr>
    </w:lvl>
    <w:lvl w:ilvl="5">
      <w:start w:val="1"/>
      <w:numFmt w:val="bullet"/>
      <w:lvlText w:val=""/>
      <w:lvlJc w:val="left"/>
      <w:pPr>
        <w:tabs>
          <w:tab w:val="left" w:pos="4867"/>
        </w:tabs>
        <w:ind w:left="4867" w:hanging="360"/>
      </w:pPr>
      <w:rPr>
        <w:rFonts w:ascii="Wingdings" w:hAnsi="Wingdings" w:hint="default"/>
      </w:rPr>
    </w:lvl>
    <w:lvl w:ilvl="6">
      <w:start w:val="1"/>
      <w:numFmt w:val="bullet"/>
      <w:lvlText w:val=""/>
      <w:lvlJc w:val="left"/>
      <w:pPr>
        <w:tabs>
          <w:tab w:val="left" w:pos="5587"/>
        </w:tabs>
        <w:ind w:left="5587" w:hanging="360"/>
      </w:pPr>
      <w:rPr>
        <w:rFonts w:ascii="Symbol" w:hAnsi="Symbol" w:hint="default"/>
      </w:rPr>
    </w:lvl>
    <w:lvl w:ilvl="7">
      <w:start w:val="1"/>
      <w:numFmt w:val="bullet"/>
      <w:lvlText w:val="o"/>
      <w:lvlJc w:val="left"/>
      <w:pPr>
        <w:tabs>
          <w:tab w:val="left" w:pos="6307"/>
        </w:tabs>
        <w:ind w:left="6307" w:hanging="360"/>
      </w:pPr>
      <w:rPr>
        <w:rFonts w:ascii="Courier New" w:hAnsi="Courier New" w:cs="Courier New" w:hint="default"/>
      </w:rPr>
    </w:lvl>
    <w:lvl w:ilvl="8">
      <w:start w:val="1"/>
      <w:numFmt w:val="bullet"/>
      <w:lvlText w:val=""/>
      <w:lvlJc w:val="left"/>
      <w:pPr>
        <w:tabs>
          <w:tab w:val="left" w:pos="7027"/>
        </w:tabs>
        <w:ind w:left="7027" w:hanging="360"/>
      </w:pPr>
      <w:rPr>
        <w:rFonts w:ascii="Wingdings" w:hAnsi="Wingdings" w:hint="default"/>
      </w:rPr>
    </w:lvl>
  </w:abstractNum>
  <w:abstractNum w:abstractNumId="89" w15:restartNumberingAfterBreak="0">
    <w:nsid w:val="33371415"/>
    <w:multiLevelType w:val="multilevel"/>
    <w:tmpl w:val="33371415"/>
    <w:lvl w:ilvl="0">
      <w:start w:val="1"/>
      <w:numFmt w:val="bullet"/>
      <w:pStyle w:val="bullet3"/>
      <w:lvlText w:val=""/>
      <w:lvlJc w:val="left"/>
      <w:pPr>
        <w:tabs>
          <w:tab w:val="left" w:pos="851"/>
        </w:tabs>
        <w:ind w:left="851" w:hanging="284"/>
      </w:pPr>
      <w:rPr>
        <w:rFonts w:ascii="Wingdings 2" w:hAnsi="Wingdings 2" w:cs="Times New Roman" w:hint="default"/>
        <w:color w:val="800000"/>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90" w15:restartNumberingAfterBreak="0">
    <w:nsid w:val="33435BC9"/>
    <w:multiLevelType w:val="multilevel"/>
    <w:tmpl w:val="33435BC9"/>
    <w:lvl w:ilvl="0">
      <w:start w:val="1"/>
      <w:numFmt w:val="none"/>
      <w:pStyle w:val="1Phn"/>
      <w:suff w:val="space"/>
      <w:lvlText w:val=""/>
      <w:lvlJc w:val="left"/>
      <w:pPr>
        <w:ind w:left="0" w:firstLine="0"/>
      </w:pPr>
      <w:rPr>
        <w:rFonts w:hint="default"/>
      </w:rPr>
    </w:lvl>
    <w:lvl w:ilvl="1">
      <w:start w:val="1"/>
      <w:numFmt w:val="upperRoman"/>
      <w:suff w:val="space"/>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decimal"/>
      <w:suff w:val="space"/>
      <w:lvlText w:val="%3.%4."/>
      <w:lvlJc w:val="left"/>
      <w:pPr>
        <w:ind w:left="0" w:firstLine="0"/>
      </w:pPr>
      <w:rPr>
        <w:rFonts w:hint="default"/>
      </w:rPr>
    </w:lvl>
    <w:lvl w:ilvl="4">
      <w:start w:val="1"/>
      <w:numFmt w:val="decimal"/>
      <w:suff w:val="space"/>
      <w:lvlText w:val="%3.%4.%5."/>
      <w:lvlJc w:val="left"/>
      <w:pPr>
        <w:ind w:left="0" w:firstLine="0"/>
      </w:pPr>
      <w:rPr>
        <w:rFonts w:hint="default"/>
      </w:rPr>
    </w:lvl>
    <w:lvl w:ilvl="5">
      <w:start w:val="1"/>
      <w:numFmt w:val="lowerLetter"/>
      <w:pStyle w:val="6im"/>
      <w:suff w:val="space"/>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1" w15:restartNumberingAfterBreak="0">
    <w:nsid w:val="335800EB"/>
    <w:multiLevelType w:val="multilevel"/>
    <w:tmpl w:val="335800EB"/>
    <w:lvl w:ilvl="0">
      <w:numFmt w:val="bullet"/>
      <w:pStyle w:val="GDTBullet1"/>
      <w:lvlText w:val="-"/>
      <w:lvlJc w:val="left"/>
      <w:rPr>
        <w:rFonts w:ascii="Times New Roman" w:eastAsia="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33976219"/>
    <w:multiLevelType w:val="multilevel"/>
    <w:tmpl w:val="33976219"/>
    <w:lvl w:ilvl="0">
      <w:start w:val="1"/>
      <w:numFmt w:val="bullet"/>
      <w:pStyle w:val="StyleBullet2BoldItalic"/>
      <w:lvlText w:val="+"/>
      <w:lvlJc w:val="left"/>
      <w:pPr>
        <w:tabs>
          <w:tab w:val="left" w:pos="2160"/>
        </w:tabs>
        <w:ind w:left="2160" w:hanging="3"/>
      </w:pPr>
      <w:rPr>
        <w:rFonts w:ascii="Courier New" w:hAnsi="Courier New" w:hint="default"/>
      </w:rPr>
    </w:lvl>
    <w:lvl w:ilvl="1">
      <w:start w:val="1"/>
      <w:numFmt w:val="bullet"/>
      <w:lvlText w:val="o"/>
      <w:lvlJc w:val="left"/>
      <w:pPr>
        <w:tabs>
          <w:tab w:val="left" w:pos="3237"/>
        </w:tabs>
        <w:ind w:left="3237" w:hanging="360"/>
      </w:pPr>
      <w:rPr>
        <w:rFonts w:ascii="Courier New" w:hAnsi="Courier New" w:cs="Courier New" w:hint="default"/>
      </w:rPr>
    </w:lvl>
    <w:lvl w:ilvl="2">
      <w:start w:val="1"/>
      <w:numFmt w:val="bullet"/>
      <w:lvlText w:val=""/>
      <w:lvlJc w:val="left"/>
      <w:pPr>
        <w:tabs>
          <w:tab w:val="left" w:pos="3957"/>
        </w:tabs>
        <w:ind w:left="3957" w:hanging="360"/>
      </w:pPr>
      <w:rPr>
        <w:rFonts w:ascii="Wingdings" w:hAnsi="Wingdings" w:hint="default"/>
      </w:rPr>
    </w:lvl>
    <w:lvl w:ilvl="3">
      <w:start w:val="1"/>
      <w:numFmt w:val="bullet"/>
      <w:lvlText w:val=""/>
      <w:lvlJc w:val="left"/>
      <w:pPr>
        <w:tabs>
          <w:tab w:val="left" w:pos="4677"/>
        </w:tabs>
        <w:ind w:left="4677" w:hanging="360"/>
      </w:pPr>
      <w:rPr>
        <w:rFonts w:ascii="Symbol" w:hAnsi="Symbol" w:hint="default"/>
      </w:rPr>
    </w:lvl>
    <w:lvl w:ilvl="4">
      <w:start w:val="1"/>
      <w:numFmt w:val="bullet"/>
      <w:lvlText w:val="o"/>
      <w:lvlJc w:val="left"/>
      <w:pPr>
        <w:tabs>
          <w:tab w:val="left" w:pos="5397"/>
        </w:tabs>
        <w:ind w:left="5397" w:hanging="360"/>
      </w:pPr>
      <w:rPr>
        <w:rFonts w:ascii="Courier New" w:hAnsi="Courier New" w:cs="Courier New" w:hint="default"/>
      </w:rPr>
    </w:lvl>
    <w:lvl w:ilvl="5">
      <w:start w:val="1"/>
      <w:numFmt w:val="bullet"/>
      <w:lvlText w:val=""/>
      <w:lvlJc w:val="left"/>
      <w:pPr>
        <w:tabs>
          <w:tab w:val="left" w:pos="6117"/>
        </w:tabs>
        <w:ind w:left="6117" w:hanging="360"/>
      </w:pPr>
      <w:rPr>
        <w:rFonts w:ascii="Wingdings" w:hAnsi="Wingdings" w:hint="default"/>
      </w:rPr>
    </w:lvl>
    <w:lvl w:ilvl="6">
      <w:start w:val="1"/>
      <w:numFmt w:val="bullet"/>
      <w:lvlText w:val=""/>
      <w:lvlJc w:val="left"/>
      <w:pPr>
        <w:tabs>
          <w:tab w:val="left" w:pos="6837"/>
        </w:tabs>
        <w:ind w:left="6837" w:hanging="360"/>
      </w:pPr>
      <w:rPr>
        <w:rFonts w:ascii="Symbol" w:hAnsi="Symbol" w:hint="default"/>
      </w:rPr>
    </w:lvl>
    <w:lvl w:ilvl="7">
      <w:start w:val="1"/>
      <w:numFmt w:val="bullet"/>
      <w:lvlText w:val="o"/>
      <w:lvlJc w:val="left"/>
      <w:pPr>
        <w:tabs>
          <w:tab w:val="left" w:pos="7557"/>
        </w:tabs>
        <w:ind w:left="7557" w:hanging="360"/>
      </w:pPr>
      <w:rPr>
        <w:rFonts w:ascii="Courier New" w:hAnsi="Courier New" w:cs="Courier New" w:hint="default"/>
      </w:rPr>
    </w:lvl>
    <w:lvl w:ilvl="8">
      <w:start w:val="1"/>
      <w:numFmt w:val="bullet"/>
      <w:lvlText w:val=""/>
      <w:lvlJc w:val="left"/>
      <w:pPr>
        <w:tabs>
          <w:tab w:val="left" w:pos="8277"/>
        </w:tabs>
        <w:ind w:left="8277" w:hanging="360"/>
      </w:pPr>
      <w:rPr>
        <w:rFonts w:ascii="Wingdings" w:hAnsi="Wingdings" w:hint="default"/>
      </w:rPr>
    </w:lvl>
  </w:abstractNum>
  <w:abstractNum w:abstractNumId="93" w15:restartNumberingAfterBreak="0">
    <w:nsid w:val="33EF044D"/>
    <w:multiLevelType w:val="multilevel"/>
    <w:tmpl w:val="33EF044D"/>
    <w:lvl w:ilvl="0">
      <w:start w:val="1"/>
      <w:numFmt w:val="bullet"/>
      <w:pStyle w:val="StyleLatinArialLeft025"/>
      <w:lvlText w:val=""/>
      <w:lvlJc w:val="left"/>
      <w:pPr>
        <w:tabs>
          <w:tab w:val="left" w:pos="644"/>
        </w:tabs>
        <w:ind w:left="567" w:hanging="283"/>
      </w:pPr>
      <w:rPr>
        <w:rFonts w:ascii="Symbol" w:hAnsi="Symbol" w:cs="Symbol" w:hint="default"/>
        <w:color w:val="auto"/>
      </w:rPr>
    </w:lvl>
    <w:lvl w:ilvl="1">
      <w:numFmt w:val="bullet"/>
      <w:lvlText w:val="-"/>
      <w:lvlJc w:val="left"/>
      <w:pPr>
        <w:tabs>
          <w:tab w:val="left" w:pos="1440"/>
        </w:tabs>
        <w:ind w:left="1440" w:hanging="360"/>
      </w:pPr>
      <w:rPr>
        <w:rFonts w:ascii="Times New Roman" w:eastAsia="Times New Roman" w:hAnsi="Times New Roman" w:hint="default"/>
        <w:color w:val="auto"/>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94" w15:restartNumberingAfterBreak="0">
    <w:nsid w:val="346C4F77"/>
    <w:multiLevelType w:val="multilevel"/>
    <w:tmpl w:val="346C4F77"/>
    <w:lvl w:ilvl="0">
      <w:start w:val="1"/>
      <w:numFmt w:val="decimal"/>
      <w:pStyle w:val="Hnh"/>
      <w:lvlText w:val="Hình %1. "/>
      <w:lvlJc w:val="right"/>
      <w:pPr>
        <w:tabs>
          <w:tab w:val="left" w:pos="0"/>
        </w:tabs>
      </w:pPr>
      <w:rPr>
        <w:rFonts w:cs="Times New Roman" w:hint="default"/>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95" w15:restartNumberingAfterBreak="0">
    <w:nsid w:val="34DA57D0"/>
    <w:multiLevelType w:val="multilevel"/>
    <w:tmpl w:val="34DA57D0"/>
    <w:lvl w:ilvl="0">
      <w:start w:val="1"/>
      <w:numFmt w:val="bullet"/>
      <w:pStyle w:val="TBl-1"/>
      <w:lvlText w:val=""/>
      <w:lvlJc w:val="left"/>
      <w:pPr>
        <w:tabs>
          <w:tab w:val="left" w:pos="288"/>
        </w:tabs>
        <w:ind w:left="288" w:hanging="288"/>
      </w:pPr>
      <w:rPr>
        <w:rFonts w:ascii="Symbol" w:hAnsi="Symbol" w:cs="Symbol" w:hint="default"/>
        <w:color w:val="auto"/>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96" w15:restartNumberingAfterBreak="0">
    <w:nsid w:val="34DE64DB"/>
    <w:multiLevelType w:val="multilevel"/>
    <w:tmpl w:val="34DE64DB"/>
    <w:lvl w:ilvl="0">
      <w:start w:val="1"/>
      <w:numFmt w:val="bullet"/>
      <w:pStyle w:val="Stylecap1CharCharJustified"/>
      <w:lvlText w:val=""/>
      <w:lvlJc w:val="left"/>
      <w:pPr>
        <w:tabs>
          <w:tab w:val="left" w:pos="1800"/>
        </w:tabs>
        <w:ind w:left="1707" w:hanging="267"/>
      </w:pPr>
      <w:rPr>
        <w:rFonts w:ascii="Symbol" w:hAnsi="Symbol" w:cs="Symbol" w:hint="default"/>
        <w:color w:val="auto"/>
      </w:rPr>
    </w:lvl>
    <w:lvl w:ilvl="1">
      <w:start w:val="1"/>
      <w:numFmt w:val="bullet"/>
      <w:lvlText w:val="o"/>
      <w:lvlJc w:val="left"/>
      <w:pPr>
        <w:tabs>
          <w:tab w:val="left" w:pos="2523"/>
        </w:tabs>
        <w:ind w:left="2523" w:hanging="360"/>
      </w:pPr>
      <w:rPr>
        <w:rFonts w:ascii="Courier New" w:hAnsi="Courier New" w:cs="Courier New" w:hint="default"/>
      </w:rPr>
    </w:lvl>
    <w:lvl w:ilvl="2">
      <w:start w:val="1"/>
      <w:numFmt w:val="bullet"/>
      <w:lvlText w:val=""/>
      <w:lvlJc w:val="left"/>
      <w:pPr>
        <w:tabs>
          <w:tab w:val="left" w:pos="3243"/>
        </w:tabs>
        <w:ind w:left="3243" w:hanging="360"/>
      </w:pPr>
      <w:rPr>
        <w:rFonts w:ascii="Wingdings" w:hAnsi="Wingdings" w:cs="Wingdings" w:hint="default"/>
      </w:rPr>
    </w:lvl>
    <w:lvl w:ilvl="3">
      <w:start w:val="1"/>
      <w:numFmt w:val="bullet"/>
      <w:lvlText w:val=""/>
      <w:lvlJc w:val="left"/>
      <w:pPr>
        <w:tabs>
          <w:tab w:val="left" w:pos="3963"/>
        </w:tabs>
        <w:ind w:left="3963" w:hanging="360"/>
      </w:pPr>
      <w:rPr>
        <w:rFonts w:ascii="Symbol" w:hAnsi="Symbol" w:cs="Symbol" w:hint="default"/>
      </w:rPr>
    </w:lvl>
    <w:lvl w:ilvl="4">
      <w:start w:val="1"/>
      <w:numFmt w:val="bullet"/>
      <w:lvlText w:val="o"/>
      <w:lvlJc w:val="left"/>
      <w:pPr>
        <w:tabs>
          <w:tab w:val="left" w:pos="4683"/>
        </w:tabs>
        <w:ind w:left="4683" w:hanging="360"/>
      </w:pPr>
      <w:rPr>
        <w:rFonts w:ascii="Courier New" w:hAnsi="Courier New" w:cs="Courier New" w:hint="default"/>
      </w:rPr>
    </w:lvl>
    <w:lvl w:ilvl="5">
      <w:start w:val="1"/>
      <w:numFmt w:val="bullet"/>
      <w:lvlText w:val=""/>
      <w:lvlJc w:val="left"/>
      <w:pPr>
        <w:tabs>
          <w:tab w:val="left" w:pos="5403"/>
        </w:tabs>
        <w:ind w:left="5403" w:hanging="360"/>
      </w:pPr>
      <w:rPr>
        <w:rFonts w:ascii="Wingdings" w:hAnsi="Wingdings" w:cs="Wingdings" w:hint="default"/>
      </w:rPr>
    </w:lvl>
    <w:lvl w:ilvl="6">
      <w:start w:val="1"/>
      <w:numFmt w:val="bullet"/>
      <w:lvlText w:val=""/>
      <w:lvlJc w:val="left"/>
      <w:pPr>
        <w:tabs>
          <w:tab w:val="left" w:pos="6123"/>
        </w:tabs>
        <w:ind w:left="6123" w:hanging="360"/>
      </w:pPr>
      <w:rPr>
        <w:rFonts w:ascii="Symbol" w:hAnsi="Symbol" w:cs="Symbol" w:hint="default"/>
      </w:rPr>
    </w:lvl>
    <w:lvl w:ilvl="7">
      <w:start w:val="1"/>
      <w:numFmt w:val="bullet"/>
      <w:lvlText w:val="o"/>
      <w:lvlJc w:val="left"/>
      <w:pPr>
        <w:tabs>
          <w:tab w:val="left" w:pos="6843"/>
        </w:tabs>
        <w:ind w:left="6843" w:hanging="360"/>
      </w:pPr>
      <w:rPr>
        <w:rFonts w:ascii="Courier New" w:hAnsi="Courier New" w:cs="Courier New" w:hint="default"/>
      </w:rPr>
    </w:lvl>
    <w:lvl w:ilvl="8">
      <w:start w:val="1"/>
      <w:numFmt w:val="bullet"/>
      <w:lvlText w:val=""/>
      <w:lvlJc w:val="left"/>
      <w:pPr>
        <w:tabs>
          <w:tab w:val="left" w:pos="7563"/>
        </w:tabs>
        <w:ind w:left="7563" w:hanging="360"/>
      </w:pPr>
      <w:rPr>
        <w:rFonts w:ascii="Wingdings" w:hAnsi="Wingdings" w:cs="Wingdings" w:hint="default"/>
      </w:rPr>
    </w:lvl>
  </w:abstractNum>
  <w:abstractNum w:abstractNumId="97" w15:restartNumberingAfterBreak="0">
    <w:nsid w:val="35246D2B"/>
    <w:multiLevelType w:val="multilevel"/>
    <w:tmpl w:val="35246D2B"/>
    <w:lvl w:ilvl="0">
      <w:start w:val="1"/>
      <w:numFmt w:val="bullet"/>
      <w:pStyle w:val="StyleStyleHeading6StyleThiHeading6L6H6Heading6Heading61Headin"/>
      <w:lvlText w:val=""/>
      <w:lvlJc w:val="left"/>
      <w:pPr>
        <w:tabs>
          <w:tab w:val="left" w:pos="360"/>
        </w:tabs>
        <w:ind w:left="360" w:hanging="360"/>
      </w:pPr>
      <w:rPr>
        <w:rFonts w:ascii="Symbol" w:hAnsi="Symbol" w:hint="default"/>
      </w:rPr>
    </w:lvl>
    <w:lvl w:ilvl="1">
      <w:start w:val="1"/>
      <w:numFmt w:val="decimal"/>
      <w:lvlText w:val="%2"/>
      <w:lvlJc w:val="left"/>
      <w:pPr>
        <w:tabs>
          <w:tab w:val="left" w:pos="720"/>
        </w:tabs>
        <w:ind w:left="720" w:hanging="720"/>
      </w:pPr>
      <w:rPr>
        <w:rFonts w:cs="Times New Roman"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98" w15:restartNumberingAfterBreak="0">
    <w:nsid w:val="357E693F"/>
    <w:multiLevelType w:val="multilevel"/>
    <w:tmpl w:val="357E693F"/>
    <w:lvl w:ilvl="0">
      <w:numFmt w:val="bullet"/>
      <w:pStyle w:val="QABulletOnly"/>
      <w:lvlText w:val="-"/>
      <w:lvlJc w:val="left"/>
      <w:pPr>
        <w:tabs>
          <w:tab w:val="left" w:pos="-1008"/>
        </w:tabs>
        <w:ind w:left="-1008" w:hanging="432"/>
      </w:pPr>
      <w:rPr>
        <w:rFonts w:ascii="Times New Roman" w:eastAsia="MS Mincho" w:hAnsi="Times New Roman" w:cs="Times New Roman" w:hint="default"/>
      </w:rPr>
    </w:lvl>
    <w:lvl w:ilvl="1">
      <w:start w:val="1"/>
      <w:numFmt w:val="bullet"/>
      <w:lvlText w:val="o"/>
      <w:lvlJc w:val="left"/>
      <w:pPr>
        <w:tabs>
          <w:tab w:val="left" w:pos="-720"/>
        </w:tabs>
        <w:ind w:left="-720" w:hanging="360"/>
      </w:pPr>
      <w:rPr>
        <w:rFonts w:ascii="Courier New" w:hAnsi="Courier New" w:cs="Courier New" w:hint="default"/>
      </w:rPr>
    </w:lvl>
    <w:lvl w:ilvl="2">
      <w:start w:val="1"/>
      <w:numFmt w:val="bullet"/>
      <w:lvlText w:val=""/>
      <w:lvlJc w:val="left"/>
      <w:pPr>
        <w:tabs>
          <w:tab w:val="left" w:pos="0"/>
        </w:tabs>
        <w:ind w:left="0" w:hanging="360"/>
      </w:pPr>
      <w:rPr>
        <w:rFonts w:ascii="Wingdings" w:hAnsi="Wingdings" w:hint="default"/>
      </w:rPr>
    </w:lvl>
    <w:lvl w:ilvl="3">
      <w:start w:val="1"/>
      <w:numFmt w:val="bullet"/>
      <w:lvlText w:val=""/>
      <w:lvlJc w:val="left"/>
      <w:pPr>
        <w:tabs>
          <w:tab w:val="left" w:pos="720"/>
        </w:tabs>
        <w:ind w:left="720" w:hanging="360"/>
      </w:pPr>
      <w:rPr>
        <w:rFonts w:ascii="Symbol" w:hAnsi="Symbol" w:hint="default"/>
      </w:rPr>
    </w:lvl>
    <w:lvl w:ilvl="4">
      <w:start w:val="1"/>
      <w:numFmt w:val="bullet"/>
      <w:lvlText w:val="o"/>
      <w:lvlJc w:val="left"/>
      <w:pPr>
        <w:tabs>
          <w:tab w:val="left" w:pos="1440"/>
        </w:tabs>
        <w:ind w:left="1440" w:hanging="360"/>
      </w:pPr>
      <w:rPr>
        <w:rFonts w:ascii="Courier New" w:hAnsi="Courier New" w:cs="Courier New" w:hint="default"/>
      </w:rPr>
    </w:lvl>
    <w:lvl w:ilvl="5">
      <w:start w:val="1"/>
      <w:numFmt w:val="bullet"/>
      <w:lvlText w:val=""/>
      <w:lvlJc w:val="left"/>
      <w:pPr>
        <w:tabs>
          <w:tab w:val="left" w:pos="2160"/>
        </w:tabs>
        <w:ind w:left="2160" w:hanging="360"/>
      </w:pPr>
      <w:rPr>
        <w:rFonts w:ascii="Wingdings" w:hAnsi="Wingdings" w:hint="default"/>
      </w:rPr>
    </w:lvl>
    <w:lvl w:ilvl="6">
      <w:start w:val="1"/>
      <w:numFmt w:val="bullet"/>
      <w:lvlText w:val=""/>
      <w:lvlJc w:val="left"/>
      <w:pPr>
        <w:tabs>
          <w:tab w:val="left" w:pos="2880"/>
        </w:tabs>
        <w:ind w:left="2880" w:hanging="360"/>
      </w:pPr>
      <w:rPr>
        <w:rFonts w:ascii="Symbol" w:hAnsi="Symbol" w:hint="default"/>
      </w:rPr>
    </w:lvl>
    <w:lvl w:ilvl="7">
      <w:start w:val="1"/>
      <w:numFmt w:val="bullet"/>
      <w:lvlText w:val="o"/>
      <w:lvlJc w:val="left"/>
      <w:pPr>
        <w:tabs>
          <w:tab w:val="left" w:pos="3600"/>
        </w:tabs>
        <w:ind w:left="3600" w:hanging="360"/>
      </w:pPr>
      <w:rPr>
        <w:rFonts w:ascii="Courier New" w:hAnsi="Courier New" w:cs="Courier New" w:hint="default"/>
      </w:rPr>
    </w:lvl>
    <w:lvl w:ilvl="8">
      <w:start w:val="1"/>
      <w:numFmt w:val="bullet"/>
      <w:lvlText w:val=""/>
      <w:lvlJc w:val="left"/>
      <w:pPr>
        <w:tabs>
          <w:tab w:val="left" w:pos="4320"/>
        </w:tabs>
        <w:ind w:left="4320" w:hanging="360"/>
      </w:pPr>
      <w:rPr>
        <w:rFonts w:ascii="Wingdings" w:hAnsi="Wingdings" w:hint="default"/>
      </w:rPr>
    </w:lvl>
  </w:abstractNum>
  <w:abstractNum w:abstractNumId="99" w15:restartNumberingAfterBreak="0">
    <w:nsid w:val="36510939"/>
    <w:multiLevelType w:val="multilevel"/>
    <w:tmpl w:val="36510939"/>
    <w:lvl w:ilvl="0">
      <w:start w:val="1"/>
      <w:numFmt w:val="bullet"/>
      <w:pStyle w:val="Thi-Bullet-2"/>
      <w:lvlText w:val=""/>
      <w:lvlJc w:val="left"/>
      <w:pPr>
        <w:tabs>
          <w:tab w:val="left" w:pos="1440"/>
        </w:tabs>
        <w:ind w:left="1440" w:hanging="360"/>
      </w:pPr>
      <w:rPr>
        <w:rFonts w:ascii="Wingdings" w:hAnsi="Wingdings" w:hint="default"/>
        <w:sz w:val="24"/>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0" w15:restartNumberingAfterBreak="0">
    <w:nsid w:val="36673E6E"/>
    <w:multiLevelType w:val="multilevel"/>
    <w:tmpl w:val="36673E6E"/>
    <w:lvl w:ilvl="0">
      <w:start w:val="1"/>
      <w:numFmt w:val="bullet"/>
      <w:pStyle w:val="TableTextBullet"/>
      <w:lvlText w:val=""/>
      <w:lvlJc w:val="left"/>
      <w:pPr>
        <w:tabs>
          <w:tab w:val="left" w:pos="360"/>
        </w:tabs>
        <w:ind w:left="36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1" w15:restartNumberingAfterBreak="0">
    <w:nsid w:val="39DE305C"/>
    <w:multiLevelType w:val="multilevel"/>
    <w:tmpl w:val="39DE305C"/>
    <w:lvl w:ilvl="0">
      <w:start w:val="1"/>
      <w:numFmt w:val="decimal"/>
      <w:pStyle w:val="CiscoFigureCaption"/>
      <w:lvlText w:val="Figure %1:"/>
      <w:lvlJc w:val="left"/>
      <w:pPr>
        <w:tabs>
          <w:tab w:val="left" w:pos="216"/>
        </w:tabs>
        <w:ind w:left="0" w:firstLine="0"/>
      </w:pPr>
      <w:rPr>
        <w:rFonts w:ascii="Arial Bold" w:hAnsi="Arial Bold" w:hint="default"/>
        <w:b/>
        <w:i w:val="0"/>
        <w:color w:val="808080"/>
        <w:sz w:val="20"/>
        <w:szCs w:val="20"/>
      </w:rPr>
    </w:lvl>
    <w:lvl w:ilvl="1">
      <w:start w:val="1"/>
      <w:numFmt w:val="bullet"/>
      <w:lvlText w:val=""/>
      <w:lvlJc w:val="left"/>
      <w:pPr>
        <w:tabs>
          <w:tab w:val="left" w:pos="1440"/>
        </w:tabs>
        <w:ind w:left="1440" w:hanging="360"/>
      </w:pPr>
      <w:rPr>
        <w:rFonts w:ascii="Symbol" w:hAnsi="Symbol" w:hint="default"/>
        <w:b/>
        <w:i w:val="0"/>
        <w:color w:val="808080"/>
        <w:sz w:val="20"/>
        <w:szCs w:val="20"/>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02" w15:restartNumberingAfterBreak="0">
    <w:nsid w:val="3AE22C7D"/>
    <w:multiLevelType w:val="multilevel"/>
    <w:tmpl w:val="3AE22C7D"/>
    <w:lvl w:ilvl="0">
      <w:start w:val="1"/>
      <w:numFmt w:val="bullet"/>
      <w:pStyle w:val="PBULLETMARGIN"/>
      <w:lvlText w:val="–"/>
      <w:lvlJc w:val="left"/>
      <w:pPr>
        <w:tabs>
          <w:tab w:val="left" w:pos="0"/>
        </w:tabs>
        <w:ind w:left="288" w:hanging="288"/>
      </w:pPr>
      <w:rPr>
        <w:rFonts w:ascii="Times New Roman" w:hAnsi="Times New Roman" w:hint="default"/>
        <w:b w:val="0"/>
        <w:i w:val="0"/>
        <w:sz w:val="18"/>
      </w:rPr>
    </w:lvl>
    <w:lvl w:ilvl="1">
      <w:start w:val="1"/>
      <w:numFmt w:val="bullet"/>
      <w:lvlText w:val="o"/>
      <w:lvlJc w:val="left"/>
      <w:pPr>
        <w:tabs>
          <w:tab w:val="left" w:pos="288"/>
        </w:tabs>
        <w:ind w:left="576" w:hanging="288"/>
      </w:pPr>
      <w:rPr>
        <w:rFonts w:ascii="Courier New" w:hAnsi="Courier New" w:hint="default"/>
        <w:sz w:val="24"/>
      </w:rPr>
    </w:lvl>
    <w:lvl w:ilvl="2">
      <w:start w:val="1"/>
      <w:numFmt w:val="bullet"/>
      <w:lvlRestart w:val="0"/>
      <w:lvlText w:val=""/>
      <w:lvlJc w:val="left"/>
      <w:pPr>
        <w:tabs>
          <w:tab w:val="left" w:pos="864"/>
        </w:tabs>
        <w:ind w:left="864" w:hanging="288"/>
      </w:pPr>
      <w:rPr>
        <w:rFonts w:ascii="Wingdings" w:hAnsi="Wingdings" w:hint="default"/>
        <w:sz w:val="24"/>
      </w:rPr>
    </w:lvl>
    <w:lvl w:ilvl="3">
      <w:start w:val="1"/>
      <w:numFmt w:val="none"/>
      <w:lvlText w:val="+"/>
      <w:lvlJc w:val="left"/>
      <w:pPr>
        <w:tabs>
          <w:tab w:val="left" w:pos="864"/>
        </w:tabs>
        <w:ind w:left="1152" w:hanging="288"/>
      </w:pPr>
      <w:rPr>
        <w:rFonts w:cs="Times New Roman"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3" w15:restartNumberingAfterBreak="0">
    <w:nsid w:val="3AE94517"/>
    <w:multiLevelType w:val="multilevel"/>
    <w:tmpl w:val="3AE94517"/>
    <w:lvl w:ilvl="0">
      <w:start w:val="1"/>
      <w:numFmt w:val="lowerLetter"/>
      <w:lvlText w:val="%1."/>
      <w:lvlJc w:val="left"/>
      <w:pPr>
        <w:tabs>
          <w:tab w:val="left" w:pos="1080"/>
        </w:tabs>
        <w:ind w:left="1080" w:hanging="360"/>
      </w:pPr>
      <w:rPr>
        <w:rFonts w:hint="default"/>
      </w:rPr>
    </w:lvl>
    <w:lvl w:ilvl="1">
      <w:start w:val="1"/>
      <w:numFmt w:val="lowerLetter"/>
      <w:pStyle w:val="SymcParaNumbList2"/>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04" w15:restartNumberingAfterBreak="0">
    <w:nsid w:val="3B3656C6"/>
    <w:multiLevelType w:val="multilevel"/>
    <w:tmpl w:val="3B3656C6"/>
    <w:lvl w:ilvl="0">
      <w:start w:val="1"/>
      <w:numFmt w:val="upperRoman"/>
      <w:lvlText w:val="PHẦN %1."/>
      <w:lvlJc w:val="left"/>
      <w:pPr>
        <w:tabs>
          <w:tab w:val="left" w:pos="360"/>
        </w:tabs>
      </w:pPr>
      <w:rPr>
        <w:rFonts w:cs="Times New Roman" w:hint="default"/>
      </w:rPr>
    </w:lvl>
    <w:lvl w:ilvl="1">
      <w:start w:val="1"/>
      <w:numFmt w:val="decimal"/>
      <w:lvlText w:val="%2."/>
      <w:lvlJc w:val="left"/>
      <w:pPr>
        <w:tabs>
          <w:tab w:val="left" w:pos="1080"/>
        </w:tabs>
        <w:ind w:left="720"/>
      </w:pPr>
      <w:rPr>
        <w:rFonts w:cs="Times New Roman" w:hint="default"/>
      </w:rPr>
    </w:lvl>
    <w:lvl w:ilvl="2">
      <w:start w:val="1"/>
      <w:numFmt w:val="decimal"/>
      <w:lvlText w:val="%3."/>
      <w:lvlJc w:val="left"/>
      <w:pPr>
        <w:tabs>
          <w:tab w:val="left" w:pos="1800"/>
        </w:tabs>
        <w:ind w:left="1440"/>
      </w:pPr>
      <w:rPr>
        <w:rFonts w:cs="Times New Roman" w:hint="default"/>
      </w:rPr>
    </w:lvl>
    <w:lvl w:ilvl="3">
      <w:start w:val="1"/>
      <w:numFmt w:val="lowerLetter"/>
      <w:pStyle w:val="StyleHeading4Linespacingsingle3"/>
      <w:lvlText w:val="%4)"/>
      <w:lvlJc w:val="left"/>
      <w:pPr>
        <w:tabs>
          <w:tab w:val="left" w:pos="2520"/>
        </w:tabs>
        <w:ind w:left="2160"/>
      </w:pPr>
      <w:rPr>
        <w:rFonts w:cs="Times New Roman" w:hint="default"/>
      </w:rPr>
    </w:lvl>
    <w:lvl w:ilvl="4">
      <w:start w:val="1"/>
      <w:numFmt w:val="decimal"/>
      <w:lvlText w:val="(%5)"/>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105" w15:restartNumberingAfterBreak="0">
    <w:nsid w:val="3C1A0249"/>
    <w:multiLevelType w:val="multilevel"/>
    <w:tmpl w:val="3C1A0249"/>
    <w:lvl w:ilvl="0">
      <w:start w:val="1"/>
      <w:numFmt w:val="upperRoman"/>
      <w:lvlText w:val="%1."/>
      <w:lvlJc w:val="right"/>
      <w:pPr>
        <w:tabs>
          <w:tab w:val="left" w:pos="1260"/>
        </w:tabs>
        <w:ind w:left="1260" w:hanging="180"/>
      </w:pPr>
      <w:rPr>
        <w:rFonts w:cs="Times New Roman"/>
      </w:rPr>
    </w:lvl>
    <w:lvl w:ilvl="1">
      <w:start w:val="1"/>
      <w:numFmt w:val="decimal"/>
      <w:lvlText w:val="%1.%2."/>
      <w:lvlJc w:val="left"/>
      <w:pPr>
        <w:tabs>
          <w:tab w:val="left" w:pos="1080"/>
        </w:tabs>
        <w:ind w:left="792" w:hanging="432"/>
      </w:pPr>
      <w:rPr>
        <w:rFonts w:cs="Times New Roman"/>
      </w:rPr>
    </w:lvl>
    <w:lvl w:ilvl="2">
      <w:start w:val="1"/>
      <w:numFmt w:val="decimal"/>
      <w:lvlText w:val="%1.%2.%3."/>
      <w:lvlJc w:val="left"/>
      <w:pPr>
        <w:tabs>
          <w:tab w:val="left" w:pos="1800"/>
        </w:tabs>
        <w:ind w:left="1224" w:hanging="504"/>
      </w:pPr>
      <w:rPr>
        <w:rFonts w:cs="Times New Roman"/>
      </w:rPr>
    </w:lvl>
    <w:lvl w:ilvl="3">
      <w:start w:val="1"/>
      <w:numFmt w:val="decimal"/>
      <w:pStyle w:val="StyleHeading4Linespacingsingle5"/>
      <w:lvlText w:val="%1.%2.%3.%4."/>
      <w:lvlJc w:val="left"/>
      <w:pPr>
        <w:tabs>
          <w:tab w:val="left" w:pos="2160"/>
        </w:tabs>
        <w:ind w:left="1728" w:hanging="648"/>
      </w:pPr>
      <w:rPr>
        <w:rFonts w:cs="Times New Roman"/>
      </w:rPr>
    </w:lvl>
    <w:lvl w:ilvl="4">
      <w:start w:val="1"/>
      <w:numFmt w:val="decimal"/>
      <w:lvlText w:val="%1.%2.%3.%4.%5."/>
      <w:lvlJc w:val="left"/>
      <w:pPr>
        <w:tabs>
          <w:tab w:val="left" w:pos="2880"/>
        </w:tabs>
        <w:ind w:left="2232" w:hanging="792"/>
      </w:pPr>
      <w:rPr>
        <w:rFonts w:cs="Times New Roman"/>
      </w:rPr>
    </w:lvl>
    <w:lvl w:ilvl="5">
      <w:start w:val="1"/>
      <w:numFmt w:val="decimal"/>
      <w:lvlText w:val="%1.%2.%3.%4.%5.%6."/>
      <w:lvlJc w:val="left"/>
      <w:pPr>
        <w:tabs>
          <w:tab w:val="left" w:pos="3600"/>
        </w:tabs>
        <w:ind w:left="2736" w:hanging="936"/>
      </w:pPr>
      <w:rPr>
        <w:rFonts w:cs="Times New Roman"/>
      </w:rPr>
    </w:lvl>
    <w:lvl w:ilvl="6">
      <w:start w:val="1"/>
      <w:numFmt w:val="decimal"/>
      <w:lvlText w:val="%1.%2.%3.%4.%5.%6.%7."/>
      <w:lvlJc w:val="left"/>
      <w:pPr>
        <w:tabs>
          <w:tab w:val="left" w:pos="4320"/>
        </w:tabs>
        <w:ind w:left="3240" w:hanging="1080"/>
      </w:pPr>
      <w:rPr>
        <w:rFonts w:cs="Times New Roman"/>
      </w:rPr>
    </w:lvl>
    <w:lvl w:ilvl="7">
      <w:start w:val="1"/>
      <w:numFmt w:val="decimal"/>
      <w:lvlText w:val="%1.%2.%3.%4.%5.%6.%7.%8."/>
      <w:lvlJc w:val="left"/>
      <w:pPr>
        <w:tabs>
          <w:tab w:val="left" w:pos="4680"/>
        </w:tabs>
        <w:ind w:left="3744" w:hanging="1224"/>
      </w:pPr>
      <w:rPr>
        <w:rFonts w:cs="Times New Roman"/>
      </w:rPr>
    </w:lvl>
    <w:lvl w:ilvl="8">
      <w:start w:val="1"/>
      <w:numFmt w:val="decimal"/>
      <w:lvlText w:val="%1.%2.%3.%4.%5.%6.%7.%8.%9."/>
      <w:lvlJc w:val="left"/>
      <w:pPr>
        <w:tabs>
          <w:tab w:val="left" w:pos="5400"/>
        </w:tabs>
        <w:ind w:left="4320" w:hanging="1440"/>
      </w:pPr>
      <w:rPr>
        <w:rFonts w:cs="Times New Roman"/>
      </w:rPr>
    </w:lvl>
  </w:abstractNum>
  <w:abstractNum w:abstractNumId="106" w15:restartNumberingAfterBreak="0">
    <w:nsid w:val="3CD922D9"/>
    <w:multiLevelType w:val="singleLevel"/>
    <w:tmpl w:val="3CD922D9"/>
    <w:lvl w:ilvl="0">
      <w:start w:val="1"/>
      <w:numFmt w:val="bullet"/>
      <w:pStyle w:val="StyleStyleHeading2l2H2h21h2Heading2Charl2CharH2Charh21Cha"/>
      <w:lvlText w:val=""/>
      <w:lvlJc w:val="left"/>
      <w:pPr>
        <w:tabs>
          <w:tab w:val="left" w:pos="360"/>
        </w:tabs>
        <w:ind w:left="360" w:hanging="360"/>
      </w:pPr>
      <w:rPr>
        <w:rFonts w:ascii="Wingdings" w:hAnsi="Wingdings" w:hint="default"/>
      </w:rPr>
    </w:lvl>
  </w:abstractNum>
  <w:abstractNum w:abstractNumId="107" w15:restartNumberingAfterBreak="0">
    <w:nsid w:val="3D2F794F"/>
    <w:multiLevelType w:val="multilevel"/>
    <w:tmpl w:val="3D2F794F"/>
    <w:lvl w:ilvl="0">
      <w:start w:val="1"/>
      <w:numFmt w:val="bullet"/>
      <w:pStyle w:val="a-gach"/>
      <w:lvlText w:val="-"/>
      <w:lvlJc w:val="left"/>
      <w:pPr>
        <w:tabs>
          <w:tab w:val="left" w:pos="930"/>
        </w:tabs>
        <w:ind w:left="930" w:hanging="363"/>
      </w:pPr>
      <w:rPr>
        <w:rFonts w:ascii="Times New Roman" w:hAnsi="Times New Roman" w:hint="default"/>
      </w:rPr>
    </w:lvl>
    <w:lvl w:ilvl="1">
      <w:start w:val="1"/>
      <w:numFmt w:val="lowerLetter"/>
      <w:lvlText w:val="%2."/>
      <w:lvlJc w:val="left"/>
      <w:pPr>
        <w:tabs>
          <w:tab w:val="left" w:pos="1440"/>
        </w:tabs>
        <w:ind w:left="1440" w:hanging="360"/>
      </w:pPr>
      <w:rPr>
        <w:rFonts w:cs="Times New Roman" w:hint="default"/>
        <w:b w:val="0"/>
        <w:i w:val="0"/>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8" w15:restartNumberingAfterBreak="0">
    <w:nsid w:val="3EA163B2"/>
    <w:multiLevelType w:val="multilevel"/>
    <w:tmpl w:val="3EA163B2"/>
    <w:lvl w:ilvl="0">
      <w:start w:val="1"/>
      <w:numFmt w:val="bullet"/>
      <w:pStyle w:val="Normal11"/>
      <w:lvlText w:val=""/>
      <w:lvlJc w:val="left"/>
      <w:pPr>
        <w:ind w:left="927" w:hanging="360"/>
      </w:pPr>
      <w:rPr>
        <w:rFonts w:ascii="Symbol" w:hAnsi="Symbol" w:hint="default"/>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09" w15:restartNumberingAfterBreak="0">
    <w:nsid w:val="3F255B4B"/>
    <w:multiLevelType w:val="singleLevel"/>
    <w:tmpl w:val="3F255B4B"/>
    <w:lvl w:ilvl="0">
      <w:start w:val="1"/>
      <w:numFmt w:val="bullet"/>
      <w:lvlText w:val=""/>
      <w:lvlJc w:val="left"/>
      <w:pPr>
        <w:tabs>
          <w:tab w:val="left" w:pos="420"/>
        </w:tabs>
        <w:ind w:left="420" w:hanging="420"/>
      </w:pPr>
      <w:rPr>
        <w:rFonts w:ascii="Wingdings" w:hAnsi="Wingdings" w:hint="default"/>
      </w:rPr>
    </w:lvl>
  </w:abstractNum>
  <w:abstractNum w:abstractNumId="110" w15:restartNumberingAfterBreak="0">
    <w:nsid w:val="3F4C78BA"/>
    <w:multiLevelType w:val="multilevel"/>
    <w:tmpl w:val="3F4C78BA"/>
    <w:lvl w:ilvl="0">
      <w:start w:val="1"/>
      <w:numFmt w:val="bullet"/>
      <w:pStyle w:val="LMTUANBody1"/>
      <w:lvlText w:val="-"/>
      <w:lvlJc w:val="left"/>
      <w:pPr>
        <w:ind w:left="928" w:hanging="360"/>
      </w:pPr>
      <w:rPr>
        <w:rFonts w:ascii="Times New Roman" w:eastAsia="Times New Roman" w:hAnsi="Times New Roman" w:cs="Times New Roman"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1" w15:restartNumberingAfterBreak="0">
    <w:nsid w:val="3F667B9A"/>
    <w:multiLevelType w:val="multilevel"/>
    <w:tmpl w:val="3F667B9A"/>
    <w:lvl w:ilvl="0">
      <w:start w:val="1"/>
      <w:numFmt w:val="decimal"/>
      <w:pStyle w:val="VSISection4"/>
      <w:lvlText w:val="B%1. "/>
      <w:lvlJc w:val="right"/>
      <w:pPr>
        <w:tabs>
          <w:tab w:val="left" w:pos="1701"/>
        </w:tabs>
        <w:ind w:left="1701"/>
      </w:pPr>
      <w:rPr>
        <w:rFonts w:ascii="Verdana" w:hAnsi="Verdana" w:cs="Verdana" w:hint="default"/>
        <w:b/>
        <w:bCs/>
        <w:i w:val="0"/>
        <w:iCs w:val="0"/>
        <w:sz w:val="18"/>
        <w:szCs w:val="18"/>
      </w:rPr>
    </w:lvl>
    <w:lvl w:ilvl="1">
      <w:start w:val="1"/>
      <w:numFmt w:val="lowerLetter"/>
      <w:lvlText w:val="B%1%2. "/>
      <w:lvlJc w:val="right"/>
      <w:pPr>
        <w:tabs>
          <w:tab w:val="left" w:pos="2268"/>
        </w:tabs>
        <w:ind w:left="2268"/>
      </w:pPr>
      <w:rPr>
        <w:rFonts w:ascii="Verdana" w:hAnsi="Verdana" w:cs="Verdana" w:hint="default"/>
        <w:b/>
        <w:bCs/>
        <w:i w:val="0"/>
        <w:iCs w:val="0"/>
        <w:sz w:val="18"/>
        <w:szCs w:val="18"/>
      </w:rPr>
    </w:lvl>
    <w:lvl w:ilvl="2">
      <w:start w:val="1"/>
      <w:numFmt w:val="none"/>
      <w:lvlText w:val=""/>
      <w:lvlJc w:val="right"/>
      <w:pPr>
        <w:tabs>
          <w:tab w:val="left" w:pos="1418"/>
        </w:tabs>
        <w:ind w:left="1418"/>
      </w:pPr>
      <w:rPr>
        <w:rFonts w:hint="default"/>
        <w:b w:val="0"/>
        <w:bCs w:val="0"/>
        <w:i w:val="0"/>
        <w:iCs w:val="0"/>
      </w:rPr>
    </w:lvl>
    <w:lvl w:ilvl="3">
      <w:start w:val="1"/>
      <w:numFmt w:val="none"/>
      <w:lvlText w:val="%4"/>
      <w:lvlJc w:val="right"/>
      <w:pPr>
        <w:tabs>
          <w:tab w:val="left" w:pos="1701"/>
        </w:tabs>
        <w:ind w:left="1701" w:hanging="283"/>
      </w:pPr>
      <w:rPr>
        <w:rFonts w:hint="default"/>
      </w:rPr>
    </w:lvl>
    <w:lvl w:ilvl="4">
      <w:start w:val="1"/>
      <w:numFmt w:val="none"/>
      <w:lvlText w:val=""/>
      <w:lvlJc w:val="left"/>
      <w:pPr>
        <w:tabs>
          <w:tab w:val="left" w:pos="2520"/>
        </w:tabs>
        <w:ind w:left="2232" w:hanging="792"/>
      </w:pPr>
      <w:rPr>
        <w:rFonts w:hint="default"/>
      </w:rPr>
    </w:lvl>
    <w:lvl w:ilvl="5">
      <w:start w:val="1"/>
      <w:numFmt w:val="none"/>
      <w:lvlText w:val=""/>
      <w:lvlJc w:val="left"/>
      <w:pPr>
        <w:tabs>
          <w:tab w:val="left" w:pos="2880"/>
        </w:tabs>
        <w:ind w:left="2736" w:hanging="936"/>
      </w:pPr>
      <w:rPr>
        <w:rFonts w:hint="default"/>
      </w:rPr>
    </w:lvl>
    <w:lvl w:ilvl="6">
      <w:start w:val="1"/>
      <w:numFmt w:val="none"/>
      <w:lvlText w:val=""/>
      <w:lvlJc w:val="left"/>
      <w:pPr>
        <w:tabs>
          <w:tab w:val="left" w:pos="3600"/>
        </w:tabs>
        <w:ind w:left="3240" w:hanging="1080"/>
      </w:pPr>
      <w:rPr>
        <w:rFonts w:hint="default"/>
      </w:rPr>
    </w:lvl>
    <w:lvl w:ilvl="7">
      <w:start w:val="1"/>
      <w:numFmt w:val="none"/>
      <w:lvlText w:val=""/>
      <w:lvlJc w:val="left"/>
      <w:pPr>
        <w:tabs>
          <w:tab w:val="left" w:pos="3960"/>
        </w:tabs>
        <w:ind w:left="3744" w:hanging="1224"/>
      </w:pPr>
      <w:rPr>
        <w:rFonts w:hint="default"/>
      </w:rPr>
    </w:lvl>
    <w:lvl w:ilvl="8">
      <w:start w:val="1"/>
      <w:numFmt w:val="none"/>
      <w:lvlText w:val=""/>
      <w:lvlJc w:val="left"/>
      <w:pPr>
        <w:tabs>
          <w:tab w:val="left" w:pos="4680"/>
        </w:tabs>
        <w:ind w:left="4320" w:hanging="1440"/>
      </w:pPr>
      <w:rPr>
        <w:rFonts w:hint="default"/>
      </w:rPr>
    </w:lvl>
  </w:abstractNum>
  <w:abstractNum w:abstractNumId="112" w15:restartNumberingAfterBreak="0">
    <w:nsid w:val="3FE3316D"/>
    <w:multiLevelType w:val="multilevel"/>
    <w:tmpl w:val="3FE3316D"/>
    <w:lvl w:ilvl="0">
      <w:numFmt w:val="decimal"/>
      <w:pStyle w:val="tvs-bullet0"/>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409A1A00"/>
    <w:multiLevelType w:val="multilevel"/>
    <w:tmpl w:val="409A1A0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pStyle w:val="tvs-Bullet4"/>
      <w:lvlText w:val="o"/>
      <w:lvlJc w:val="left"/>
      <w:pPr>
        <w:ind w:left="1440" w:hanging="360"/>
      </w:pPr>
      <w:rPr>
        <w:rFonts w:ascii="Courier New" w:hAnsi="Courier New" w:cs="Courier New" w:hint="default"/>
      </w:rPr>
    </w:lvl>
    <w:lvl w:ilvl="4">
      <w:start w:val="1"/>
      <w:numFmt w:val="bullet"/>
      <w:pStyle w:val="tvs-Bullet5"/>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4" w15:restartNumberingAfterBreak="0">
    <w:nsid w:val="41D71EF1"/>
    <w:multiLevelType w:val="multilevel"/>
    <w:tmpl w:val="41D71EF1"/>
    <w:lvl w:ilvl="0">
      <w:start w:val="1"/>
      <w:numFmt w:val="bullet"/>
      <w:pStyle w:val="SymcParaListBullet2"/>
      <w:lvlText w:val="o"/>
      <w:lvlJc w:val="left"/>
      <w:pPr>
        <w:tabs>
          <w:tab w:val="left" w:pos="1800"/>
        </w:tabs>
        <w:ind w:left="1800" w:hanging="360"/>
      </w:pPr>
      <w:rPr>
        <w:rFonts w:ascii="Courier New" w:hAnsi="Courier New" w:hint="default"/>
      </w:rPr>
    </w:lvl>
    <w:lvl w:ilvl="1">
      <w:start w:val="1"/>
      <w:numFmt w:val="bullet"/>
      <w:lvlText w:val="o"/>
      <w:lvlJc w:val="left"/>
      <w:pPr>
        <w:tabs>
          <w:tab w:val="left" w:pos="1800"/>
        </w:tabs>
        <w:ind w:left="1800" w:hanging="360"/>
      </w:pPr>
      <w:rPr>
        <w:rFonts w:ascii="Courier New" w:hAnsi="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115" w15:restartNumberingAfterBreak="0">
    <w:nsid w:val="421B57D3"/>
    <w:multiLevelType w:val="multilevel"/>
    <w:tmpl w:val="421B57D3"/>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16" w15:restartNumberingAfterBreak="0">
    <w:nsid w:val="42ED4CE8"/>
    <w:multiLevelType w:val="multilevel"/>
    <w:tmpl w:val="42ED4CE8"/>
    <w:lvl w:ilvl="0">
      <w:start w:val="1"/>
      <w:numFmt w:val="bullet"/>
      <w:pStyle w:val="BodyIndentDeep5"/>
      <w:lvlText w:val=""/>
      <w:lvlJc w:val="left"/>
      <w:pPr>
        <w:tabs>
          <w:tab w:val="left" w:pos="1260"/>
        </w:tabs>
        <w:ind w:left="1260" w:hanging="360"/>
      </w:pPr>
      <w:rPr>
        <w:rFonts w:ascii="Wingdings" w:hAnsi="Wingdings" w:hint="default"/>
        <w:sz w:val="18"/>
      </w:rPr>
    </w:lvl>
    <w:lvl w:ilvl="1">
      <w:start w:val="1"/>
      <w:numFmt w:val="lowerLetter"/>
      <w:lvlText w:val="%2."/>
      <w:lvlJc w:val="left"/>
      <w:pPr>
        <w:tabs>
          <w:tab w:val="left" w:pos="2340"/>
        </w:tabs>
        <w:ind w:left="2340" w:hanging="360"/>
      </w:pPr>
    </w:lvl>
    <w:lvl w:ilvl="2">
      <w:start w:val="1"/>
      <w:numFmt w:val="lowerRoman"/>
      <w:lvlText w:val="%3."/>
      <w:lvlJc w:val="right"/>
      <w:pPr>
        <w:tabs>
          <w:tab w:val="left" w:pos="3060"/>
        </w:tabs>
        <w:ind w:left="3060" w:hanging="180"/>
      </w:pPr>
    </w:lvl>
    <w:lvl w:ilvl="3">
      <w:start w:val="1"/>
      <w:numFmt w:val="decimal"/>
      <w:lvlText w:val="%4."/>
      <w:lvlJc w:val="left"/>
      <w:pPr>
        <w:tabs>
          <w:tab w:val="left" w:pos="3780"/>
        </w:tabs>
        <w:ind w:left="3780" w:hanging="360"/>
      </w:pPr>
    </w:lvl>
    <w:lvl w:ilvl="4">
      <w:start w:val="1"/>
      <w:numFmt w:val="lowerLetter"/>
      <w:lvlText w:val="%5."/>
      <w:lvlJc w:val="left"/>
      <w:pPr>
        <w:tabs>
          <w:tab w:val="left" w:pos="4500"/>
        </w:tabs>
        <w:ind w:left="4500" w:hanging="360"/>
      </w:pPr>
    </w:lvl>
    <w:lvl w:ilvl="5">
      <w:start w:val="1"/>
      <w:numFmt w:val="lowerRoman"/>
      <w:lvlText w:val="%6."/>
      <w:lvlJc w:val="right"/>
      <w:pPr>
        <w:tabs>
          <w:tab w:val="left" w:pos="5220"/>
        </w:tabs>
        <w:ind w:left="5220" w:hanging="180"/>
      </w:pPr>
    </w:lvl>
    <w:lvl w:ilvl="6">
      <w:start w:val="1"/>
      <w:numFmt w:val="decimal"/>
      <w:lvlText w:val="%7."/>
      <w:lvlJc w:val="left"/>
      <w:pPr>
        <w:tabs>
          <w:tab w:val="left" w:pos="5940"/>
        </w:tabs>
        <w:ind w:left="5940" w:hanging="360"/>
      </w:pPr>
    </w:lvl>
    <w:lvl w:ilvl="7">
      <w:start w:val="1"/>
      <w:numFmt w:val="lowerLetter"/>
      <w:lvlText w:val="%8."/>
      <w:lvlJc w:val="left"/>
      <w:pPr>
        <w:tabs>
          <w:tab w:val="left" w:pos="6660"/>
        </w:tabs>
        <w:ind w:left="6660" w:hanging="360"/>
      </w:pPr>
    </w:lvl>
    <w:lvl w:ilvl="8">
      <w:start w:val="1"/>
      <w:numFmt w:val="lowerRoman"/>
      <w:lvlText w:val="%9."/>
      <w:lvlJc w:val="right"/>
      <w:pPr>
        <w:tabs>
          <w:tab w:val="left" w:pos="7380"/>
        </w:tabs>
        <w:ind w:left="7380" w:hanging="180"/>
      </w:pPr>
    </w:lvl>
  </w:abstractNum>
  <w:abstractNum w:abstractNumId="117" w15:restartNumberingAfterBreak="0">
    <w:nsid w:val="42FA27ED"/>
    <w:multiLevelType w:val="multilevel"/>
    <w:tmpl w:val="42FA27ED"/>
    <w:lvl w:ilvl="0">
      <w:start w:val="1"/>
      <w:numFmt w:val="bullet"/>
      <w:pStyle w:val="abullet1"/>
      <w:lvlText w:val=""/>
      <w:lvlJc w:val="left"/>
      <w:pPr>
        <w:tabs>
          <w:tab w:val="left" w:pos="1021"/>
        </w:tabs>
        <w:ind w:left="1021" w:hanging="341"/>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numFmt w:val="bullet"/>
      <w:lvlText w:val="-"/>
      <w:lvlJc w:val="left"/>
      <w:pPr>
        <w:tabs>
          <w:tab w:val="left" w:pos="2160"/>
        </w:tabs>
        <w:ind w:left="2160" w:hanging="360"/>
      </w:pPr>
      <w:rPr>
        <w:rFonts w:ascii="Arial" w:eastAsia="Times New Roman" w:hAnsi="Arial" w:cs="Arial"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8" w15:restartNumberingAfterBreak="0">
    <w:nsid w:val="42FD2423"/>
    <w:multiLevelType w:val="multilevel"/>
    <w:tmpl w:val="42FD2423"/>
    <w:lvl w:ilvl="0">
      <w:start w:val="1"/>
      <w:numFmt w:val="bullet"/>
      <w:pStyle w:val="VSISection3Body"/>
      <w:lvlText w:val="☞"/>
      <w:lvlJc w:val="left"/>
      <w:pPr>
        <w:tabs>
          <w:tab w:val="left" w:pos="1005"/>
        </w:tabs>
        <w:ind w:left="1005" w:hanging="360"/>
      </w:pPr>
      <w:rPr>
        <w:rFonts w:ascii="MS Reference Sans Serif" w:hAnsi="MS Reference Sans Serif" w:cs="MS Reference Sans Serif"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119" w15:restartNumberingAfterBreak="0">
    <w:nsid w:val="43E16250"/>
    <w:multiLevelType w:val="multilevel"/>
    <w:tmpl w:val="43E16250"/>
    <w:lvl w:ilvl="0">
      <w:start w:val="1"/>
      <w:numFmt w:val="bullet"/>
      <w:pStyle w:val="CiscoBullet2"/>
      <w:lvlText w:val="-"/>
      <w:lvlJc w:val="left"/>
      <w:pPr>
        <w:tabs>
          <w:tab w:val="left" w:pos="1800"/>
        </w:tabs>
        <w:ind w:left="1800" w:hanging="360"/>
      </w:pPr>
      <w:rPr>
        <w:rFonts w:ascii="Verdana" w:hAnsi="Verdana" w:hint="default"/>
      </w:rPr>
    </w:lvl>
    <w:lvl w:ilvl="1">
      <w:start w:val="1"/>
      <w:numFmt w:val="bullet"/>
      <w:lvlText w:val="o"/>
      <w:lvlJc w:val="left"/>
      <w:pPr>
        <w:tabs>
          <w:tab w:val="left" w:pos="2520"/>
        </w:tabs>
        <w:ind w:left="2520" w:hanging="360"/>
      </w:pPr>
      <w:rPr>
        <w:rFonts w:ascii="Courier New" w:hAnsi="Courier New" w:hint="default"/>
      </w:rPr>
    </w:lvl>
    <w:lvl w:ilvl="2">
      <w:start w:val="1"/>
      <w:numFmt w:val="bullet"/>
      <w:lvlText w:val=""/>
      <w:lvlJc w:val="left"/>
      <w:pPr>
        <w:tabs>
          <w:tab w:val="left" w:pos="3240"/>
        </w:tabs>
        <w:ind w:left="3240" w:hanging="360"/>
      </w:pPr>
      <w:rPr>
        <w:rFonts w:ascii="Wingdings" w:hAnsi="Wingdings" w:hint="default"/>
      </w:rPr>
    </w:lvl>
    <w:lvl w:ilvl="3">
      <w:start w:val="1"/>
      <w:numFmt w:val="bullet"/>
      <w:lvlText w:val=""/>
      <w:lvlJc w:val="left"/>
      <w:pPr>
        <w:tabs>
          <w:tab w:val="left" w:pos="3960"/>
        </w:tabs>
        <w:ind w:left="3960" w:hanging="360"/>
      </w:pPr>
      <w:rPr>
        <w:rFonts w:ascii="Symbol" w:hAnsi="Symbol" w:hint="default"/>
      </w:rPr>
    </w:lvl>
    <w:lvl w:ilvl="4">
      <w:start w:val="1"/>
      <w:numFmt w:val="bullet"/>
      <w:lvlText w:val="o"/>
      <w:lvlJc w:val="left"/>
      <w:pPr>
        <w:tabs>
          <w:tab w:val="left" w:pos="4680"/>
        </w:tabs>
        <w:ind w:left="4680" w:hanging="360"/>
      </w:pPr>
      <w:rPr>
        <w:rFonts w:ascii="Courier New" w:hAnsi="Courier New" w:hint="default"/>
      </w:rPr>
    </w:lvl>
    <w:lvl w:ilvl="5">
      <w:start w:val="1"/>
      <w:numFmt w:val="bullet"/>
      <w:lvlText w:val=""/>
      <w:lvlJc w:val="left"/>
      <w:pPr>
        <w:tabs>
          <w:tab w:val="left" w:pos="5400"/>
        </w:tabs>
        <w:ind w:left="5400" w:hanging="360"/>
      </w:pPr>
      <w:rPr>
        <w:rFonts w:ascii="Wingdings" w:hAnsi="Wingdings" w:hint="default"/>
      </w:rPr>
    </w:lvl>
    <w:lvl w:ilvl="6">
      <w:start w:val="1"/>
      <w:numFmt w:val="bullet"/>
      <w:lvlText w:val=""/>
      <w:lvlJc w:val="left"/>
      <w:pPr>
        <w:tabs>
          <w:tab w:val="left" w:pos="6120"/>
        </w:tabs>
        <w:ind w:left="6120" w:hanging="360"/>
      </w:pPr>
      <w:rPr>
        <w:rFonts w:ascii="Symbol" w:hAnsi="Symbol" w:hint="default"/>
      </w:rPr>
    </w:lvl>
    <w:lvl w:ilvl="7">
      <w:start w:val="1"/>
      <w:numFmt w:val="bullet"/>
      <w:lvlText w:val="o"/>
      <w:lvlJc w:val="left"/>
      <w:pPr>
        <w:tabs>
          <w:tab w:val="left" w:pos="6840"/>
        </w:tabs>
        <w:ind w:left="6840" w:hanging="360"/>
      </w:pPr>
      <w:rPr>
        <w:rFonts w:ascii="Courier New" w:hAnsi="Courier New" w:hint="default"/>
      </w:rPr>
    </w:lvl>
    <w:lvl w:ilvl="8">
      <w:start w:val="1"/>
      <w:numFmt w:val="bullet"/>
      <w:lvlText w:val=""/>
      <w:lvlJc w:val="left"/>
      <w:pPr>
        <w:tabs>
          <w:tab w:val="left" w:pos="7560"/>
        </w:tabs>
        <w:ind w:left="7560" w:hanging="360"/>
      </w:pPr>
      <w:rPr>
        <w:rFonts w:ascii="Wingdings" w:hAnsi="Wingdings" w:hint="default"/>
      </w:rPr>
    </w:lvl>
  </w:abstractNum>
  <w:abstractNum w:abstractNumId="120" w15:restartNumberingAfterBreak="0">
    <w:nsid w:val="43F37E51"/>
    <w:multiLevelType w:val="multilevel"/>
    <w:tmpl w:val="43F37E51"/>
    <w:lvl w:ilvl="0">
      <w:start w:val="1"/>
      <w:numFmt w:val="bullet"/>
      <w:pStyle w:val="StyleNormalIndentArialLeft07After6pt"/>
      <w:lvlText w:val=""/>
      <w:lvlJc w:val="left"/>
      <w:pPr>
        <w:tabs>
          <w:tab w:val="left" w:pos="427"/>
        </w:tabs>
        <w:ind w:left="427" w:hanging="360"/>
      </w:pPr>
      <w:rPr>
        <w:rFonts w:ascii="Wingdings" w:hAnsi="Wingdings" w:hint="default"/>
      </w:rPr>
    </w:lvl>
    <w:lvl w:ilvl="1">
      <w:numFmt w:val="bullet"/>
      <w:lvlText w:val="+"/>
      <w:lvlJc w:val="left"/>
      <w:pPr>
        <w:tabs>
          <w:tab w:val="left" w:pos="1147"/>
        </w:tabs>
        <w:ind w:left="1147" w:hanging="360"/>
      </w:pPr>
      <w:rPr>
        <w:rFonts w:ascii="Arial" w:eastAsia="Times New Roman" w:hAnsi="Arial" w:hint="default"/>
      </w:rPr>
    </w:lvl>
    <w:lvl w:ilvl="2">
      <w:start w:val="1"/>
      <w:numFmt w:val="bullet"/>
      <w:lvlText w:val=""/>
      <w:lvlJc w:val="left"/>
      <w:pPr>
        <w:tabs>
          <w:tab w:val="left" w:pos="1867"/>
        </w:tabs>
        <w:ind w:left="1867" w:hanging="360"/>
      </w:pPr>
      <w:rPr>
        <w:rFonts w:ascii="Wingdings" w:hAnsi="Wingdings" w:hint="default"/>
      </w:rPr>
    </w:lvl>
    <w:lvl w:ilvl="3">
      <w:start w:val="1"/>
      <w:numFmt w:val="bullet"/>
      <w:lvlText w:val=""/>
      <w:lvlJc w:val="left"/>
      <w:pPr>
        <w:tabs>
          <w:tab w:val="left" w:pos="2587"/>
        </w:tabs>
        <w:ind w:left="2587" w:hanging="360"/>
      </w:pPr>
      <w:rPr>
        <w:rFonts w:ascii="Symbol" w:hAnsi="Symbol" w:hint="default"/>
      </w:rPr>
    </w:lvl>
    <w:lvl w:ilvl="4">
      <w:start w:val="1"/>
      <w:numFmt w:val="bullet"/>
      <w:lvlText w:val="o"/>
      <w:lvlJc w:val="left"/>
      <w:pPr>
        <w:tabs>
          <w:tab w:val="left" w:pos="3307"/>
        </w:tabs>
        <w:ind w:left="3307" w:hanging="360"/>
      </w:pPr>
      <w:rPr>
        <w:rFonts w:ascii="Courier New" w:hAnsi="Courier New" w:hint="default"/>
      </w:rPr>
    </w:lvl>
    <w:lvl w:ilvl="5">
      <w:start w:val="1"/>
      <w:numFmt w:val="bullet"/>
      <w:lvlText w:val=""/>
      <w:lvlJc w:val="left"/>
      <w:pPr>
        <w:tabs>
          <w:tab w:val="left" w:pos="4027"/>
        </w:tabs>
        <w:ind w:left="4027" w:hanging="360"/>
      </w:pPr>
      <w:rPr>
        <w:rFonts w:ascii="Wingdings" w:hAnsi="Wingdings" w:hint="default"/>
      </w:rPr>
    </w:lvl>
    <w:lvl w:ilvl="6">
      <w:start w:val="1"/>
      <w:numFmt w:val="bullet"/>
      <w:lvlText w:val=""/>
      <w:lvlJc w:val="left"/>
      <w:pPr>
        <w:tabs>
          <w:tab w:val="left" w:pos="4747"/>
        </w:tabs>
        <w:ind w:left="4747" w:hanging="360"/>
      </w:pPr>
      <w:rPr>
        <w:rFonts w:ascii="Symbol" w:hAnsi="Symbol" w:hint="default"/>
      </w:rPr>
    </w:lvl>
    <w:lvl w:ilvl="7">
      <w:start w:val="1"/>
      <w:numFmt w:val="bullet"/>
      <w:lvlText w:val="o"/>
      <w:lvlJc w:val="left"/>
      <w:pPr>
        <w:tabs>
          <w:tab w:val="left" w:pos="5467"/>
        </w:tabs>
        <w:ind w:left="5467" w:hanging="360"/>
      </w:pPr>
      <w:rPr>
        <w:rFonts w:ascii="Courier New" w:hAnsi="Courier New" w:hint="default"/>
      </w:rPr>
    </w:lvl>
    <w:lvl w:ilvl="8">
      <w:start w:val="1"/>
      <w:numFmt w:val="bullet"/>
      <w:lvlText w:val=""/>
      <w:lvlJc w:val="left"/>
      <w:pPr>
        <w:tabs>
          <w:tab w:val="left" w:pos="6187"/>
        </w:tabs>
        <w:ind w:left="6187" w:hanging="360"/>
      </w:pPr>
      <w:rPr>
        <w:rFonts w:ascii="Wingdings" w:hAnsi="Wingdings" w:hint="default"/>
      </w:rPr>
    </w:lvl>
  </w:abstractNum>
  <w:abstractNum w:abstractNumId="121" w15:restartNumberingAfterBreak="0">
    <w:nsid w:val="449A79AC"/>
    <w:multiLevelType w:val="multilevel"/>
    <w:tmpl w:val="449A79AC"/>
    <w:lvl w:ilvl="0">
      <w:start w:val="1"/>
      <w:numFmt w:val="decimal"/>
      <w:pStyle w:val="a"/>
      <w:lvlText w:val="%1."/>
      <w:lvlJc w:val="left"/>
      <w:pPr>
        <w:tabs>
          <w:tab w:val="left" w:pos="720"/>
        </w:tabs>
        <w:ind w:left="720" w:hanging="360"/>
      </w:pPr>
      <w:rPr>
        <w:rFonts w:hint="default"/>
        <w:b/>
        <w:sz w:val="28"/>
        <w:szCs w:val="28"/>
      </w:rPr>
    </w:lvl>
    <w:lvl w:ilvl="1">
      <w:numFmt w:val="none"/>
      <w:lvlText w:val=""/>
      <w:lvlJc w:val="left"/>
      <w:pPr>
        <w:tabs>
          <w:tab w:val="left" w:pos="360"/>
        </w:tabs>
      </w:pPr>
    </w:lvl>
    <w:lvl w:ilvl="2">
      <w:numFmt w:val="none"/>
      <w:lvlText w:val=""/>
      <w:lvlJc w:val="left"/>
      <w:pPr>
        <w:tabs>
          <w:tab w:val="left" w:pos="360"/>
        </w:tabs>
      </w:pPr>
    </w:lvl>
    <w:lvl w:ilvl="3">
      <w:numFmt w:val="none"/>
      <w:lvlText w:val=""/>
      <w:lvlJc w:val="left"/>
      <w:pPr>
        <w:tabs>
          <w:tab w:val="left" w:pos="360"/>
        </w:tabs>
      </w:pPr>
    </w:lvl>
    <w:lvl w:ilvl="4">
      <w:numFmt w:val="none"/>
      <w:lvlText w:val=""/>
      <w:lvlJc w:val="left"/>
      <w:pPr>
        <w:tabs>
          <w:tab w:val="left" w:pos="360"/>
        </w:tabs>
      </w:pPr>
    </w:lvl>
    <w:lvl w:ilvl="5">
      <w:numFmt w:val="none"/>
      <w:lvlText w:val=""/>
      <w:lvlJc w:val="left"/>
      <w:pPr>
        <w:tabs>
          <w:tab w:val="left" w:pos="360"/>
        </w:tabs>
      </w:pPr>
    </w:lvl>
    <w:lvl w:ilvl="6">
      <w:numFmt w:val="none"/>
      <w:lvlText w:val=""/>
      <w:lvlJc w:val="left"/>
      <w:pPr>
        <w:tabs>
          <w:tab w:val="left" w:pos="360"/>
        </w:tabs>
      </w:pPr>
    </w:lvl>
    <w:lvl w:ilvl="7">
      <w:numFmt w:val="none"/>
      <w:lvlText w:val=""/>
      <w:lvlJc w:val="left"/>
      <w:pPr>
        <w:tabs>
          <w:tab w:val="left" w:pos="360"/>
        </w:tabs>
      </w:pPr>
    </w:lvl>
    <w:lvl w:ilvl="8">
      <w:numFmt w:val="none"/>
      <w:lvlText w:val=""/>
      <w:lvlJc w:val="left"/>
      <w:pPr>
        <w:tabs>
          <w:tab w:val="left" w:pos="360"/>
        </w:tabs>
      </w:pPr>
    </w:lvl>
  </w:abstractNum>
  <w:abstractNum w:abstractNumId="122" w15:restartNumberingAfterBreak="0">
    <w:nsid w:val="451575C0"/>
    <w:multiLevelType w:val="multilevel"/>
    <w:tmpl w:val="451575C0"/>
    <w:lvl w:ilvl="0">
      <w:start w:val="1"/>
      <w:numFmt w:val="bullet"/>
      <w:pStyle w:val="gian2"/>
      <w:lvlText w:val=""/>
      <w:lvlJc w:val="left"/>
      <w:pPr>
        <w:ind w:left="880" w:hanging="360"/>
      </w:pPr>
      <w:rPr>
        <w:rFonts w:ascii="Symbol" w:hAnsi="Symbol" w:hint="default"/>
      </w:rPr>
    </w:lvl>
    <w:lvl w:ilvl="1">
      <w:start w:val="1"/>
      <w:numFmt w:val="bullet"/>
      <w:pStyle w:val="gian3"/>
      <w:lvlText w:val="o"/>
      <w:lvlJc w:val="left"/>
      <w:pPr>
        <w:ind w:left="1965" w:hanging="885"/>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numFmt w:val="bullet"/>
      <w:lvlText w:val="-"/>
      <w:lvlJc w:val="left"/>
      <w:pPr>
        <w:tabs>
          <w:tab w:val="left" w:pos="2880"/>
        </w:tabs>
        <w:ind w:left="2880" w:hanging="360"/>
      </w:pPr>
      <w:rPr>
        <w:rFonts w:ascii="Times New Roman" w:eastAsia="Times New Roman" w:hAnsi="Times New Roman"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3" w15:restartNumberingAfterBreak="0">
    <w:nsid w:val="465333E3"/>
    <w:multiLevelType w:val="multilevel"/>
    <w:tmpl w:val="465333E3"/>
    <w:lvl w:ilvl="0">
      <w:start w:val="1"/>
      <w:numFmt w:val="decimal"/>
      <w:pStyle w:val="CharCharChar1Char"/>
      <w:lvlText w:val="%1."/>
      <w:lvlJc w:val="left"/>
      <w:pPr>
        <w:tabs>
          <w:tab w:val="left" w:pos="717"/>
        </w:tabs>
        <w:ind w:left="717" w:hanging="360"/>
      </w:pPr>
      <w:rPr>
        <w:rFonts w:cs="Times New Roman" w:hint="default"/>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24" w15:restartNumberingAfterBreak="0">
    <w:nsid w:val="477C1995"/>
    <w:multiLevelType w:val="multilevel"/>
    <w:tmpl w:val="477C1995"/>
    <w:lvl w:ilvl="0">
      <w:start w:val="1"/>
      <w:numFmt w:val="decimal"/>
      <w:pStyle w:val="Thi-Figure-Caption"/>
      <w:lvlText w:val="Figure %1:"/>
      <w:lvlJc w:val="left"/>
      <w:pPr>
        <w:tabs>
          <w:tab w:val="left" w:pos="216"/>
        </w:tabs>
        <w:ind w:left="144" w:firstLine="0"/>
      </w:pPr>
      <w:rPr>
        <w:rFonts w:ascii="Arial Bold" w:hAnsi="Arial Bold" w:hint="default"/>
        <w:b/>
        <w:i w:val="0"/>
        <w:color w:val="808080"/>
        <w:sz w:val="20"/>
        <w:szCs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25" w15:restartNumberingAfterBreak="0">
    <w:nsid w:val="47F249BA"/>
    <w:multiLevelType w:val="multilevel"/>
    <w:tmpl w:val="47F249BA"/>
    <w:lvl w:ilvl="0">
      <w:start w:val="1"/>
      <w:numFmt w:val="bullet"/>
      <w:pStyle w:val="Index11"/>
      <w:lvlText w:val=""/>
      <w:lvlJc w:val="left"/>
      <w:pPr>
        <w:tabs>
          <w:tab w:val="left" w:pos="360"/>
        </w:tabs>
        <w:ind w:left="36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6" w15:restartNumberingAfterBreak="0">
    <w:nsid w:val="49B27AAE"/>
    <w:multiLevelType w:val="multilevel"/>
    <w:tmpl w:val="49B27AAE"/>
    <w:lvl w:ilvl="0">
      <w:start w:val="1"/>
      <w:numFmt w:val="decimal"/>
      <w:pStyle w:val="StyleListSubContent"/>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ascii="Verdana" w:hAnsi="Verdana" w:cs="Verdana" w:hint="default"/>
        <w:b/>
        <w:bCs/>
        <w:i/>
        <w:iCs/>
        <w:color w:val="003300"/>
        <w:sz w:val="22"/>
        <w:szCs w:val="22"/>
      </w:rPr>
    </w:lvl>
    <w:lvl w:ilvl="2">
      <w:start w:val="1"/>
      <w:numFmt w:val="decimal"/>
      <w:lvlText w:val="%1.%2.%3"/>
      <w:lvlJc w:val="left"/>
      <w:pPr>
        <w:tabs>
          <w:tab w:val="left" w:pos="720"/>
        </w:tabs>
        <w:ind w:left="720" w:hanging="720"/>
      </w:pPr>
      <w:rPr>
        <w:rFonts w:hint="default"/>
      </w:rPr>
    </w:lvl>
    <w:lvl w:ilvl="3">
      <w:start w:val="1"/>
      <w:numFmt w:val="decimal"/>
      <w:pStyle w:val="NormalTableHeader"/>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7" w15:restartNumberingAfterBreak="0">
    <w:nsid w:val="4A4D2D90"/>
    <w:multiLevelType w:val="multilevel"/>
    <w:tmpl w:val="4A4D2D90"/>
    <w:lvl w:ilvl="0">
      <w:start w:val="1"/>
      <w:numFmt w:val="bullet"/>
      <w:pStyle w:val="StyleBl-1Bullet1Sylfaen12pt1"/>
      <w:lvlText w:val=""/>
      <w:lvlJc w:val="left"/>
      <w:pPr>
        <w:tabs>
          <w:tab w:val="left" w:pos="1080"/>
        </w:tabs>
        <w:ind w:left="1080" w:hanging="360"/>
      </w:pPr>
      <w:rPr>
        <w:rFonts w:ascii="Symbol" w:hAnsi="Symbol" w:hint="default"/>
      </w:rPr>
    </w:lvl>
    <w:lvl w:ilvl="1">
      <w:start w:val="1"/>
      <w:numFmt w:val="bullet"/>
      <w:lvlText w:val="o"/>
      <w:lvlJc w:val="left"/>
      <w:pPr>
        <w:tabs>
          <w:tab w:val="left" w:pos="1800"/>
        </w:tabs>
        <w:ind w:left="1800" w:hanging="360"/>
      </w:pPr>
      <w:rPr>
        <w:rFonts w:ascii="Courier New" w:hAnsi="Courier New" w:cs="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cs="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cs="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128" w15:restartNumberingAfterBreak="0">
    <w:nsid w:val="4A696622"/>
    <w:multiLevelType w:val="multilevel"/>
    <w:tmpl w:val="4A696622"/>
    <w:lvl w:ilvl="0">
      <w:start w:val="1"/>
      <w:numFmt w:val="upperLetter"/>
      <w:pStyle w:val="Heading8-CR"/>
      <w:lvlText w:val="%1."/>
      <w:lvlJc w:val="left"/>
      <w:pPr>
        <w:ind w:left="1620" w:hanging="360"/>
      </w:pPr>
      <w:rPr>
        <w:rFonts w:cs="Times New Roman" w:hint="default"/>
      </w:rPr>
    </w:lvl>
    <w:lvl w:ilvl="1">
      <w:start w:val="1"/>
      <w:numFmt w:val="lowerLetter"/>
      <w:lvlText w:val="%2."/>
      <w:lvlJc w:val="left"/>
      <w:pPr>
        <w:ind w:left="2340" w:hanging="360"/>
      </w:pPr>
      <w:rPr>
        <w:rFonts w:cs="Times New Roman"/>
      </w:rPr>
    </w:lvl>
    <w:lvl w:ilvl="2">
      <w:start w:val="1"/>
      <w:numFmt w:val="lowerRoman"/>
      <w:lvlText w:val="%3."/>
      <w:lvlJc w:val="right"/>
      <w:pPr>
        <w:ind w:left="3060" w:hanging="180"/>
      </w:pPr>
      <w:rPr>
        <w:rFonts w:cs="Times New Roman"/>
      </w:rPr>
    </w:lvl>
    <w:lvl w:ilvl="3">
      <w:start w:val="1"/>
      <w:numFmt w:val="decimal"/>
      <w:lvlText w:val="%4."/>
      <w:lvlJc w:val="left"/>
      <w:pPr>
        <w:ind w:left="3780" w:hanging="360"/>
      </w:pPr>
      <w:rPr>
        <w:rFonts w:cs="Times New Roman"/>
      </w:rPr>
    </w:lvl>
    <w:lvl w:ilvl="4">
      <w:start w:val="1"/>
      <w:numFmt w:val="lowerLetter"/>
      <w:lvlText w:val="%5."/>
      <w:lvlJc w:val="left"/>
      <w:pPr>
        <w:ind w:left="4500" w:hanging="360"/>
      </w:pPr>
      <w:rPr>
        <w:rFonts w:cs="Times New Roman"/>
      </w:rPr>
    </w:lvl>
    <w:lvl w:ilvl="5">
      <w:start w:val="1"/>
      <w:numFmt w:val="lowerRoman"/>
      <w:lvlText w:val="%6."/>
      <w:lvlJc w:val="right"/>
      <w:pPr>
        <w:ind w:left="5220" w:hanging="180"/>
      </w:pPr>
      <w:rPr>
        <w:rFonts w:cs="Times New Roman"/>
      </w:rPr>
    </w:lvl>
    <w:lvl w:ilvl="6">
      <w:start w:val="1"/>
      <w:numFmt w:val="decimal"/>
      <w:lvlText w:val="%7."/>
      <w:lvlJc w:val="left"/>
      <w:pPr>
        <w:ind w:left="5940" w:hanging="360"/>
      </w:pPr>
      <w:rPr>
        <w:rFonts w:cs="Times New Roman"/>
      </w:rPr>
    </w:lvl>
    <w:lvl w:ilvl="7">
      <w:start w:val="1"/>
      <w:numFmt w:val="lowerLetter"/>
      <w:lvlText w:val="%8."/>
      <w:lvlJc w:val="left"/>
      <w:pPr>
        <w:ind w:left="6660" w:hanging="360"/>
      </w:pPr>
      <w:rPr>
        <w:rFonts w:cs="Times New Roman"/>
      </w:rPr>
    </w:lvl>
    <w:lvl w:ilvl="8">
      <w:start w:val="1"/>
      <w:numFmt w:val="lowerRoman"/>
      <w:lvlText w:val="%9."/>
      <w:lvlJc w:val="right"/>
      <w:pPr>
        <w:ind w:left="7380" w:hanging="180"/>
      </w:pPr>
      <w:rPr>
        <w:rFonts w:cs="Times New Roman"/>
      </w:rPr>
    </w:lvl>
  </w:abstractNum>
  <w:abstractNum w:abstractNumId="129" w15:restartNumberingAfterBreak="0">
    <w:nsid w:val="4AB552EE"/>
    <w:multiLevelType w:val="multilevel"/>
    <w:tmpl w:val="4AB552EE"/>
    <w:lvl w:ilvl="0">
      <w:start w:val="1"/>
      <w:numFmt w:val="bullet"/>
      <w:pStyle w:val="Body01"/>
      <w:lvlText w:val="-"/>
      <w:lvlJc w:val="left"/>
      <w:pPr>
        <w:tabs>
          <w:tab w:val="left" w:pos="360"/>
        </w:tabs>
        <w:ind w:left="360" w:hanging="216"/>
      </w:pPr>
      <w:rPr>
        <w:rFonts w:ascii="Times New Roman" w:eastAsia="Times New Roman" w:hAnsi="Times New Roman"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30" w15:restartNumberingAfterBreak="0">
    <w:nsid w:val="4B6775AB"/>
    <w:multiLevelType w:val="multilevel"/>
    <w:tmpl w:val="4B6775AB"/>
    <w:lvl w:ilvl="0">
      <w:start w:val="1"/>
      <w:numFmt w:val="upperRoman"/>
      <w:suff w:val="space"/>
      <w:lvlText w:val="PHẦN %1 : "/>
      <w:lvlJc w:val="center"/>
      <w:pPr>
        <w:ind w:left="0" w:firstLine="288"/>
      </w:pPr>
      <w:rPr>
        <w:rFonts w:hint="default"/>
      </w:rPr>
    </w:lvl>
    <w:lvl w:ilvl="1">
      <w:start w:val="1"/>
      <w:numFmt w:val="upperRoman"/>
      <w:pStyle w:val="CP2"/>
      <w:suff w:val="space"/>
      <w:lvlText w:val="CHƯƠNG %2 :"/>
      <w:lvlJc w:val="center"/>
      <w:pPr>
        <w:ind w:left="360" w:hanging="360"/>
      </w:pPr>
      <w:rPr>
        <w:rFonts w:hint="default"/>
      </w:rPr>
    </w:lvl>
    <w:lvl w:ilvl="2">
      <w:start w:val="1"/>
      <w:numFmt w:val="lowerRoman"/>
      <w:lvlText w:val="%3)"/>
      <w:lvlJc w:val="left"/>
      <w:pPr>
        <w:tabs>
          <w:tab w:val="left" w:pos="1080"/>
        </w:tabs>
        <w:ind w:left="1080" w:hanging="360"/>
      </w:pPr>
      <w:rPr>
        <w:rFonts w:hint="default"/>
      </w:rPr>
    </w:lvl>
    <w:lvl w:ilvl="3">
      <w:start w:val="1"/>
      <w:numFmt w:val="decimal"/>
      <w:lvlText w:val="(%4)"/>
      <w:lvlJc w:val="left"/>
      <w:pPr>
        <w:tabs>
          <w:tab w:val="left" w:pos="1440"/>
        </w:tabs>
        <w:ind w:left="1440" w:hanging="360"/>
      </w:pPr>
      <w:rPr>
        <w:rFonts w:hint="default"/>
      </w:rPr>
    </w:lvl>
    <w:lvl w:ilvl="4">
      <w:start w:val="1"/>
      <w:numFmt w:val="lowerLetter"/>
      <w:lvlText w:val="(%5)"/>
      <w:lvlJc w:val="left"/>
      <w:pPr>
        <w:tabs>
          <w:tab w:val="left" w:pos="1800"/>
        </w:tabs>
        <w:ind w:left="1800" w:hanging="360"/>
      </w:pPr>
      <w:rPr>
        <w:rFonts w:hint="default"/>
      </w:rPr>
    </w:lvl>
    <w:lvl w:ilvl="5">
      <w:start w:val="1"/>
      <w:numFmt w:val="lowerRoman"/>
      <w:lvlText w:val="(%6)"/>
      <w:lvlJc w:val="left"/>
      <w:pPr>
        <w:tabs>
          <w:tab w:val="left" w:pos="2160"/>
        </w:tabs>
        <w:ind w:left="2160" w:hanging="360"/>
      </w:pPr>
      <w:rPr>
        <w:rFonts w:hint="default"/>
      </w:rPr>
    </w:lvl>
    <w:lvl w:ilvl="6">
      <w:start w:val="1"/>
      <w:numFmt w:val="decimal"/>
      <w:lvlText w:val="%7."/>
      <w:lvlJc w:val="left"/>
      <w:pPr>
        <w:tabs>
          <w:tab w:val="left" w:pos="2520"/>
        </w:tabs>
        <w:ind w:left="2520" w:hanging="360"/>
      </w:pPr>
      <w:rPr>
        <w:rFonts w:hint="default"/>
      </w:rPr>
    </w:lvl>
    <w:lvl w:ilvl="7">
      <w:start w:val="1"/>
      <w:numFmt w:val="lowerLetter"/>
      <w:lvlText w:val="%8."/>
      <w:lvlJc w:val="left"/>
      <w:pPr>
        <w:tabs>
          <w:tab w:val="left" w:pos="2880"/>
        </w:tabs>
        <w:ind w:left="2880" w:hanging="360"/>
      </w:pPr>
      <w:rPr>
        <w:rFonts w:hint="default"/>
      </w:rPr>
    </w:lvl>
    <w:lvl w:ilvl="8">
      <w:start w:val="1"/>
      <w:numFmt w:val="lowerRoman"/>
      <w:lvlText w:val="%9."/>
      <w:lvlJc w:val="left"/>
      <w:pPr>
        <w:tabs>
          <w:tab w:val="left" w:pos="3240"/>
        </w:tabs>
        <w:ind w:left="3240" w:hanging="360"/>
      </w:pPr>
      <w:rPr>
        <w:rFonts w:hint="default"/>
      </w:rPr>
    </w:lvl>
  </w:abstractNum>
  <w:abstractNum w:abstractNumId="131" w15:restartNumberingAfterBreak="0">
    <w:nsid w:val="4B74575A"/>
    <w:multiLevelType w:val="multilevel"/>
    <w:tmpl w:val="4B74575A"/>
    <w:lvl w:ilvl="0">
      <w:start w:val="2"/>
      <w:numFmt w:val="decimal"/>
      <w:pStyle w:val="C1"/>
      <w:lvlText w:val="%1."/>
      <w:lvlJc w:val="left"/>
      <w:pPr>
        <w:ind w:left="360" w:hanging="360"/>
      </w:pPr>
    </w:lvl>
    <w:lvl w:ilvl="1">
      <w:numFmt w:val="decimal"/>
      <w:lvlText w:val="%1.%2."/>
      <w:lvlJc w:val="left"/>
      <w:pPr>
        <w:ind w:left="792" w:hanging="432"/>
      </w:pPr>
    </w:lvl>
    <w:lvl w:ilvl="2">
      <w:start w:val="1"/>
      <w:numFmt w:val="decimal"/>
      <w:pStyle w:val="C1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2" w15:restartNumberingAfterBreak="0">
    <w:nsid w:val="4BAD66E0"/>
    <w:multiLevelType w:val="multilevel"/>
    <w:tmpl w:val="4BAD66E0"/>
    <w:lvl w:ilvl="0">
      <w:start w:val="1"/>
      <w:numFmt w:val="upperRoman"/>
      <w:suff w:val="space"/>
      <w:lvlText w:val="%1."/>
      <w:lvlJc w:val="left"/>
      <w:pPr>
        <w:ind w:left="0" w:firstLine="567"/>
      </w:pPr>
      <w:rPr>
        <w:rFonts w:ascii="Times New Roman" w:hAnsi="Times New Roman" w:hint="default"/>
        <w:b/>
        <w:i w:val="0"/>
        <w:sz w:val="28"/>
      </w:rPr>
    </w:lvl>
    <w:lvl w:ilvl="1">
      <w:start w:val="1"/>
      <w:numFmt w:val="upperRoman"/>
      <w:suff w:val="space"/>
      <w:lvlText w:val="%2."/>
      <w:lvlJc w:val="left"/>
      <w:pPr>
        <w:ind w:left="0" w:firstLine="567"/>
      </w:pPr>
      <w:rPr>
        <w:rFonts w:hint="default"/>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33" w15:restartNumberingAfterBreak="0">
    <w:nsid w:val="4C3B2BBA"/>
    <w:multiLevelType w:val="multilevel"/>
    <w:tmpl w:val="4C3B2BBA"/>
    <w:lvl w:ilvl="0">
      <w:start w:val="1"/>
      <w:numFmt w:val="upperLetter"/>
      <w:suff w:val="space"/>
      <w:lvlText w:val="%1."/>
      <w:lvlJc w:val="left"/>
      <w:pPr>
        <w:ind w:left="0" w:firstLine="567"/>
      </w:pPr>
      <w:rPr>
        <w:rFonts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34" w15:restartNumberingAfterBreak="0">
    <w:nsid w:val="4C8B2AD0"/>
    <w:multiLevelType w:val="multilevel"/>
    <w:tmpl w:val="4C8B2AD0"/>
    <w:lvl w:ilvl="0">
      <w:start w:val="1"/>
      <w:numFmt w:val="bullet"/>
      <w:pStyle w:val="saoChar"/>
      <w:lvlText w:val=""/>
      <w:lvlJc w:val="left"/>
      <w:pPr>
        <w:tabs>
          <w:tab w:val="left" w:pos="1032"/>
        </w:tabs>
        <w:ind w:left="1032" w:hanging="432"/>
      </w:pPr>
      <w:rPr>
        <w:rFonts w:ascii="Wingdings" w:hAnsi="Wingdings" w:cs="Wingdings" w:hint="default"/>
        <w:b w:val="0"/>
        <w:bCs w:val="0"/>
        <w:i w:val="0"/>
        <w:iCs w:val="0"/>
        <w:caps w:val="0"/>
        <w:strike w:val="0"/>
        <w:dstrike w:val="0"/>
        <w:vanish w:val="0"/>
        <w:color w:val="000080"/>
        <w:sz w:val="28"/>
        <w:szCs w:val="28"/>
        <w:vertAlign w:val="baseline"/>
      </w:rPr>
    </w:lvl>
    <w:lvl w:ilvl="1">
      <w:start w:val="1"/>
      <w:numFmt w:val="bullet"/>
      <w:lvlText w:val=""/>
      <w:lvlJc w:val="left"/>
      <w:pPr>
        <w:tabs>
          <w:tab w:val="left" w:pos="1440"/>
        </w:tabs>
        <w:ind w:left="1440" w:hanging="360"/>
      </w:pPr>
      <w:rPr>
        <w:rFonts w:ascii="Wingdings" w:hAnsi="Wingdings" w:cs="Wingdings"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135" w15:restartNumberingAfterBreak="0">
    <w:nsid w:val="4CA5D2C4"/>
    <w:multiLevelType w:val="multilevel"/>
    <w:tmpl w:val="4CA5D2C4"/>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36" w15:restartNumberingAfterBreak="0">
    <w:nsid w:val="4D0341C7"/>
    <w:multiLevelType w:val="multilevel"/>
    <w:tmpl w:val="4D0341C7"/>
    <w:lvl w:ilvl="0">
      <w:start w:val="1"/>
      <w:numFmt w:val="bullet"/>
      <w:pStyle w:val="Tablespacing"/>
      <w:lvlText w:val=""/>
      <w:lvlJc w:val="left"/>
      <w:pPr>
        <w:tabs>
          <w:tab w:val="left" w:pos="360"/>
        </w:tabs>
        <w:ind w:left="360" w:hanging="360"/>
      </w:pPr>
      <w:rPr>
        <w:rFonts w:ascii="Symbol" w:hAnsi="Symbol" w:cs="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137" w15:restartNumberingAfterBreak="0">
    <w:nsid w:val="4D184F55"/>
    <w:multiLevelType w:val="multilevel"/>
    <w:tmpl w:val="4D184F55"/>
    <w:lvl w:ilvl="0">
      <w:start w:val="1"/>
      <w:numFmt w:val="upperRoman"/>
      <w:lvlText w:val="PHẦN %1."/>
      <w:lvlJc w:val="left"/>
      <w:pPr>
        <w:tabs>
          <w:tab w:val="left" w:pos="360"/>
        </w:tabs>
      </w:pPr>
      <w:rPr>
        <w:rFonts w:cs="Times New Roman" w:hint="default"/>
      </w:rPr>
    </w:lvl>
    <w:lvl w:ilvl="1">
      <w:start w:val="1"/>
      <w:numFmt w:val="decimal"/>
      <w:lvlText w:val="%2."/>
      <w:lvlJc w:val="left"/>
      <w:pPr>
        <w:tabs>
          <w:tab w:val="left" w:pos="1080"/>
        </w:tabs>
        <w:ind w:left="720"/>
      </w:pPr>
      <w:rPr>
        <w:rFonts w:cs="Times New Roman" w:hint="default"/>
      </w:rPr>
    </w:lvl>
    <w:lvl w:ilvl="2">
      <w:start w:val="1"/>
      <w:numFmt w:val="decimal"/>
      <w:lvlText w:val="%3."/>
      <w:lvlJc w:val="left"/>
      <w:pPr>
        <w:tabs>
          <w:tab w:val="left" w:pos="1800"/>
        </w:tabs>
        <w:ind w:left="1440"/>
      </w:pPr>
      <w:rPr>
        <w:rFonts w:cs="Times New Roman" w:hint="default"/>
      </w:rPr>
    </w:lvl>
    <w:lvl w:ilvl="3">
      <w:start w:val="1"/>
      <w:numFmt w:val="lowerLetter"/>
      <w:pStyle w:val="StyleHeading4Linespacingsingle1"/>
      <w:lvlText w:val="%4)"/>
      <w:lvlJc w:val="left"/>
      <w:pPr>
        <w:tabs>
          <w:tab w:val="left" w:pos="2520"/>
        </w:tabs>
        <w:ind w:left="2160"/>
      </w:pPr>
      <w:rPr>
        <w:rFonts w:cs="Times New Roman" w:hint="default"/>
      </w:rPr>
    </w:lvl>
    <w:lvl w:ilvl="4">
      <w:start w:val="1"/>
      <w:numFmt w:val="decimal"/>
      <w:lvlText w:val="(%5)"/>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138" w15:restartNumberingAfterBreak="0">
    <w:nsid w:val="4D6F60E6"/>
    <w:multiLevelType w:val="multilevel"/>
    <w:tmpl w:val="4D6F60E6"/>
    <w:lvl w:ilvl="0">
      <w:start w:val="1"/>
      <w:numFmt w:val="decimal"/>
      <w:lvlText w:val="%1"/>
      <w:lvlJc w:val="left"/>
      <w:pPr>
        <w:ind w:left="540" w:hanging="360"/>
      </w:pPr>
      <w:rPr>
        <w:rFonts w:hint="default"/>
      </w:rPr>
    </w:lvl>
    <w:lvl w:ilvl="1">
      <w:start w:val="1"/>
      <w:numFmt w:val="lowerLetter"/>
      <w:pStyle w:val="StyleBullet1-CRRed"/>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139" w15:restartNumberingAfterBreak="0">
    <w:nsid w:val="4DAA3AD5"/>
    <w:multiLevelType w:val="multilevel"/>
    <w:tmpl w:val="4DAA3AD5"/>
    <w:lvl w:ilvl="0">
      <w:start w:val="1"/>
      <w:numFmt w:val="bullet"/>
      <w:pStyle w:val="Text2"/>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0" w15:restartNumberingAfterBreak="0">
    <w:nsid w:val="4E501113"/>
    <w:multiLevelType w:val="multilevel"/>
    <w:tmpl w:val="4E501113"/>
    <w:lvl w:ilvl="0">
      <w:start w:val="1"/>
      <w:numFmt w:val="bullet"/>
      <w:pStyle w:val="tvs-Bullet30"/>
      <w:lvlText w:val="+"/>
      <w:lvlJc w:val="left"/>
      <w:pPr>
        <w:ind w:left="928"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1" w15:restartNumberingAfterBreak="0">
    <w:nsid w:val="511D039F"/>
    <w:multiLevelType w:val="multilevel"/>
    <w:tmpl w:val="511D039F"/>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42" w15:restartNumberingAfterBreak="0">
    <w:nsid w:val="51822BB8"/>
    <w:multiLevelType w:val="multilevel"/>
    <w:tmpl w:val="51822BB8"/>
    <w:lvl w:ilvl="0">
      <w:start w:val="1"/>
      <w:numFmt w:val="decimal"/>
      <w:pStyle w:val="TableNumb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51A56818"/>
    <w:multiLevelType w:val="multilevel"/>
    <w:tmpl w:val="51A56818"/>
    <w:lvl w:ilvl="0">
      <w:start w:val="11"/>
      <w:numFmt w:val="bullet"/>
      <w:pStyle w:val="listStyle1"/>
      <w:lvlText w:val="-"/>
      <w:lvlJc w:val="left"/>
      <w:pPr>
        <w:tabs>
          <w:tab w:val="left" w:pos="342"/>
        </w:tabs>
        <w:ind w:left="342" w:hanging="360"/>
      </w:pPr>
      <w:rPr>
        <w:rFonts w:ascii="Verdana" w:eastAsia="Times New Roman" w:hAnsi="Verdana"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44" w15:restartNumberingAfterBreak="0">
    <w:nsid w:val="51BA0EE7"/>
    <w:multiLevelType w:val="multilevel"/>
    <w:tmpl w:val="51BA0EE7"/>
    <w:lvl w:ilvl="0">
      <w:start w:val="1"/>
      <w:numFmt w:val="bullet"/>
      <w:pStyle w:val="Normal6"/>
      <w:lvlText w:val="+"/>
      <w:lvlJc w:val="left"/>
      <w:pPr>
        <w:tabs>
          <w:tab w:val="left" w:pos="3969"/>
        </w:tabs>
        <w:ind w:left="3969" w:hanging="567"/>
      </w:pPr>
      <w:rPr>
        <w:rFonts w:ascii="Segoe UI" w:hAnsi="Segoe UI" w:hint="default"/>
      </w:rPr>
    </w:lvl>
    <w:lvl w:ilvl="1">
      <w:start w:val="1"/>
      <w:numFmt w:val="decimal"/>
      <w:lvlText w:val="%2."/>
      <w:lvlJc w:val="left"/>
      <w:pPr>
        <w:tabs>
          <w:tab w:val="left" w:pos="1440"/>
        </w:tabs>
        <w:ind w:left="1440" w:hanging="360"/>
      </w:pPr>
      <w:rPr>
        <w:rFonts w:hint="default"/>
      </w:rPr>
    </w:lvl>
    <w:lvl w:ilvl="2">
      <w:start w:val="1"/>
      <w:numFmt w:val="decimal"/>
      <w:lvlText w:val="%3."/>
      <w:lvlJc w:val="left"/>
      <w:pPr>
        <w:tabs>
          <w:tab w:val="left" w:pos="2160"/>
        </w:tabs>
        <w:ind w:left="2160" w:hanging="360"/>
      </w:pPr>
      <w:rPr>
        <w:rFont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45" w15:restartNumberingAfterBreak="0">
    <w:nsid w:val="52F7223B"/>
    <w:multiLevelType w:val="multilevel"/>
    <w:tmpl w:val="52F7223B"/>
    <w:lvl w:ilvl="0">
      <w:start w:val="1"/>
      <w:numFmt w:val="bullet"/>
      <w:pStyle w:val="Checklis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46" w15:restartNumberingAfterBreak="0">
    <w:nsid w:val="532567D2"/>
    <w:multiLevelType w:val="multilevel"/>
    <w:tmpl w:val="532567D2"/>
    <w:lvl w:ilvl="0">
      <w:start w:val="1"/>
      <w:numFmt w:val="decimal"/>
      <w:pStyle w:val="TD"/>
      <w:lvlText w:val="%1."/>
      <w:lvlJc w:val="left"/>
      <w:pPr>
        <w:tabs>
          <w:tab w:val="left" w:pos="720"/>
        </w:tabs>
        <w:ind w:left="720" w:hanging="720"/>
      </w:pPr>
      <w:rPr>
        <w:rFonts w:cs="Times New Roman" w:hint="default"/>
      </w:rPr>
    </w:lvl>
    <w:lvl w:ilvl="1">
      <w:start w:val="1"/>
      <w:numFmt w:val="decimal"/>
      <w:pStyle w:val="M2"/>
      <w:lvlText w:val="%1.%2."/>
      <w:lvlJc w:val="left"/>
      <w:pPr>
        <w:tabs>
          <w:tab w:val="left" w:pos="720"/>
        </w:tabs>
        <w:ind w:left="720" w:hanging="720"/>
      </w:pPr>
      <w:rPr>
        <w:rFonts w:cs="Times New Roman" w:hint="default"/>
      </w:rPr>
    </w:lvl>
    <w:lvl w:ilvl="2">
      <w:start w:val="1"/>
      <w:numFmt w:val="decimal"/>
      <w:pStyle w:val="M3"/>
      <w:lvlText w:val="%1.%2.%3."/>
      <w:lvlJc w:val="left"/>
      <w:pPr>
        <w:tabs>
          <w:tab w:val="left" w:pos="720"/>
        </w:tabs>
        <w:ind w:left="720" w:hanging="720"/>
      </w:pPr>
      <w:rPr>
        <w:rFonts w:cs="Times New Roman" w:hint="default"/>
      </w:rPr>
    </w:lvl>
    <w:lvl w:ilvl="3">
      <w:start w:val="1"/>
      <w:numFmt w:val="decimal"/>
      <w:lvlText w:val="%1.%2.%3.%4."/>
      <w:lvlJc w:val="left"/>
      <w:pPr>
        <w:tabs>
          <w:tab w:val="left" w:pos="1008"/>
        </w:tabs>
        <w:ind w:left="1008" w:hanging="1008"/>
      </w:pPr>
      <w:rPr>
        <w:rFonts w:cs="Times New Roman" w:hint="default"/>
      </w:rPr>
    </w:lvl>
    <w:lvl w:ilvl="4">
      <w:start w:val="1"/>
      <w:numFmt w:val="decimal"/>
      <w:pStyle w:val="M5"/>
      <w:lvlText w:val="%1.%2.%3.%4.%5."/>
      <w:lvlJc w:val="left"/>
      <w:pPr>
        <w:tabs>
          <w:tab w:val="left" w:pos="1152"/>
        </w:tabs>
        <w:ind w:left="1152" w:hanging="1152"/>
      </w:pPr>
      <w:rPr>
        <w:rFonts w:cs="Times New Roman" w:hint="default"/>
      </w:rPr>
    </w:lvl>
    <w:lvl w:ilvl="5">
      <w:start w:val="1"/>
      <w:numFmt w:val="decimal"/>
      <w:lvlText w:val="%1.%2.%3.%4.%5.%6"/>
      <w:lvlJc w:val="left"/>
      <w:pPr>
        <w:tabs>
          <w:tab w:val="left" w:pos="0"/>
        </w:tabs>
      </w:pPr>
      <w:rPr>
        <w:rFonts w:cs="Times New Roman" w:hint="default"/>
      </w:rPr>
    </w:lvl>
    <w:lvl w:ilvl="6">
      <w:start w:val="1"/>
      <w:numFmt w:val="decimal"/>
      <w:lvlText w:val="%1.%2.%3.%4.%5.%6.%7"/>
      <w:lvlJc w:val="left"/>
      <w:pPr>
        <w:tabs>
          <w:tab w:val="left" w:pos="0"/>
        </w:tabs>
      </w:pPr>
      <w:rPr>
        <w:rFonts w:cs="Times New Roman" w:hint="default"/>
      </w:rPr>
    </w:lvl>
    <w:lvl w:ilvl="7">
      <w:start w:val="1"/>
      <w:numFmt w:val="decimal"/>
      <w:lvlText w:val="%1.%2.%3.%4.%5.%6.%7.%8"/>
      <w:lvlJc w:val="left"/>
      <w:pPr>
        <w:tabs>
          <w:tab w:val="left" w:pos="0"/>
        </w:tabs>
      </w:pPr>
      <w:rPr>
        <w:rFonts w:cs="Times New Roman" w:hint="default"/>
      </w:rPr>
    </w:lvl>
    <w:lvl w:ilvl="8">
      <w:start w:val="1"/>
      <w:numFmt w:val="decimal"/>
      <w:lvlText w:val="%1.%2.%3.%4.%5.%6.%7.%8.%9"/>
      <w:lvlJc w:val="left"/>
      <w:pPr>
        <w:tabs>
          <w:tab w:val="left" w:pos="0"/>
        </w:tabs>
      </w:pPr>
      <w:rPr>
        <w:rFonts w:cs="Times New Roman" w:hint="default"/>
      </w:rPr>
    </w:lvl>
  </w:abstractNum>
  <w:abstractNum w:abstractNumId="147" w15:restartNumberingAfterBreak="0">
    <w:nsid w:val="541F75EC"/>
    <w:multiLevelType w:val="multilevel"/>
    <w:tmpl w:val="541F75EC"/>
    <w:lvl w:ilvl="0">
      <w:start w:val="1"/>
      <w:numFmt w:val="decimal"/>
      <w:pStyle w:val="Bng"/>
      <w:lvlText w:val="Bảng %1."/>
      <w:lvlJc w:val="left"/>
      <w:pPr>
        <w:ind w:left="720" w:hanging="360"/>
      </w:pPr>
      <w:rPr>
        <w:rFonts w:ascii="Times New Roman Bold" w:hAnsi="Times New Roman Bold" w:hint="default"/>
        <w:b/>
        <w:i w:val="0"/>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548D7E82"/>
    <w:multiLevelType w:val="multilevel"/>
    <w:tmpl w:val="548D7E82"/>
    <w:lvl w:ilvl="0">
      <w:start w:val="2"/>
      <w:numFmt w:val="bullet"/>
      <w:pStyle w:val="paraindent"/>
      <w:lvlText w:val="-"/>
      <w:lvlJc w:val="left"/>
      <w:pPr>
        <w:ind w:left="720" w:hanging="360"/>
      </w:pPr>
      <w:rPr>
        <w:rFonts w:ascii="Times New Roman" w:eastAsia="Times New Roman" w:hAnsi="Times New Roman" w:cs="Times New Roman" w:hint="default"/>
        <w:color w:val="auto"/>
      </w:rPr>
    </w:lvl>
    <w:lvl w:ilvl="1">
      <w:start w:val="1"/>
      <w:numFmt w:val="bullet"/>
      <w:lvlText w:val=""/>
      <w:lvlJc w:val="left"/>
      <w:pPr>
        <w:ind w:left="1200" w:hanging="400"/>
      </w:pPr>
      <w:rPr>
        <w:rFonts w:ascii="Wingdings" w:hAnsi="Wingding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149" w15:restartNumberingAfterBreak="0">
    <w:nsid w:val="55B30D37"/>
    <w:multiLevelType w:val="multilevel"/>
    <w:tmpl w:val="55B30D37"/>
    <w:lvl w:ilvl="0">
      <w:start w:val="1"/>
      <w:numFmt w:val="bullet"/>
      <w:pStyle w:val="a0"/>
      <w:lvlText w:val="-"/>
      <w:lvlJc w:val="left"/>
      <w:pPr>
        <w:ind w:left="1797" w:hanging="360"/>
      </w:pPr>
      <w:rPr>
        <w:rFonts w:ascii="Times New Roman" w:eastAsia="Times New Roman" w:hAnsi="Times New Roman" w:hint="default"/>
      </w:rPr>
    </w:lvl>
    <w:lvl w:ilvl="1">
      <w:start w:val="1"/>
      <w:numFmt w:val="bullet"/>
      <w:lvlText w:val="o"/>
      <w:lvlJc w:val="left"/>
      <w:pPr>
        <w:ind w:left="2517" w:hanging="360"/>
      </w:pPr>
      <w:rPr>
        <w:rFonts w:ascii="Courier New" w:hAnsi="Courier New" w:cs="Courier New" w:hint="default"/>
      </w:rPr>
    </w:lvl>
    <w:lvl w:ilvl="2">
      <w:start w:val="1"/>
      <w:numFmt w:val="bullet"/>
      <w:lvlText w:val=""/>
      <w:lvlJc w:val="left"/>
      <w:pPr>
        <w:ind w:left="3237" w:hanging="360"/>
      </w:pPr>
      <w:rPr>
        <w:rFonts w:ascii="Wingdings" w:hAnsi="Wingdings" w:cs="Wingdings" w:hint="default"/>
      </w:rPr>
    </w:lvl>
    <w:lvl w:ilvl="3">
      <w:start w:val="1"/>
      <w:numFmt w:val="bullet"/>
      <w:lvlText w:val=""/>
      <w:lvlJc w:val="left"/>
      <w:pPr>
        <w:ind w:left="3957" w:hanging="360"/>
      </w:pPr>
      <w:rPr>
        <w:rFonts w:ascii="Symbol" w:hAnsi="Symbol" w:cs="Symbol" w:hint="default"/>
      </w:rPr>
    </w:lvl>
    <w:lvl w:ilvl="4">
      <w:start w:val="1"/>
      <w:numFmt w:val="bullet"/>
      <w:lvlText w:val="o"/>
      <w:lvlJc w:val="left"/>
      <w:pPr>
        <w:ind w:left="4677" w:hanging="360"/>
      </w:pPr>
      <w:rPr>
        <w:rFonts w:ascii="Courier New" w:hAnsi="Courier New" w:cs="Courier New" w:hint="default"/>
      </w:rPr>
    </w:lvl>
    <w:lvl w:ilvl="5">
      <w:start w:val="1"/>
      <w:numFmt w:val="bullet"/>
      <w:lvlText w:val=""/>
      <w:lvlJc w:val="left"/>
      <w:pPr>
        <w:ind w:left="5397" w:hanging="360"/>
      </w:pPr>
      <w:rPr>
        <w:rFonts w:ascii="Wingdings" w:hAnsi="Wingdings" w:cs="Wingdings" w:hint="default"/>
      </w:rPr>
    </w:lvl>
    <w:lvl w:ilvl="6">
      <w:start w:val="1"/>
      <w:numFmt w:val="bullet"/>
      <w:lvlText w:val=""/>
      <w:lvlJc w:val="left"/>
      <w:pPr>
        <w:ind w:left="6117" w:hanging="360"/>
      </w:pPr>
      <w:rPr>
        <w:rFonts w:ascii="Symbol" w:hAnsi="Symbol" w:cs="Symbol" w:hint="default"/>
      </w:rPr>
    </w:lvl>
    <w:lvl w:ilvl="7">
      <w:start w:val="1"/>
      <w:numFmt w:val="bullet"/>
      <w:lvlText w:val="o"/>
      <w:lvlJc w:val="left"/>
      <w:pPr>
        <w:ind w:left="6837" w:hanging="360"/>
      </w:pPr>
      <w:rPr>
        <w:rFonts w:ascii="Courier New" w:hAnsi="Courier New" w:cs="Courier New" w:hint="default"/>
      </w:rPr>
    </w:lvl>
    <w:lvl w:ilvl="8">
      <w:start w:val="1"/>
      <w:numFmt w:val="bullet"/>
      <w:lvlText w:val=""/>
      <w:lvlJc w:val="left"/>
      <w:pPr>
        <w:ind w:left="7557" w:hanging="360"/>
      </w:pPr>
      <w:rPr>
        <w:rFonts w:ascii="Wingdings" w:hAnsi="Wingdings" w:cs="Wingdings" w:hint="default"/>
      </w:rPr>
    </w:lvl>
  </w:abstractNum>
  <w:abstractNum w:abstractNumId="150" w15:restartNumberingAfterBreak="0">
    <w:nsid w:val="5640211F"/>
    <w:multiLevelType w:val="multilevel"/>
    <w:tmpl w:val="5640211F"/>
    <w:lvl w:ilvl="0">
      <w:start w:val="1"/>
      <w:numFmt w:val="bullet"/>
      <w:pStyle w:val="MyList3"/>
      <w:lvlText w:val=""/>
      <w:lvlJc w:val="left"/>
      <w:pPr>
        <w:ind w:left="720" w:hanging="360"/>
      </w:pPr>
      <w:rPr>
        <w:rFonts w:ascii="Symbol" w:hAnsi="Symbol" w:hint="default"/>
        <w:b w:val="0"/>
        <w:i w:val="0"/>
        <w:sz w:val="36"/>
      </w:rPr>
    </w:lvl>
    <w:lvl w:ilvl="1">
      <w:start w:val="1"/>
      <w:numFmt w:val="bullet"/>
      <w:lvlText w:val="o"/>
      <w:lvlJc w:val="left"/>
      <w:pPr>
        <w:ind w:left="1440" w:hanging="360"/>
      </w:pPr>
      <w:rPr>
        <w:rFonts w:ascii="Courier New" w:hAnsi="Courier New" w:cs="DIN-Regular"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DIN-Regular"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DIN-Regular" w:hint="default"/>
      </w:rPr>
    </w:lvl>
    <w:lvl w:ilvl="8">
      <w:start w:val="1"/>
      <w:numFmt w:val="bullet"/>
      <w:lvlText w:val=""/>
      <w:lvlJc w:val="left"/>
      <w:pPr>
        <w:ind w:left="6480" w:hanging="360"/>
      </w:pPr>
      <w:rPr>
        <w:rFonts w:ascii="Wingdings" w:hAnsi="Wingdings" w:hint="default"/>
      </w:rPr>
    </w:lvl>
  </w:abstractNum>
  <w:abstractNum w:abstractNumId="151" w15:restartNumberingAfterBreak="0">
    <w:nsid w:val="57AE7102"/>
    <w:multiLevelType w:val="multilevel"/>
    <w:tmpl w:val="57AE7102"/>
    <w:lvl w:ilvl="0">
      <w:numFmt w:val="bullet"/>
      <w:lvlText w:val="-"/>
      <w:lvlJc w:val="left"/>
      <w:pPr>
        <w:ind w:left="720" w:hanging="360"/>
      </w:pPr>
      <w:rPr>
        <w:rFonts w:ascii="Times New Roman" w:eastAsia="Times New Roman" w:hAnsi="Times New Roman" w:cs="Times New Roman" w:hint="default"/>
        <w:color w:val="auto"/>
        <w:sz w:val="28"/>
      </w:rPr>
    </w:lvl>
    <w:lvl w:ilvl="1">
      <w:numFmt w:val="bullet"/>
      <w:lvlText w:val="+"/>
      <w:lvlJc w:val="left"/>
      <w:pPr>
        <w:ind w:left="1211" w:hanging="360"/>
      </w:pPr>
      <w:rPr>
        <w:rFonts w:ascii="Times New Roman" w:hAnsi="Times New Roman" w:cs="Times New Roman" w:hint="default"/>
        <w:strike w:val="0"/>
        <w:color w:val="auto"/>
        <w:sz w:val="28"/>
      </w:rPr>
    </w:lvl>
    <w:lvl w:ilvl="2">
      <w:start w:val="1"/>
      <w:numFmt w:val="bullet"/>
      <w:lvlText w:val=""/>
      <w:lvlJc w:val="left"/>
      <w:pPr>
        <w:ind w:left="2160" w:hanging="360"/>
      </w:pPr>
      <w:rPr>
        <w:rFonts w:ascii="Wingdings" w:hAnsi="Wingdings" w:hint="default"/>
      </w:rPr>
    </w:lvl>
    <w:lvl w:ilvl="3">
      <w:start w:val="1"/>
      <w:numFmt w:val="bullet"/>
      <w:pStyle w:val="Bullet4"/>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2" w15:restartNumberingAfterBreak="0">
    <w:nsid w:val="58186031"/>
    <w:multiLevelType w:val="multilevel"/>
    <w:tmpl w:val="58186031"/>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53" w15:restartNumberingAfterBreak="0">
    <w:nsid w:val="585322ED"/>
    <w:multiLevelType w:val="multilevel"/>
    <w:tmpl w:val="585322ED"/>
    <w:lvl w:ilvl="0">
      <w:start w:val="1"/>
      <w:numFmt w:val="decimal"/>
      <w:pStyle w:val="hinh"/>
      <w:lvlText w:val="Hình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58D3585A"/>
    <w:multiLevelType w:val="multilevel"/>
    <w:tmpl w:val="58D3585A"/>
    <w:lvl w:ilvl="0">
      <w:start w:val="1"/>
      <w:numFmt w:val="bullet"/>
      <w:pStyle w:val="Bullet"/>
      <w:lvlText w:val=""/>
      <w:lvlJc w:val="left"/>
      <w:pPr>
        <w:ind w:left="1287" w:hanging="360"/>
      </w:pPr>
      <w:rPr>
        <w:rFonts w:ascii="Wingdings" w:hAnsi="Wingdings" w:cs="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cs="Wingdings" w:hint="default"/>
      </w:rPr>
    </w:lvl>
    <w:lvl w:ilvl="3">
      <w:start w:val="1"/>
      <w:numFmt w:val="bullet"/>
      <w:lvlText w:val=""/>
      <w:lvlJc w:val="left"/>
      <w:pPr>
        <w:ind w:left="3447" w:hanging="360"/>
      </w:pPr>
      <w:rPr>
        <w:rFonts w:ascii="Symbol" w:hAnsi="Symbol" w:cs="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cs="Wingdings" w:hint="default"/>
      </w:rPr>
    </w:lvl>
    <w:lvl w:ilvl="6">
      <w:start w:val="1"/>
      <w:numFmt w:val="bullet"/>
      <w:lvlText w:val=""/>
      <w:lvlJc w:val="left"/>
      <w:pPr>
        <w:ind w:left="5607" w:hanging="360"/>
      </w:pPr>
      <w:rPr>
        <w:rFonts w:ascii="Symbol" w:hAnsi="Symbol" w:cs="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cs="Wingdings" w:hint="default"/>
      </w:rPr>
    </w:lvl>
  </w:abstractNum>
  <w:abstractNum w:abstractNumId="155" w15:restartNumberingAfterBreak="0">
    <w:nsid w:val="58F33E4B"/>
    <w:multiLevelType w:val="multilevel"/>
    <w:tmpl w:val="58F33E4B"/>
    <w:lvl w:ilvl="0">
      <w:start w:val="1"/>
      <w:numFmt w:val="bullet"/>
      <w:pStyle w:val="Note1"/>
      <w:lvlText w:val=""/>
      <w:lvlJc w:val="left"/>
      <w:pPr>
        <w:tabs>
          <w:tab w:val="left" w:pos="2520"/>
        </w:tabs>
        <w:ind w:left="2520" w:hanging="360"/>
      </w:pPr>
      <w:rPr>
        <w:rFonts w:ascii="Symbol" w:hAnsi="Symbol" w:cs="Symbol" w:hint="default"/>
      </w:rPr>
    </w:lvl>
    <w:lvl w:ilvl="1">
      <w:start w:val="1"/>
      <w:numFmt w:val="decimal"/>
      <w:lvlText w:val="%1.%2."/>
      <w:lvlJc w:val="left"/>
      <w:pPr>
        <w:tabs>
          <w:tab w:val="left" w:pos="-1728"/>
        </w:tabs>
        <w:ind w:left="-1584" w:firstLine="792"/>
      </w:pPr>
      <w:rPr>
        <w:rFonts w:hint="default"/>
      </w:rPr>
    </w:lvl>
    <w:lvl w:ilvl="2">
      <w:start w:val="1"/>
      <w:numFmt w:val="decimal"/>
      <w:lvlText w:val="%1.%2.%3."/>
      <w:lvlJc w:val="left"/>
      <w:pPr>
        <w:tabs>
          <w:tab w:val="left" w:pos="-792"/>
        </w:tabs>
        <w:ind w:left="-792"/>
      </w:pPr>
      <w:rPr>
        <w:rFonts w:hint="default"/>
      </w:rPr>
    </w:lvl>
    <w:lvl w:ilvl="3">
      <w:start w:val="1"/>
      <w:numFmt w:val="decimal"/>
      <w:lvlText w:val="%1.%2.%3.%4."/>
      <w:lvlJc w:val="left"/>
      <w:pPr>
        <w:tabs>
          <w:tab w:val="left" w:pos="-1872"/>
        </w:tabs>
        <w:ind w:left="-1872" w:firstLine="1080"/>
      </w:pPr>
      <w:rPr>
        <w:rFonts w:hint="default"/>
      </w:rPr>
    </w:lvl>
    <w:lvl w:ilvl="4">
      <w:start w:val="1"/>
      <w:numFmt w:val="decimal"/>
      <w:lvlText w:val="%1.%2.%3.%4.%5"/>
      <w:lvlJc w:val="left"/>
      <w:pPr>
        <w:tabs>
          <w:tab w:val="left" w:pos="-1152"/>
        </w:tabs>
        <w:ind w:left="-1152" w:firstLine="360"/>
      </w:pPr>
      <w:rPr>
        <w:rFonts w:hint="default"/>
      </w:rPr>
    </w:lvl>
    <w:lvl w:ilvl="5">
      <w:start w:val="1"/>
      <w:numFmt w:val="decimal"/>
      <w:lvlText w:val="%1.%2.%3.%4.%5.%6"/>
      <w:lvlJc w:val="left"/>
      <w:pPr>
        <w:tabs>
          <w:tab w:val="left" w:pos="-1008"/>
        </w:tabs>
        <w:ind w:left="-1008" w:hanging="1152"/>
      </w:pPr>
      <w:rPr>
        <w:rFonts w:hint="default"/>
      </w:rPr>
    </w:lvl>
    <w:lvl w:ilvl="6">
      <w:start w:val="1"/>
      <w:numFmt w:val="decimal"/>
      <w:lvlText w:val="%1.%2.%3.%4.%5.%6.%7"/>
      <w:lvlJc w:val="left"/>
      <w:pPr>
        <w:tabs>
          <w:tab w:val="left" w:pos="-864"/>
        </w:tabs>
        <w:ind w:left="-864" w:hanging="1296"/>
      </w:pPr>
      <w:rPr>
        <w:rFonts w:hint="default"/>
      </w:rPr>
    </w:lvl>
    <w:lvl w:ilvl="7">
      <w:start w:val="1"/>
      <w:numFmt w:val="decimal"/>
      <w:lvlText w:val="%1.%2.%3.%4.%5.%6.%7.%8"/>
      <w:lvlJc w:val="left"/>
      <w:pPr>
        <w:tabs>
          <w:tab w:val="left" w:pos="-720"/>
        </w:tabs>
        <w:ind w:left="-720" w:hanging="1440"/>
      </w:pPr>
      <w:rPr>
        <w:rFonts w:hint="default"/>
      </w:rPr>
    </w:lvl>
    <w:lvl w:ilvl="8">
      <w:start w:val="1"/>
      <w:numFmt w:val="decimal"/>
      <w:lvlText w:val="%1.%2.%3.%4.%5.%6.%7.%8.%9"/>
      <w:lvlJc w:val="left"/>
      <w:pPr>
        <w:tabs>
          <w:tab w:val="left" w:pos="-576"/>
        </w:tabs>
        <w:ind w:left="-576" w:hanging="1584"/>
      </w:pPr>
      <w:rPr>
        <w:rFonts w:hint="default"/>
      </w:rPr>
    </w:lvl>
  </w:abstractNum>
  <w:abstractNum w:abstractNumId="156" w15:restartNumberingAfterBreak="0">
    <w:nsid w:val="59763BE8"/>
    <w:multiLevelType w:val="multilevel"/>
    <w:tmpl w:val="59763BE8"/>
    <w:lvl w:ilvl="0">
      <w:start w:val="1"/>
      <w:numFmt w:val="decimal"/>
      <w:pStyle w:val="tvHeading1"/>
      <w:lvlText w:val="%1"/>
      <w:lvlJc w:val="left"/>
      <w:pPr>
        <w:ind w:left="1272" w:hanging="432"/>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1">
      <w:start w:val="1"/>
      <w:numFmt w:val="decimal"/>
      <w:pStyle w:val="tvHeading11"/>
      <w:lvlText w:val="%1.%2"/>
      <w:lvlJc w:val="left"/>
      <w:pPr>
        <w:ind w:left="5016" w:hanging="576"/>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2">
      <w:start w:val="1"/>
      <w:numFmt w:val="decimal"/>
      <w:pStyle w:val="tvHeading111"/>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7" w15:restartNumberingAfterBreak="0">
    <w:nsid w:val="5B551728"/>
    <w:multiLevelType w:val="multilevel"/>
    <w:tmpl w:val="5B551728"/>
    <w:lvl w:ilvl="0">
      <w:start w:val="1"/>
      <w:numFmt w:val="bullet"/>
      <w:pStyle w:val="listhoathi"/>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8" w15:restartNumberingAfterBreak="0">
    <w:nsid w:val="5BAF2012"/>
    <w:multiLevelType w:val="singleLevel"/>
    <w:tmpl w:val="5BAF2012"/>
    <w:lvl w:ilvl="0">
      <w:numFmt w:val="bullet"/>
      <w:pStyle w:val="Indent30"/>
      <w:lvlText w:val="+"/>
      <w:lvlJc w:val="left"/>
      <w:pPr>
        <w:tabs>
          <w:tab w:val="left" w:pos="2061"/>
        </w:tabs>
        <w:ind w:left="2058" w:hanging="357"/>
      </w:pPr>
      <w:rPr>
        <w:rFonts w:ascii="Times New Roman" w:hAnsi="Times New Roman" w:hint="default"/>
      </w:rPr>
    </w:lvl>
  </w:abstractNum>
  <w:abstractNum w:abstractNumId="159" w15:restartNumberingAfterBreak="0">
    <w:nsid w:val="5DCE66C8"/>
    <w:multiLevelType w:val="multilevel"/>
    <w:tmpl w:val="5DCE66C8"/>
    <w:lvl w:ilvl="0">
      <w:start w:val="1"/>
      <w:numFmt w:val="bullet"/>
      <w:pStyle w:val="Item2"/>
      <w:lvlText w:val="o"/>
      <w:lvlJc w:val="left"/>
      <w:pPr>
        <w:tabs>
          <w:tab w:val="left" w:pos="2138"/>
        </w:tabs>
        <w:ind w:left="2138" w:hanging="360"/>
      </w:pPr>
      <w:rPr>
        <w:rFonts w:ascii="Courier New" w:hAnsi="Courier New" w:hint="default"/>
      </w:rPr>
    </w:lvl>
    <w:lvl w:ilvl="1">
      <w:start w:val="1"/>
      <w:numFmt w:val="bullet"/>
      <w:lvlText w:val="o"/>
      <w:lvlJc w:val="left"/>
      <w:pPr>
        <w:tabs>
          <w:tab w:val="left" w:pos="2858"/>
        </w:tabs>
        <w:ind w:left="2858" w:hanging="360"/>
      </w:pPr>
      <w:rPr>
        <w:rFonts w:ascii="Courier New" w:hAnsi="Courier New" w:hint="default"/>
      </w:rPr>
    </w:lvl>
    <w:lvl w:ilvl="2">
      <w:start w:val="1"/>
      <w:numFmt w:val="bullet"/>
      <w:lvlText w:val=""/>
      <w:lvlJc w:val="left"/>
      <w:pPr>
        <w:tabs>
          <w:tab w:val="left" w:pos="3578"/>
        </w:tabs>
        <w:ind w:left="3578" w:hanging="360"/>
      </w:pPr>
      <w:rPr>
        <w:rFonts w:ascii="Wingdings" w:hAnsi="Wingdings" w:hint="default"/>
      </w:rPr>
    </w:lvl>
    <w:lvl w:ilvl="3">
      <w:start w:val="1"/>
      <w:numFmt w:val="bullet"/>
      <w:lvlText w:val=""/>
      <w:lvlJc w:val="left"/>
      <w:pPr>
        <w:tabs>
          <w:tab w:val="left" w:pos="4298"/>
        </w:tabs>
        <w:ind w:left="4298" w:hanging="360"/>
      </w:pPr>
      <w:rPr>
        <w:rFonts w:ascii="Symbol" w:hAnsi="Symbol" w:hint="default"/>
      </w:rPr>
    </w:lvl>
    <w:lvl w:ilvl="4">
      <w:start w:val="1"/>
      <w:numFmt w:val="bullet"/>
      <w:lvlText w:val="o"/>
      <w:lvlJc w:val="left"/>
      <w:pPr>
        <w:tabs>
          <w:tab w:val="left" w:pos="5018"/>
        </w:tabs>
        <w:ind w:left="5018" w:hanging="360"/>
      </w:pPr>
      <w:rPr>
        <w:rFonts w:ascii="Courier New" w:hAnsi="Courier New" w:hint="default"/>
      </w:rPr>
    </w:lvl>
    <w:lvl w:ilvl="5">
      <w:start w:val="1"/>
      <w:numFmt w:val="bullet"/>
      <w:lvlText w:val=""/>
      <w:lvlJc w:val="left"/>
      <w:pPr>
        <w:tabs>
          <w:tab w:val="left" w:pos="5738"/>
        </w:tabs>
        <w:ind w:left="5738" w:hanging="360"/>
      </w:pPr>
      <w:rPr>
        <w:rFonts w:ascii="Wingdings" w:hAnsi="Wingdings" w:hint="default"/>
      </w:rPr>
    </w:lvl>
    <w:lvl w:ilvl="6">
      <w:start w:val="1"/>
      <w:numFmt w:val="bullet"/>
      <w:lvlText w:val=""/>
      <w:lvlJc w:val="left"/>
      <w:pPr>
        <w:tabs>
          <w:tab w:val="left" w:pos="6458"/>
        </w:tabs>
        <w:ind w:left="6458" w:hanging="360"/>
      </w:pPr>
      <w:rPr>
        <w:rFonts w:ascii="Symbol" w:hAnsi="Symbol" w:hint="default"/>
      </w:rPr>
    </w:lvl>
    <w:lvl w:ilvl="7">
      <w:start w:val="1"/>
      <w:numFmt w:val="bullet"/>
      <w:lvlText w:val="o"/>
      <w:lvlJc w:val="left"/>
      <w:pPr>
        <w:tabs>
          <w:tab w:val="left" w:pos="7178"/>
        </w:tabs>
        <w:ind w:left="7178" w:hanging="360"/>
      </w:pPr>
      <w:rPr>
        <w:rFonts w:ascii="Courier New" w:hAnsi="Courier New" w:hint="default"/>
      </w:rPr>
    </w:lvl>
    <w:lvl w:ilvl="8">
      <w:start w:val="1"/>
      <w:numFmt w:val="bullet"/>
      <w:lvlText w:val=""/>
      <w:lvlJc w:val="left"/>
      <w:pPr>
        <w:tabs>
          <w:tab w:val="left" w:pos="7898"/>
        </w:tabs>
        <w:ind w:left="7898" w:hanging="360"/>
      </w:pPr>
      <w:rPr>
        <w:rFonts w:ascii="Wingdings" w:hAnsi="Wingdings" w:hint="default"/>
      </w:rPr>
    </w:lvl>
  </w:abstractNum>
  <w:abstractNum w:abstractNumId="160" w15:restartNumberingAfterBreak="0">
    <w:nsid w:val="5E3F7257"/>
    <w:multiLevelType w:val="multilevel"/>
    <w:tmpl w:val="5E3F7257"/>
    <w:lvl w:ilvl="0">
      <w:numFmt w:val="bullet"/>
      <w:pStyle w:val="Listnormal"/>
      <w:lvlText w:val="-"/>
      <w:lvlJc w:val="left"/>
      <w:pPr>
        <w:tabs>
          <w:tab w:val="left" w:pos="1757"/>
        </w:tabs>
        <w:ind w:left="1757" w:hanging="360"/>
      </w:pPr>
      <w:rPr>
        <w:rFonts w:ascii="Arial" w:eastAsia="Times New Roman" w:hAnsi="Arial" w:hint="default"/>
      </w:rPr>
    </w:lvl>
    <w:lvl w:ilvl="1">
      <w:start w:val="1"/>
      <w:numFmt w:val="bullet"/>
      <w:lvlText w:val="o"/>
      <w:lvlJc w:val="left"/>
      <w:pPr>
        <w:tabs>
          <w:tab w:val="left" w:pos="2477"/>
        </w:tabs>
        <w:ind w:left="2477" w:hanging="360"/>
      </w:pPr>
      <w:rPr>
        <w:rFonts w:ascii="Courier New" w:hAnsi="Courier New" w:hint="default"/>
      </w:rPr>
    </w:lvl>
    <w:lvl w:ilvl="2">
      <w:start w:val="1"/>
      <w:numFmt w:val="bullet"/>
      <w:lvlText w:val=""/>
      <w:lvlJc w:val="left"/>
      <w:pPr>
        <w:tabs>
          <w:tab w:val="left" w:pos="3197"/>
        </w:tabs>
        <w:ind w:left="3197" w:hanging="360"/>
      </w:pPr>
      <w:rPr>
        <w:rFonts w:ascii="Wingdings" w:hAnsi="Wingdings" w:hint="default"/>
      </w:rPr>
    </w:lvl>
    <w:lvl w:ilvl="3">
      <w:start w:val="1"/>
      <w:numFmt w:val="bullet"/>
      <w:lvlText w:val=""/>
      <w:lvlJc w:val="left"/>
      <w:pPr>
        <w:tabs>
          <w:tab w:val="left" w:pos="3917"/>
        </w:tabs>
        <w:ind w:left="3917" w:hanging="360"/>
      </w:pPr>
      <w:rPr>
        <w:rFonts w:ascii="Symbol" w:hAnsi="Symbol" w:hint="default"/>
      </w:rPr>
    </w:lvl>
    <w:lvl w:ilvl="4">
      <w:start w:val="1"/>
      <w:numFmt w:val="bullet"/>
      <w:lvlText w:val="o"/>
      <w:lvlJc w:val="left"/>
      <w:pPr>
        <w:tabs>
          <w:tab w:val="left" w:pos="4637"/>
        </w:tabs>
        <w:ind w:left="4637" w:hanging="360"/>
      </w:pPr>
      <w:rPr>
        <w:rFonts w:ascii="Courier New" w:hAnsi="Courier New" w:hint="default"/>
      </w:rPr>
    </w:lvl>
    <w:lvl w:ilvl="5">
      <w:start w:val="1"/>
      <w:numFmt w:val="bullet"/>
      <w:lvlText w:val=""/>
      <w:lvlJc w:val="left"/>
      <w:pPr>
        <w:tabs>
          <w:tab w:val="left" w:pos="5357"/>
        </w:tabs>
        <w:ind w:left="5357" w:hanging="360"/>
      </w:pPr>
      <w:rPr>
        <w:rFonts w:ascii="Wingdings" w:hAnsi="Wingdings" w:hint="default"/>
      </w:rPr>
    </w:lvl>
    <w:lvl w:ilvl="6">
      <w:start w:val="1"/>
      <w:numFmt w:val="bullet"/>
      <w:lvlText w:val=""/>
      <w:lvlJc w:val="left"/>
      <w:pPr>
        <w:tabs>
          <w:tab w:val="left" w:pos="6077"/>
        </w:tabs>
        <w:ind w:left="6077" w:hanging="360"/>
      </w:pPr>
      <w:rPr>
        <w:rFonts w:ascii="Symbol" w:hAnsi="Symbol" w:hint="default"/>
      </w:rPr>
    </w:lvl>
    <w:lvl w:ilvl="7">
      <w:start w:val="1"/>
      <w:numFmt w:val="bullet"/>
      <w:lvlText w:val="o"/>
      <w:lvlJc w:val="left"/>
      <w:pPr>
        <w:tabs>
          <w:tab w:val="left" w:pos="6797"/>
        </w:tabs>
        <w:ind w:left="6797" w:hanging="360"/>
      </w:pPr>
      <w:rPr>
        <w:rFonts w:ascii="Courier New" w:hAnsi="Courier New" w:hint="default"/>
      </w:rPr>
    </w:lvl>
    <w:lvl w:ilvl="8">
      <w:start w:val="1"/>
      <w:numFmt w:val="bullet"/>
      <w:lvlText w:val=""/>
      <w:lvlJc w:val="left"/>
      <w:pPr>
        <w:tabs>
          <w:tab w:val="left" w:pos="7517"/>
        </w:tabs>
        <w:ind w:left="7517" w:hanging="360"/>
      </w:pPr>
      <w:rPr>
        <w:rFonts w:ascii="Wingdings" w:hAnsi="Wingdings" w:hint="default"/>
      </w:rPr>
    </w:lvl>
  </w:abstractNum>
  <w:abstractNum w:abstractNumId="161" w15:restartNumberingAfterBreak="0">
    <w:nsid w:val="5E703C23"/>
    <w:multiLevelType w:val="multilevel"/>
    <w:tmpl w:val="5E703C23"/>
    <w:lvl w:ilvl="0">
      <w:numFmt w:val="bullet"/>
      <w:pStyle w:val="Dung2"/>
      <w:lvlText w:val="-"/>
      <w:lvlJc w:val="left"/>
      <w:pPr>
        <w:ind w:left="1495" w:hanging="360"/>
      </w:pPr>
      <w:rPr>
        <w:rFonts w:ascii="Calibri" w:eastAsia="Calibri" w:hAnsi="Calibri"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2" w15:restartNumberingAfterBreak="0">
    <w:nsid w:val="5EC16897"/>
    <w:multiLevelType w:val="multilevel"/>
    <w:tmpl w:val="5EC16897"/>
    <w:lvl w:ilvl="0">
      <w:start w:val="1"/>
      <w:numFmt w:val="bullet"/>
      <w:pStyle w:val="Listbulletcircle"/>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3" w15:restartNumberingAfterBreak="0">
    <w:nsid w:val="5EDC5CCA"/>
    <w:multiLevelType w:val="multilevel"/>
    <w:tmpl w:val="5EDC5CCA"/>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suff w:val="space"/>
      <w:lvlText w:val="%2.%3.%4."/>
      <w:lvlJc w:val="left"/>
      <w:pPr>
        <w:ind w:left="0" w:firstLine="567"/>
      </w:pPr>
      <w:rPr>
        <w:rFonts w:ascii="Times New Roman" w:hAnsi="Times New Roman" w:hint="default"/>
        <w:b/>
        <w:i w:val="0"/>
        <w:sz w:val="28"/>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64" w15:restartNumberingAfterBreak="0">
    <w:nsid w:val="60654306"/>
    <w:multiLevelType w:val="multilevel"/>
    <w:tmpl w:val="60654306"/>
    <w:lvl w:ilvl="0">
      <w:start w:val="1"/>
      <w:numFmt w:val="bullet"/>
      <w:lvlText w:val=""/>
      <w:lvlJc w:val="left"/>
      <w:pPr>
        <w:tabs>
          <w:tab w:val="left" w:pos="360"/>
        </w:tabs>
        <w:ind w:left="360" w:hanging="360"/>
      </w:pPr>
      <w:rPr>
        <w:rFonts w:ascii="Symbol" w:hAnsi="Symbol" w:hint="default"/>
        <w:color w:val="auto"/>
        <w:spacing w:val="0"/>
        <w:kern w:val="24"/>
        <w:sz w:val="19"/>
        <w:szCs w:val="19"/>
      </w:rPr>
    </w:lvl>
    <w:lvl w:ilvl="1">
      <w:start w:val="1"/>
      <w:numFmt w:val="bullet"/>
      <w:pStyle w:val="CiscoBullet1"/>
      <w:lvlText w:val="•"/>
      <w:lvlJc w:val="left"/>
      <w:pPr>
        <w:tabs>
          <w:tab w:val="left" w:pos="720"/>
        </w:tabs>
        <w:ind w:left="720" w:hanging="360"/>
      </w:pPr>
      <w:rPr>
        <w:rFonts w:ascii="Arial" w:hAnsi="Arial" w:cs="Times New Roman" w:hint="default"/>
        <w:caps w:val="0"/>
        <w:color w:val="auto"/>
        <w:spacing w:val="0"/>
        <w:kern w:val="24"/>
        <w:sz w:val="19"/>
        <w:szCs w:val="19"/>
      </w:rPr>
    </w:lvl>
    <w:lvl w:ilvl="2">
      <w:start w:val="1"/>
      <w:numFmt w:val="lowerRoman"/>
      <w:lvlText w:val="%3)"/>
      <w:lvlJc w:val="left"/>
      <w:pPr>
        <w:tabs>
          <w:tab w:val="left" w:pos="1080"/>
        </w:tabs>
        <w:ind w:left="1080" w:hanging="360"/>
      </w:pPr>
    </w:lvl>
    <w:lvl w:ilvl="3">
      <w:start w:val="1"/>
      <w:numFmt w:val="decimal"/>
      <w:lvlText w:val="(%4)"/>
      <w:lvlJc w:val="left"/>
      <w:pPr>
        <w:tabs>
          <w:tab w:val="left" w:pos="1440"/>
        </w:tabs>
        <w:ind w:left="1440" w:hanging="360"/>
      </w:p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165" w15:restartNumberingAfterBreak="0">
    <w:nsid w:val="61A8445D"/>
    <w:multiLevelType w:val="singleLevel"/>
    <w:tmpl w:val="61A8445D"/>
    <w:lvl w:ilvl="0">
      <w:start w:val="1"/>
      <w:numFmt w:val="bullet"/>
      <w:pStyle w:val="TextePuce1"/>
      <w:lvlText w:val=""/>
      <w:lvlJc w:val="left"/>
      <w:pPr>
        <w:tabs>
          <w:tab w:val="left" w:pos="340"/>
        </w:tabs>
        <w:ind w:left="340" w:hanging="340"/>
      </w:pPr>
      <w:rPr>
        <w:rFonts w:ascii="Symbol" w:hAnsi="Symbol" w:cs="Symbol" w:hint="default"/>
        <w:color w:val="auto"/>
        <w:sz w:val="24"/>
        <w:szCs w:val="24"/>
      </w:rPr>
    </w:lvl>
  </w:abstractNum>
  <w:abstractNum w:abstractNumId="166" w15:restartNumberingAfterBreak="0">
    <w:nsid w:val="65217CC6"/>
    <w:multiLevelType w:val="multilevel"/>
    <w:tmpl w:val="65217CC6"/>
    <w:lvl w:ilvl="0">
      <w:start w:val="1"/>
      <w:numFmt w:val="decimal"/>
      <w:pStyle w:val="StyleJustifiedRight008Before6ptLinespacing15l"/>
      <w:lvlText w:val="%1."/>
      <w:lvlJc w:val="left"/>
      <w:pPr>
        <w:tabs>
          <w:tab w:val="left" w:pos="1211"/>
        </w:tabs>
        <w:ind w:left="1211" w:hanging="360"/>
      </w:pPr>
      <w:rPr>
        <w:rFonts w:cs="Times New Roman"/>
      </w:rPr>
    </w:lvl>
    <w:lvl w:ilvl="1">
      <w:start w:val="1"/>
      <w:numFmt w:val="bullet"/>
      <w:lvlText w:val=""/>
      <w:lvlJc w:val="left"/>
      <w:pPr>
        <w:tabs>
          <w:tab w:val="left" w:pos="1440"/>
        </w:tabs>
        <w:ind w:left="1440" w:hanging="360"/>
      </w:pPr>
      <w:rPr>
        <w:rFonts w:ascii="Symbol" w:hAnsi="Symbol" w:hint="default"/>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67" w15:restartNumberingAfterBreak="0">
    <w:nsid w:val="66384E8B"/>
    <w:multiLevelType w:val="multilevel"/>
    <w:tmpl w:val="66384E8B"/>
    <w:lvl w:ilvl="0">
      <w:start w:val="1"/>
      <w:numFmt w:val="decimal"/>
      <w:pStyle w:val="Thanh2"/>
      <w:lvlText w:val="%1."/>
      <w:lvlJc w:val="left"/>
      <w:pPr>
        <w:ind w:left="1734" w:hanging="360"/>
      </w:pPr>
    </w:lvl>
    <w:lvl w:ilvl="1">
      <w:start w:val="1"/>
      <w:numFmt w:val="decimal"/>
      <w:isLgl/>
      <w:lvlText w:val="%1.%2."/>
      <w:lvlJc w:val="left"/>
      <w:pPr>
        <w:ind w:left="1734" w:hanging="360"/>
      </w:pPr>
    </w:lvl>
    <w:lvl w:ilvl="2">
      <w:start w:val="1"/>
      <w:numFmt w:val="decimal"/>
      <w:isLgl/>
      <w:lvlText w:val="%1.%2.%3."/>
      <w:lvlJc w:val="left"/>
      <w:pPr>
        <w:ind w:left="2094" w:hanging="720"/>
      </w:pPr>
    </w:lvl>
    <w:lvl w:ilvl="3">
      <w:start w:val="1"/>
      <w:numFmt w:val="decimal"/>
      <w:isLgl/>
      <w:lvlText w:val="%1.%2.%3.%4."/>
      <w:lvlJc w:val="left"/>
      <w:pPr>
        <w:ind w:left="2094" w:hanging="720"/>
      </w:pPr>
    </w:lvl>
    <w:lvl w:ilvl="4">
      <w:start w:val="1"/>
      <w:numFmt w:val="decimal"/>
      <w:isLgl/>
      <w:lvlText w:val="%1.%2.%3.%4.%5."/>
      <w:lvlJc w:val="left"/>
      <w:pPr>
        <w:ind w:left="2454" w:hanging="1080"/>
      </w:pPr>
    </w:lvl>
    <w:lvl w:ilvl="5">
      <w:start w:val="1"/>
      <w:numFmt w:val="decimal"/>
      <w:isLgl/>
      <w:lvlText w:val="%1.%2.%3.%4.%5.%6."/>
      <w:lvlJc w:val="left"/>
      <w:pPr>
        <w:ind w:left="2454" w:hanging="1080"/>
      </w:pPr>
    </w:lvl>
    <w:lvl w:ilvl="6">
      <w:start w:val="1"/>
      <w:numFmt w:val="decimal"/>
      <w:isLgl/>
      <w:lvlText w:val="%1.%2.%3.%4.%5.%6.%7."/>
      <w:lvlJc w:val="left"/>
      <w:pPr>
        <w:ind w:left="2814" w:hanging="1440"/>
      </w:pPr>
    </w:lvl>
    <w:lvl w:ilvl="7">
      <w:start w:val="1"/>
      <w:numFmt w:val="decimal"/>
      <w:isLgl/>
      <w:lvlText w:val="%1.%2.%3.%4.%5.%6.%7.%8."/>
      <w:lvlJc w:val="left"/>
      <w:pPr>
        <w:ind w:left="2814" w:hanging="1440"/>
      </w:pPr>
    </w:lvl>
    <w:lvl w:ilvl="8">
      <w:start w:val="1"/>
      <w:numFmt w:val="decimal"/>
      <w:isLgl/>
      <w:lvlText w:val="%1.%2.%3.%4.%5.%6.%7.%8.%9."/>
      <w:lvlJc w:val="left"/>
      <w:pPr>
        <w:ind w:left="3174" w:hanging="1800"/>
      </w:pPr>
    </w:lvl>
  </w:abstractNum>
  <w:abstractNum w:abstractNumId="168" w15:restartNumberingAfterBreak="0">
    <w:nsid w:val="679C254D"/>
    <w:multiLevelType w:val="multilevel"/>
    <w:tmpl w:val="679C254D"/>
    <w:lvl w:ilvl="0">
      <w:start w:val="1"/>
      <w:numFmt w:val="decimal"/>
      <w:suff w:val="space"/>
      <w:lvlText w:val="%1."/>
      <w:lvlJc w:val="left"/>
      <w:pPr>
        <w:ind w:left="0" w:firstLine="567"/>
      </w:pPr>
      <w:rPr>
        <w:rFonts w:ascii="Times New Roman Bold" w:hAnsi="Times New Roman Bold" w:hint="default"/>
        <w:b/>
        <w:i w:val="0"/>
        <w:sz w:val="28"/>
      </w:rPr>
    </w:lvl>
    <w:lvl w:ilvl="1">
      <w:start w:val="1"/>
      <w:numFmt w:val="decimal"/>
      <w:suff w:val="space"/>
      <w:lvlText w:val="%1.%2."/>
      <w:lvlJc w:val="left"/>
      <w:pPr>
        <w:ind w:left="0" w:firstLine="567"/>
      </w:pPr>
      <w:rPr>
        <w:rFonts w:ascii="Times New Roman" w:hAnsi="Times New Roman" w:hint="default"/>
        <w:b/>
        <w:i w:val="0"/>
        <w:sz w:val="28"/>
      </w:rPr>
    </w:lvl>
    <w:lvl w:ilvl="2">
      <w:start w:val="1"/>
      <w:numFmt w:val="decimal"/>
      <w:suff w:val="space"/>
      <w:lvlText w:val="%1.%2.%3."/>
      <w:lvlJc w:val="left"/>
      <w:pPr>
        <w:ind w:left="0" w:firstLine="567"/>
      </w:pPr>
      <w:rPr>
        <w:rFonts w:ascii="Times New Roman" w:hAnsi="Times New Roman" w:hint="default"/>
        <w:b/>
        <w:i w:val="0"/>
        <w:sz w:val="28"/>
      </w:rPr>
    </w:lvl>
    <w:lvl w:ilvl="3">
      <w:start w:val="1"/>
      <w:numFmt w:val="decimal"/>
      <w:suff w:val="space"/>
      <w:lvlText w:val="%1.%2.%3.%4."/>
      <w:lvlJc w:val="left"/>
      <w:pPr>
        <w:ind w:left="0" w:firstLine="567"/>
      </w:pPr>
      <w:rPr>
        <w:rFonts w:ascii="Times New Roman" w:hAnsi="Times New Roman" w:hint="default"/>
        <w:b/>
        <w:i w:val="0"/>
        <w:sz w:val="28"/>
      </w:rPr>
    </w:lvl>
    <w:lvl w:ilvl="4">
      <w:start w:val="1"/>
      <w:numFmt w:val="lowerLetter"/>
      <w:suff w:val="space"/>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69" w15:restartNumberingAfterBreak="0">
    <w:nsid w:val="67A45770"/>
    <w:multiLevelType w:val="multilevel"/>
    <w:tmpl w:val="67A45770"/>
    <w:lvl w:ilvl="0">
      <w:start w:val="1"/>
      <w:numFmt w:val="bullet"/>
      <w:pStyle w:val="WriteOut"/>
      <w:suff w:val="nothing"/>
      <w:lvlText w:val=""/>
      <w:lvlJc w:val="left"/>
      <w:pPr>
        <w:ind w:left="360" w:hanging="360"/>
      </w:pPr>
      <w:rPr>
        <w:rFonts w:ascii="Wingdings" w:hAnsi="Wingdings" w:hint="default"/>
      </w:rPr>
    </w:lvl>
    <w:lvl w:ilvl="1">
      <w:start w:val="1"/>
      <w:numFmt w:val="bullet"/>
      <w:lvlText w:val=""/>
      <w:lvlJc w:val="left"/>
      <w:pPr>
        <w:tabs>
          <w:tab w:val="left" w:pos="720"/>
        </w:tabs>
        <w:ind w:left="720" w:hanging="360"/>
      </w:pPr>
      <w:rPr>
        <w:rFonts w:ascii="Wingdings" w:hAnsi="Wingdings" w:hint="default"/>
        <w:b w:val="0"/>
        <w:i w:val="0"/>
        <w:sz w:val="16"/>
      </w:rPr>
    </w:lvl>
    <w:lvl w:ilvl="2">
      <w:start w:val="1"/>
      <w:numFmt w:val="bullet"/>
      <w:lvlText w:val=""/>
      <w:lvlJc w:val="left"/>
      <w:pPr>
        <w:tabs>
          <w:tab w:val="left" w:pos="1080"/>
        </w:tabs>
        <w:ind w:left="1080" w:hanging="360"/>
      </w:pPr>
      <w:rPr>
        <w:rFonts w:ascii="Wingdings" w:hAnsi="Wingdings" w:hint="default"/>
      </w:rPr>
    </w:lvl>
    <w:lvl w:ilvl="3">
      <w:start w:val="1"/>
      <w:numFmt w:val="bullet"/>
      <w:lvlText w:val=""/>
      <w:lvlJc w:val="left"/>
      <w:pPr>
        <w:tabs>
          <w:tab w:val="left" w:pos="1440"/>
        </w:tabs>
        <w:ind w:left="1440" w:hanging="360"/>
      </w:pPr>
      <w:rPr>
        <w:rFonts w:ascii="Symbol" w:hAnsi="Symbol" w:hint="default"/>
      </w:rPr>
    </w:lvl>
    <w:lvl w:ilvl="4">
      <w:start w:val="1"/>
      <w:numFmt w:val="bullet"/>
      <w:lvlText w:val=""/>
      <w:lvlJc w:val="left"/>
      <w:pPr>
        <w:tabs>
          <w:tab w:val="left" w:pos="1080"/>
        </w:tabs>
        <w:ind w:left="1080" w:hanging="360"/>
      </w:pPr>
      <w:rPr>
        <w:rFonts w:ascii="Symbol" w:hAnsi="Symbol" w:hint="default"/>
      </w:rPr>
    </w:lvl>
    <w:lvl w:ilvl="5">
      <w:start w:val="1"/>
      <w:numFmt w:val="bullet"/>
      <w:lvlText w:val=""/>
      <w:lvlJc w:val="left"/>
      <w:pPr>
        <w:tabs>
          <w:tab w:val="left" w:pos="1440"/>
        </w:tabs>
        <w:ind w:left="1440" w:hanging="360"/>
      </w:pPr>
      <w:rPr>
        <w:rFonts w:ascii="Wingdings" w:hAnsi="Wingdings" w:hint="default"/>
      </w:rPr>
    </w:lvl>
    <w:lvl w:ilvl="6">
      <w:start w:val="1"/>
      <w:numFmt w:val="bullet"/>
      <w:lvlText w:val=""/>
      <w:lvlJc w:val="left"/>
      <w:pPr>
        <w:tabs>
          <w:tab w:val="left" w:pos="1800"/>
        </w:tabs>
        <w:ind w:left="1800" w:hanging="360"/>
      </w:pPr>
      <w:rPr>
        <w:rFonts w:ascii="Wingdings" w:hAnsi="Wingdings" w:hint="default"/>
      </w:rPr>
    </w:lvl>
    <w:lvl w:ilvl="7">
      <w:start w:val="1"/>
      <w:numFmt w:val="bullet"/>
      <w:lvlText w:val=""/>
      <w:lvlJc w:val="left"/>
      <w:pPr>
        <w:tabs>
          <w:tab w:val="left" w:pos="2160"/>
        </w:tabs>
        <w:ind w:left="2160" w:hanging="360"/>
      </w:pPr>
      <w:rPr>
        <w:rFonts w:ascii="Symbol" w:hAnsi="Symbol" w:hint="default"/>
      </w:rPr>
    </w:lvl>
    <w:lvl w:ilvl="8">
      <w:start w:val="1"/>
      <w:numFmt w:val="bullet"/>
      <w:lvlText w:val=""/>
      <w:lvlJc w:val="left"/>
      <w:pPr>
        <w:tabs>
          <w:tab w:val="left" w:pos="2520"/>
        </w:tabs>
        <w:ind w:left="2520" w:hanging="360"/>
      </w:pPr>
      <w:rPr>
        <w:rFonts w:ascii="Symbol" w:hAnsi="Symbol" w:hint="default"/>
      </w:rPr>
    </w:lvl>
  </w:abstractNum>
  <w:abstractNum w:abstractNumId="170" w15:restartNumberingAfterBreak="0">
    <w:nsid w:val="68874B58"/>
    <w:multiLevelType w:val="multilevel"/>
    <w:tmpl w:val="68874B58"/>
    <w:lvl w:ilvl="0">
      <w:numFmt w:val="bullet"/>
      <w:pStyle w:val="StyleNormalIndentLeft0cm1"/>
      <w:lvlText w:val="-"/>
      <w:lvlJc w:val="left"/>
      <w:pPr>
        <w:tabs>
          <w:tab w:val="left" w:pos="1632"/>
        </w:tabs>
        <w:ind w:left="1632" w:hanging="912"/>
      </w:pPr>
      <w:rPr>
        <w:rFonts w:ascii="Times New Roman" w:eastAsia="Times New Roman" w:hAnsi="Times New Roman" w:hint="default"/>
      </w:rPr>
    </w:lvl>
    <w:lvl w:ilvl="1">
      <w:start w:val="1"/>
      <w:numFmt w:val="bullet"/>
      <w:lvlText w:val="o"/>
      <w:lvlJc w:val="left"/>
      <w:pPr>
        <w:tabs>
          <w:tab w:val="left" w:pos="1800"/>
        </w:tabs>
        <w:ind w:left="1800" w:hanging="360"/>
      </w:pPr>
      <w:rPr>
        <w:rFonts w:ascii="Courier New" w:hAnsi="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171" w15:restartNumberingAfterBreak="0">
    <w:nsid w:val="68E204D6"/>
    <w:multiLevelType w:val="multilevel"/>
    <w:tmpl w:val="68E204D6"/>
    <w:lvl w:ilvl="0">
      <w:start w:val="1"/>
      <w:numFmt w:val="bullet"/>
      <w:pStyle w:val="StyleJustifiedBefore0ptAfter12ptLinespacingsingle1"/>
      <w:lvlText w:val="-"/>
      <w:lvlJc w:val="left"/>
      <w:pPr>
        <w:tabs>
          <w:tab w:val="left" w:pos="1156"/>
        </w:tabs>
        <w:ind w:left="1156" w:hanging="360"/>
      </w:pPr>
      <w:rPr>
        <w:rFonts w:ascii="Times New Roman" w:eastAsia="Times New Roman" w:hAnsi="Times New Roman"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72" w15:restartNumberingAfterBreak="0">
    <w:nsid w:val="690E1931"/>
    <w:multiLevelType w:val="multilevel"/>
    <w:tmpl w:val="690E1931"/>
    <w:lvl w:ilvl="0">
      <w:start w:val="1"/>
      <w:numFmt w:val="bullet"/>
      <w:pStyle w:val="nd1"/>
      <w:lvlText w:val=""/>
      <w:lvlJc w:val="left"/>
      <w:pPr>
        <w:tabs>
          <w:tab w:val="left" w:pos="2520"/>
        </w:tabs>
        <w:ind w:left="2520" w:hanging="360"/>
      </w:pPr>
      <w:rPr>
        <w:rFonts w:ascii="Wingdings" w:hAnsi="Wingdings" w:hint="default"/>
      </w:rPr>
    </w:lvl>
    <w:lvl w:ilvl="1">
      <w:start w:val="1"/>
      <w:numFmt w:val="bullet"/>
      <w:lvlText w:val="o"/>
      <w:lvlJc w:val="left"/>
      <w:pPr>
        <w:tabs>
          <w:tab w:val="left" w:pos="3960"/>
        </w:tabs>
        <w:ind w:left="3960" w:hanging="360"/>
      </w:pPr>
      <w:rPr>
        <w:rFonts w:ascii="Courier New" w:hAnsi="Courier New" w:hint="default"/>
      </w:rPr>
    </w:lvl>
    <w:lvl w:ilvl="2">
      <w:start w:val="1"/>
      <w:numFmt w:val="bullet"/>
      <w:lvlText w:val=""/>
      <w:lvlJc w:val="left"/>
      <w:pPr>
        <w:tabs>
          <w:tab w:val="left" w:pos="4680"/>
        </w:tabs>
        <w:ind w:left="4680" w:hanging="360"/>
      </w:pPr>
      <w:rPr>
        <w:rFonts w:ascii="Wingdings" w:hAnsi="Wingdings" w:hint="default"/>
      </w:rPr>
    </w:lvl>
    <w:lvl w:ilvl="3">
      <w:start w:val="1"/>
      <w:numFmt w:val="bullet"/>
      <w:lvlText w:val=""/>
      <w:lvlJc w:val="left"/>
      <w:pPr>
        <w:tabs>
          <w:tab w:val="left" w:pos="5400"/>
        </w:tabs>
        <w:ind w:left="5400" w:hanging="360"/>
      </w:pPr>
      <w:rPr>
        <w:rFonts w:ascii="Symbol" w:hAnsi="Symbol" w:hint="default"/>
      </w:rPr>
    </w:lvl>
    <w:lvl w:ilvl="4">
      <w:start w:val="1"/>
      <w:numFmt w:val="bullet"/>
      <w:lvlText w:val="o"/>
      <w:lvlJc w:val="left"/>
      <w:pPr>
        <w:tabs>
          <w:tab w:val="left" w:pos="6120"/>
        </w:tabs>
        <w:ind w:left="6120" w:hanging="360"/>
      </w:pPr>
      <w:rPr>
        <w:rFonts w:ascii="Courier New" w:hAnsi="Courier New" w:hint="default"/>
      </w:rPr>
    </w:lvl>
    <w:lvl w:ilvl="5">
      <w:start w:val="1"/>
      <w:numFmt w:val="bullet"/>
      <w:lvlText w:val=""/>
      <w:lvlJc w:val="left"/>
      <w:pPr>
        <w:tabs>
          <w:tab w:val="left" w:pos="6840"/>
        </w:tabs>
        <w:ind w:left="6840" w:hanging="360"/>
      </w:pPr>
      <w:rPr>
        <w:rFonts w:ascii="Wingdings" w:hAnsi="Wingdings" w:hint="default"/>
      </w:rPr>
    </w:lvl>
    <w:lvl w:ilvl="6">
      <w:start w:val="1"/>
      <w:numFmt w:val="bullet"/>
      <w:lvlText w:val=""/>
      <w:lvlJc w:val="left"/>
      <w:pPr>
        <w:tabs>
          <w:tab w:val="left" w:pos="7560"/>
        </w:tabs>
        <w:ind w:left="7560" w:hanging="360"/>
      </w:pPr>
      <w:rPr>
        <w:rFonts w:ascii="Symbol" w:hAnsi="Symbol" w:hint="default"/>
      </w:rPr>
    </w:lvl>
    <w:lvl w:ilvl="7">
      <w:start w:val="1"/>
      <w:numFmt w:val="bullet"/>
      <w:lvlText w:val="o"/>
      <w:lvlJc w:val="left"/>
      <w:pPr>
        <w:tabs>
          <w:tab w:val="left" w:pos="8280"/>
        </w:tabs>
        <w:ind w:left="8280" w:hanging="360"/>
      </w:pPr>
      <w:rPr>
        <w:rFonts w:ascii="Courier New" w:hAnsi="Courier New" w:hint="default"/>
      </w:rPr>
    </w:lvl>
    <w:lvl w:ilvl="8">
      <w:start w:val="1"/>
      <w:numFmt w:val="bullet"/>
      <w:lvlText w:val=""/>
      <w:lvlJc w:val="left"/>
      <w:pPr>
        <w:tabs>
          <w:tab w:val="left" w:pos="9000"/>
        </w:tabs>
        <w:ind w:left="9000" w:hanging="360"/>
      </w:pPr>
      <w:rPr>
        <w:rFonts w:ascii="Wingdings" w:hAnsi="Wingdings" w:hint="default"/>
      </w:rPr>
    </w:lvl>
  </w:abstractNum>
  <w:abstractNum w:abstractNumId="173" w15:restartNumberingAfterBreak="0">
    <w:nsid w:val="69135E51"/>
    <w:multiLevelType w:val="multilevel"/>
    <w:tmpl w:val="69135E51"/>
    <w:lvl w:ilvl="0">
      <w:start w:val="1"/>
      <w:numFmt w:val="bullet"/>
      <w:pStyle w:val="PlusBodytex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74" w15:restartNumberingAfterBreak="0">
    <w:nsid w:val="692B60C1"/>
    <w:multiLevelType w:val="multilevel"/>
    <w:tmpl w:val="692B60C1"/>
    <w:lvl w:ilvl="0">
      <w:start w:val="1"/>
      <w:numFmt w:val="bullet"/>
      <w:pStyle w:val="Note3"/>
      <w:lvlText w:val="-"/>
      <w:lvlJc w:val="left"/>
      <w:pPr>
        <w:tabs>
          <w:tab w:val="left" w:pos="1224"/>
        </w:tabs>
        <w:ind w:left="1224" w:hanging="288"/>
      </w:pPr>
      <w:rPr>
        <w:rFonts w:ascii="Times New Roman" w:eastAsia="Times New Roman" w:hAnsi="Times New Roman"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lowerLetter"/>
      <w:lvlText w:val="%3."/>
      <w:lvlJc w:val="left"/>
      <w:pPr>
        <w:tabs>
          <w:tab w:val="left" w:pos="340"/>
        </w:tabs>
        <w:ind w:left="340" w:hanging="340"/>
      </w:pPr>
      <w:rPr>
        <w:rFonts w:hint="default"/>
      </w:rPr>
    </w:lvl>
    <w:lvl w:ilvl="3">
      <w:start w:val="2"/>
      <w:numFmt w:val="decimal"/>
      <w:lvlText w:val="%4."/>
      <w:lvlJc w:val="left"/>
      <w:pPr>
        <w:tabs>
          <w:tab w:val="left" w:pos="2880"/>
        </w:tabs>
        <w:ind w:left="2880" w:hanging="360"/>
      </w:pPr>
      <w:rPr>
        <w:rFonts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175" w15:restartNumberingAfterBreak="0">
    <w:nsid w:val="699670E5"/>
    <w:multiLevelType w:val="multilevel"/>
    <w:tmpl w:val="699670E5"/>
    <w:lvl w:ilvl="0">
      <w:start w:val="1"/>
      <w:numFmt w:val="lowerLetter"/>
      <w:pStyle w:val="List2-abc"/>
      <w:lvlText w:val="%1)"/>
      <w:lvlJc w:val="left"/>
      <w:pPr>
        <w:tabs>
          <w:tab w:val="left" w:pos="360"/>
        </w:tabs>
        <w:ind w:left="360" w:hanging="360"/>
      </w:pPr>
    </w:lvl>
    <w:lvl w:ilvl="1">
      <w:numFmt w:val="bullet"/>
      <w:lvlText w:val="-"/>
      <w:lvlJc w:val="left"/>
      <w:pPr>
        <w:tabs>
          <w:tab w:val="left" w:pos="1470"/>
        </w:tabs>
        <w:ind w:left="1470" w:hanging="750"/>
      </w:pPr>
      <w:rPr>
        <w:rFonts w:ascii="Times New Roman" w:eastAsia="Times New Roman" w:hAnsi="Times New Roman" w:cs="Times New Roman" w:hint="default"/>
      </w:rPr>
    </w:lvl>
    <w:lvl w:ilvl="2">
      <w:start w:val="1"/>
      <w:numFmt w:val="decimal"/>
      <w:lvlText w:val="%3."/>
      <w:lvlJc w:val="left"/>
      <w:pPr>
        <w:tabs>
          <w:tab w:val="left" w:pos="1800"/>
        </w:tabs>
        <w:ind w:left="1800" w:hanging="360"/>
      </w:pPr>
      <w:rPr>
        <w:rFont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76" w15:restartNumberingAfterBreak="0">
    <w:nsid w:val="6B904EDD"/>
    <w:multiLevelType w:val="multilevel"/>
    <w:tmpl w:val="6B904EDD"/>
    <w:lvl w:ilvl="0">
      <w:start w:val="1"/>
      <w:numFmt w:val="bullet"/>
      <w:pStyle w:val="MyList21"/>
      <w:lvlText w:val="+"/>
      <w:lvlJc w:val="left"/>
      <w:pPr>
        <w:ind w:left="1557" w:hanging="360"/>
      </w:pPr>
      <w:rPr>
        <w:rFonts w:ascii="Courier New" w:hAnsi="Courier New" w:hint="default"/>
      </w:rPr>
    </w:lvl>
    <w:lvl w:ilvl="1">
      <w:start w:val="1"/>
      <w:numFmt w:val="bullet"/>
      <w:lvlText w:val="o"/>
      <w:lvlJc w:val="left"/>
      <w:pPr>
        <w:ind w:left="1786" w:hanging="360"/>
      </w:pPr>
      <w:rPr>
        <w:rFonts w:ascii="Courier New" w:hAnsi="Courier New" w:cs="DIN-Regular" w:hint="default"/>
      </w:rPr>
    </w:lvl>
    <w:lvl w:ilvl="2">
      <w:start w:val="1"/>
      <w:numFmt w:val="bullet"/>
      <w:lvlText w:val=""/>
      <w:lvlJc w:val="left"/>
      <w:pPr>
        <w:ind w:left="2506" w:hanging="360"/>
      </w:pPr>
      <w:rPr>
        <w:rFonts w:ascii="Wingdings" w:hAnsi="Wingdings" w:hint="default"/>
      </w:rPr>
    </w:lvl>
    <w:lvl w:ilvl="3">
      <w:start w:val="1"/>
      <w:numFmt w:val="bullet"/>
      <w:lvlText w:val=""/>
      <w:lvlJc w:val="left"/>
      <w:pPr>
        <w:ind w:left="3226" w:hanging="360"/>
      </w:pPr>
      <w:rPr>
        <w:rFonts w:ascii="Symbol" w:hAnsi="Symbol" w:hint="default"/>
      </w:rPr>
    </w:lvl>
    <w:lvl w:ilvl="4">
      <w:start w:val="1"/>
      <w:numFmt w:val="bullet"/>
      <w:lvlText w:val="o"/>
      <w:lvlJc w:val="left"/>
      <w:pPr>
        <w:ind w:left="3946" w:hanging="360"/>
      </w:pPr>
      <w:rPr>
        <w:rFonts w:ascii="Courier New" w:hAnsi="Courier New" w:cs="DIN-Regular" w:hint="default"/>
      </w:rPr>
    </w:lvl>
    <w:lvl w:ilvl="5">
      <w:start w:val="1"/>
      <w:numFmt w:val="bullet"/>
      <w:lvlText w:val=""/>
      <w:lvlJc w:val="left"/>
      <w:pPr>
        <w:ind w:left="4666" w:hanging="360"/>
      </w:pPr>
      <w:rPr>
        <w:rFonts w:ascii="Wingdings" w:hAnsi="Wingdings" w:hint="default"/>
      </w:rPr>
    </w:lvl>
    <w:lvl w:ilvl="6">
      <w:start w:val="1"/>
      <w:numFmt w:val="bullet"/>
      <w:lvlText w:val=""/>
      <w:lvlJc w:val="left"/>
      <w:pPr>
        <w:ind w:left="5386" w:hanging="360"/>
      </w:pPr>
      <w:rPr>
        <w:rFonts w:ascii="Symbol" w:hAnsi="Symbol" w:hint="default"/>
      </w:rPr>
    </w:lvl>
    <w:lvl w:ilvl="7">
      <w:start w:val="1"/>
      <w:numFmt w:val="bullet"/>
      <w:lvlText w:val="o"/>
      <w:lvlJc w:val="left"/>
      <w:pPr>
        <w:ind w:left="6106" w:hanging="360"/>
      </w:pPr>
      <w:rPr>
        <w:rFonts w:ascii="Courier New" w:hAnsi="Courier New" w:cs="DIN-Regular" w:hint="default"/>
      </w:rPr>
    </w:lvl>
    <w:lvl w:ilvl="8">
      <w:start w:val="1"/>
      <w:numFmt w:val="bullet"/>
      <w:lvlText w:val=""/>
      <w:lvlJc w:val="left"/>
      <w:pPr>
        <w:ind w:left="6826" w:hanging="360"/>
      </w:pPr>
      <w:rPr>
        <w:rFonts w:ascii="Wingdings" w:hAnsi="Wingdings" w:hint="default"/>
      </w:rPr>
    </w:lvl>
  </w:abstractNum>
  <w:abstractNum w:abstractNumId="177" w15:restartNumberingAfterBreak="0">
    <w:nsid w:val="6BAB5FE4"/>
    <w:multiLevelType w:val="multilevel"/>
    <w:tmpl w:val="6BAB5FE4"/>
    <w:lvl w:ilvl="0">
      <w:start w:val="1"/>
      <w:numFmt w:val="bullet"/>
      <w:pStyle w:val="Y"/>
      <w:lvlText w:val="-"/>
      <w:lvlJc w:val="left"/>
      <w:pPr>
        <w:ind w:left="108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
        <w:szCs w:val="2"/>
        <w:u w:val="none"/>
        <w:vertAlign w:val="baseline"/>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178" w15:restartNumberingAfterBreak="0">
    <w:nsid w:val="6BE1763E"/>
    <w:multiLevelType w:val="multilevel"/>
    <w:tmpl w:val="6BE1763E"/>
    <w:lvl w:ilvl="0">
      <w:start w:val="1"/>
      <w:numFmt w:val="bullet"/>
      <w:pStyle w:val="FISBullet2"/>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79" w15:restartNumberingAfterBreak="0">
    <w:nsid w:val="6D297BE8"/>
    <w:multiLevelType w:val="multilevel"/>
    <w:tmpl w:val="6D297BE8"/>
    <w:lvl w:ilvl="0">
      <w:start w:val="1"/>
      <w:numFmt w:val="bullet"/>
      <w:pStyle w:val="Achievement"/>
      <w:lvlText w:val="o"/>
      <w:lvlJc w:val="left"/>
      <w:pPr>
        <w:tabs>
          <w:tab w:val="left" w:pos="1824"/>
        </w:tabs>
        <w:ind w:left="1824" w:hanging="312"/>
      </w:pPr>
      <w:rPr>
        <w:rFonts w:ascii="Courier New" w:hAnsi="Courier New"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80" w15:restartNumberingAfterBreak="0">
    <w:nsid w:val="6D6F0DA7"/>
    <w:multiLevelType w:val="multilevel"/>
    <w:tmpl w:val="6D6F0DA7"/>
    <w:lvl w:ilvl="0">
      <w:start w:val="2009"/>
      <w:numFmt w:val="bullet"/>
      <w:pStyle w:val="listdunggachngang"/>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1" w15:restartNumberingAfterBreak="0">
    <w:nsid w:val="6E520B55"/>
    <w:multiLevelType w:val="multilevel"/>
    <w:tmpl w:val="6E520B55"/>
    <w:lvl w:ilvl="0">
      <w:start w:val="1"/>
      <w:numFmt w:val="bullet"/>
      <w:pStyle w:val="b3"/>
      <w:lvlText w:val=""/>
      <w:lvlJc w:val="left"/>
      <w:pPr>
        <w:tabs>
          <w:tab w:val="left" w:pos="1870"/>
        </w:tabs>
        <w:ind w:left="1870" w:hanging="360"/>
      </w:pPr>
      <w:rPr>
        <w:rFonts w:ascii="Wingdings" w:hAnsi="Wingdings" w:cs="Wingdings" w:hint="default"/>
      </w:rPr>
    </w:lvl>
    <w:lvl w:ilvl="1">
      <w:start w:val="1"/>
      <w:numFmt w:val="bullet"/>
      <w:lvlText w:val="o"/>
      <w:lvlJc w:val="left"/>
      <w:pPr>
        <w:tabs>
          <w:tab w:val="left" w:pos="2590"/>
        </w:tabs>
        <w:ind w:left="2590" w:hanging="360"/>
      </w:pPr>
      <w:rPr>
        <w:rFonts w:ascii="Courier New" w:hAnsi="Courier New" w:cs="Courier New" w:hint="default"/>
      </w:rPr>
    </w:lvl>
    <w:lvl w:ilvl="2">
      <w:start w:val="1"/>
      <w:numFmt w:val="bullet"/>
      <w:lvlText w:val=""/>
      <w:lvlJc w:val="left"/>
      <w:pPr>
        <w:tabs>
          <w:tab w:val="left" w:pos="3310"/>
        </w:tabs>
        <w:ind w:left="3310" w:hanging="360"/>
      </w:pPr>
      <w:rPr>
        <w:rFonts w:ascii="Wingdings" w:hAnsi="Wingdings" w:cs="Wingdings" w:hint="default"/>
      </w:rPr>
    </w:lvl>
    <w:lvl w:ilvl="3">
      <w:start w:val="1"/>
      <w:numFmt w:val="bullet"/>
      <w:lvlText w:val=""/>
      <w:lvlJc w:val="left"/>
      <w:pPr>
        <w:tabs>
          <w:tab w:val="left" w:pos="4030"/>
        </w:tabs>
        <w:ind w:left="4030" w:hanging="360"/>
      </w:pPr>
      <w:rPr>
        <w:rFonts w:ascii="Symbol" w:hAnsi="Symbol" w:cs="Symbol" w:hint="default"/>
      </w:rPr>
    </w:lvl>
    <w:lvl w:ilvl="4">
      <w:start w:val="1"/>
      <w:numFmt w:val="bullet"/>
      <w:lvlText w:val="o"/>
      <w:lvlJc w:val="left"/>
      <w:pPr>
        <w:tabs>
          <w:tab w:val="left" w:pos="4750"/>
        </w:tabs>
        <w:ind w:left="4750" w:hanging="360"/>
      </w:pPr>
      <w:rPr>
        <w:rFonts w:ascii="Courier New" w:hAnsi="Courier New" w:cs="Courier New" w:hint="default"/>
      </w:rPr>
    </w:lvl>
    <w:lvl w:ilvl="5">
      <w:start w:val="1"/>
      <w:numFmt w:val="bullet"/>
      <w:lvlText w:val=""/>
      <w:lvlJc w:val="left"/>
      <w:pPr>
        <w:tabs>
          <w:tab w:val="left" w:pos="5470"/>
        </w:tabs>
        <w:ind w:left="5470" w:hanging="360"/>
      </w:pPr>
      <w:rPr>
        <w:rFonts w:ascii="Wingdings" w:hAnsi="Wingdings" w:cs="Wingdings" w:hint="default"/>
      </w:rPr>
    </w:lvl>
    <w:lvl w:ilvl="6">
      <w:start w:val="1"/>
      <w:numFmt w:val="bullet"/>
      <w:lvlText w:val=""/>
      <w:lvlJc w:val="left"/>
      <w:pPr>
        <w:tabs>
          <w:tab w:val="left" w:pos="6190"/>
        </w:tabs>
        <w:ind w:left="6190" w:hanging="360"/>
      </w:pPr>
      <w:rPr>
        <w:rFonts w:ascii="Symbol" w:hAnsi="Symbol" w:cs="Symbol" w:hint="default"/>
      </w:rPr>
    </w:lvl>
    <w:lvl w:ilvl="7">
      <w:start w:val="1"/>
      <w:numFmt w:val="bullet"/>
      <w:lvlText w:val="o"/>
      <w:lvlJc w:val="left"/>
      <w:pPr>
        <w:tabs>
          <w:tab w:val="left" w:pos="6910"/>
        </w:tabs>
        <w:ind w:left="6910" w:hanging="360"/>
      </w:pPr>
      <w:rPr>
        <w:rFonts w:ascii="Courier New" w:hAnsi="Courier New" w:cs="Courier New" w:hint="default"/>
      </w:rPr>
    </w:lvl>
    <w:lvl w:ilvl="8">
      <w:start w:val="1"/>
      <w:numFmt w:val="bullet"/>
      <w:lvlText w:val=""/>
      <w:lvlJc w:val="left"/>
      <w:pPr>
        <w:tabs>
          <w:tab w:val="left" w:pos="7630"/>
        </w:tabs>
        <w:ind w:left="7630" w:hanging="360"/>
      </w:pPr>
      <w:rPr>
        <w:rFonts w:ascii="Wingdings" w:hAnsi="Wingdings" w:cs="Wingdings" w:hint="default"/>
      </w:rPr>
    </w:lvl>
  </w:abstractNum>
  <w:abstractNum w:abstractNumId="182" w15:restartNumberingAfterBreak="0">
    <w:nsid w:val="6EA74EB4"/>
    <w:multiLevelType w:val="multilevel"/>
    <w:tmpl w:val="6EA74EB4"/>
    <w:lvl w:ilvl="0">
      <w:start w:val="1"/>
      <w:numFmt w:val="upperRoman"/>
      <w:suff w:val="space"/>
      <w:lvlText w:val="%1."/>
      <w:lvlJc w:val="left"/>
      <w:pPr>
        <w:ind w:left="357" w:hanging="357"/>
      </w:pPr>
    </w:lvl>
    <w:lvl w:ilvl="1">
      <w:start w:val="1"/>
      <w:numFmt w:val="decimal"/>
      <w:pStyle w:val="StyleHeading2Left0cmHanging102cm"/>
      <w:suff w:val="space"/>
      <w:lvlText w:val="%1.%2."/>
      <w:lvlJc w:val="left"/>
      <w:pPr>
        <w:ind w:left="567" w:hanging="567"/>
      </w:pPr>
    </w:lvl>
    <w:lvl w:ilvl="2">
      <w:start w:val="1"/>
      <w:numFmt w:val="decimal"/>
      <w:pStyle w:val="StyleHeading3Left0cmHanging127cm"/>
      <w:suff w:val="space"/>
      <w:lvlText w:val="%1.%2.%3."/>
      <w:lvlJc w:val="left"/>
      <w:pPr>
        <w:ind w:left="847" w:hanging="567"/>
      </w:pPr>
    </w:lvl>
    <w:lvl w:ilvl="3">
      <w:start w:val="1"/>
      <w:numFmt w:val="decimal"/>
      <w:suff w:val="space"/>
      <w:lvlText w:val="%1.%2.%3.%4."/>
      <w:lvlJc w:val="left"/>
      <w:pPr>
        <w:ind w:left="567" w:hanging="567"/>
      </w:pPr>
    </w:lvl>
    <w:lvl w:ilvl="4">
      <w:start w:val="1"/>
      <w:numFmt w:val="decimal"/>
      <w:suff w:val="space"/>
      <w:lvlText w:val="%1.%2.%3.%4.%5."/>
      <w:lvlJc w:val="left"/>
      <w:pPr>
        <w:ind w:left="567" w:hanging="567"/>
      </w:pPr>
    </w:lvl>
    <w:lvl w:ilvl="5">
      <w:start w:val="1"/>
      <w:numFmt w:val="decimal"/>
      <w:suff w:val="space"/>
      <w:lvlText w:val="%1.%2.%3.%4.%5.%6."/>
      <w:lvlJc w:val="left"/>
      <w:pPr>
        <w:ind w:left="567" w:hanging="567"/>
      </w:pPr>
    </w:lvl>
    <w:lvl w:ilvl="6">
      <w:start w:val="1"/>
      <w:numFmt w:val="decimal"/>
      <w:lvlText w:val="%1.%2.%3.%4.%5.%6.%7."/>
      <w:lvlJc w:val="left"/>
      <w:pPr>
        <w:tabs>
          <w:tab w:val="left" w:pos="3600"/>
        </w:tabs>
        <w:ind w:left="2520" w:hanging="1080"/>
      </w:pPr>
    </w:lvl>
    <w:lvl w:ilvl="7">
      <w:start w:val="1"/>
      <w:numFmt w:val="decimal"/>
      <w:lvlText w:val="%1.%2.%3.%4.%5.%6.%7.%8."/>
      <w:lvlJc w:val="left"/>
      <w:pPr>
        <w:tabs>
          <w:tab w:val="left" w:pos="3960"/>
        </w:tabs>
        <w:ind w:left="3024" w:hanging="1224"/>
      </w:pPr>
    </w:lvl>
    <w:lvl w:ilvl="8">
      <w:start w:val="1"/>
      <w:numFmt w:val="decimal"/>
      <w:lvlText w:val="%1.%2.%3.%4.%5.%6.%7.%8.%9."/>
      <w:lvlJc w:val="left"/>
      <w:pPr>
        <w:tabs>
          <w:tab w:val="left" w:pos="4680"/>
        </w:tabs>
        <w:ind w:left="3600" w:hanging="1440"/>
      </w:pPr>
    </w:lvl>
  </w:abstractNum>
  <w:abstractNum w:abstractNumId="183" w15:restartNumberingAfterBreak="0">
    <w:nsid w:val="6F544AC5"/>
    <w:multiLevelType w:val="multilevel"/>
    <w:tmpl w:val="6F544AC5"/>
    <w:lvl w:ilvl="0">
      <w:numFmt w:val="bullet"/>
      <w:pStyle w:val="Bullet01"/>
      <w:lvlText w:val="-"/>
      <w:lvlJc w:val="left"/>
      <w:pPr>
        <w:ind w:left="786" w:hanging="360"/>
      </w:pPr>
      <w:rPr>
        <w:rFonts w:ascii="Times New Roman" w:eastAsia="Times New Roman" w:hAnsi="Times New Roman" w:cs="Times New Roman" w:hint="default"/>
      </w:rPr>
    </w:lvl>
    <w:lvl w:ilvl="1">
      <w:start w:val="1"/>
      <w:numFmt w:val="bullet"/>
      <w:pStyle w:val="Bullet02"/>
      <w:lvlText w:val="o"/>
      <w:lvlJc w:val="left"/>
      <w:pPr>
        <w:ind w:left="3537" w:hanging="360"/>
      </w:pPr>
      <w:rPr>
        <w:rFonts w:ascii="Courier New" w:hAnsi="Courier New" w:cs="Courier New" w:hint="default"/>
      </w:rPr>
    </w:lvl>
    <w:lvl w:ilvl="2">
      <w:start w:val="1"/>
      <w:numFmt w:val="bullet"/>
      <w:lvlText w:val=""/>
      <w:lvlJc w:val="left"/>
      <w:pPr>
        <w:ind w:left="4257" w:hanging="360"/>
      </w:pPr>
      <w:rPr>
        <w:rFonts w:ascii="Wingdings" w:hAnsi="Wingdings" w:hint="default"/>
      </w:rPr>
    </w:lvl>
    <w:lvl w:ilvl="3">
      <w:start w:val="1"/>
      <w:numFmt w:val="bullet"/>
      <w:lvlText w:val=""/>
      <w:lvlJc w:val="left"/>
      <w:pPr>
        <w:ind w:left="4977" w:hanging="360"/>
      </w:pPr>
      <w:rPr>
        <w:rFonts w:ascii="Symbol" w:hAnsi="Symbol" w:hint="default"/>
      </w:rPr>
    </w:lvl>
    <w:lvl w:ilvl="4">
      <w:start w:val="1"/>
      <w:numFmt w:val="bullet"/>
      <w:lvlText w:val="o"/>
      <w:lvlJc w:val="left"/>
      <w:pPr>
        <w:ind w:left="5697" w:hanging="360"/>
      </w:pPr>
      <w:rPr>
        <w:rFonts w:ascii="Courier New" w:hAnsi="Courier New" w:cs="Courier New" w:hint="default"/>
      </w:rPr>
    </w:lvl>
    <w:lvl w:ilvl="5">
      <w:start w:val="1"/>
      <w:numFmt w:val="bullet"/>
      <w:lvlText w:val=""/>
      <w:lvlJc w:val="left"/>
      <w:pPr>
        <w:ind w:left="6417" w:hanging="360"/>
      </w:pPr>
      <w:rPr>
        <w:rFonts w:ascii="Wingdings" w:hAnsi="Wingdings" w:hint="default"/>
      </w:rPr>
    </w:lvl>
    <w:lvl w:ilvl="6">
      <w:start w:val="1"/>
      <w:numFmt w:val="bullet"/>
      <w:lvlText w:val=""/>
      <w:lvlJc w:val="left"/>
      <w:pPr>
        <w:ind w:left="7137" w:hanging="360"/>
      </w:pPr>
      <w:rPr>
        <w:rFonts w:ascii="Symbol" w:hAnsi="Symbol" w:hint="default"/>
      </w:rPr>
    </w:lvl>
    <w:lvl w:ilvl="7">
      <w:start w:val="1"/>
      <w:numFmt w:val="bullet"/>
      <w:lvlText w:val="o"/>
      <w:lvlJc w:val="left"/>
      <w:pPr>
        <w:ind w:left="7857" w:hanging="360"/>
      </w:pPr>
      <w:rPr>
        <w:rFonts w:ascii="Courier New" w:hAnsi="Courier New" w:cs="Courier New" w:hint="default"/>
      </w:rPr>
    </w:lvl>
    <w:lvl w:ilvl="8">
      <w:start w:val="1"/>
      <w:numFmt w:val="bullet"/>
      <w:lvlText w:val=""/>
      <w:lvlJc w:val="left"/>
      <w:pPr>
        <w:ind w:left="8577" w:hanging="360"/>
      </w:pPr>
      <w:rPr>
        <w:rFonts w:ascii="Wingdings" w:hAnsi="Wingdings" w:hint="default"/>
      </w:rPr>
    </w:lvl>
  </w:abstractNum>
  <w:abstractNum w:abstractNumId="184" w15:restartNumberingAfterBreak="0">
    <w:nsid w:val="707F7DC0"/>
    <w:multiLevelType w:val="multilevel"/>
    <w:tmpl w:val="707F7DC0"/>
    <w:lvl w:ilvl="0">
      <w:start w:val="1"/>
      <w:numFmt w:val="bullet"/>
      <w:pStyle w:val="StyleHeading6StyleThiHeading6L6H6Heading6Heading61Headin"/>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hint="default"/>
      </w:rPr>
    </w:lvl>
    <w:lvl w:ilvl="8">
      <w:start w:val="1"/>
      <w:numFmt w:val="bullet"/>
      <w:lvlText w:val=""/>
      <w:lvlJc w:val="left"/>
      <w:pPr>
        <w:ind w:left="7047" w:hanging="360"/>
      </w:pPr>
      <w:rPr>
        <w:rFonts w:ascii="Wingdings" w:hAnsi="Wingdings" w:hint="default"/>
      </w:rPr>
    </w:lvl>
  </w:abstractNum>
  <w:abstractNum w:abstractNumId="185" w15:restartNumberingAfterBreak="0">
    <w:nsid w:val="709A01D5"/>
    <w:multiLevelType w:val="multilevel"/>
    <w:tmpl w:val="709A01D5"/>
    <w:lvl w:ilvl="0">
      <w:start w:val="1"/>
      <w:numFmt w:val="decimal"/>
      <w:pStyle w:val="Style22"/>
      <w:lvlText w:val="8.%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6" w15:restartNumberingAfterBreak="0">
    <w:nsid w:val="72B67AEF"/>
    <w:multiLevelType w:val="multilevel"/>
    <w:tmpl w:val="72B67AEF"/>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87" w15:restartNumberingAfterBreak="0">
    <w:nsid w:val="74F24BE5"/>
    <w:multiLevelType w:val="multilevel"/>
    <w:tmpl w:val="74F24BE5"/>
    <w:lvl w:ilvl="0">
      <w:start w:val="1"/>
      <w:numFmt w:val="bullet"/>
      <w:pStyle w:val="tvs-bullet00"/>
      <w:lvlText w:val="-"/>
      <w:lvlJc w:val="left"/>
      <w:pPr>
        <w:ind w:left="144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8" w15:restartNumberingAfterBreak="0">
    <w:nsid w:val="75156B18"/>
    <w:multiLevelType w:val="multilevel"/>
    <w:tmpl w:val="75156B18"/>
    <w:lvl w:ilvl="0">
      <w:start w:val="1"/>
      <w:numFmt w:val="bullet"/>
      <w:pStyle w:val="StyleHeading2Before6pt"/>
      <w:lvlText w:val=""/>
      <w:lvlJc w:val="left"/>
      <w:pPr>
        <w:tabs>
          <w:tab w:val="left" w:pos="1533"/>
        </w:tabs>
        <w:ind w:left="1533" w:hanging="360"/>
      </w:pPr>
      <w:rPr>
        <w:rFonts w:ascii="Symbol" w:hAnsi="Symbol" w:hint="default"/>
        <w:sz w:val="22"/>
      </w:rPr>
    </w:lvl>
    <w:lvl w:ilvl="1">
      <w:start w:val="1"/>
      <w:numFmt w:val="bullet"/>
      <w:lvlText w:val="o"/>
      <w:lvlJc w:val="left"/>
      <w:pPr>
        <w:tabs>
          <w:tab w:val="left" w:pos="2160"/>
        </w:tabs>
        <w:ind w:left="2160" w:hanging="360"/>
      </w:pPr>
      <w:rPr>
        <w:rFonts w:ascii="Courier New" w:hAnsi="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189" w15:restartNumberingAfterBreak="0">
    <w:nsid w:val="7517552E"/>
    <w:multiLevelType w:val="multilevel"/>
    <w:tmpl w:val="7517552E"/>
    <w:lvl w:ilvl="0">
      <w:start w:val="1"/>
      <w:numFmt w:val="bullet"/>
      <w:pStyle w:val="Minus1"/>
      <w:lvlText w:val="-"/>
      <w:lvlJc w:val="left"/>
      <w:pPr>
        <w:tabs>
          <w:tab w:val="left" w:pos="360"/>
        </w:tabs>
        <w:ind w:left="360" w:hanging="360"/>
      </w:pPr>
      <w:rPr>
        <w:rFonts w:ascii="VNI-Times" w:hAnsi="VNI-Times" w:hint="default"/>
        <w:sz w:val="24"/>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90" w15:restartNumberingAfterBreak="0">
    <w:nsid w:val="759357F3"/>
    <w:multiLevelType w:val="multilevel"/>
    <w:tmpl w:val="759357F3"/>
    <w:lvl w:ilvl="0">
      <w:start w:val="1"/>
      <w:numFmt w:val="decimal"/>
      <w:lvlText w:val="%1."/>
      <w:lvlJc w:val="left"/>
      <w:pPr>
        <w:ind w:left="720" w:hanging="360"/>
      </w:pPr>
    </w:lvl>
    <w:lvl w:ilvl="1">
      <w:start w:val="3"/>
      <w:numFmt w:val="decimal"/>
      <w:isLgl/>
      <w:lvlText w:val="%1.%2."/>
      <w:lvlJc w:val="left"/>
      <w:pPr>
        <w:ind w:left="1260" w:hanging="900"/>
      </w:pPr>
      <w:rPr>
        <w:rFonts w:hint="default"/>
      </w:rPr>
    </w:lvl>
    <w:lvl w:ilvl="2">
      <w:start w:val="4"/>
      <w:numFmt w:val="decimal"/>
      <w:isLgl/>
      <w:lvlText w:val="%1.%2.%3."/>
      <w:lvlJc w:val="left"/>
      <w:pPr>
        <w:ind w:left="1260" w:hanging="900"/>
      </w:pPr>
      <w:rPr>
        <w:rFonts w:hint="default"/>
      </w:rPr>
    </w:lvl>
    <w:lvl w:ilvl="3">
      <w:start w:val="1"/>
      <w:numFmt w:val="decimal"/>
      <w:pStyle w:val="Style26"/>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1" w15:restartNumberingAfterBreak="0">
    <w:nsid w:val="75976105"/>
    <w:multiLevelType w:val="multilevel"/>
    <w:tmpl w:val="75976105"/>
    <w:lvl w:ilvl="0">
      <w:start w:val="1"/>
      <w:numFmt w:val="decimal"/>
      <w:pStyle w:val="Style25"/>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2" w15:restartNumberingAfterBreak="0">
    <w:nsid w:val="75EA5F67"/>
    <w:multiLevelType w:val="multilevel"/>
    <w:tmpl w:val="75EA5F67"/>
    <w:lvl w:ilvl="0">
      <w:start w:val="1"/>
      <w:numFmt w:val="bullet"/>
      <w:pStyle w:val="Indent10"/>
      <w:lvlText w:val=""/>
      <w:lvlJc w:val="left"/>
      <w:pPr>
        <w:tabs>
          <w:tab w:val="left" w:pos="1495"/>
        </w:tabs>
        <w:ind w:left="1495" w:hanging="360"/>
      </w:pPr>
      <w:rPr>
        <w:rFonts w:ascii="Symbol" w:hAnsi="Symbol" w:hint="default"/>
        <w:color w:val="auto"/>
      </w:rPr>
    </w:lvl>
    <w:lvl w:ilvl="1">
      <w:start w:val="1"/>
      <w:numFmt w:val="bullet"/>
      <w:lvlText w:val=""/>
      <w:lvlJc w:val="left"/>
      <w:pPr>
        <w:tabs>
          <w:tab w:val="left" w:pos="3141"/>
        </w:tabs>
        <w:ind w:left="3141" w:hanging="360"/>
      </w:pPr>
      <w:rPr>
        <w:rFonts w:ascii="Wingdings" w:hAnsi="Wingdings" w:hint="default"/>
      </w:rPr>
    </w:lvl>
    <w:lvl w:ilvl="2">
      <w:start w:val="1"/>
      <w:numFmt w:val="bullet"/>
      <w:lvlText w:val=""/>
      <w:lvlJc w:val="left"/>
      <w:pPr>
        <w:tabs>
          <w:tab w:val="left" w:pos="3861"/>
        </w:tabs>
        <w:ind w:left="3861" w:hanging="360"/>
      </w:pPr>
      <w:rPr>
        <w:rFonts w:ascii="Wingdings" w:hAnsi="Wingdings" w:hint="default"/>
      </w:rPr>
    </w:lvl>
    <w:lvl w:ilvl="3">
      <w:start w:val="1"/>
      <w:numFmt w:val="bullet"/>
      <w:lvlText w:val=""/>
      <w:lvlJc w:val="left"/>
      <w:pPr>
        <w:tabs>
          <w:tab w:val="left" w:pos="4581"/>
        </w:tabs>
        <w:ind w:left="4581" w:hanging="360"/>
      </w:pPr>
      <w:rPr>
        <w:rFonts w:ascii="Symbol" w:hAnsi="Symbol" w:hint="default"/>
      </w:rPr>
    </w:lvl>
    <w:lvl w:ilvl="4">
      <w:start w:val="1"/>
      <w:numFmt w:val="bullet"/>
      <w:lvlText w:val="o"/>
      <w:lvlJc w:val="left"/>
      <w:pPr>
        <w:tabs>
          <w:tab w:val="left" w:pos="5301"/>
        </w:tabs>
        <w:ind w:left="5301" w:hanging="360"/>
      </w:pPr>
      <w:rPr>
        <w:rFonts w:ascii="Courier New" w:hAnsi="Courier New" w:hint="default"/>
      </w:rPr>
    </w:lvl>
    <w:lvl w:ilvl="5">
      <w:start w:val="1"/>
      <w:numFmt w:val="bullet"/>
      <w:lvlText w:val=""/>
      <w:lvlJc w:val="left"/>
      <w:pPr>
        <w:tabs>
          <w:tab w:val="left" w:pos="6021"/>
        </w:tabs>
        <w:ind w:left="6021" w:hanging="360"/>
      </w:pPr>
      <w:rPr>
        <w:rFonts w:ascii="Wingdings" w:hAnsi="Wingdings" w:hint="default"/>
      </w:rPr>
    </w:lvl>
    <w:lvl w:ilvl="6">
      <w:start w:val="1"/>
      <w:numFmt w:val="bullet"/>
      <w:lvlText w:val=""/>
      <w:lvlJc w:val="left"/>
      <w:pPr>
        <w:tabs>
          <w:tab w:val="left" w:pos="6741"/>
        </w:tabs>
        <w:ind w:left="6741" w:hanging="360"/>
      </w:pPr>
      <w:rPr>
        <w:rFonts w:ascii="Symbol" w:hAnsi="Symbol" w:hint="default"/>
      </w:rPr>
    </w:lvl>
    <w:lvl w:ilvl="7">
      <w:start w:val="1"/>
      <w:numFmt w:val="bullet"/>
      <w:lvlText w:val="o"/>
      <w:lvlJc w:val="left"/>
      <w:pPr>
        <w:tabs>
          <w:tab w:val="left" w:pos="7461"/>
        </w:tabs>
        <w:ind w:left="7461" w:hanging="360"/>
      </w:pPr>
      <w:rPr>
        <w:rFonts w:ascii="Courier New" w:hAnsi="Courier New" w:hint="default"/>
      </w:rPr>
    </w:lvl>
    <w:lvl w:ilvl="8">
      <w:start w:val="1"/>
      <w:numFmt w:val="bullet"/>
      <w:lvlText w:val=""/>
      <w:lvlJc w:val="left"/>
      <w:pPr>
        <w:tabs>
          <w:tab w:val="left" w:pos="8181"/>
        </w:tabs>
        <w:ind w:left="8181" w:hanging="360"/>
      </w:pPr>
      <w:rPr>
        <w:rFonts w:ascii="Wingdings" w:hAnsi="Wingdings" w:hint="default"/>
      </w:rPr>
    </w:lvl>
  </w:abstractNum>
  <w:abstractNum w:abstractNumId="193" w15:restartNumberingAfterBreak="0">
    <w:nsid w:val="7602090D"/>
    <w:multiLevelType w:val="multilevel"/>
    <w:tmpl w:val="7602090D"/>
    <w:lvl w:ilvl="0">
      <w:start w:val="1"/>
      <w:numFmt w:val="decimal"/>
      <w:lvlText w:val="%1"/>
      <w:lvlJc w:val="left"/>
      <w:pPr>
        <w:tabs>
          <w:tab w:val="left" w:pos="972"/>
        </w:tabs>
        <w:ind w:left="972" w:hanging="432"/>
      </w:pPr>
      <w:rPr>
        <w:rFonts w:hint="default"/>
      </w:rPr>
    </w:lvl>
    <w:lvl w:ilvl="1">
      <w:start w:val="1"/>
      <w:numFmt w:val="decimal"/>
      <w:lvlText w:val="%1.%2"/>
      <w:lvlJc w:val="left"/>
      <w:pPr>
        <w:tabs>
          <w:tab w:val="left" w:pos="1116"/>
        </w:tabs>
        <w:ind w:left="1116" w:hanging="576"/>
      </w:pPr>
      <w:rPr>
        <w:rFonts w:hint="default"/>
      </w:rPr>
    </w:lvl>
    <w:lvl w:ilvl="2">
      <w:start w:val="1"/>
      <w:numFmt w:val="decimal"/>
      <w:lvlText w:val="%1.%2.%3"/>
      <w:lvlJc w:val="left"/>
      <w:pPr>
        <w:tabs>
          <w:tab w:val="left" w:pos="1260"/>
        </w:tabs>
        <w:ind w:left="1260" w:hanging="720"/>
      </w:pPr>
      <w:rPr>
        <w:rFonts w:hint="default"/>
      </w:rPr>
    </w:lvl>
    <w:lvl w:ilvl="3">
      <w:start w:val="1"/>
      <w:numFmt w:val="decimal"/>
      <w:pStyle w:val="StyleHeading4Heading4CharLeft038Firstline0"/>
      <w:lvlText w:val="%1.%2.%3.%4"/>
      <w:lvlJc w:val="left"/>
      <w:pPr>
        <w:tabs>
          <w:tab w:val="left" w:pos="1404"/>
        </w:tabs>
        <w:ind w:left="1404" w:hanging="864"/>
      </w:pPr>
      <w:rPr>
        <w:rFonts w:hint="default"/>
      </w:rPr>
    </w:lvl>
    <w:lvl w:ilvl="4">
      <w:start w:val="1"/>
      <w:numFmt w:val="decimal"/>
      <w:lvlText w:val="%1.%2.%3.%4.%5"/>
      <w:lvlJc w:val="left"/>
      <w:pPr>
        <w:tabs>
          <w:tab w:val="left" w:pos="1548"/>
        </w:tabs>
        <w:ind w:left="1548" w:hanging="1008"/>
      </w:pPr>
      <w:rPr>
        <w:rFonts w:hint="default"/>
      </w:rPr>
    </w:lvl>
    <w:lvl w:ilvl="5">
      <w:start w:val="1"/>
      <w:numFmt w:val="decimal"/>
      <w:lvlText w:val="%1.%2.%3.%4.%5.%6"/>
      <w:lvlJc w:val="left"/>
      <w:pPr>
        <w:tabs>
          <w:tab w:val="left" w:pos="1692"/>
        </w:tabs>
        <w:ind w:left="1692" w:hanging="1152"/>
      </w:pPr>
      <w:rPr>
        <w:rFonts w:hint="default"/>
      </w:rPr>
    </w:lvl>
    <w:lvl w:ilvl="6">
      <w:start w:val="1"/>
      <w:numFmt w:val="decimal"/>
      <w:lvlText w:val="%1.%2.%3.%4.%5.%6.%7"/>
      <w:lvlJc w:val="left"/>
      <w:pPr>
        <w:tabs>
          <w:tab w:val="left" w:pos="1836"/>
        </w:tabs>
        <w:ind w:left="1836" w:hanging="1296"/>
      </w:pPr>
      <w:rPr>
        <w:rFonts w:hint="default"/>
      </w:rPr>
    </w:lvl>
    <w:lvl w:ilvl="7">
      <w:start w:val="1"/>
      <w:numFmt w:val="decimal"/>
      <w:lvlText w:val="%1.%2.%3.%4.%5.%6.%7.%8"/>
      <w:lvlJc w:val="left"/>
      <w:pPr>
        <w:tabs>
          <w:tab w:val="left" w:pos="1980"/>
        </w:tabs>
        <w:ind w:left="1980" w:hanging="1440"/>
      </w:pPr>
      <w:rPr>
        <w:rFonts w:hint="default"/>
      </w:rPr>
    </w:lvl>
    <w:lvl w:ilvl="8">
      <w:start w:val="1"/>
      <w:numFmt w:val="decimal"/>
      <w:lvlText w:val="%1.%2.%3.%4.%5.%6.%7.%8.%9"/>
      <w:lvlJc w:val="left"/>
      <w:pPr>
        <w:tabs>
          <w:tab w:val="left" w:pos="2124"/>
        </w:tabs>
        <w:ind w:left="2124" w:hanging="1584"/>
      </w:pPr>
      <w:rPr>
        <w:rFonts w:hint="default"/>
      </w:rPr>
    </w:lvl>
  </w:abstractNum>
  <w:abstractNum w:abstractNumId="194" w15:restartNumberingAfterBreak="0">
    <w:nsid w:val="786505ED"/>
    <w:multiLevelType w:val="multilevel"/>
    <w:tmpl w:val="786505ED"/>
    <w:lvl w:ilvl="0">
      <w:start w:val="1"/>
      <w:numFmt w:val="decimal"/>
      <w:pStyle w:val="Thi-Table-1"/>
      <w:lvlText w:val="Table %1:"/>
      <w:lvlJc w:val="left"/>
      <w:pPr>
        <w:tabs>
          <w:tab w:val="left" w:pos="216"/>
        </w:tabs>
        <w:ind w:left="144" w:firstLine="0"/>
      </w:pPr>
      <w:rPr>
        <w:rFonts w:ascii="Arial Bold" w:hAnsi="Arial Bold" w:hint="default"/>
        <w:b/>
        <w:i w:val="0"/>
        <w:color w:val="808080"/>
        <w:sz w:val="20"/>
        <w:szCs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95" w15:restartNumberingAfterBreak="0">
    <w:nsid w:val="7A736584"/>
    <w:multiLevelType w:val="multilevel"/>
    <w:tmpl w:val="7A73658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pStyle w:val="Style18"/>
      <w:lvlText w:val="3.2.%3"/>
      <w:lvlJc w:val="left"/>
      <w:pPr>
        <w:ind w:left="0" w:firstLine="0"/>
      </w:pPr>
      <w:rPr>
        <w:rFonts w:hint="default"/>
        <w:b/>
        <w:bCs w:val="0"/>
        <w:i w:val="0"/>
        <w:iCs w:val="0"/>
        <w:caps w:val="0"/>
        <w:smallCaps w:val="0"/>
        <w:strike w:val="0"/>
        <w:dstrike w:val="0"/>
        <w:vanish w:val="0"/>
        <w:color w:val="000000"/>
        <w:spacing w:val="0"/>
        <w:kern w:val="0"/>
        <w:position w:val="0"/>
        <w:u w:val="none"/>
        <w:vertAlign w:val="baseline"/>
      </w:rPr>
    </w:lvl>
    <w:lvl w:ilvl="3">
      <w:start w:val="1"/>
      <w:numFmt w:val="decimal"/>
      <w:lvlText w:val="%1.%2.%3.%4"/>
      <w:lvlJc w:val="left"/>
      <w:pPr>
        <w:ind w:left="907" w:hanging="907"/>
      </w:pPr>
      <w:rPr>
        <w:rFonts w:ascii="Times New Roman" w:hAnsi="Times New Roman" w:hint="default"/>
        <w:b/>
        <w:bCs w:val="0"/>
        <w:i w:val="0"/>
        <w:iCs w:val="0"/>
        <w:caps w:val="0"/>
        <w:strike w:val="0"/>
        <w:dstrike w:val="0"/>
        <w:vanish w:val="0"/>
        <w:color w:val="000000"/>
        <w:spacing w:val="0"/>
        <w:kern w:val="0"/>
        <w:position w:val="0"/>
        <w:sz w:val="26"/>
        <w:szCs w:val="26"/>
        <w:u w:val="none"/>
        <w:vertAlign w:val="baseline"/>
      </w:rPr>
    </w:lvl>
    <w:lvl w:ilvl="4">
      <w:start w:val="1"/>
      <w:numFmt w:val="none"/>
      <w:lvlText w:val="3.3.5.2.1"/>
      <w:lvlJc w:val="left"/>
      <w:pPr>
        <w:ind w:left="567" w:hanging="567"/>
      </w:pPr>
      <w:rPr>
        <w:rFonts w:ascii="Arial" w:hAnsi="Arial" w:hint="default"/>
        <w:b/>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6" w15:restartNumberingAfterBreak="0">
    <w:nsid w:val="7C1920B2"/>
    <w:multiLevelType w:val="singleLevel"/>
    <w:tmpl w:val="7C1920B2"/>
    <w:lvl w:ilvl="0">
      <w:start w:val="1"/>
      <w:numFmt w:val="bullet"/>
      <w:pStyle w:val="Vidu"/>
      <w:lvlText w:val=""/>
      <w:lvlJc w:val="left"/>
      <w:pPr>
        <w:tabs>
          <w:tab w:val="left" w:pos="360"/>
        </w:tabs>
        <w:ind w:left="360" w:hanging="360"/>
      </w:pPr>
      <w:rPr>
        <w:rFonts w:ascii="Symbol" w:hAnsi="Symbol" w:cs="Symbol" w:hint="default"/>
      </w:rPr>
    </w:lvl>
  </w:abstractNum>
  <w:abstractNum w:abstractNumId="197" w15:restartNumberingAfterBreak="0">
    <w:nsid w:val="7C6919DE"/>
    <w:multiLevelType w:val="multilevel"/>
    <w:tmpl w:val="7C6919DE"/>
    <w:lvl w:ilvl="0">
      <w:start w:val="1"/>
      <w:numFmt w:val="bullet"/>
      <w:pStyle w:val="Indent2"/>
      <w:lvlText w:val=""/>
      <w:lvlJc w:val="left"/>
      <w:pPr>
        <w:tabs>
          <w:tab w:val="left" w:pos="1282"/>
        </w:tabs>
        <w:ind w:left="1282" w:hanging="360"/>
      </w:pPr>
      <w:rPr>
        <w:rFonts w:ascii="Wingdings" w:hAnsi="Wingdings" w:hint="default"/>
      </w:rPr>
    </w:lvl>
    <w:lvl w:ilvl="1">
      <w:start w:val="200"/>
      <w:numFmt w:val="bullet"/>
      <w:lvlText w:val="-"/>
      <w:lvlJc w:val="left"/>
      <w:pPr>
        <w:tabs>
          <w:tab w:val="left" w:pos="2002"/>
        </w:tabs>
        <w:ind w:left="2002" w:hanging="360"/>
      </w:pPr>
      <w:rPr>
        <w:rFonts w:ascii="Times New Roman" w:eastAsia="Times New Roman" w:hAnsi="Times New Roman" w:hint="default"/>
      </w:rPr>
    </w:lvl>
    <w:lvl w:ilvl="2">
      <w:start w:val="1"/>
      <w:numFmt w:val="bullet"/>
      <w:lvlText w:val=""/>
      <w:lvlJc w:val="left"/>
      <w:pPr>
        <w:tabs>
          <w:tab w:val="left" w:pos="2722"/>
        </w:tabs>
        <w:ind w:left="2722" w:hanging="360"/>
      </w:pPr>
      <w:rPr>
        <w:rFonts w:ascii="Wingdings" w:hAnsi="Wingdings" w:hint="default"/>
      </w:rPr>
    </w:lvl>
    <w:lvl w:ilvl="3">
      <w:start w:val="1"/>
      <w:numFmt w:val="bullet"/>
      <w:lvlText w:val=""/>
      <w:lvlJc w:val="left"/>
      <w:pPr>
        <w:tabs>
          <w:tab w:val="left" w:pos="3442"/>
        </w:tabs>
        <w:ind w:left="3442" w:hanging="360"/>
      </w:pPr>
      <w:rPr>
        <w:rFonts w:ascii="Symbol" w:hAnsi="Symbol" w:hint="default"/>
      </w:rPr>
    </w:lvl>
    <w:lvl w:ilvl="4">
      <w:start w:val="1"/>
      <w:numFmt w:val="bullet"/>
      <w:lvlText w:val="o"/>
      <w:lvlJc w:val="left"/>
      <w:pPr>
        <w:tabs>
          <w:tab w:val="left" w:pos="4162"/>
        </w:tabs>
        <w:ind w:left="4162" w:hanging="360"/>
      </w:pPr>
      <w:rPr>
        <w:rFonts w:ascii="Courier New" w:hAnsi="Courier New" w:hint="default"/>
      </w:rPr>
    </w:lvl>
    <w:lvl w:ilvl="5">
      <w:start w:val="1"/>
      <w:numFmt w:val="bullet"/>
      <w:lvlText w:val=""/>
      <w:lvlJc w:val="left"/>
      <w:pPr>
        <w:tabs>
          <w:tab w:val="left" w:pos="4882"/>
        </w:tabs>
        <w:ind w:left="4882" w:hanging="360"/>
      </w:pPr>
      <w:rPr>
        <w:rFonts w:ascii="Wingdings" w:hAnsi="Wingdings" w:hint="default"/>
      </w:rPr>
    </w:lvl>
    <w:lvl w:ilvl="6">
      <w:start w:val="1"/>
      <w:numFmt w:val="bullet"/>
      <w:lvlText w:val=""/>
      <w:lvlJc w:val="left"/>
      <w:pPr>
        <w:tabs>
          <w:tab w:val="left" w:pos="5602"/>
        </w:tabs>
        <w:ind w:left="5602" w:hanging="360"/>
      </w:pPr>
      <w:rPr>
        <w:rFonts w:ascii="Symbol" w:hAnsi="Symbol" w:hint="default"/>
      </w:rPr>
    </w:lvl>
    <w:lvl w:ilvl="7">
      <w:start w:val="1"/>
      <w:numFmt w:val="bullet"/>
      <w:lvlText w:val="o"/>
      <w:lvlJc w:val="left"/>
      <w:pPr>
        <w:tabs>
          <w:tab w:val="left" w:pos="6322"/>
        </w:tabs>
        <w:ind w:left="6322" w:hanging="360"/>
      </w:pPr>
      <w:rPr>
        <w:rFonts w:ascii="Courier New" w:hAnsi="Courier New" w:hint="default"/>
      </w:rPr>
    </w:lvl>
    <w:lvl w:ilvl="8">
      <w:start w:val="1"/>
      <w:numFmt w:val="bullet"/>
      <w:lvlText w:val=""/>
      <w:lvlJc w:val="left"/>
      <w:pPr>
        <w:tabs>
          <w:tab w:val="left" w:pos="7042"/>
        </w:tabs>
        <w:ind w:left="7042" w:hanging="360"/>
      </w:pPr>
      <w:rPr>
        <w:rFonts w:ascii="Wingdings" w:hAnsi="Wingdings" w:hint="default"/>
      </w:rPr>
    </w:lvl>
  </w:abstractNum>
  <w:abstractNum w:abstractNumId="198" w15:restartNumberingAfterBreak="0">
    <w:nsid w:val="7D085E82"/>
    <w:multiLevelType w:val="multilevel"/>
    <w:tmpl w:val="7D085E82"/>
    <w:lvl w:ilvl="0">
      <w:start w:val="1"/>
      <w:numFmt w:val="bullet"/>
      <w:pStyle w:val="ResponseBullet1"/>
      <w:lvlText w:val="•"/>
      <w:lvlJc w:val="left"/>
      <w:pPr>
        <w:tabs>
          <w:tab w:val="left" w:pos="0"/>
        </w:tabs>
        <w:ind w:left="720" w:firstLine="0"/>
      </w:pPr>
      <w:rPr>
        <w:rFonts w:ascii="Times New Roman" w:hAnsi="Times New Roman" w:cs="Times New Roman" w:hint="default"/>
        <w:caps w:val="0"/>
        <w:color w:val="0000FF"/>
        <w:sz w:val="19"/>
        <w:szCs w:val="19"/>
      </w:rPr>
    </w:lvl>
    <w:lvl w:ilvl="1">
      <w:start w:val="1"/>
      <w:numFmt w:val="bullet"/>
      <w:pStyle w:val="ResponseBullet2"/>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99" w15:restartNumberingAfterBreak="0">
    <w:nsid w:val="7E3161DB"/>
    <w:multiLevelType w:val="multilevel"/>
    <w:tmpl w:val="7E3161DB"/>
    <w:lvl w:ilvl="0">
      <w:start w:val="1"/>
      <w:numFmt w:val="upperRoman"/>
      <w:lvlText w:val="PHẦN %1."/>
      <w:lvlJc w:val="left"/>
      <w:pPr>
        <w:tabs>
          <w:tab w:val="left" w:pos="360"/>
        </w:tabs>
      </w:pPr>
      <w:rPr>
        <w:rFonts w:cs="Times New Roman" w:hint="default"/>
      </w:rPr>
    </w:lvl>
    <w:lvl w:ilvl="1">
      <w:start w:val="1"/>
      <w:numFmt w:val="decimal"/>
      <w:lvlText w:val="%2."/>
      <w:lvlJc w:val="left"/>
      <w:pPr>
        <w:tabs>
          <w:tab w:val="left" w:pos="1080"/>
        </w:tabs>
        <w:ind w:left="720"/>
      </w:pPr>
      <w:rPr>
        <w:rFonts w:cs="Times New Roman" w:hint="default"/>
      </w:rPr>
    </w:lvl>
    <w:lvl w:ilvl="2">
      <w:start w:val="1"/>
      <w:numFmt w:val="decimal"/>
      <w:lvlText w:val="%3."/>
      <w:lvlJc w:val="left"/>
      <w:pPr>
        <w:tabs>
          <w:tab w:val="left" w:pos="1800"/>
        </w:tabs>
        <w:ind w:left="1440"/>
      </w:pPr>
      <w:rPr>
        <w:rFonts w:cs="Times New Roman" w:hint="default"/>
      </w:rPr>
    </w:lvl>
    <w:lvl w:ilvl="3">
      <w:start w:val="1"/>
      <w:numFmt w:val="lowerLetter"/>
      <w:pStyle w:val="StyleHeading4Linespacingsingle"/>
      <w:lvlText w:val="%4)"/>
      <w:lvlJc w:val="left"/>
      <w:pPr>
        <w:tabs>
          <w:tab w:val="left" w:pos="2520"/>
        </w:tabs>
        <w:ind w:left="2160"/>
      </w:pPr>
      <w:rPr>
        <w:rFonts w:cs="Times New Roman" w:hint="default"/>
      </w:rPr>
    </w:lvl>
    <w:lvl w:ilvl="4">
      <w:start w:val="1"/>
      <w:numFmt w:val="decimal"/>
      <w:lvlText w:val="(%5)"/>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200" w15:restartNumberingAfterBreak="0">
    <w:nsid w:val="7E706728"/>
    <w:multiLevelType w:val="multilevel"/>
    <w:tmpl w:val="7E706728"/>
    <w:lvl w:ilvl="0">
      <w:start w:val="1"/>
      <w:numFmt w:val="bullet"/>
      <w:pStyle w:val="NOIDUNG01"/>
      <w:lvlText w:val=""/>
      <w:lvlJc w:val="left"/>
      <w:pPr>
        <w:tabs>
          <w:tab w:val="left" w:pos="720"/>
        </w:tabs>
        <w:ind w:left="720" w:hanging="360"/>
      </w:pPr>
      <w:rPr>
        <w:rFonts w:ascii="Wingdings" w:hAnsi="Wingdings"/>
        <w:sz w:val="24"/>
        <w:szCs w:val="24"/>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01" w15:restartNumberingAfterBreak="0">
    <w:nsid w:val="7E7D53CA"/>
    <w:multiLevelType w:val="multilevel"/>
    <w:tmpl w:val="7E7D53CA"/>
    <w:lvl w:ilvl="0">
      <w:start w:val="1"/>
      <w:numFmt w:val="decimal"/>
      <w:pStyle w:val="Style19"/>
      <w:lvlText w:val="3.3.%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2" w15:restartNumberingAfterBreak="0">
    <w:nsid w:val="7E915A45"/>
    <w:multiLevelType w:val="multilevel"/>
    <w:tmpl w:val="7E915A45"/>
    <w:lvl w:ilvl="0">
      <w:start w:val="1"/>
      <w:numFmt w:val="bullet"/>
      <w:pStyle w:val="APCBullet"/>
      <w:lvlText w:val=""/>
      <w:lvlJc w:val="left"/>
      <w:pPr>
        <w:tabs>
          <w:tab w:val="left" w:pos="-8562"/>
        </w:tabs>
        <w:ind w:left="-8562" w:hanging="360"/>
      </w:pPr>
      <w:rPr>
        <w:rFonts w:ascii="Wingdings" w:hAnsi="Wingdings" w:hint="default"/>
        <w:sz w:val="16"/>
      </w:rPr>
    </w:lvl>
    <w:lvl w:ilvl="1">
      <w:start w:val="1"/>
      <w:numFmt w:val="bullet"/>
      <w:lvlText w:val="o"/>
      <w:lvlJc w:val="left"/>
      <w:pPr>
        <w:tabs>
          <w:tab w:val="left" w:pos="-7842"/>
        </w:tabs>
        <w:ind w:left="-7842" w:hanging="360"/>
      </w:pPr>
      <w:rPr>
        <w:rFonts w:ascii="Courier New" w:hAnsi="Courier New" w:hint="default"/>
      </w:rPr>
    </w:lvl>
    <w:lvl w:ilvl="2">
      <w:start w:val="1"/>
      <w:numFmt w:val="bullet"/>
      <w:lvlText w:val=""/>
      <w:lvlJc w:val="left"/>
      <w:pPr>
        <w:tabs>
          <w:tab w:val="left" w:pos="-7122"/>
        </w:tabs>
        <w:ind w:left="-7122" w:hanging="360"/>
      </w:pPr>
      <w:rPr>
        <w:rFonts w:ascii="Wingdings" w:hAnsi="Wingdings" w:hint="default"/>
      </w:rPr>
    </w:lvl>
    <w:lvl w:ilvl="3">
      <w:start w:val="1"/>
      <w:numFmt w:val="bullet"/>
      <w:lvlText w:val=""/>
      <w:lvlJc w:val="left"/>
      <w:pPr>
        <w:tabs>
          <w:tab w:val="left" w:pos="-6402"/>
        </w:tabs>
        <w:ind w:left="-6402" w:hanging="360"/>
      </w:pPr>
      <w:rPr>
        <w:rFonts w:ascii="Symbol" w:hAnsi="Symbol" w:hint="default"/>
      </w:rPr>
    </w:lvl>
    <w:lvl w:ilvl="4">
      <w:start w:val="1"/>
      <w:numFmt w:val="bullet"/>
      <w:lvlText w:val="o"/>
      <w:lvlJc w:val="left"/>
      <w:pPr>
        <w:tabs>
          <w:tab w:val="left" w:pos="-5682"/>
        </w:tabs>
        <w:ind w:left="-5682" w:hanging="360"/>
      </w:pPr>
      <w:rPr>
        <w:rFonts w:ascii="Courier New" w:hAnsi="Courier New" w:hint="default"/>
      </w:rPr>
    </w:lvl>
    <w:lvl w:ilvl="5">
      <w:start w:val="1"/>
      <w:numFmt w:val="bullet"/>
      <w:lvlText w:val=""/>
      <w:lvlJc w:val="left"/>
      <w:pPr>
        <w:tabs>
          <w:tab w:val="left" w:pos="-4962"/>
        </w:tabs>
        <w:ind w:left="-4962" w:hanging="360"/>
      </w:pPr>
      <w:rPr>
        <w:rFonts w:ascii="Wingdings" w:hAnsi="Wingdings" w:hint="default"/>
      </w:rPr>
    </w:lvl>
    <w:lvl w:ilvl="6">
      <w:start w:val="1"/>
      <w:numFmt w:val="bullet"/>
      <w:lvlText w:val=""/>
      <w:lvlJc w:val="left"/>
      <w:pPr>
        <w:tabs>
          <w:tab w:val="left" w:pos="-4242"/>
        </w:tabs>
        <w:ind w:left="-4242" w:hanging="360"/>
      </w:pPr>
      <w:rPr>
        <w:rFonts w:ascii="Symbol" w:hAnsi="Symbol" w:hint="default"/>
      </w:rPr>
    </w:lvl>
    <w:lvl w:ilvl="7">
      <w:start w:val="1"/>
      <w:numFmt w:val="bullet"/>
      <w:lvlText w:val="o"/>
      <w:lvlJc w:val="left"/>
      <w:pPr>
        <w:tabs>
          <w:tab w:val="left" w:pos="-3522"/>
        </w:tabs>
        <w:ind w:left="-3522" w:hanging="360"/>
      </w:pPr>
      <w:rPr>
        <w:rFonts w:ascii="Courier New" w:hAnsi="Courier New" w:hint="default"/>
      </w:rPr>
    </w:lvl>
    <w:lvl w:ilvl="8">
      <w:start w:val="1"/>
      <w:numFmt w:val="bullet"/>
      <w:lvlText w:val=""/>
      <w:lvlJc w:val="left"/>
      <w:pPr>
        <w:tabs>
          <w:tab w:val="left" w:pos="-2802"/>
        </w:tabs>
        <w:ind w:left="-2802" w:hanging="360"/>
      </w:pPr>
      <w:rPr>
        <w:rFonts w:ascii="Wingdings" w:hAnsi="Wingdings" w:hint="default"/>
      </w:rPr>
    </w:lvl>
  </w:abstractNum>
  <w:abstractNum w:abstractNumId="203" w15:restartNumberingAfterBreak="0">
    <w:nsid w:val="7F786A99"/>
    <w:multiLevelType w:val="multilevel"/>
    <w:tmpl w:val="7F786A99"/>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num w:numId="1" w16cid:durableId="180894517">
    <w:abstractNumId w:val="3"/>
  </w:num>
  <w:num w:numId="2" w16cid:durableId="119881956">
    <w:abstractNumId w:val="5"/>
  </w:num>
  <w:num w:numId="3" w16cid:durableId="564338707">
    <w:abstractNumId w:val="74"/>
  </w:num>
  <w:num w:numId="4" w16cid:durableId="1562905441">
    <w:abstractNumId w:val="61"/>
  </w:num>
  <w:num w:numId="5" w16cid:durableId="1403335944">
    <w:abstractNumId w:val="90"/>
  </w:num>
  <w:num w:numId="6" w16cid:durableId="2084139590">
    <w:abstractNumId w:val="60"/>
  </w:num>
  <w:num w:numId="7" w16cid:durableId="401178005">
    <w:abstractNumId w:val="95"/>
  </w:num>
  <w:num w:numId="8" w16cid:durableId="792018201">
    <w:abstractNumId w:val="193"/>
  </w:num>
  <w:num w:numId="9" w16cid:durableId="314528718">
    <w:abstractNumId w:val="136"/>
  </w:num>
  <w:num w:numId="10" w16cid:durableId="223293904">
    <w:abstractNumId w:val="155"/>
  </w:num>
  <w:num w:numId="11" w16cid:durableId="58214147">
    <w:abstractNumId w:val="134"/>
  </w:num>
  <w:num w:numId="12" w16cid:durableId="385105482">
    <w:abstractNumId w:val="196"/>
  </w:num>
  <w:num w:numId="13" w16cid:durableId="224489653">
    <w:abstractNumId w:val="20"/>
  </w:num>
  <w:num w:numId="14" w16cid:durableId="137190470">
    <w:abstractNumId w:val="50"/>
  </w:num>
  <w:num w:numId="15" w16cid:durableId="1460294336">
    <w:abstractNumId w:val="10"/>
  </w:num>
  <w:num w:numId="16" w16cid:durableId="1005471833">
    <w:abstractNumId w:val="77"/>
  </w:num>
  <w:num w:numId="17" w16cid:durableId="2000766738">
    <w:abstractNumId w:val="87"/>
  </w:num>
  <w:num w:numId="18" w16cid:durableId="1925723662">
    <w:abstractNumId w:val="96"/>
  </w:num>
  <w:num w:numId="19" w16cid:durableId="181742724">
    <w:abstractNumId w:val="44"/>
  </w:num>
  <w:num w:numId="20" w16cid:durableId="2063557948">
    <w:abstractNumId w:val="126"/>
  </w:num>
  <w:num w:numId="21" w16cid:durableId="2110200250">
    <w:abstractNumId w:val="86"/>
  </w:num>
  <w:num w:numId="22" w16cid:durableId="2010596170">
    <w:abstractNumId w:val="45"/>
  </w:num>
  <w:num w:numId="23" w16cid:durableId="1012802920">
    <w:abstractNumId w:val="174"/>
  </w:num>
  <w:num w:numId="24" w16cid:durableId="1160078986">
    <w:abstractNumId w:val="165"/>
  </w:num>
  <w:num w:numId="25" w16cid:durableId="618268823">
    <w:abstractNumId w:val="156"/>
  </w:num>
  <w:num w:numId="26" w16cid:durableId="25449153">
    <w:abstractNumId w:val="177"/>
    <w:lvlOverride w:ilvl="0">
      <w:startOverride w:val="1"/>
    </w:lvlOverride>
  </w:num>
  <w:num w:numId="27" w16cid:durableId="1422488815">
    <w:abstractNumId w:val="72"/>
  </w:num>
  <w:num w:numId="28" w16cid:durableId="1878228952">
    <w:abstractNumId w:val="64"/>
  </w:num>
  <w:num w:numId="29" w16cid:durableId="332533960">
    <w:abstractNumId w:val="85"/>
  </w:num>
  <w:num w:numId="30" w16cid:durableId="174266809">
    <w:abstractNumId w:val="16"/>
  </w:num>
  <w:num w:numId="31" w16cid:durableId="1451510415">
    <w:abstractNumId w:val="111"/>
  </w:num>
  <w:num w:numId="32" w16cid:durableId="271479196">
    <w:abstractNumId w:val="33"/>
  </w:num>
  <w:num w:numId="33" w16cid:durableId="1287928476">
    <w:abstractNumId w:val="118"/>
  </w:num>
  <w:num w:numId="34" w16cid:durableId="1272396214">
    <w:abstractNumId w:val="18"/>
  </w:num>
  <w:num w:numId="35" w16cid:durableId="1501508756">
    <w:abstractNumId w:val="56"/>
  </w:num>
  <w:num w:numId="36" w16cid:durableId="1013604912">
    <w:abstractNumId w:val="93"/>
  </w:num>
  <w:num w:numId="37" w16cid:durableId="2107115881">
    <w:abstractNumId w:val="53"/>
  </w:num>
  <w:num w:numId="38" w16cid:durableId="339354843">
    <w:abstractNumId w:val="181"/>
  </w:num>
  <w:num w:numId="39" w16cid:durableId="1593778135">
    <w:abstractNumId w:val="39"/>
  </w:num>
  <w:num w:numId="40" w16cid:durableId="2090298962">
    <w:abstractNumId w:val="139"/>
  </w:num>
  <w:num w:numId="41" w16cid:durableId="706878151">
    <w:abstractNumId w:val="37"/>
    <w:lvlOverride w:ilvl="1">
      <w:startOverride w:val="1"/>
    </w:lvlOverride>
  </w:num>
  <w:num w:numId="42" w16cid:durableId="221913131">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15773520">
    <w:abstractNumId w:val="154"/>
  </w:num>
  <w:num w:numId="44" w16cid:durableId="2043168610">
    <w:abstractNumId w:val="29"/>
  </w:num>
  <w:num w:numId="45" w16cid:durableId="1564944367">
    <w:abstractNumId w:val="8"/>
    <w:lvlOverride w:ilvl="0">
      <w:startOverride w:val="1"/>
    </w:lvlOverride>
  </w:num>
  <w:num w:numId="46" w16cid:durableId="74135913">
    <w:abstractNumId w:val="17"/>
  </w:num>
  <w:num w:numId="47" w16cid:durableId="1785998003">
    <w:abstractNumId w:val="192"/>
  </w:num>
  <w:num w:numId="48" w16cid:durableId="75249864">
    <w:abstractNumId w:val="197"/>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891913424">
    <w:abstractNumId w:val="158"/>
  </w:num>
  <w:num w:numId="50" w16cid:durableId="2043050480">
    <w:abstractNumId w:val="120"/>
  </w:num>
  <w:num w:numId="51" w16cid:durableId="1120031216">
    <w:abstractNumId w:val="23"/>
  </w:num>
  <w:num w:numId="52" w16cid:durableId="391776191">
    <w:abstractNumId w:val="160"/>
  </w:num>
  <w:num w:numId="53" w16cid:durableId="551041111">
    <w:abstractNumId w:val="170"/>
  </w:num>
  <w:num w:numId="54" w16cid:durableId="172375749">
    <w:abstractNumId w:val="49"/>
  </w:num>
  <w:num w:numId="55" w16cid:durableId="388462547">
    <w:abstractNumId w:val="21"/>
  </w:num>
  <w:num w:numId="56" w16cid:durableId="1054350679">
    <w:abstractNumId w:val="171"/>
  </w:num>
  <w:num w:numId="57" w16cid:durableId="1188643586">
    <w:abstractNumId w:val="106"/>
  </w:num>
  <w:num w:numId="58" w16cid:durableId="366879033">
    <w:abstractNumId w:val="145"/>
  </w:num>
  <w:num w:numId="59" w16cid:durableId="1234585835">
    <w:abstractNumId w:val="173"/>
  </w:num>
  <w:num w:numId="60" w16cid:durableId="566963015">
    <w:abstractNumId w:val="46"/>
  </w:num>
  <w:num w:numId="61" w16cid:durableId="1209224480">
    <w:abstractNumId w:val="143"/>
  </w:num>
  <w:num w:numId="62" w16cid:durableId="1809667727">
    <w:abstractNumId w:val="172"/>
  </w:num>
  <w:num w:numId="63" w16cid:durableId="1200900465">
    <w:abstractNumId w:val="146"/>
  </w:num>
  <w:num w:numId="64" w16cid:durableId="1242593921">
    <w:abstractNumId w:val="123"/>
  </w:num>
  <w:num w:numId="65" w16cid:durableId="621959495">
    <w:abstractNumId w:val="166"/>
  </w:num>
  <w:num w:numId="66" w16cid:durableId="471335720">
    <w:abstractNumId w:val="189"/>
  </w:num>
  <w:num w:numId="67" w16cid:durableId="281153022">
    <w:abstractNumId w:val="15"/>
  </w:num>
  <w:num w:numId="68" w16cid:durableId="1483692195">
    <w:abstractNumId w:val="129"/>
  </w:num>
  <w:num w:numId="69" w16cid:durableId="1059861422">
    <w:abstractNumId w:val="188"/>
  </w:num>
  <w:num w:numId="70" w16cid:durableId="1487547503">
    <w:abstractNumId w:val="26"/>
  </w:num>
  <w:num w:numId="71" w16cid:durableId="1472598191">
    <w:abstractNumId w:val="125"/>
  </w:num>
  <w:num w:numId="72" w16cid:durableId="1588349406">
    <w:abstractNumId w:val="94"/>
  </w:num>
  <w:num w:numId="73" w16cid:durableId="710229554">
    <w:abstractNumId w:val="159"/>
  </w:num>
  <w:num w:numId="74" w16cid:durableId="91557241">
    <w:abstractNumId w:val="199"/>
  </w:num>
  <w:num w:numId="75" w16cid:durableId="493373063">
    <w:abstractNumId w:val="30"/>
  </w:num>
  <w:num w:numId="76" w16cid:durableId="1058941274">
    <w:abstractNumId w:val="84"/>
  </w:num>
  <w:num w:numId="77" w16cid:durableId="1000431948">
    <w:abstractNumId w:val="105"/>
  </w:num>
  <w:num w:numId="78" w16cid:durableId="252517489">
    <w:abstractNumId w:val="137"/>
  </w:num>
  <w:num w:numId="79" w16cid:durableId="1961761821">
    <w:abstractNumId w:val="68"/>
  </w:num>
  <w:num w:numId="80" w16cid:durableId="18744336">
    <w:abstractNumId w:val="31"/>
  </w:num>
  <w:num w:numId="81" w16cid:durableId="493423568">
    <w:abstractNumId w:val="104"/>
  </w:num>
  <w:num w:numId="82" w16cid:durableId="1672368012">
    <w:abstractNumId w:val="65"/>
  </w:num>
  <w:num w:numId="83" w16cid:durableId="1259874258">
    <w:abstractNumId w:val="107"/>
  </w:num>
  <w:num w:numId="84" w16cid:durableId="1956591181">
    <w:abstractNumId w:val="22"/>
  </w:num>
  <w:num w:numId="85" w16cid:durableId="391774208">
    <w:abstractNumId w:val="128"/>
    <w:lvlOverride w:ilvl="0">
      <w:startOverride w:val="1"/>
    </w:lvlOverride>
  </w:num>
  <w:num w:numId="86" w16cid:durableId="326249622">
    <w:abstractNumId w:val="38"/>
  </w:num>
  <w:num w:numId="87" w16cid:durableId="386345069">
    <w:abstractNumId w:val="54"/>
  </w:num>
  <w:num w:numId="88" w16cid:durableId="1674456729">
    <w:abstractNumId w:val="108"/>
  </w:num>
  <w:num w:numId="89" w16cid:durableId="1618024560">
    <w:abstractNumId w:val="114"/>
  </w:num>
  <w:num w:numId="90" w16cid:durableId="1206913237">
    <w:abstractNumId w:val="4"/>
  </w:num>
  <w:num w:numId="91" w16cid:durableId="1591767517">
    <w:abstractNumId w:val="184"/>
  </w:num>
  <w:num w:numId="92" w16cid:durableId="1702170901">
    <w:abstractNumId w:val="19"/>
  </w:num>
  <w:num w:numId="93" w16cid:durableId="1957979922">
    <w:abstractNumId w:val="119"/>
  </w:num>
  <w:num w:numId="94" w16cid:durableId="2080250588">
    <w:abstractNumId w:val="58"/>
  </w:num>
  <w:num w:numId="95" w16cid:durableId="873080130">
    <w:abstractNumId w:val="11"/>
  </w:num>
  <w:num w:numId="96" w16cid:durableId="1053121673">
    <w:abstractNumId w:val="80"/>
  </w:num>
  <w:num w:numId="97" w16cid:durableId="870655678">
    <w:abstractNumId w:val="121"/>
  </w:num>
  <w:num w:numId="98" w16cid:durableId="1394700810">
    <w:abstractNumId w:val="43"/>
  </w:num>
  <w:num w:numId="99" w16cid:durableId="1125319881">
    <w:abstractNumId w:val="47"/>
  </w:num>
  <w:num w:numId="100" w16cid:durableId="1754400602">
    <w:abstractNumId w:val="198"/>
  </w:num>
  <w:num w:numId="101" w16cid:durableId="308901568">
    <w:abstractNumId w:val="83"/>
  </w:num>
  <w:num w:numId="102" w16cid:durableId="681125682">
    <w:abstractNumId w:val="200"/>
  </w:num>
  <w:num w:numId="103" w16cid:durableId="963385231">
    <w:abstractNumId w:val="100"/>
  </w:num>
  <w:num w:numId="104" w16cid:durableId="660085275">
    <w:abstractNumId w:val="101"/>
  </w:num>
  <w:num w:numId="105" w16cid:durableId="132337353">
    <w:abstractNumId w:val="164"/>
  </w:num>
  <w:num w:numId="106" w16cid:durableId="343747622">
    <w:abstractNumId w:val="67"/>
  </w:num>
  <w:num w:numId="107" w16cid:durableId="791366571">
    <w:abstractNumId w:val="99"/>
  </w:num>
  <w:num w:numId="108" w16cid:durableId="958533652">
    <w:abstractNumId w:val="124"/>
  </w:num>
  <w:num w:numId="109" w16cid:durableId="2037536245">
    <w:abstractNumId w:val="194"/>
  </w:num>
  <w:num w:numId="110" w16cid:durableId="1862551793">
    <w:abstractNumId w:val="127"/>
  </w:num>
  <w:num w:numId="111" w16cid:durableId="1773278822">
    <w:abstractNumId w:val="202"/>
  </w:num>
  <w:num w:numId="112" w16cid:durableId="1267035024">
    <w:abstractNumId w:val="179"/>
  </w:num>
  <w:num w:numId="113" w16cid:durableId="1000235244">
    <w:abstractNumId w:val="12"/>
  </w:num>
  <w:num w:numId="114" w16cid:durableId="1156804284">
    <w:abstractNumId w:val="82"/>
  </w:num>
  <w:num w:numId="115" w16cid:durableId="2128966987">
    <w:abstractNumId w:val="103"/>
  </w:num>
  <w:num w:numId="116" w16cid:durableId="1280721509">
    <w:abstractNumId w:val="24"/>
  </w:num>
  <w:num w:numId="117" w16cid:durableId="1923179493">
    <w:abstractNumId w:val="57"/>
  </w:num>
  <w:num w:numId="118" w16cid:durableId="2046444609">
    <w:abstractNumId w:val="7"/>
  </w:num>
  <w:num w:numId="119" w16cid:durableId="1742213632">
    <w:abstractNumId w:val="144"/>
  </w:num>
  <w:num w:numId="120" w16cid:durableId="820581582">
    <w:abstractNumId w:val="142"/>
  </w:num>
  <w:num w:numId="121" w16cid:durableId="684869164">
    <w:abstractNumId w:val="169"/>
  </w:num>
  <w:num w:numId="122" w16cid:durableId="722020557">
    <w:abstractNumId w:val="88"/>
  </w:num>
  <w:num w:numId="123" w16cid:durableId="1560092465">
    <w:abstractNumId w:val="73"/>
  </w:num>
  <w:num w:numId="124" w16cid:durableId="1862741270">
    <w:abstractNumId w:val="161"/>
  </w:num>
  <w:num w:numId="125" w16cid:durableId="852038021">
    <w:abstractNumId w:val="97"/>
  </w:num>
  <w:num w:numId="126" w16cid:durableId="632060318">
    <w:abstractNumId w:val="62"/>
  </w:num>
  <w:num w:numId="127" w16cid:durableId="470639409">
    <w:abstractNumId w:val="178"/>
  </w:num>
  <w:num w:numId="128" w16cid:durableId="932857848">
    <w:abstractNumId w:val="138"/>
  </w:num>
  <w:num w:numId="129" w16cid:durableId="1357926678">
    <w:abstractNumId w:val="130"/>
  </w:num>
  <w:num w:numId="130" w16cid:durableId="146951686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756681261">
    <w:abstractNumId w:val="36"/>
  </w:num>
  <w:num w:numId="132" w16cid:durableId="387842797">
    <w:abstractNumId w:val="75"/>
  </w:num>
  <w:num w:numId="133" w16cid:durableId="1299846305">
    <w:abstractNumId w:val="27"/>
  </w:num>
  <w:num w:numId="134" w16cid:durableId="1505704367">
    <w:abstractNumId w:val="34"/>
  </w:num>
  <w:num w:numId="135" w16cid:durableId="1480075027">
    <w:abstractNumId w:val="35"/>
  </w:num>
  <w:num w:numId="136" w16cid:durableId="186019064">
    <w:abstractNumId w:val="180"/>
  </w:num>
  <w:num w:numId="137" w16cid:durableId="1107652997">
    <w:abstractNumId w:val="116"/>
  </w:num>
  <w:num w:numId="138" w16cid:durableId="884102832">
    <w:abstractNumId w:val="25"/>
  </w:num>
  <w:num w:numId="139" w16cid:durableId="654802128">
    <w:abstractNumId w:val="140"/>
  </w:num>
  <w:num w:numId="140" w16cid:durableId="1918712919">
    <w:abstractNumId w:val="63"/>
  </w:num>
  <w:num w:numId="141" w16cid:durableId="284697461">
    <w:abstractNumId w:val="112"/>
  </w:num>
  <w:num w:numId="142" w16cid:durableId="1584873899">
    <w:abstractNumId w:val="48"/>
  </w:num>
  <w:num w:numId="143" w16cid:durableId="1295208412">
    <w:abstractNumId w:val="110"/>
  </w:num>
  <w:num w:numId="144" w16cid:durableId="1834293537">
    <w:abstractNumId w:val="151"/>
  </w:num>
  <w:num w:numId="145" w16cid:durableId="863055075">
    <w:abstractNumId w:val="183"/>
  </w:num>
  <w:num w:numId="146" w16cid:durableId="526141912">
    <w:abstractNumId w:val="51"/>
  </w:num>
  <w:num w:numId="147" w16cid:durableId="753598677">
    <w:abstractNumId w:val="91"/>
  </w:num>
  <w:num w:numId="148" w16cid:durableId="330059922">
    <w:abstractNumId w:val="66"/>
  </w:num>
  <w:num w:numId="149" w16cid:durableId="1427188846">
    <w:abstractNumId w:val="187"/>
  </w:num>
  <w:num w:numId="150" w16cid:durableId="1503736488">
    <w:abstractNumId w:val="6"/>
  </w:num>
  <w:num w:numId="151" w16cid:durableId="45954497">
    <w:abstractNumId w:val="98"/>
  </w:num>
  <w:num w:numId="152" w16cid:durableId="427775443">
    <w:abstractNumId w:val="76"/>
  </w:num>
  <w:num w:numId="153" w16cid:durableId="1090735058">
    <w:abstractNumId w:val="113"/>
  </w:num>
  <w:num w:numId="154" w16cid:durableId="265045280">
    <w:abstractNumId w:val="131"/>
  </w:num>
  <w:num w:numId="155" w16cid:durableId="175273611">
    <w:abstractNumId w:val="162"/>
  </w:num>
  <w:num w:numId="156" w16cid:durableId="455216549">
    <w:abstractNumId w:val="117"/>
  </w:num>
  <w:num w:numId="157" w16cid:durableId="910964456">
    <w:abstractNumId w:val="102"/>
    <w:lvlOverride w:ilvl="3">
      <w:startOverride w:val="1"/>
    </w:lvlOverride>
  </w:num>
  <w:num w:numId="158" w16cid:durableId="1900633112">
    <w:abstractNumId w:val="55"/>
  </w:num>
  <w:num w:numId="159" w16cid:durableId="1602955169">
    <w:abstractNumId w:val="14"/>
  </w:num>
  <w:num w:numId="160" w16cid:durableId="1185898462">
    <w:abstractNumId w:val="70"/>
  </w:num>
  <w:num w:numId="161" w16cid:durableId="961114240">
    <w:abstractNumId w:val="89"/>
  </w:num>
  <w:num w:numId="162" w16cid:durableId="1271207309">
    <w:abstractNumId w:val="175"/>
  </w:num>
  <w:num w:numId="163" w16cid:durableId="1628706765">
    <w:abstractNumId w:val="92"/>
  </w:num>
  <w:num w:numId="164" w16cid:durableId="1030759623">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1877503812">
    <w:abstractNumId w:val="13"/>
  </w:num>
  <w:num w:numId="166" w16cid:durableId="228156740">
    <w:abstractNumId w:val="190"/>
  </w:num>
  <w:num w:numId="167" w16cid:durableId="300694803">
    <w:abstractNumId w:val="81"/>
  </w:num>
  <w:num w:numId="168" w16cid:durableId="388573822">
    <w:abstractNumId w:val="150"/>
  </w:num>
  <w:num w:numId="169" w16cid:durableId="1066614396">
    <w:abstractNumId w:val="176"/>
  </w:num>
  <w:num w:numId="170" w16cid:durableId="381104112">
    <w:abstractNumId w:val="78"/>
  </w:num>
  <w:num w:numId="171" w16cid:durableId="65077726">
    <w:abstractNumId w:val="195"/>
  </w:num>
  <w:num w:numId="172" w16cid:durableId="1026296865">
    <w:abstractNumId w:val="201"/>
  </w:num>
  <w:num w:numId="173" w16cid:durableId="409037878">
    <w:abstractNumId w:val="32"/>
  </w:num>
  <w:num w:numId="174" w16cid:durableId="1109541845">
    <w:abstractNumId w:val="185"/>
  </w:num>
  <w:num w:numId="175" w16cid:durableId="126169374">
    <w:abstractNumId w:val="191"/>
  </w:num>
  <w:num w:numId="176" w16cid:durableId="1981033675">
    <w:abstractNumId w:val="148"/>
  </w:num>
  <w:num w:numId="177" w16cid:durableId="2029288136">
    <w:abstractNumId w:val="157"/>
  </w:num>
  <w:num w:numId="178" w16cid:durableId="1305232840">
    <w:abstractNumId w:val="147"/>
  </w:num>
  <w:num w:numId="179" w16cid:durableId="755980338">
    <w:abstractNumId w:val="149"/>
  </w:num>
  <w:num w:numId="180" w16cid:durableId="1238974555">
    <w:abstractNumId w:val="40"/>
  </w:num>
  <w:num w:numId="181" w16cid:durableId="1196849888">
    <w:abstractNumId w:val="153"/>
  </w:num>
  <w:num w:numId="182" w16cid:durableId="1762486883">
    <w:abstractNumId w:val="71"/>
  </w:num>
  <w:num w:numId="183" w16cid:durableId="1879464562">
    <w:abstractNumId w:val="69"/>
  </w:num>
  <w:num w:numId="184" w16cid:durableId="413667641">
    <w:abstractNumId w:val="9"/>
  </w:num>
  <w:num w:numId="185" w16cid:durableId="606355124">
    <w:abstractNumId w:val="122"/>
  </w:num>
  <w:num w:numId="186" w16cid:durableId="1728408280">
    <w:abstractNumId w:val="79"/>
  </w:num>
  <w:num w:numId="187" w16cid:durableId="310519671">
    <w:abstractNumId w:val="133"/>
  </w:num>
  <w:num w:numId="188" w16cid:durableId="1242371662">
    <w:abstractNumId w:val="152"/>
  </w:num>
  <w:num w:numId="189" w16cid:durableId="1224490295">
    <w:abstractNumId w:val="52"/>
  </w:num>
  <w:num w:numId="190" w16cid:durableId="491066292">
    <w:abstractNumId w:val="132"/>
  </w:num>
  <w:num w:numId="191" w16cid:durableId="890193894">
    <w:abstractNumId w:val="186"/>
  </w:num>
  <w:num w:numId="192" w16cid:durableId="981882045">
    <w:abstractNumId w:val="115"/>
  </w:num>
  <w:num w:numId="193" w16cid:durableId="1273055997">
    <w:abstractNumId w:val="163"/>
  </w:num>
  <w:num w:numId="194" w16cid:durableId="1162626195">
    <w:abstractNumId w:val="141"/>
  </w:num>
  <w:num w:numId="195" w16cid:durableId="2111269621">
    <w:abstractNumId w:val="41"/>
  </w:num>
  <w:num w:numId="196" w16cid:durableId="493952186">
    <w:abstractNumId w:val="168"/>
  </w:num>
  <w:num w:numId="197" w16cid:durableId="1954508850">
    <w:abstractNumId w:val="42"/>
  </w:num>
  <w:num w:numId="198" w16cid:durableId="1583641510">
    <w:abstractNumId w:val="135"/>
  </w:num>
  <w:num w:numId="199" w16cid:durableId="940531866">
    <w:abstractNumId w:val="1"/>
  </w:num>
  <w:num w:numId="200" w16cid:durableId="2022976214">
    <w:abstractNumId w:val="0"/>
  </w:num>
  <w:num w:numId="201" w16cid:durableId="1072855234">
    <w:abstractNumId w:val="2"/>
  </w:num>
  <w:num w:numId="202" w16cid:durableId="769008749">
    <w:abstractNumId w:val="109"/>
  </w:num>
  <w:num w:numId="203" w16cid:durableId="637221264">
    <w:abstractNumId w:val="203"/>
  </w:num>
  <w:num w:numId="204" w16cid:durableId="344287575">
    <w:abstractNumId w:val="59"/>
  </w:num>
  <w:numIdMacAtCleanup w:val="2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0"/>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9EE"/>
    <w:rsid w:val="00003186"/>
    <w:rsid w:val="00004956"/>
    <w:rsid w:val="000115D3"/>
    <w:rsid w:val="0001585B"/>
    <w:rsid w:val="00023176"/>
    <w:rsid w:val="00026AD0"/>
    <w:rsid w:val="0003004A"/>
    <w:rsid w:val="00035063"/>
    <w:rsid w:val="000468A8"/>
    <w:rsid w:val="00050BD3"/>
    <w:rsid w:val="00050D57"/>
    <w:rsid w:val="00060F68"/>
    <w:rsid w:val="00063A05"/>
    <w:rsid w:val="00065A6F"/>
    <w:rsid w:val="0008400A"/>
    <w:rsid w:val="00092FA0"/>
    <w:rsid w:val="000A3D52"/>
    <w:rsid w:val="000B1949"/>
    <w:rsid w:val="000C1033"/>
    <w:rsid w:val="000D39B7"/>
    <w:rsid w:val="000D4846"/>
    <w:rsid w:val="000E3707"/>
    <w:rsid w:val="000F2AD7"/>
    <w:rsid w:val="000F44D4"/>
    <w:rsid w:val="00107D43"/>
    <w:rsid w:val="00115B0C"/>
    <w:rsid w:val="00121121"/>
    <w:rsid w:val="00122571"/>
    <w:rsid w:val="001244CE"/>
    <w:rsid w:val="00127317"/>
    <w:rsid w:val="00131957"/>
    <w:rsid w:val="00134A2F"/>
    <w:rsid w:val="00150D1C"/>
    <w:rsid w:val="001536E0"/>
    <w:rsid w:val="001652E8"/>
    <w:rsid w:val="00167167"/>
    <w:rsid w:val="001728B8"/>
    <w:rsid w:val="00174E7C"/>
    <w:rsid w:val="00190E85"/>
    <w:rsid w:val="0019478B"/>
    <w:rsid w:val="001A60D2"/>
    <w:rsid w:val="001A683E"/>
    <w:rsid w:val="001B0B50"/>
    <w:rsid w:val="001B2910"/>
    <w:rsid w:val="001B5CC8"/>
    <w:rsid w:val="001C3032"/>
    <w:rsid w:val="001D146A"/>
    <w:rsid w:val="001D3B24"/>
    <w:rsid w:val="001D44E4"/>
    <w:rsid w:val="001D68A8"/>
    <w:rsid w:val="001D6CD1"/>
    <w:rsid w:val="001F154C"/>
    <w:rsid w:val="001F769D"/>
    <w:rsid w:val="002023B6"/>
    <w:rsid w:val="00205F2A"/>
    <w:rsid w:val="00222799"/>
    <w:rsid w:val="0022516F"/>
    <w:rsid w:val="0022726C"/>
    <w:rsid w:val="00231ABF"/>
    <w:rsid w:val="00236734"/>
    <w:rsid w:val="00242B05"/>
    <w:rsid w:val="00244882"/>
    <w:rsid w:val="002458B0"/>
    <w:rsid w:val="0024782B"/>
    <w:rsid w:val="002571AE"/>
    <w:rsid w:val="0026566F"/>
    <w:rsid w:val="00280783"/>
    <w:rsid w:val="0029708D"/>
    <w:rsid w:val="002B5CC3"/>
    <w:rsid w:val="002C16E5"/>
    <w:rsid w:val="002C296C"/>
    <w:rsid w:val="002C4AD8"/>
    <w:rsid w:val="002D00B1"/>
    <w:rsid w:val="002D1D0D"/>
    <w:rsid w:val="002D1F50"/>
    <w:rsid w:val="002D2A0C"/>
    <w:rsid w:val="002E06B5"/>
    <w:rsid w:val="002E262E"/>
    <w:rsid w:val="002E50F8"/>
    <w:rsid w:val="002F0EC4"/>
    <w:rsid w:val="002F370F"/>
    <w:rsid w:val="002F7828"/>
    <w:rsid w:val="00305EE6"/>
    <w:rsid w:val="0030754C"/>
    <w:rsid w:val="00310F3A"/>
    <w:rsid w:val="00312C84"/>
    <w:rsid w:val="0033359A"/>
    <w:rsid w:val="0033371D"/>
    <w:rsid w:val="00335778"/>
    <w:rsid w:val="003374BD"/>
    <w:rsid w:val="00343104"/>
    <w:rsid w:val="0034394D"/>
    <w:rsid w:val="00346BB5"/>
    <w:rsid w:val="0035000E"/>
    <w:rsid w:val="0036463E"/>
    <w:rsid w:val="0038369B"/>
    <w:rsid w:val="00387C21"/>
    <w:rsid w:val="003921DD"/>
    <w:rsid w:val="003957F3"/>
    <w:rsid w:val="003A05EC"/>
    <w:rsid w:val="003B149C"/>
    <w:rsid w:val="003C3628"/>
    <w:rsid w:val="003E3533"/>
    <w:rsid w:val="003E5129"/>
    <w:rsid w:val="003F0D8D"/>
    <w:rsid w:val="003F22B8"/>
    <w:rsid w:val="003F6771"/>
    <w:rsid w:val="0040446C"/>
    <w:rsid w:val="00406E9E"/>
    <w:rsid w:val="00425A6C"/>
    <w:rsid w:val="0042647C"/>
    <w:rsid w:val="00432A7E"/>
    <w:rsid w:val="00433075"/>
    <w:rsid w:val="00446BA2"/>
    <w:rsid w:val="00446C32"/>
    <w:rsid w:val="00457A05"/>
    <w:rsid w:val="0046166D"/>
    <w:rsid w:val="004628B1"/>
    <w:rsid w:val="00462E86"/>
    <w:rsid w:val="00465271"/>
    <w:rsid w:val="00473137"/>
    <w:rsid w:val="0048766F"/>
    <w:rsid w:val="00495D51"/>
    <w:rsid w:val="004A67FB"/>
    <w:rsid w:val="004B62D7"/>
    <w:rsid w:val="004B64CE"/>
    <w:rsid w:val="004C46B5"/>
    <w:rsid w:val="004C767A"/>
    <w:rsid w:val="004D2298"/>
    <w:rsid w:val="004E1683"/>
    <w:rsid w:val="004E3436"/>
    <w:rsid w:val="00500C11"/>
    <w:rsid w:val="00503ACD"/>
    <w:rsid w:val="00511CD5"/>
    <w:rsid w:val="00533FE0"/>
    <w:rsid w:val="00537214"/>
    <w:rsid w:val="005378A5"/>
    <w:rsid w:val="00541281"/>
    <w:rsid w:val="005434C8"/>
    <w:rsid w:val="00546116"/>
    <w:rsid w:val="00552326"/>
    <w:rsid w:val="0055735E"/>
    <w:rsid w:val="005647D2"/>
    <w:rsid w:val="00565D9E"/>
    <w:rsid w:val="00570B4E"/>
    <w:rsid w:val="005718ED"/>
    <w:rsid w:val="005725E8"/>
    <w:rsid w:val="0058380F"/>
    <w:rsid w:val="005868F6"/>
    <w:rsid w:val="005879C4"/>
    <w:rsid w:val="005C17B6"/>
    <w:rsid w:val="005C5B69"/>
    <w:rsid w:val="005E1122"/>
    <w:rsid w:val="005E291A"/>
    <w:rsid w:val="005E602C"/>
    <w:rsid w:val="005E7648"/>
    <w:rsid w:val="005F58F2"/>
    <w:rsid w:val="00607AE5"/>
    <w:rsid w:val="006131B8"/>
    <w:rsid w:val="00617B53"/>
    <w:rsid w:val="00620F48"/>
    <w:rsid w:val="006265D3"/>
    <w:rsid w:val="006346E5"/>
    <w:rsid w:val="006407B5"/>
    <w:rsid w:val="006431A0"/>
    <w:rsid w:val="006432FB"/>
    <w:rsid w:val="006454BE"/>
    <w:rsid w:val="006469D8"/>
    <w:rsid w:val="006509EE"/>
    <w:rsid w:val="0065350D"/>
    <w:rsid w:val="006565C6"/>
    <w:rsid w:val="00667A9A"/>
    <w:rsid w:val="00680277"/>
    <w:rsid w:val="00685186"/>
    <w:rsid w:val="00691246"/>
    <w:rsid w:val="006A193D"/>
    <w:rsid w:val="006A406A"/>
    <w:rsid w:val="006A4B25"/>
    <w:rsid w:val="006B7B61"/>
    <w:rsid w:val="006D25C0"/>
    <w:rsid w:val="006E2298"/>
    <w:rsid w:val="006E7C26"/>
    <w:rsid w:val="006E7FAA"/>
    <w:rsid w:val="006F49B0"/>
    <w:rsid w:val="006F4B2A"/>
    <w:rsid w:val="0070681D"/>
    <w:rsid w:val="00715D75"/>
    <w:rsid w:val="00716B8E"/>
    <w:rsid w:val="00717840"/>
    <w:rsid w:val="00725873"/>
    <w:rsid w:val="00737455"/>
    <w:rsid w:val="007467BB"/>
    <w:rsid w:val="00752830"/>
    <w:rsid w:val="00761038"/>
    <w:rsid w:val="007611F8"/>
    <w:rsid w:val="00767332"/>
    <w:rsid w:val="00770DA7"/>
    <w:rsid w:val="00774D53"/>
    <w:rsid w:val="007838D2"/>
    <w:rsid w:val="00792279"/>
    <w:rsid w:val="007924A2"/>
    <w:rsid w:val="00792AE2"/>
    <w:rsid w:val="007A058B"/>
    <w:rsid w:val="007A117D"/>
    <w:rsid w:val="007A4716"/>
    <w:rsid w:val="007B0CF9"/>
    <w:rsid w:val="007B643C"/>
    <w:rsid w:val="007B74A8"/>
    <w:rsid w:val="007C53F3"/>
    <w:rsid w:val="007D1F83"/>
    <w:rsid w:val="007F1729"/>
    <w:rsid w:val="007F31B0"/>
    <w:rsid w:val="007F50E1"/>
    <w:rsid w:val="007F65D3"/>
    <w:rsid w:val="00804D29"/>
    <w:rsid w:val="00813C50"/>
    <w:rsid w:val="00824806"/>
    <w:rsid w:val="0084078D"/>
    <w:rsid w:val="00842333"/>
    <w:rsid w:val="00855FAD"/>
    <w:rsid w:val="008568B5"/>
    <w:rsid w:val="00856F38"/>
    <w:rsid w:val="00876C2A"/>
    <w:rsid w:val="00877CA7"/>
    <w:rsid w:val="00897E65"/>
    <w:rsid w:val="008A059A"/>
    <w:rsid w:val="008A13F2"/>
    <w:rsid w:val="008A1E51"/>
    <w:rsid w:val="008A25B1"/>
    <w:rsid w:val="008A71D5"/>
    <w:rsid w:val="008B2379"/>
    <w:rsid w:val="008C3ECB"/>
    <w:rsid w:val="008C55EF"/>
    <w:rsid w:val="008F7475"/>
    <w:rsid w:val="009036C1"/>
    <w:rsid w:val="00910964"/>
    <w:rsid w:val="00911629"/>
    <w:rsid w:val="00911CED"/>
    <w:rsid w:val="00931066"/>
    <w:rsid w:val="009315C1"/>
    <w:rsid w:val="00935E08"/>
    <w:rsid w:val="009416E3"/>
    <w:rsid w:val="00941B11"/>
    <w:rsid w:val="00960B3E"/>
    <w:rsid w:val="00962C5F"/>
    <w:rsid w:val="00971DF8"/>
    <w:rsid w:val="00982684"/>
    <w:rsid w:val="00986BD9"/>
    <w:rsid w:val="0099084E"/>
    <w:rsid w:val="009942C9"/>
    <w:rsid w:val="009A481C"/>
    <w:rsid w:val="009B0901"/>
    <w:rsid w:val="009B28B5"/>
    <w:rsid w:val="009C42BC"/>
    <w:rsid w:val="009C7D10"/>
    <w:rsid w:val="009D3635"/>
    <w:rsid w:val="009D6057"/>
    <w:rsid w:val="009D7C79"/>
    <w:rsid w:val="009E235C"/>
    <w:rsid w:val="009E383C"/>
    <w:rsid w:val="009F6277"/>
    <w:rsid w:val="009F7D3B"/>
    <w:rsid w:val="00A029FC"/>
    <w:rsid w:val="00A02BD5"/>
    <w:rsid w:val="00A16FBE"/>
    <w:rsid w:val="00A238EF"/>
    <w:rsid w:val="00A2601A"/>
    <w:rsid w:val="00A273EA"/>
    <w:rsid w:val="00A379D3"/>
    <w:rsid w:val="00A544AD"/>
    <w:rsid w:val="00A559ED"/>
    <w:rsid w:val="00A952F1"/>
    <w:rsid w:val="00AC3ADE"/>
    <w:rsid w:val="00AD16B7"/>
    <w:rsid w:val="00AD303F"/>
    <w:rsid w:val="00AD5150"/>
    <w:rsid w:val="00AD6AC4"/>
    <w:rsid w:val="00AD7E0B"/>
    <w:rsid w:val="00AF1D67"/>
    <w:rsid w:val="00AF595D"/>
    <w:rsid w:val="00AF7030"/>
    <w:rsid w:val="00B03AD5"/>
    <w:rsid w:val="00B05C91"/>
    <w:rsid w:val="00B3205E"/>
    <w:rsid w:val="00B43C9D"/>
    <w:rsid w:val="00B4507F"/>
    <w:rsid w:val="00B53ABF"/>
    <w:rsid w:val="00B55D02"/>
    <w:rsid w:val="00B55F06"/>
    <w:rsid w:val="00B63F6E"/>
    <w:rsid w:val="00B70FE5"/>
    <w:rsid w:val="00B77998"/>
    <w:rsid w:val="00B808AE"/>
    <w:rsid w:val="00B8428D"/>
    <w:rsid w:val="00B869B3"/>
    <w:rsid w:val="00B975CC"/>
    <w:rsid w:val="00BB10A6"/>
    <w:rsid w:val="00BB6059"/>
    <w:rsid w:val="00BC53F5"/>
    <w:rsid w:val="00BC7B66"/>
    <w:rsid w:val="00BC7E78"/>
    <w:rsid w:val="00BD7B36"/>
    <w:rsid w:val="00BE0418"/>
    <w:rsid w:val="00BE5801"/>
    <w:rsid w:val="00BF3607"/>
    <w:rsid w:val="00BF6568"/>
    <w:rsid w:val="00C02D5E"/>
    <w:rsid w:val="00C06408"/>
    <w:rsid w:val="00C326A0"/>
    <w:rsid w:val="00C34D84"/>
    <w:rsid w:val="00C42A5A"/>
    <w:rsid w:val="00C510F5"/>
    <w:rsid w:val="00C56785"/>
    <w:rsid w:val="00C63D53"/>
    <w:rsid w:val="00C64827"/>
    <w:rsid w:val="00C703DB"/>
    <w:rsid w:val="00C75ED9"/>
    <w:rsid w:val="00C90B07"/>
    <w:rsid w:val="00C95E6A"/>
    <w:rsid w:val="00C96F03"/>
    <w:rsid w:val="00CA055F"/>
    <w:rsid w:val="00CA5AC9"/>
    <w:rsid w:val="00CA62F8"/>
    <w:rsid w:val="00CB2016"/>
    <w:rsid w:val="00CB2D9F"/>
    <w:rsid w:val="00CB4C6A"/>
    <w:rsid w:val="00CB7EBA"/>
    <w:rsid w:val="00CC31AF"/>
    <w:rsid w:val="00CD5AA9"/>
    <w:rsid w:val="00CD77E7"/>
    <w:rsid w:val="00CE5B64"/>
    <w:rsid w:val="00CF2AEA"/>
    <w:rsid w:val="00CF37B6"/>
    <w:rsid w:val="00CF605C"/>
    <w:rsid w:val="00CF7F2D"/>
    <w:rsid w:val="00D01D62"/>
    <w:rsid w:val="00D05F0F"/>
    <w:rsid w:val="00D06E4D"/>
    <w:rsid w:val="00D100DC"/>
    <w:rsid w:val="00D13616"/>
    <w:rsid w:val="00D15738"/>
    <w:rsid w:val="00D16B4B"/>
    <w:rsid w:val="00D20F07"/>
    <w:rsid w:val="00D2273D"/>
    <w:rsid w:val="00D2525F"/>
    <w:rsid w:val="00D27411"/>
    <w:rsid w:val="00D327A5"/>
    <w:rsid w:val="00D47810"/>
    <w:rsid w:val="00D541A3"/>
    <w:rsid w:val="00D56C3C"/>
    <w:rsid w:val="00D575AD"/>
    <w:rsid w:val="00D64130"/>
    <w:rsid w:val="00D64D27"/>
    <w:rsid w:val="00D6742D"/>
    <w:rsid w:val="00D75E7F"/>
    <w:rsid w:val="00D7644E"/>
    <w:rsid w:val="00D925C4"/>
    <w:rsid w:val="00D94EF7"/>
    <w:rsid w:val="00D961B9"/>
    <w:rsid w:val="00D97A0F"/>
    <w:rsid w:val="00DA4C33"/>
    <w:rsid w:val="00DD74CD"/>
    <w:rsid w:val="00DE637F"/>
    <w:rsid w:val="00DE6F20"/>
    <w:rsid w:val="00DF4712"/>
    <w:rsid w:val="00E02811"/>
    <w:rsid w:val="00E040A5"/>
    <w:rsid w:val="00E05564"/>
    <w:rsid w:val="00E15DD2"/>
    <w:rsid w:val="00E22271"/>
    <w:rsid w:val="00E400CE"/>
    <w:rsid w:val="00E47FFB"/>
    <w:rsid w:val="00E536A1"/>
    <w:rsid w:val="00E56E97"/>
    <w:rsid w:val="00E60EA2"/>
    <w:rsid w:val="00E6575F"/>
    <w:rsid w:val="00E67512"/>
    <w:rsid w:val="00E7521D"/>
    <w:rsid w:val="00E9499B"/>
    <w:rsid w:val="00E97DFF"/>
    <w:rsid w:val="00EA199F"/>
    <w:rsid w:val="00EA7B20"/>
    <w:rsid w:val="00EC3AD3"/>
    <w:rsid w:val="00EC6FF5"/>
    <w:rsid w:val="00ED0BA7"/>
    <w:rsid w:val="00EE0AF5"/>
    <w:rsid w:val="00EF0FEE"/>
    <w:rsid w:val="00EF3479"/>
    <w:rsid w:val="00EF387B"/>
    <w:rsid w:val="00F07E4B"/>
    <w:rsid w:val="00F159B1"/>
    <w:rsid w:val="00F17120"/>
    <w:rsid w:val="00F2055E"/>
    <w:rsid w:val="00F20F8D"/>
    <w:rsid w:val="00F21DFB"/>
    <w:rsid w:val="00F23BB9"/>
    <w:rsid w:val="00F2706B"/>
    <w:rsid w:val="00F2794C"/>
    <w:rsid w:val="00F348C6"/>
    <w:rsid w:val="00F37BE7"/>
    <w:rsid w:val="00F37FC8"/>
    <w:rsid w:val="00F534E9"/>
    <w:rsid w:val="00F548FD"/>
    <w:rsid w:val="00F72591"/>
    <w:rsid w:val="00F73B3B"/>
    <w:rsid w:val="00F80701"/>
    <w:rsid w:val="00F92B5B"/>
    <w:rsid w:val="00F94FFD"/>
    <w:rsid w:val="00F96AFE"/>
    <w:rsid w:val="00FC2FCB"/>
    <w:rsid w:val="00FD6DA1"/>
    <w:rsid w:val="00FD70B4"/>
    <w:rsid w:val="00FE5D13"/>
    <w:rsid w:val="00FF0923"/>
    <w:rsid w:val="00FF1D24"/>
    <w:rsid w:val="00FF4FEF"/>
    <w:rsid w:val="03AD5615"/>
    <w:rsid w:val="05020145"/>
    <w:rsid w:val="08894E5C"/>
    <w:rsid w:val="0BC220E8"/>
    <w:rsid w:val="10227809"/>
    <w:rsid w:val="1D4B51FA"/>
    <w:rsid w:val="1E4F7A48"/>
    <w:rsid w:val="1EE868D2"/>
    <w:rsid w:val="1F192994"/>
    <w:rsid w:val="21A9295F"/>
    <w:rsid w:val="24497D13"/>
    <w:rsid w:val="269640B0"/>
    <w:rsid w:val="295E35EE"/>
    <w:rsid w:val="2AEA2D75"/>
    <w:rsid w:val="2BD041F4"/>
    <w:rsid w:val="2DD53D8C"/>
    <w:rsid w:val="2DDE1E4E"/>
    <w:rsid w:val="2F9E1E2F"/>
    <w:rsid w:val="3C086B8B"/>
    <w:rsid w:val="3CE81A7C"/>
    <w:rsid w:val="3E956749"/>
    <w:rsid w:val="40751C4D"/>
    <w:rsid w:val="40A96C24"/>
    <w:rsid w:val="412B3CFA"/>
    <w:rsid w:val="44D559FA"/>
    <w:rsid w:val="44F354BA"/>
    <w:rsid w:val="4F6A76D8"/>
    <w:rsid w:val="54FF3501"/>
    <w:rsid w:val="56CF5CFB"/>
    <w:rsid w:val="666C7096"/>
    <w:rsid w:val="68E1049B"/>
    <w:rsid w:val="694A10AD"/>
    <w:rsid w:val="697C221C"/>
    <w:rsid w:val="69F07E79"/>
    <w:rsid w:val="6AA33303"/>
    <w:rsid w:val="6AB841A2"/>
    <w:rsid w:val="6BAC37B5"/>
    <w:rsid w:val="71435060"/>
    <w:rsid w:val="72D75477"/>
    <w:rsid w:val="733C2C1D"/>
    <w:rsid w:val="744077DC"/>
    <w:rsid w:val="754B297D"/>
    <w:rsid w:val="75DF3135"/>
    <w:rsid w:val="76091AB6"/>
    <w:rsid w:val="7995038A"/>
    <w:rsid w:val="7A753CC2"/>
    <w:rsid w:val="7D8C1969"/>
    <w:rsid w:val="7F4544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8AD2059"/>
  <w15:docId w15:val="{BF81B5E4-BB62-4878-8047-51DE0E2DC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qFormat="1"/>
    <w:lsdException w:name="index 2" w:uiPriority="0" w:qFormat="1"/>
    <w:lsdException w:name="index 3" w:uiPriority="0" w:qFormat="1"/>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0" w:qFormat="1"/>
    <w:lsdException w:name="footnote text" w:uiPriority="0" w:qFormat="1"/>
    <w:lsdException w:name="annotation text" w:unhideWhenUsed="1" w:qFormat="1"/>
    <w:lsdException w:name="header" w:uiPriority="0" w:unhideWhenUsed="1" w:qFormat="1"/>
    <w:lsdException w:name="footer" w:unhideWhenUsed="1" w:qFormat="1"/>
    <w:lsdException w:name="index heading" w:qFormat="1"/>
    <w:lsdException w:name="caption" w:uiPriority="0" w:qFormat="1"/>
    <w:lsdException w:name="table of figures" w:qFormat="1"/>
    <w:lsdException w:name="envelope address" w:qFormat="1"/>
    <w:lsdException w:name="envelope return" w:qFormat="1"/>
    <w:lsdException w:name="footnote reference" w:uiPriority="0"/>
    <w:lsdException w:name="annotation reference" w:unhideWhenUsed="1" w:qFormat="1"/>
    <w:lsdException w:name="line number" w:uiPriority="0" w:qFormat="1"/>
    <w:lsdException w:name="page number" w:uiPriority="0" w:qFormat="1"/>
    <w:lsdException w:name="endnote reference" w:uiPriority="0" w:qFormat="1"/>
    <w:lsdException w:name="endnote text" w:uiPriority="0" w:qFormat="1"/>
    <w:lsdException w:name="table of authorities" w:uiPriority="0" w:qFormat="1"/>
    <w:lsdException w:name="macro" w:uiPriority="0" w:qFormat="1"/>
    <w:lsdException w:name="toa heading" w:uiPriority="0" w:qFormat="1"/>
    <w:lsdException w:name="List" w:uiPriority="0" w:qFormat="1"/>
    <w:lsdException w:name="List Bullet" w:uiPriority="0" w:qFormat="1"/>
    <w:lsdException w:name="List Number" w:uiPriority="0" w:unhideWhenUsed="1" w:qFormat="1"/>
    <w:lsdException w:name="List 2" w:uiPriority="0" w:qFormat="1"/>
    <w:lsdException w:name="List 3" w:qFormat="1"/>
    <w:lsdException w:name="List 4" w:qFormat="1"/>
    <w:lsdException w:name="List 5" w:qFormat="1"/>
    <w:lsdException w:name="List Bullet 2" w:qFormat="1"/>
    <w:lsdException w:name="List Bullet 3" w:uiPriority="0" w:qFormat="1"/>
    <w:lsdException w:name="List Bullet 4" w:uiPriority="0"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uiPriority="0" w:qFormat="1"/>
    <w:lsdException w:name="Title" w:uiPriority="0" w:qFormat="1"/>
    <w:lsdException w:name="Closing" w:semiHidden="1" w:unhideWhenUsed="1"/>
    <w:lsdException w:name="Signature" w:qFormat="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uiPriority="0"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qFormat="1"/>
    <w:lsdException w:name="Date" w:qFormat="1"/>
    <w:lsdException w:name="Body Text First Indent" w:uiPriority="0" w:qFormat="1"/>
    <w:lsdException w:name="Body Text First Indent 2" w:uiPriority="0" w:qFormat="1"/>
    <w:lsdException w:name="Note Heading" w:qFormat="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unhideWhenUsed="1" w:qFormat="1"/>
    <w:lsdException w:name="FollowedHyperlink" w:qFormat="1"/>
    <w:lsdException w:name="Strong" w:uiPriority="22" w:qFormat="1"/>
    <w:lsdException w:name="Emphasis" w:uiPriority="20" w:qFormat="1"/>
    <w:lsdException w:name="Document Map" w:uiPriority="0" w:qFormat="1"/>
    <w:lsdException w:name="Plain Text" w:uiPriority="0" w:qFormat="1"/>
    <w:lsdException w:name="E-mail Signature" w:qFormat="1"/>
    <w:lsdException w:name="HTML Top of Form" w:semiHidden="1" w:unhideWhenUsed="1"/>
    <w:lsdException w:name="HTML Bottom of Form" w:semiHidden="1" w:unhideWhenUsed="1"/>
    <w:lsdException w:name="Normal (Web)" w:qFormat="1"/>
    <w:lsdException w:name="HTML Acronym" w:uiPriority="0" w:qFormat="1"/>
    <w:lsdException w:name="HTML Address" w:qFormat="1"/>
    <w:lsdException w:name="HTML Cite" w:qFormat="1"/>
    <w:lsdException w:name="HTML Code" w:qFormat="1"/>
    <w:lsdException w:name="HTML Definition" w:uiPriority="0" w:qFormat="1"/>
    <w:lsdException w:name="HTML Keyboard" w:qFormat="1"/>
    <w:lsdException w:name="HTML Preformatted" w:qFormat="1"/>
    <w:lsdException w:name="HTML Sample" w:qFormat="1"/>
    <w:lsdException w:name="HTML Typewriter" w:qFormat="1"/>
    <w:lsdException w:name="HTML Variable" w:qFormat="1"/>
    <w:lsdException w:name="Normal Table" w:semiHidden="1" w:unhideWhenUsed="1" w:qFormat="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lsdException w:name="Table Columns 3" w:semiHidden="1" w:unhideWhenUsed="1" w:qFormat="1"/>
    <w:lsdException w:name="Table Columns 4" w:semiHidden="1" w:unhideWhenUsed="1"/>
    <w:lsdException w:name="Table Columns 5" w:semiHidden="1" w:unhideWhenUsed="1" w:qFormat="1"/>
    <w:lsdException w:name="Table Grid 1" w:semiHidden="1" w:uiPriority="0" w:unhideWhenUsed="1" w:qFormat="1"/>
    <w:lsdException w:name="Table Grid 2" w:semiHidden="1" w:unhideWhenUsed="1" w:qFormat="1"/>
    <w:lsdException w:name="Table Grid 3" w:semiHidden="1" w:unhideWhenUsed="1"/>
    <w:lsdException w:name="Table Grid 4" w:semiHidden="1" w:unhideWhenUsed="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59" w:qFormat="1"/>
    <w:lsdException w:name="Table Theme" w:semiHidden="1" w:unhideWhenUsed="1" w:qFormat="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0"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eastAsia="Times New Roman"/>
      <w:sz w:val="28"/>
      <w:szCs w:val="24"/>
      <w:lang w:val="vi-VN" w:eastAsia="vi-VN"/>
    </w:rPr>
  </w:style>
  <w:style w:type="paragraph" w:styleId="Heading1">
    <w:name w:val="heading 1"/>
    <w:basedOn w:val="Normal"/>
    <w:next w:val="Normal"/>
    <w:link w:val="Heading1Char"/>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pPr>
      <w:keepNext/>
      <w:widowControl w:val="0"/>
      <w:jc w:val="center"/>
      <w:outlineLvl w:val="1"/>
    </w:pPr>
    <w:rPr>
      <w:b/>
      <w:bCs/>
      <w:color w:val="000000"/>
      <w:sz w:val="26"/>
      <w:szCs w:val="26"/>
    </w:rPr>
  </w:style>
  <w:style w:type="paragraph" w:styleId="Heading3">
    <w:name w:val="heading 3"/>
    <w:basedOn w:val="Normal"/>
    <w:next w:val="Normal"/>
    <w:link w:val="Heading3Char"/>
    <w:unhideWhenUsed/>
    <w:qFormat/>
    <w:pPr>
      <w:keepNext/>
      <w:jc w:val="center"/>
      <w:outlineLvl w:val="2"/>
    </w:pPr>
    <w:rPr>
      <w:b/>
      <w:bCs/>
      <w:color w:val="000000"/>
      <w:sz w:val="22"/>
    </w:rPr>
  </w:style>
  <w:style w:type="paragraph" w:styleId="Heading4">
    <w:name w:val="heading 4"/>
    <w:basedOn w:val="Normal"/>
    <w:next w:val="Normal"/>
    <w:link w:val="Heading4Char1"/>
    <w:qFormat/>
    <w:pPr>
      <w:keepNext/>
      <w:spacing w:line="360" w:lineRule="auto"/>
      <w:jc w:val="left"/>
      <w:outlineLvl w:val="3"/>
    </w:pPr>
    <w:rPr>
      <w:b/>
      <w:bCs/>
      <w:i/>
      <w:iCs/>
      <w:color w:val="000000"/>
      <w:sz w:val="26"/>
      <w:szCs w:val="26"/>
      <w:lang w:val="zh-CN" w:eastAsia="zh-CN"/>
    </w:rPr>
  </w:style>
  <w:style w:type="paragraph" w:styleId="Heading5">
    <w:name w:val="heading 5"/>
    <w:basedOn w:val="Normal"/>
    <w:next w:val="Normal"/>
    <w:link w:val="Heading5Char"/>
    <w:qFormat/>
    <w:pPr>
      <w:tabs>
        <w:tab w:val="left" w:pos="1008"/>
      </w:tabs>
      <w:spacing w:before="240" w:after="60"/>
      <w:ind w:left="1008" w:hanging="1008"/>
      <w:jc w:val="left"/>
      <w:outlineLvl w:val="4"/>
    </w:pPr>
    <w:rPr>
      <w:b/>
      <w:bCs/>
      <w:i/>
      <w:iCs/>
      <w:color w:val="000000"/>
      <w:sz w:val="26"/>
      <w:szCs w:val="26"/>
      <w:lang w:val="zh-CN" w:eastAsia="zh-CN"/>
    </w:rPr>
  </w:style>
  <w:style w:type="paragraph" w:styleId="Heading6">
    <w:name w:val="heading 6"/>
    <w:basedOn w:val="Normal"/>
    <w:next w:val="Normal"/>
    <w:link w:val="Heading6Char"/>
    <w:qFormat/>
    <w:pPr>
      <w:tabs>
        <w:tab w:val="left" w:pos="1152"/>
      </w:tabs>
      <w:spacing w:before="240" w:after="60"/>
      <w:ind w:left="1152" w:hanging="1152"/>
      <w:jc w:val="left"/>
      <w:outlineLvl w:val="5"/>
    </w:pPr>
    <w:rPr>
      <w:b/>
      <w:bCs/>
      <w:sz w:val="22"/>
      <w:lang w:val="zh-CN" w:eastAsia="zh-CN"/>
    </w:rPr>
  </w:style>
  <w:style w:type="paragraph" w:styleId="Heading7">
    <w:name w:val="heading 7"/>
    <w:basedOn w:val="Normal"/>
    <w:next w:val="Normal"/>
    <w:link w:val="Heading7Char"/>
    <w:qFormat/>
    <w:pPr>
      <w:tabs>
        <w:tab w:val="left" w:pos="1296"/>
      </w:tabs>
      <w:spacing w:before="240" w:after="60"/>
      <w:ind w:left="1296" w:hanging="1296"/>
      <w:jc w:val="left"/>
      <w:outlineLvl w:val="6"/>
    </w:pPr>
    <w:rPr>
      <w:sz w:val="24"/>
      <w:lang w:val="zh-CN" w:eastAsia="zh-CN"/>
    </w:rPr>
  </w:style>
  <w:style w:type="paragraph" w:styleId="Heading8">
    <w:name w:val="heading 8"/>
    <w:basedOn w:val="Normal"/>
    <w:next w:val="Normal"/>
    <w:link w:val="Heading8Char"/>
    <w:qFormat/>
    <w:pPr>
      <w:tabs>
        <w:tab w:val="left" w:pos="1440"/>
      </w:tabs>
      <w:spacing w:before="240" w:after="60"/>
      <w:ind w:left="1440" w:hanging="1440"/>
      <w:jc w:val="left"/>
      <w:outlineLvl w:val="7"/>
    </w:pPr>
    <w:rPr>
      <w:i/>
      <w:iCs/>
      <w:sz w:val="24"/>
      <w:lang w:val="zh-CN" w:eastAsia="zh-CN"/>
    </w:rPr>
  </w:style>
  <w:style w:type="paragraph" w:styleId="Heading9">
    <w:name w:val="heading 9"/>
    <w:basedOn w:val="Normal"/>
    <w:next w:val="Normal"/>
    <w:link w:val="Heading9Char"/>
    <w:qFormat/>
    <w:pPr>
      <w:tabs>
        <w:tab w:val="left" w:pos="1584"/>
      </w:tabs>
      <w:spacing w:before="240" w:after="60"/>
      <w:ind w:left="1584" w:hanging="1584"/>
      <w:jc w:val="left"/>
      <w:outlineLvl w:val="8"/>
    </w:pPr>
    <w:rPr>
      <w:rFonts w:ascii="Arial" w:hAnsi="Arial"/>
      <w:sz w:val="22"/>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Pr>
      <w:rFonts w:ascii="Segoe UI" w:hAnsi="Segoe UI" w:cs="Segoe UI"/>
      <w:sz w:val="18"/>
      <w:szCs w:val="18"/>
    </w:rPr>
  </w:style>
  <w:style w:type="paragraph" w:styleId="BlockText">
    <w:name w:val="Block Text"/>
    <w:basedOn w:val="Normal"/>
    <w:qFormat/>
    <w:pPr>
      <w:keepNext/>
      <w:keepLines/>
      <w:ind w:left="1440" w:right="1440"/>
    </w:pPr>
  </w:style>
  <w:style w:type="paragraph" w:styleId="BodyText">
    <w:name w:val="Body Text"/>
    <w:basedOn w:val="Normal"/>
    <w:link w:val="BodyTextChar"/>
    <w:qFormat/>
    <w:pPr>
      <w:pBdr>
        <w:bottom w:val="dotted" w:sz="24" w:space="1" w:color="auto"/>
      </w:pBdr>
      <w:spacing w:after="80"/>
    </w:pPr>
    <w:rPr>
      <w:rFonts w:ascii=".VnTimeH" w:hAnsi=".VnTimeH"/>
      <w:b/>
      <w:bCs/>
      <w:sz w:val="22"/>
      <w:lang w:eastAsia="zh-CN"/>
    </w:rPr>
  </w:style>
  <w:style w:type="paragraph" w:styleId="BodyText2">
    <w:name w:val="Body Text 2"/>
    <w:basedOn w:val="Normal"/>
    <w:link w:val="BodyText2Char"/>
    <w:qFormat/>
    <w:pPr>
      <w:spacing w:line="480" w:lineRule="auto"/>
      <w:jc w:val="left"/>
    </w:pPr>
    <w:rPr>
      <w:sz w:val="24"/>
      <w:lang w:val="zh-CN" w:eastAsia="zh-CN"/>
    </w:rPr>
  </w:style>
  <w:style w:type="paragraph" w:styleId="BodyText3">
    <w:name w:val="Body Text 3"/>
    <w:basedOn w:val="Normal"/>
    <w:link w:val="BodyText3Char"/>
    <w:qFormat/>
    <w:rPr>
      <w:sz w:val="16"/>
      <w:szCs w:val="16"/>
      <w:lang w:eastAsia="zh-CN"/>
    </w:rPr>
  </w:style>
  <w:style w:type="paragraph" w:styleId="BodyTextFirstIndent">
    <w:name w:val="Body Text First Indent"/>
    <w:basedOn w:val="Normal"/>
    <w:link w:val="BodyTextFirstIndentChar"/>
    <w:qFormat/>
    <w:pPr>
      <w:spacing w:line="360" w:lineRule="atLeast"/>
      <w:ind w:firstLine="210"/>
    </w:pPr>
    <w:rPr>
      <w:rFonts w:ascii=".VnTime" w:hAnsi=".VnTime"/>
      <w:b/>
      <w:bCs/>
      <w:sz w:val="22"/>
      <w:lang w:eastAsia="zh-CN"/>
    </w:rPr>
  </w:style>
  <w:style w:type="paragraph" w:styleId="BodyTextIndent">
    <w:name w:val="Body Text Indent"/>
    <w:basedOn w:val="Normal"/>
    <w:link w:val="BodyTextIndentChar"/>
    <w:qFormat/>
    <w:pPr>
      <w:spacing w:after="80" w:line="360" w:lineRule="auto"/>
      <w:ind w:firstLine="567"/>
    </w:pPr>
    <w:rPr>
      <w:rFonts w:ascii=".VnTime" w:hAnsi=".VnTime"/>
      <w:szCs w:val="28"/>
      <w:lang w:eastAsia="zh-CN"/>
    </w:rPr>
  </w:style>
  <w:style w:type="paragraph" w:styleId="BodyTextFirstIndent2">
    <w:name w:val="Body Text First Indent 2"/>
    <w:basedOn w:val="BodyTextIndent"/>
    <w:link w:val="BodyTextFirstIndent2Char"/>
    <w:qFormat/>
    <w:pPr>
      <w:spacing w:after="0" w:line="240" w:lineRule="auto"/>
      <w:ind w:left="360" w:firstLine="360"/>
      <w:jc w:val="left"/>
    </w:pPr>
    <w:rPr>
      <w:sz w:val="24"/>
      <w:szCs w:val="24"/>
    </w:rPr>
  </w:style>
  <w:style w:type="paragraph" w:styleId="BodyTextIndent2">
    <w:name w:val="Body Text Indent 2"/>
    <w:basedOn w:val="Normal"/>
    <w:link w:val="BodyTextIndent2Char"/>
    <w:qFormat/>
    <w:pPr>
      <w:spacing w:line="480" w:lineRule="auto"/>
      <w:ind w:left="360"/>
    </w:pPr>
    <w:rPr>
      <w:rFonts w:ascii=".VnTime" w:hAnsi=".VnTime"/>
      <w:kern w:val="28"/>
      <w:szCs w:val="28"/>
      <w:lang w:eastAsia="zh-CN"/>
    </w:rPr>
  </w:style>
  <w:style w:type="paragraph" w:styleId="BodyTextIndent3">
    <w:name w:val="Body Text Indent 3"/>
    <w:basedOn w:val="Normal"/>
    <w:link w:val="BodyTextIndent3Char"/>
    <w:qFormat/>
    <w:pPr>
      <w:ind w:left="283"/>
    </w:pPr>
    <w:rPr>
      <w:sz w:val="16"/>
      <w:szCs w:val="16"/>
      <w:lang w:eastAsia="zh-CN"/>
    </w:rPr>
  </w:style>
  <w:style w:type="paragraph" w:styleId="Caption">
    <w:name w:val="caption"/>
    <w:basedOn w:val="Normal"/>
    <w:next w:val="Normal"/>
    <w:link w:val="CaptionChar"/>
    <w:qFormat/>
    <w:pPr>
      <w:spacing w:line="312" w:lineRule="auto"/>
    </w:pPr>
    <w:rPr>
      <w:rFonts w:ascii="Arial" w:hAnsi="Arial"/>
      <w:b/>
      <w:bCs/>
      <w:sz w:val="24"/>
      <w:lang w:val="zh-CN" w:eastAsia="zh-CN"/>
    </w:rPr>
  </w:style>
  <w:style w:type="character" w:styleId="CommentReference">
    <w:name w:val="annotation reference"/>
    <w:basedOn w:val="DefaultParagraphFont"/>
    <w:uiPriority w:val="99"/>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nhideWhenUsed/>
    <w:qFormat/>
    <w:rPr>
      <w:b/>
      <w:bCs/>
    </w:rPr>
  </w:style>
  <w:style w:type="paragraph" w:styleId="Date">
    <w:name w:val="Date"/>
    <w:basedOn w:val="Normal"/>
    <w:next w:val="Normal"/>
    <w:link w:val="DateChar"/>
    <w:uiPriority w:val="99"/>
    <w:qFormat/>
    <w:pPr>
      <w:spacing w:line="360" w:lineRule="auto"/>
    </w:pPr>
    <w:rPr>
      <w:rFonts w:ascii="Arial" w:hAnsi="Arial"/>
      <w:sz w:val="24"/>
      <w:lang w:val="zh-CN" w:eastAsia="zh-CN"/>
    </w:rPr>
  </w:style>
  <w:style w:type="paragraph" w:styleId="DocumentMap">
    <w:name w:val="Document Map"/>
    <w:basedOn w:val="Normal"/>
    <w:link w:val="DocumentMapChar"/>
    <w:qFormat/>
    <w:pPr>
      <w:shd w:val="clear" w:color="auto" w:fill="000080"/>
      <w:jc w:val="left"/>
    </w:pPr>
    <w:rPr>
      <w:rFonts w:ascii="Tahoma" w:hAnsi="Tahoma"/>
      <w:sz w:val="20"/>
      <w:szCs w:val="20"/>
      <w:lang w:val="zh-CN" w:eastAsia="zh-CN"/>
    </w:rPr>
  </w:style>
  <w:style w:type="paragraph" w:styleId="E-mailSignature">
    <w:name w:val="E-mail Signature"/>
    <w:basedOn w:val="Normal"/>
    <w:link w:val="E-mailSignatureChar"/>
    <w:uiPriority w:val="99"/>
    <w:qFormat/>
    <w:pPr>
      <w:spacing w:line="360" w:lineRule="auto"/>
    </w:pPr>
    <w:rPr>
      <w:rFonts w:ascii="Arial" w:hAnsi="Arial"/>
      <w:sz w:val="24"/>
      <w:lang w:val="zh-CN" w:eastAsia="zh-CN"/>
    </w:rPr>
  </w:style>
  <w:style w:type="character" w:styleId="Emphasis">
    <w:name w:val="Emphasis"/>
    <w:uiPriority w:val="20"/>
    <w:qFormat/>
    <w:rPr>
      <w:i/>
      <w:iCs/>
    </w:rPr>
  </w:style>
  <w:style w:type="character" w:styleId="EndnoteReference">
    <w:name w:val="endnote reference"/>
    <w:qFormat/>
    <w:rPr>
      <w:rFonts w:ascii=".VnTime" w:hAnsi=".VnTime" w:cs=".VnTime"/>
      <w:vertAlign w:val="superscript"/>
    </w:rPr>
  </w:style>
  <w:style w:type="paragraph" w:styleId="EndnoteText">
    <w:name w:val="endnote text"/>
    <w:basedOn w:val="Normal"/>
    <w:link w:val="EndnoteTextChar"/>
    <w:qFormat/>
    <w:pPr>
      <w:widowControl w:val="0"/>
    </w:pPr>
    <w:rPr>
      <w:sz w:val="22"/>
      <w:lang w:val="zh-CN" w:eastAsia="zh-CN"/>
    </w:rPr>
  </w:style>
  <w:style w:type="paragraph" w:styleId="EnvelopeAddress">
    <w:name w:val="envelope address"/>
    <w:basedOn w:val="Normal"/>
    <w:uiPriority w:val="99"/>
    <w:qFormat/>
    <w:pPr>
      <w:framePr w:w="7920" w:h="1980" w:hRule="exact" w:hSpace="180" w:wrap="auto" w:hAnchor="page" w:xAlign="center" w:yAlign="bottom"/>
      <w:spacing w:line="360" w:lineRule="auto"/>
      <w:ind w:left="2880"/>
    </w:pPr>
    <w:rPr>
      <w:rFonts w:ascii="Arial" w:hAnsi="Arial" w:cs="Arial"/>
      <w:sz w:val="22"/>
    </w:rPr>
  </w:style>
  <w:style w:type="paragraph" w:styleId="EnvelopeReturn">
    <w:name w:val="envelope return"/>
    <w:basedOn w:val="Normal"/>
    <w:uiPriority w:val="99"/>
    <w:qFormat/>
    <w:pPr>
      <w:spacing w:line="360" w:lineRule="auto"/>
    </w:pPr>
    <w:rPr>
      <w:rFonts w:ascii="Arial" w:hAnsi="Arial" w:cs="Arial"/>
      <w:sz w:val="20"/>
      <w:szCs w:val="20"/>
    </w:rPr>
  </w:style>
  <w:style w:type="character" w:styleId="FollowedHyperlink">
    <w:name w:val="FollowedHyperlink"/>
    <w:uiPriority w:val="99"/>
    <w:qFormat/>
    <w:rPr>
      <w:color w:val="800080"/>
      <w:u w:val="single"/>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rPr>
      <w:vertAlign w:val="superscript"/>
    </w:rPr>
  </w:style>
  <w:style w:type="paragraph" w:styleId="FootnoteText">
    <w:name w:val="footnote text"/>
    <w:basedOn w:val="Normal"/>
    <w:link w:val="FootnoteTextChar"/>
    <w:qFormat/>
    <w:pPr>
      <w:suppressAutoHyphens/>
      <w:spacing w:line="288" w:lineRule="auto"/>
    </w:pPr>
    <w:rPr>
      <w:sz w:val="20"/>
      <w:szCs w:val="20"/>
      <w:lang w:eastAsia="ko-KR"/>
    </w:rPr>
  </w:style>
  <w:style w:type="paragraph" w:styleId="Header">
    <w:name w:val="header"/>
    <w:basedOn w:val="Normal"/>
    <w:link w:val="HeaderChar"/>
    <w:unhideWhenUsed/>
    <w:qFormat/>
    <w:pPr>
      <w:tabs>
        <w:tab w:val="center" w:pos="4680"/>
        <w:tab w:val="right" w:pos="9360"/>
      </w:tabs>
    </w:pPr>
  </w:style>
  <w:style w:type="character" w:styleId="HTMLAcronym">
    <w:name w:val="HTML Acronym"/>
    <w:basedOn w:val="DefaultParagraphFont"/>
    <w:qFormat/>
  </w:style>
  <w:style w:type="paragraph" w:styleId="HTMLAddress">
    <w:name w:val="HTML Address"/>
    <w:basedOn w:val="Normal"/>
    <w:link w:val="HTMLAddressChar"/>
    <w:uiPriority w:val="99"/>
    <w:qFormat/>
    <w:pPr>
      <w:spacing w:line="360" w:lineRule="auto"/>
    </w:pPr>
    <w:rPr>
      <w:rFonts w:ascii="Arial" w:hAnsi="Arial"/>
      <w:i/>
      <w:iCs/>
      <w:sz w:val="24"/>
      <w:lang w:val="zh-CN" w:eastAsia="zh-CN"/>
    </w:rPr>
  </w:style>
  <w:style w:type="character" w:styleId="HTMLCite">
    <w:name w:val="HTML Cite"/>
    <w:uiPriority w:val="99"/>
    <w:qFormat/>
    <w:rPr>
      <w:i/>
      <w:iCs/>
    </w:rPr>
  </w:style>
  <w:style w:type="character" w:styleId="HTMLCode">
    <w:name w:val="HTML Code"/>
    <w:uiPriority w:val="99"/>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uiPriority w:val="99"/>
    <w:qFormat/>
    <w:rPr>
      <w:rFonts w:ascii="Courier New" w:hAnsi="Courier New" w:cs="Courier New"/>
      <w:sz w:val="20"/>
      <w:szCs w:val="20"/>
    </w:rPr>
  </w:style>
  <w:style w:type="paragraph" w:styleId="HTMLPreformatted">
    <w:name w:val="HTML Preformatted"/>
    <w:basedOn w:val="Normal"/>
    <w:link w:val="HTMLPreformattedChar"/>
    <w:uiPriority w:val="99"/>
    <w:qFormat/>
    <w:pPr>
      <w:spacing w:line="360" w:lineRule="auto"/>
    </w:pPr>
    <w:rPr>
      <w:rFonts w:ascii="Courier New" w:hAnsi="Courier New"/>
      <w:sz w:val="20"/>
      <w:szCs w:val="20"/>
      <w:lang w:val="zh-CN" w:eastAsia="zh-CN"/>
    </w:rPr>
  </w:style>
  <w:style w:type="character" w:styleId="HTMLSample">
    <w:name w:val="HTML Sample"/>
    <w:uiPriority w:val="99"/>
    <w:qFormat/>
    <w:rPr>
      <w:rFonts w:ascii="Courier New" w:hAnsi="Courier New" w:cs="Courier New"/>
    </w:rPr>
  </w:style>
  <w:style w:type="character" w:styleId="HTMLTypewriter">
    <w:name w:val="HTML Typewriter"/>
    <w:uiPriority w:val="99"/>
    <w:qFormat/>
    <w:rPr>
      <w:rFonts w:ascii="Courier New" w:hAnsi="Courier New" w:cs="Courier New"/>
      <w:sz w:val="20"/>
      <w:szCs w:val="20"/>
    </w:rPr>
  </w:style>
  <w:style w:type="character" w:styleId="HTMLVariable">
    <w:name w:val="HTML Variable"/>
    <w:uiPriority w:val="99"/>
    <w:qFormat/>
    <w:rPr>
      <w:i/>
      <w:iCs/>
    </w:rPr>
  </w:style>
  <w:style w:type="character" w:styleId="Hyperlink">
    <w:name w:val="Hyperlink"/>
    <w:basedOn w:val="DefaultParagraphFont"/>
    <w:uiPriority w:val="99"/>
    <w:unhideWhenUsed/>
    <w:qFormat/>
    <w:rPr>
      <w:color w:val="0563C1" w:themeColor="hyperlink"/>
      <w:u w:val="single"/>
    </w:rPr>
  </w:style>
  <w:style w:type="paragraph" w:styleId="Index1">
    <w:name w:val="index 1"/>
    <w:basedOn w:val="Normal"/>
    <w:next w:val="Normal"/>
    <w:link w:val="Index1Char"/>
    <w:autoRedefine/>
    <w:qFormat/>
    <w:pPr>
      <w:spacing w:line="320" w:lineRule="atLeast"/>
      <w:ind w:left="240" w:hanging="240"/>
    </w:pPr>
    <w:rPr>
      <w:sz w:val="26"/>
      <w:szCs w:val="26"/>
      <w:lang w:eastAsia="zh-CN"/>
    </w:rPr>
  </w:style>
  <w:style w:type="paragraph" w:styleId="Index2">
    <w:name w:val="index 2"/>
    <w:basedOn w:val="Normal"/>
    <w:next w:val="Normal"/>
    <w:autoRedefine/>
    <w:qFormat/>
    <w:pPr>
      <w:ind w:left="480" w:hanging="240"/>
      <w:jc w:val="left"/>
    </w:pPr>
    <w:rPr>
      <w:sz w:val="24"/>
    </w:rPr>
  </w:style>
  <w:style w:type="paragraph" w:styleId="Index3">
    <w:name w:val="index 3"/>
    <w:basedOn w:val="Normal"/>
    <w:next w:val="Normal"/>
    <w:autoRedefine/>
    <w:qFormat/>
    <w:pPr>
      <w:ind w:left="720" w:hanging="240"/>
    </w:pPr>
    <w:rPr>
      <w:rFonts w:ascii="Arial" w:hAnsi="Arial"/>
      <w:sz w:val="22"/>
      <w:lang w:val="en-AU"/>
    </w:rPr>
  </w:style>
  <w:style w:type="paragraph" w:styleId="Index4">
    <w:name w:val="index 4"/>
    <w:basedOn w:val="Normal"/>
    <w:next w:val="Normal"/>
    <w:autoRedefine/>
    <w:qFormat/>
    <w:pPr>
      <w:ind w:left="960" w:hanging="240"/>
      <w:jc w:val="left"/>
    </w:pPr>
    <w:rPr>
      <w:sz w:val="24"/>
    </w:rPr>
  </w:style>
  <w:style w:type="paragraph" w:styleId="Index5">
    <w:name w:val="index 5"/>
    <w:basedOn w:val="Normal"/>
    <w:next w:val="Normal"/>
    <w:autoRedefine/>
    <w:qFormat/>
    <w:pPr>
      <w:tabs>
        <w:tab w:val="right" w:pos="8800"/>
      </w:tabs>
      <w:spacing w:before="240" w:after="240" w:line="312" w:lineRule="auto"/>
      <w:ind w:left="1200" w:hanging="240"/>
    </w:pPr>
    <w:rPr>
      <w:rFonts w:ascii="Arial" w:hAnsi="Arial" w:cs=".VnArial"/>
      <w:sz w:val="22"/>
      <w:szCs w:val="21"/>
    </w:rPr>
  </w:style>
  <w:style w:type="paragraph" w:styleId="Index6">
    <w:name w:val="index 6"/>
    <w:basedOn w:val="Normal"/>
    <w:next w:val="Normal"/>
    <w:autoRedefine/>
    <w:qFormat/>
    <w:pPr>
      <w:spacing w:line="264" w:lineRule="auto"/>
      <w:ind w:left="1440" w:hanging="240"/>
    </w:pPr>
    <w:rPr>
      <w:rFonts w:eastAsia="MS Mincho"/>
      <w:sz w:val="26"/>
    </w:rPr>
  </w:style>
  <w:style w:type="paragraph" w:styleId="Index7">
    <w:name w:val="index 7"/>
    <w:basedOn w:val="Normal"/>
    <w:next w:val="Normal"/>
    <w:autoRedefine/>
    <w:qFormat/>
    <w:pPr>
      <w:spacing w:line="264" w:lineRule="auto"/>
      <w:ind w:left="1680" w:hanging="240"/>
    </w:pPr>
    <w:rPr>
      <w:rFonts w:eastAsia="MS Mincho"/>
      <w:sz w:val="26"/>
    </w:rPr>
  </w:style>
  <w:style w:type="paragraph" w:styleId="Index8">
    <w:name w:val="index 8"/>
    <w:basedOn w:val="Normal"/>
    <w:next w:val="Normal"/>
    <w:autoRedefine/>
    <w:qFormat/>
    <w:pPr>
      <w:spacing w:line="264" w:lineRule="auto"/>
      <w:ind w:left="1920" w:hanging="240"/>
    </w:pPr>
    <w:rPr>
      <w:rFonts w:eastAsia="MS Mincho"/>
      <w:sz w:val="26"/>
    </w:rPr>
  </w:style>
  <w:style w:type="paragraph" w:styleId="Index9">
    <w:name w:val="index 9"/>
    <w:basedOn w:val="Normal"/>
    <w:next w:val="Normal"/>
    <w:autoRedefine/>
    <w:pPr>
      <w:spacing w:line="264" w:lineRule="auto"/>
      <w:ind w:left="2160" w:hanging="240"/>
    </w:pPr>
    <w:rPr>
      <w:rFonts w:eastAsia="MS Mincho"/>
      <w:sz w:val="26"/>
    </w:rPr>
  </w:style>
  <w:style w:type="paragraph" w:styleId="IndexHeading">
    <w:name w:val="index heading"/>
    <w:basedOn w:val="Normal"/>
    <w:next w:val="Normal"/>
    <w:uiPriority w:val="99"/>
    <w:qFormat/>
    <w:pPr>
      <w:tabs>
        <w:tab w:val="left" w:pos="720"/>
      </w:tabs>
      <w:spacing w:line="320" w:lineRule="atLeast"/>
      <w:ind w:firstLine="540"/>
    </w:pPr>
    <w:rPr>
      <w:rFonts w:ascii="Arial" w:hAnsi="Arial" w:cs="Arial"/>
      <w:b/>
      <w:bCs/>
      <w:sz w:val="26"/>
      <w:szCs w:val="26"/>
    </w:rPr>
  </w:style>
  <w:style w:type="character" w:styleId="LineNumber">
    <w:name w:val="line number"/>
    <w:basedOn w:val="DefaultParagraphFont"/>
    <w:qFormat/>
  </w:style>
  <w:style w:type="paragraph" w:styleId="List">
    <w:name w:val="List"/>
    <w:basedOn w:val="Normal"/>
    <w:qFormat/>
    <w:pPr>
      <w:spacing w:line="360" w:lineRule="auto"/>
      <w:ind w:left="360" w:hanging="360"/>
    </w:pPr>
    <w:rPr>
      <w:rFonts w:ascii="Arial" w:hAnsi="Arial" w:cs="Arial"/>
      <w:sz w:val="22"/>
    </w:rPr>
  </w:style>
  <w:style w:type="paragraph" w:styleId="List2">
    <w:name w:val="List 2"/>
    <w:basedOn w:val="Normal"/>
    <w:qFormat/>
    <w:pPr>
      <w:spacing w:line="360" w:lineRule="auto"/>
      <w:ind w:left="720" w:hanging="360"/>
    </w:pPr>
    <w:rPr>
      <w:rFonts w:ascii="Arial" w:hAnsi="Arial" w:cs="Arial"/>
      <w:sz w:val="22"/>
    </w:rPr>
  </w:style>
  <w:style w:type="paragraph" w:styleId="List3">
    <w:name w:val="List 3"/>
    <w:basedOn w:val="Normal"/>
    <w:uiPriority w:val="99"/>
    <w:qFormat/>
    <w:pPr>
      <w:spacing w:line="360" w:lineRule="auto"/>
      <w:ind w:left="1080" w:hanging="360"/>
    </w:pPr>
    <w:rPr>
      <w:rFonts w:ascii="Arial" w:hAnsi="Arial" w:cs="Arial"/>
      <w:sz w:val="22"/>
    </w:rPr>
  </w:style>
  <w:style w:type="paragraph" w:styleId="List4">
    <w:name w:val="List 4"/>
    <w:basedOn w:val="Normal"/>
    <w:uiPriority w:val="99"/>
    <w:qFormat/>
    <w:pPr>
      <w:spacing w:line="360" w:lineRule="auto"/>
      <w:ind w:left="1440" w:hanging="360"/>
    </w:pPr>
    <w:rPr>
      <w:rFonts w:ascii="Arial" w:hAnsi="Arial" w:cs="Arial"/>
      <w:sz w:val="22"/>
    </w:rPr>
  </w:style>
  <w:style w:type="paragraph" w:styleId="List5">
    <w:name w:val="List 5"/>
    <w:basedOn w:val="Normal"/>
    <w:uiPriority w:val="99"/>
    <w:qFormat/>
    <w:pPr>
      <w:spacing w:line="360" w:lineRule="auto"/>
      <w:ind w:left="1800" w:hanging="360"/>
    </w:pPr>
    <w:rPr>
      <w:rFonts w:ascii="Arial" w:hAnsi="Arial" w:cs="Arial"/>
      <w:sz w:val="22"/>
    </w:rPr>
  </w:style>
  <w:style w:type="paragraph" w:styleId="ListBullet">
    <w:name w:val="List Bullet"/>
    <w:basedOn w:val="Normal"/>
    <w:link w:val="ListBulletChar"/>
    <w:autoRedefine/>
    <w:qFormat/>
    <w:pPr>
      <w:spacing w:before="120" w:after="120" w:line="360" w:lineRule="atLeast"/>
    </w:pPr>
    <w:rPr>
      <w:szCs w:val="28"/>
      <w:lang w:val="en-GB" w:eastAsia="zh-CN"/>
    </w:rPr>
  </w:style>
  <w:style w:type="paragraph" w:styleId="ListBullet2">
    <w:name w:val="List Bullet 2"/>
    <w:basedOn w:val="Normal"/>
    <w:autoRedefine/>
    <w:uiPriority w:val="99"/>
    <w:qFormat/>
    <w:pPr>
      <w:spacing w:after="80" w:line="360" w:lineRule="auto"/>
      <w:ind w:left="1166"/>
    </w:pPr>
    <w:rPr>
      <w:szCs w:val="28"/>
    </w:rPr>
  </w:style>
  <w:style w:type="paragraph" w:styleId="ListBullet3">
    <w:name w:val="List Bullet 3"/>
    <w:basedOn w:val="Normal"/>
    <w:qFormat/>
    <w:pPr>
      <w:numPr>
        <w:numId w:val="1"/>
      </w:numPr>
      <w:jc w:val="left"/>
    </w:pPr>
    <w:rPr>
      <w:sz w:val="24"/>
    </w:rPr>
  </w:style>
  <w:style w:type="paragraph" w:styleId="ListBullet4">
    <w:name w:val="List Bullet 4"/>
    <w:basedOn w:val="ListBullet"/>
    <w:autoRedefine/>
    <w:qFormat/>
    <w:pPr>
      <w:tabs>
        <w:tab w:val="left" w:pos="1440"/>
      </w:tabs>
      <w:spacing w:line="360" w:lineRule="auto"/>
      <w:ind w:left="1797" w:hanging="357"/>
    </w:pPr>
    <w:rPr>
      <w:rFonts w:eastAsia="SimSun"/>
      <w:lang w:val="vi-VN"/>
    </w:rPr>
  </w:style>
  <w:style w:type="paragraph" w:styleId="ListContinue2">
    <w:name w:val="List Continue 2"/>
    <w:basedOn w:val="Normal"/>
    <w:qFormat/>
    <w:pPr>
      <w:spacing w:line="360" w:lineRule="atLeast"/>
      <w:ind w:left="720"/>
    </w:pPr>
  </w:style>
  <w:style w:type="paragraph" w:styleId="ListNumber">
    <w:name w:val="List Number"/>
    <w:basedOn w:val="Normal"/>
    <w:unhideWhenUsed/>
    <w:qFormat/>
    <w:pPr>
      <w:keepNext/>
      <w:keepLines/>
      <w:numPr>
        <w:numId w:val="2"/>
      </w:numPr>
      <w:spacing w:line="288" w:lineRule="auto"/>
      <w:contextualSpacing/>
    </w:pPr>
    <w:rPr>
      <w:rFonts w:eastAsia="Calibri"/>
      <w:sz w:val="26"/>
      <w:szCs w:val="26"/>
    </w:rPr>
  </w:style>
  <w:style w:type="paragraph" w:styleId="ListNumber5">
    <w:name w:val="List Number 5"/>
    <w:basedOn w:val="Normal"/>
    <w:qFormat/>
    <w:pPr>
      <w:numPr>
        <w:numId w:val="3"/>
      </w:numPr>
      <w:jc w:val="left"/>
    </w:pPr>
    <w:rPr>
      <w:rFonts w:ascii="Henderson BCG Serif" w:eastAsia="Calibri" w:hAnsi="Henderson BCG Serif"/>
      <w:sz w:val="22"/>
      <w:lang w:val="id-ID" w:eastAsia="id-ID"/>
    </w:rPr>
  </w:style>
  <w:style w:type="paragraph" w:styleId="MacroText">
    <w:name w:val="macro"/>
    <w:link w:val="MacroTextChar"/>
    <w:qFormat/>
    <w:pPr>
      <w:tabs>
        <w:tab w:val="left" w:pos="480"/>
        <w:tab w:val="left" w:pos="960"/>
        <w:tab w:val="left" w:pos="1440"/>
        <w:tab w:val="left" w:pos="1920"/>
        <w:tab w:val="left" w:pos="2400"/>
        <w:tab w:val="left" w:pos="2880"/>
        <w:tab w:val="left" w:pos="3360"/>
        <w:tab w:val="left" w:pos="3840"/>
        <w:tab w:val="left" w:pos="4320"/>
      </w:tabs>
      <w:spacing w:before="120" w:line="264" w:lineRule="auto"/>
      <w:jc w:val="both"/>
    </w:pPr>
    <w:rPr>
      <w:rFonts w:ascii="Courier New" w:eastAsia="MS Mincho" w:hAnsi="Courier New" w:cs="Courier New"/>
    </w:rPr>
  </w:style>
  <w:style w:type="paragraph" w:styleId="NormalWeb">
    <w:name w:val="Normal (Web)"/>
    <w:basedOn w:val="Normal"/>
    <w:link w:val="NormalWebChar"/>
    <w:uiPriority w:val="99"/>
    <w:qFormat/>
    <w:pPr>
      <w:spacing w:before="100" w:beforeAutospacing="1" w:after="115"/>
      <w:jc w:val="left"/>
    </w:pPr>
    <w:rPr>
      <w:sz w:val="24"/>
    </w:rPr>
  </w:style>
  <w:style w:type="paragraph" w:styleId="NormalIndent">
    <w:name w:val="Normal Indent"/>
    <w:basedOn w:val="Normal"/>
    <w:qFormat/>
    <w:pPr>
      <w:spacing w:line="360" w:lineRule="auto"/>
      <w:ind w:left="720"/>
    </w:pPr>
    <w:rPr>
      <w:rFonts w:ascii="Arial" w:hAnsi="Arial" w:cs="Arial"/>
      <w:sz w:val="22"/>
    </w:rPr>
  </w:style>
  <w:style w:type="paragraph" w:styleId="NoteHeading">
    <w:name w:val="Note Heading"/>
    <w:basedOn w:val="Normal"/>
    <w:next w:val="Normal"/>
    <w:link w:val="NoteHeadingChar"/>
    <w:uiPriority w:val="99"/>
    <w:qFormat/>
    <w:pPr>
      <w:spacing w:line="360" w:lineRule="auto"/>
    </w:pPr>
    <w:rPr>
      <w:rFonts w:ascii="Arial" w:hAnsi="Arial"/>
      <w:sz w:val="24"/>
      <w:lang w:val="zh-CN" w:eastAsia="zh-CN"/>
    </w:rPr>
  </w:style>
  <w:style w:type="character" w:styleId="PageNumber">
    <w:name w:val="page number"/>
    <w:basedOn w:val="DefaultParagraphFont"/>
    <w:qFormat/>
  </w:style>
  <w:style w:type="paragraph" w:styleId="PlainText">
    <w:name w:val="Plain Text"/>
    <w:basedOn w:val="Normal"/>
    <w:link w:val="PlainTextChar"/>
    <w:qFormat/>
    <w:pPr>
      <w:jc w:val="left"/>
    </w:pPr>
    <w:rPr>
      <w:rFonts w:ascii="Arial" w:hAnsi="Arial"/>
      <w:sz w:val="21"/>
      <w:szCs w:val="21"/>
      <w:lang w:val="zh-CN" w:eastAsia="zh-CN"/>
    </w:rPr>
  </w:style>
  <w:style w:type="paragraph" w:styleId="Salutation">
    <w:name w:val="Salutation"/>
    <w:basedOn w:val="Normal"/>
    <w:next w:val="Normal"/>
    <w:link w:val="SalutationChar"/>
    <w:uiPriority w:val="99"/>
    <w:qFormat/>
    <w:pPr>
      <w:spacing w:line="360" w:lineRule="auto"/>
    </w:pPr>
    <w:rPr>
      <w:rFonts w:ascii="Arial" w:hAnsi="Arial"/>
      <w:sz w:val="24"/>
      <w:lang w:val="zh-CN" w:eastAsia="zh-CN"/>
    </w:rPr>
  </w:style>
  <w:style w:type="paragraph" w:styleId="Signature">
    <w:name w:val="Signature"/>
    <w:basedOn w:val="Normal"/>
    <w:link w:val="SignatureChar"/>
    <w:uiPriority w:val="99"/>
    <w:qFormat/>
    <w:pPr>
      <w:spacing w:line="360" w:lineRule="auto"/>
      <w:ind w:left="4320"/>
    </w:pPr>
    <w:rPr>
      <w:rFonts w:ascii="Arial" w:hAnsi="Arial"/>
      <w:sz w:val="24"/>
      <w:lang w:val="zh-CN" w:eastAsia="zh-CN"/>
    </w:rPr>
  </w:style>
  <w:style w:type="character" w:styleId="Strong">
    <w:name w:val="Strong"/>
    <w:uiPriority w:val="22"/>
    <w:qFormat/>
    <w:rPr>
      <w:b/>
      <w:bCs/>
    </w:rPr>
  </w:style>
  <w:style w:type="paragraph" w:styleId="Subtitle">
    <w:name w:val="Subtitle"/>
    <w:basedOn w:val="Normal"/>
    <w:link w:val="SubtitleChar"/>
    <w:qFormat/>
    <w:pPr>
      <w:spacing w:after="60" w:line="360" w:lineRule="auto"/>
      <w:jc w:val="center"/>
      <w:outlineLvl w:val="1"/>
    </w:pPr>
    <w:rPr>
      <w:rFonts w:ascii="Arial" w:hAnsi="Arial"/>
      <w:sz w:val="24"/>
      <w:lang w:val="zh-CN" w:eastAsia="zh-CN"/>
    </w:rPr>
  </w:style>
  <w:style w:type="table" w:styleId="Table3Deffects1">
    <w:name w:val="Table 3D effects 1"/>
    <w:basedOn w:val="TableNormal"/>
    <w:uiPriority w:val="99"/>
    <w:qFormat/>
    <w:rPr>
      <w:rFonts w:eastAsia="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uiPriority w:val="99"/>
    <w:qFormat/>
    <w:rPr>
      <w:rFonts w:eastAsia="Times New Roman"/>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uiPriority w:val="99"/>
    <w:qFormat/>
    <w:rPr>
      <w:rFonts w:eastAsia="Times New Roman"/>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uiPriority w:val="99"/>
    <w:qFormat/>
    <w:rPr>
      <w:rFonts w:eastAsia="Times New Roman"/>
    </w:rPr>
    <w:tblPr>
      <w:tblBorders>
        <w:top w:val="single" w:sz="12" w:space="0" w:color="000000"/>
        <w:bottom w:val="single" w:sz="12" w:space="0" w:color="000000"/>
      </w:tblBorders>
    </w:tbl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uiPriority w:val="99"/>
    <w:qFormat/>
    <w:rPr>
      <w:rFonts w:eastAsia="Times New Roman"/>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uiPriority w:val="99"/>
    <w:qFormat/>
    <w:rPr>
      <w:rFonts w:eastAsia="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uiPriority w:val="99"/>
    <w:qFormat/>
    <w:rPr>
      <w:rFonts w:eastAsia="Times New Roman"/>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uiPriority w:val="99"/>
    <w:qFormat/>
    <w:rPr>
      <w:rFonts w:eastAsia="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uiPriority w:val="99"/>
    <w:qFormat/>
    <w:rPr>
      <w:rFonts w:eastAsia="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uiPriority w:val="99"/>
    <w:qFormat/>
    <w:rPr>
      <w:rFonts w:eastAsia="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uiPriority w:val="99"/>
    <w:qFormat/>
    <w:rPr>
      <w:rFonts w:eastAsia="Times New Roman"/>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uiPriority w:val="99"/>
    <w:rPr>
      <w:rFonts w:eastAsia="Times New Roman"/>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uiPriority w:val="99"/>
    <w:qFormat/>
    <w:rPr>
      <w:rFonts w:eastAsia="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uiPriority w:val="99"/>
    <w:rPr>
      <w:rFonts w:eastAsia="Times New Roman"/>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qFormat/>
    <w:rPr>
      <w:rFonts w:eastAsia="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qFormat/>
    <w:rPr>
      <w:rFonts w:eastAsia="Times New Roman"/>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uiPriority w:val="99"/>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uiPriority w:val="99"/>
    <w:qFormat/>
    <w:rPr>
      <w:rFonts w:eastAsia="Times New Roman"/>
    </w:rPr>
    <w:tblPr>
      <w:tblBorders>
        <w:insideH w:val="single" w:sz="6" w:space="0" w:color="000000"/>
        <w:insideV w:val="single" w:sz="6" w:space="0" w:color="000000"/>
      </w:tblBorders>
    </w:tbl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uiPriority w:val="99"/>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uiPriority w:val="99"/>
    <w:rPr>
      <w:rFonts w:eastAsia="Times New Roman"/>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uiPriority w:val="99"/>
    <w:qFormat/>
    <w:rPr>
      <w:rFonts w:eastAsia="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uiPriority w:val="99"/>
    <w:qFormat/>
    <w:rPr>
      <w:rFonts w:eastAsia="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uiPriority w:val="99"/>
    <w:qFormat/>
    <w:rPr>
      <w:rFonts w:eastAsia="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uiPriority w:val="99"/>
    <w:qFormat/>
    <w:rPr>
      <w:rFonts w:eastAsia="Times New Roman"/>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uiPriority w:val="99"/>
    <w:qFormat/>
    <w:rPr>
      <w:rFonts w:eastAsia="Times New Roman"/>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uiPriority w:val="99"/>
    <w:qFormat/>
    <w:rPr>
      <w:rFonts w:eastAsia="Times New Roman"/>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il"/>
          <w:tr2bl w:val="nil"/>
        </w:tcBorders>
        <w:shd w:val="solid" w:color="808080" w:fill="FFFFFF"/>
      </w:tcPr>
    </w:tblStylePr>
  </w:style>
  <w:style w:type="table" w:styleId="TableList5">
    <w:name w:val="Table List 5"/>
    <w:basedOn w:val="TableNormal"/>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uiPriority w:val="99"/>
    <w:qFormat/>
    <w:rPr>
      <w:rFonts w:eastAsia="Times New Roman"/>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uiPriority w:val="99"/>
    <w:qFormat/>
    <w:rPr>
      <w:rFonts w:eastAsia="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uiPriority w:val="99"/>
    <w:qFormat/>
    <w:rPr>
      <w:rFonts w:eastAsia="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spacing w:line="264" w:lineRule="auto"/>
      <w:ind w:left="240" w:hanging="240"/>
    </w:pPr>
    <w:rPr>
      <w:rFonts w:eastAsia="MS Mincho"/>
      <w:sz w:val="26"/>
    </w:rPr>
  </w:style>
  <w:style w:type="paragraph" w:styleId="TableofFigures">
    <w:name w:val="table of figures"/>
    <w:basedOn w:val="Normal"/>
    <w:next w:val="Normal"/>
    <w:uiPriority w:val="99"/>
    <w:qFormat/>
    <w:pPr>
      <w:keepNext/>
      <w:numPr>
        <w:numId w:val="4"/>
      </w:numPr>
      <w:tabs>
        <w:tab w:val="clear" w:pos="1512"/>
      </w:tabs>
      <w:spacing w:line="360" w:lineRule="auto"/>
      <w:ind w:left="400" w:hanging="400"/>
      <w:jc w:val="center"/>
    </w:pPr>
    <w:rPr>
      <w:rFonts w:ascii=".VnArial" w:hAnsi=".VnArial" w:cs=".VnArial"/>
      <w:sz w:val="20"/>
      <w:szCs w:val="20"/>
    </w:rPr>
  </w:style>
  <w:style w:type="table" w:styleId="TableProfessional">
    <w:name w:val="Table Professional"/>
    <w:basedOn w:val="TableNormal"/>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uiPriority w:val="99"/>
    <w:qFormat/>
    <w:rPr>
      <w:rFonts w:eastAsia="Times New Roman"/>
    </w:rPr>
    <w:tblPr>
      <w:tblBorders>
        <w:top w:val="single" w:sz="12" w:space="0" w:color="008000"/>
        <w:bottom w:val="single" w:sz="12" w:space="0" w:color="008000"/>
      </w:tblBorders>
    </w:tbl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uiPriority w:val="99"/>
    <w:qFormat/>
    <w:rPr>
      <w:rFonts w:eastAsia="Times New Roma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uiPriority w:val="99"/>
    <w:qFormat/>
    <w:rPr>
      <w:rFonts w:eastAsia="Times New Roman"/>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uiPriority w:val="99"/>
    <w:qFormat/>
    <w:rPr>
      <w:rFonts w:eastAsia="Times New Roman"/>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uiPriority w:val="99"/>
    <w:qFormat/>
    <w:rPr>
      <w:rFonts w:eastAsia="Times New Roma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qFormat/>
    <w:rPr>
      <w:rFonts w:eastAsia="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il"/>
          <w:tr2bl w:val="nil"/>
        </w:tcBorders>
      </w:tcPr>
    </w:tblStylePr>
  </w:style>
  <w:style w:type="table" w:styleId="TableWeb2">
    <w:name w:val="Table Web 2"/>
    <w:basedOn w:val="TableNormal"/>
    <w:uiPriority w:val="99"/>
    <w:qFormat/>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il"/>
          <w:tr2bl w:val="nil"/>
        </w:tcBorders>
      </w:tcPr>
    </w:tblStylePr>
  </w:style>
  <w:style w:type="table" w:styleId="TableWeb3">
    <w:name w:val="Table Web 3"/>
    <w:basedOn w:val="TableNormal"/>
    <w:uiPriority w:val="99"/>
    <w:qFormat/>
    <w:rPr>
      <w:rFonts w:eastAsia="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il"/>
          <w:tr2bl w:val="nil"/>
        </w:tcBorders>
      </w:tcPr>
    </w:tblStylePr>
  </w:style>
  <w:style w:type="paragraph" w:styleId="Title">
    <w:name w:val="Title"/>
    <w:basedOn w:val="Normal"/>
    <w:link w:val="TitleChar"/>
    <w:qFormat/>
    <w:pPr>
      <w:spacing w:before="240" w:after="60" w:line="360" w:lineRule="auto"/>
      <w:jc w:val="center"/>
      <w:outlineLvl w:val="0"/>
    </w:pPr>
    <w:rPr>
      <w:rFonts w:ascii="Arial" w:hAnsi="Arial"/>
      <w:b/>
      <w:bCs/>
      <w:kern w:val="28"/>
      <w:sz w:val="32"/>
      <w:szCs w:val="32"/>
      <w:lang w:val="zh-CN" w:eastAsia="zh-CN"/>
    </w:rPr>
  </w:style>
  <w:style w:type="paragraph" w:styleId="TOAHeading">
    <w:name w:val="toa heading"/>
    <w:basedOn w:val="Normal"/>
    <w:next w:val="Normal"/>
    <w:qFormat/>
    <w:pPr>
      <w:spacing w:line="264" w:lineRule="auto"/>
    </w:pPr>
    <w:rPr>
      <w:rFonts w:ascii="Arial" w:eastAsia="MS Mincho" w:hAnsi="Arial" w:cs="Arial"/>
      <w:b/>
      <w:bCs/>
      <w:sz w:val="26"/>
    </w:rPr>
  </w:style>
  <w:style w:type="paragraph" w:styleId="TOC1">
    <w:name w:val="toc 1"/>
    <w:basedOn w:val="Normal"/>
    <w:next w:val="Normal"/>
    <w:link w:val="TOC1Char"/>
    <w:autoRedefine/>
    <w:uiPriority w:val="39"/>
    <w:unhideWhenUsed/>
    <w:qFormat/>
    <w:pPr>
      <w:spacing w:after="100"/>
    </w:pPr>
    <w:rPr>
      <w:rFonts w:ascii="Times New Roman Bold" w:hAnsi="Times New Roman Bold"/>
      <w:b/>
      <w:caps/>
      <w:sz w:val="26"/>
    </w:rPr>
  </w:style>
  <w:style w:type="paragraph" w:styleId="TOC2">
    <w:name w:val="toc 2"/>
    <w:basedOn w:val="Normal"/>
    <w:next w:val="Normal"/>
    <w:autoRedefine/>
    <w:uiPriority w:val="39"/>
    <w:unhideWhenUsed/>
    <w:qFormat/>
    <w:pPr>
      <w:tabs>
        <w:tab w:val="right" w:leader="dot" w:pos="9962"/>
      </w:tabs>
      <w:spacing w:after="100"/>
      <w:ind w:left="278"/>
    </w:pPr>
    <w:rPr>
      <w:rFonts w:ascii="Times New Roman Bold" w:hAnsi="Times New Roman Bold"/>
      <w:b/>
      <w:sz w:val="26"/>
    </w:rPr>
  </w:style>
  <w:style w:type="paragraph" w:styleId="TOC3">
    <w:name w:val="toc 3"/>
    <w:basedOn w:val="Normal"/>
    <w:next w:val="Normal"/>
    <w:autoRedefine/>
    <w:uiPriority w:val="39"/>
    <w:unhideWhenUsed/>
    <w:qFormat/>
    <w:pPr>
      <w:spacing w:after="100"/>
      <w:ind w:left="561"/>
    </w:pPr>
    <w:rPr>
      <w:i/>
      <w:sz w:val="26"/>
    </w:rPr>
  </w:style>
  <w:style w:type="paragraph" w:styleId="TOC4">
    <w:name w:val="toc 4"/>
    <w:basedOn w:val="Normal"/>
    <w:next w:val="Normal"/>
    <w:autoRedefine/>
    <w:uiPriority w:val="39"/>
    <w:unhideWhenUsed/>
    <w:qFormat/>
    <w:pPr>
      <w:spacing w:after="100"/>
      <w:ind w:left="839"/>
    </w:pPr>
  </w:style>
  <w:style w:type="paragraph" w:styleId="TOC5">
    <w:name w:val="toc 5"/>
    <w:basedOn w:val="Normal"/>
    <w:next w:val="Normal"/>
    <w:autoRedefine/>
    <w:uiPriority w:val="39"/>
    <w:qFormat/>
    <w:pPr>
      <w:tabs>
        <w:tab w:val="right" w:leader="dot" w:pos="9064"/>
      </w:tabs>
      <w:spacing w:before="80" w:after="80" w:line="264" w:lineRule="auto"/>
      <w:ind w:left="2552" w:hanging="992"/>
      <w:jc w:val="left"/>
    </w:pPr>
    <w:rPr>
      <w:sz w:val="24"/>
    </w:rPr>
  </w:style>
  <w:style w:type="paragraph" w:styleId="TOC6">
    <w:name w:val="toc 6"/>
    <w:basedOn w:val="Normal"/>
    <w:next w:val="Normal"/>
    <w:autoRedefine/>
    <w:uiPriority w:val="39"/>
    <w:qFormat/>
    <w:pPr>
      <w:tabs>
        <w:tab w:val="right" w:leader="dot" w:pos="9064"/>
      </w:tabs>
      <w:spacing w:line="264" w:lineRule="auto"/>
      <w:ind w:left="3261" w:hanging="1276"/>
    </w:pPr>
    <w:rPr>
      <w:sz w:val="24"/>
    </w:rPr>
  </w:style>
  <w:style w:type="paragraph" w:styleId="TOC7">
    <w:name w:val="toc 7"/>
    <w:basedOn w:val="Normal"/>
    <w:next w:val="Normal"/>
    <w:autoRedefine/>
    <w:uiPriority w:val="39"/>
    <w:qFormat/>
    <w:pPr>
      <w:tabs>
        <w:tab w:val="right" w:leader="dot" w:pos="9064"/>
      </w:tabs>
      <w:spacing w:line="264" w:lineRule="auto"/>
      <w:ind w:left="3828" w:hanging="1418"/>
      <w:jc w:val="left"/>
    </w:pPr>
    <w:rPr>
      <w:sz w:val="24"/>
    </w:rPr>
  </w:style>
  <w:style w:type="paragraph" w:styleId="TOC8">
    <w:name w:val="toc 8"/>
    <w:basedOn w:val="Normal"/>
    <w:next w:val="Normal"/>
    <w:autoRedefine/>
    <w:uiPriority w:val="39"/>
    <w:qFormat/>
    <w:pPr>
      <w:ind w:left="1680"/>
      <w:jc w:val="left"/>
    </w:pPr>
    <w:rPr>
      <w:sz w:val="24"/>
    </w:rPr>
  </w:style>
  <w:style w:type="paragraph" w:styleId="TOC9">
    <w:name w:val="toc 9"/>
    <w:basedOn w:val="Normal"/>
    <w:next w:val="Normal"/>
    <w:autoRedefine/>
    <w:uiPriority w:val="39"/>
    <w:qFormat/>
    <w:pPr>
      <w:ind w:left="1920"/>
      <w:jc w:val="left"/>
    </w:pPr>
    <w:rPr>
      <w:sz w:val="24"/>
    </w:rPr>
  </w:style>
  <w:style w:type="table" w:styleId="LightShading-Accent3">
    <w:name w:val="Light Shading Accent 3"/>
    <w:basedOn w:val="TableNormal"/>
    <w:uiPriority w:val="60"/>
    <w:qFormat/>
    <w:rPr>
      <w:rFonts w:ascii="Calibri" w:eastAsia="Calibri" w:hAnsi="Calibri"/>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MediumGrid1-Accent2">
    <w:name w:val="Medium Grid 1 Accent 2"/>
    <w:basedOn w:val="TableNormal"/>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2-Accent5">
    <w:name w:val="Medium Grid 2 Accent 5"/>
    <w:basedOn w:val="TableNormal"/>
    <w:uiPriority w:val="68"/>
    <w:qFormat/>
    <w:rPr>
      <w:rFonts w:eastAsia="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ColorfulList-Accent1">
    <w:name w:val="Colorful List Accent 1"/>
    <w:basedOn w:val="TableNormal"/>
    <w:uiPriority w:val="34"/>
    <w:qFormat/>
    <w:rPr>
      <w:rFonts w:eastAsia="Times New Roman"/>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D25F12"/>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olorfulList-Accent5">
    <w:name w:val="Colorful List Accent 5"/>
    <w:basedOn w:val="TableNormal"/>
    <w:uiPriority w:val="72"/>
    <w:qFormat/>
    <w:rPr>
      <w:rFonts w:ascii="Calibri" w:eastAsia="Calibri" w:hAnsi="Calibri"/>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paragraph" w:customStyle="1" w:styleId="1Phn">
    <w:name w:val="1.Phần"/>
    <w:basedOn w:val="Normal"/>
    <w:link w:val="1PhnChar"/>
    <w:qFormat/>
    <w:pPr>
      <w:numPr>
        <w:numId w:val="5"/>
      </w:numPr>
      <w:spacing w:before="120" w:after="120" w:line="276" w:lineRule="auto"/>
      <w:outlineLvl w:val="0"/>
    </w:pPr>
    <w:rPr>
      <w:rFonts w:ascii="Times New Roman Bold" w:hAnsi="Times New Roman Bold"/>
      <w:b/>
    </w:rPr>
  </w:style>
  <w:style w:type="character" w:customStyle="1" w:styleId="1PhnChar">
    <w:name w:val="1.Phần Char"/>
    <w:basedOn w:val="DefaultParagraphFont"/>
    <w:link w:val="1Phn"/>
    <w:qFormat/>
    <w:rPr>
      <w:rFonts w:ascii="Times New Roman Bold" w:eastAsia="Times New Roman" w:hAnsi="Times New Roman Bold"/>
      <w:b/>
      <w:sz w:val="28"/>
      <w:szCs w:val="24"/>
      <w:lang w:val="vi-VN" w:eastAsia="vi-VN"/>
    </w:rPr>
  </w:style>
  <w:style w:type="paragraph" w:customStyle="1" w:styleId="2Chng">
    <w:name w:val="2.Chương"/>
    <w:link w:val="2ChngChar"/>
    <w:qFormat/>
    <w:pPr>
      <w:spacing w:before="120" w:after="120" w:line="276" w:lineRule="auto"/>
      <w:ind w:firstLine="720"/>
      <w:jc w:val="both"/>
      <w:outlineLvl w:val="1"/>
    </w:pPr>
    <w:rPr>
      <w:rFonts w:ascii="Times New Roman Bold" w:eastAsiaTheme="minorHAnsi" w:hAnsi="Times New Roman Bold" w:cstheme="minorBidi"/>
      <w:b/>
      <w:color w:val="000000" w:themeColor="text1"/>
      <w:sz w:val="28"/>
      <w:szCs w:val="22"/>
    </w:rPr>
  </w:style>
  <w:style w:type="character" w:customStyle="1" w:styleId="2ChngChar">
    <w:name w:val="2.Chương Char"/>
    <w:basedOn w:val="1PhnChar"/>
    <w:link w:val="2Chng"/>
    <w:qFormat/>
    <w:rPr>
      <w:rFonts w:ascii="Times New Roman Bold" w:eastAsia="Times New Roman" w:hAnsi="Times New Roman Bold" w:cs="Times New Roman"/>
      <w:b/>
      <w:color w:val="000000" w:themeColor="text1"/>
      <w:sz w:val="28"/>
      <w:szCs w:val="24"/>
      <w:lang w:val="vi-VN" w:eastAsia="vi-VN"/>
    </w:rPr>
  </w:style>
  <w:style w:type="paragraph" w:customStyle="1" w:styleId="3Mc">
    <w:name w:val="3.Mục"/>
    <w:basedOn w:val="2Chng"/>
    <w:link w:val="3McChar"/>
    <w:qFormat/>
    <w:pPr>
      <w:outlineLvl w:val="2"/>
    </w:pPr>
  </w:style>
  <w:style w:type="character" w:customStyle="1" w:styleId="3McChar">
    <w:name w:val="3.Mục Char"/>
    <w:basedOn w:val="2ChngChar"/>
    <w:link w:val="3Mc"/>
    <w:qFormat/>
    <w:rPr>
      <w:rFonts w:ascii="Times New Roman Bold" w:eastAsia="Times New Roman" w:hAnsi="Times New Roman Bold" w:cs="Times New Roman"/>
      <w:b/>
      <w:caps/>
      <w:color w:val="000000" w:themeColor="text1"/>
      <w:sz w:val="28"/>
      <w:szCs w:val="24"/>
      <w:lang w:val="vi-VN" w:eastAsia="vi-VN"/>
    </w:rPr>
  </w:style>
  <w:style w:type="paragraph" w:customStyle="1" w:styleId="4Tiumc">
    <w:name w:val="4.Tiểu mục"/>
    <w:basedOn w:val="3Mc"/>
    <w:link w:val="4TiumcChar"/>
    <w:qFormat/>
    <w:pPr>
      <w:outlineLvl w:val="3"/>
    </w:pPr>
  </w:style>
  <w:style w:type="character" w:customStyle="1" w:styleId="4TiumcChar">
    <w:name w:val="4.Tiểu mục Char"/>
    <w:basedOn w:val="3McChar"/>
    <w:link w:val="4Tiumc"/>
    <w:qFormat/>
    <w:rPr>
      <w:rFonts w:ascii="Times New Roman" w:eastAsia="Times New Roman" w:hAnsi="Times New Roman" w:cs="Times New Roman"/>
      <w:b/>
      <w:caps/>
      <w:color w:val="000000" w:themeColor="text1"/>
      <w:sz w:val="28"/>
      <w:szCs w:val="24"/>
      <w:lang w:val="vi-VN" w:eastAsia="vi-VN"/>
    </w:rPr>
  </w:style>
  <w:style w:type="paragraph" w:customStyle="1" w:styleId="5Tiumcnh">
    <w:name w:val="5.Tiểu mục nhỏ"/>
    <w:basedOn w:val="4Tiumc"/>
    <w:link w:val="5TiumcnhChar"/>
    <w:qFormat/>
    <w:pPr>
      <w:outlineLvl w:val="4"/>
    </w:pPr>
  </w:style>
  <w:style w:type="character" w:customStyle="1" w:styleId="5TiumcnhChar">
    <w:name w:val="5.Tiểu mục nhỏ Char"/>
    <w:basedOn w:val="4TiumcChar"/>
    <w:link w:val="5Tiumcnh"/>
    <w:qFormat/>
    <w:rPr>
      <w:rFonts w:ascii="Times New Roman" w:eastAsia="Times New Roman" w:hAnsi="Times New Roman" w:cs="Times New Roman"/>
      <w:b/>
      <w:caps/>
      <w:color w:val="000000" w:themeColor="text1"/>
      <w:sz w:val="28"/>
      <w:szCs w:val="24"/>
      <w:lang w:val="vi-VN" w:eastAsia="vi-VN"/>
    </w:rPr>
  </w:style>
  <w:style w:type="paragraph" w:customStyle="1" w:styleId="7Vnbn">
    <w:name w:val="7.Văn bản"/>
    <w:basedOn w:val="Normal"/>
    <w:link w:val="7VnbnChar"/>
    <w:qFormat/>
    <w:pPr>
      <w:numPr>
        <w:numId w:val="6"/>
      </w:numPr>
    </w:pPr>
  </w:style>
  <w:style w:type="character" w:customStyle="1" w:styleId="7VnbnChar">
    <w:name w:val="7.Văn bản Char"/>
    <w:basedOn w:val="5TiumcnhChar"/>
    <w:link w:val="7Vnbn"/>
    <w:qFormat/>
    <w:rPr>
      <w:rFonts w:ascii="Times New Roman" w:eastAsia="Times New Roman" w:hAnsi="Times New Roman" w:cs="Times New Roman"/>
      <w:b w:val="0"/>
      <w:caps w:val="0"/>
      <w:color w:val="000000" w:themeColor="text1"/>
      <w:sz w:val="28"/>
      <w:szCs w:val="24"/>
      <w:lang w:val="vi-VN" w:eastAsia="vi-VN"/>
    </w:rPr>
  </w:style>
  <w:style w:type="paragraph" w:styleId="NoSpacing">
    <w:name w:val="No Spacing"/>
    <w:link w:val="NoSpacingChar"/>
    <w:uiPriority w:val="1"/>
    <w:qFormat/>
    <w:pPr>
      <w:ind w:firstLine="720"/>
      <w:jc w:val="both"/>
    </w:pPr>
    <w:rPr>
      <w:rFonts w:eastAsiaTheme="minorHAnsi" w:cstheme="minorBidi"/>
      <w:color w:val="000000" w:themeColor="text1"/>
      <w:sz w:val="28"/>
      <w:szCs w:val="22"/>
    </w:rPr>
  </w:style>
  <w:style w:type="paragraph" w:customStyle="1" w:styleId="6im">
    <w:name w:val="6.Điểm"/>
    <w:link w:val="6imChar"/>
    <w:qFormat/>
    <w:pPr>
      <w:numPr>
        <w:ilvl w:val="5"/>
        <w:numId w:val="5"/>
      </w:numPr>
      <w:spacing w:before="120" w:after="120" w:line="276" w:lineRule="auto"/>
      <w:jc w:val="both"/>
      <w:outlineLvl w:val="5"/>
    </w:pPr>
    <w:rPr>
      <w:rFonts w:eastAsiaTheme="minorHAnsi" w:cstheme="minorBidi"/>
      <w:b/>
      <w:color w:val="000000" w:themeColor="text1"/>
      <w:sz w:val="28"/>
      <w:szCs w:val="22"/>
    </w:rPr>
  </w:style>
  <w:style w:type="character" w:customStyle="1" w:styleId="6imChar">
    <w:name w:val="6.Điểm Char"/>
    <w:basedOn w:val="7VnbnChar"/>
    <w:link w:val="6im"/>
    <w:qFormat/>
    <w:rPr>
      <w:rFonts w:ascii="Times New Roman" w:eastAsiaTheme="minorHAnsi" w:hAnsi="Times New Roman" w:cstheme="minorBidi"/>
      <w:b/>
      <w:caps w:val="0"/>
      <w:color w:val="000000" w:themeColor="text1"/>
      <w:sz w:val="28"/>
      <w:szCs w:val="22"/>
      <w:lang w:val="vi-VN" w:eastAsia="vi-VN"/>
    </w:rPr>
  </w:style>
  <w:style w:type="paragraph" w:customStyle="1" w:styleId="UserNormal1CharChar">
    <w:name w:val="User Normal 1 Char Char"/>
    <w:basedOn w:val="Normal"/>
    <w:link w:val="UserNormal1CharCharChar"/>
    <w:uiPriority w:val="99"/>
    <w:qFormat/>
    <w:pPr>
      <w:spacing w:before="60" w:after="60"/>
    </w:pPr>
    <w:rPr>
      <w:rFonts w:ascii=".VnSouthern" w:hAnsi=".VnSouthern"/>
    </w:rPr>
  </w:style>
  <w:style w:type="paragraph" w:customStyle="1" w:styleId="UserNormal1Char">
    <w:name w:val="User Normal 1 Char"/>
    <w:basedOn w:val="Normal"/>
    <w:uiPriority w:val="99"/>
    <w:qFormat/>
    <w:pPr>
      <w:spacing w:before="60" w:after="60"/>
    </w:pPr>
    <w:rPr>
      <w:rFonts w:ascii=".VnSouthern" w:hAnsi=".VnSouthern"/>
    </w:rPr>
  </w:style>
  <w:style w:type="paragraph" w:customStyle="1" w:styleId="TOCHeading1">
    <w:name w:val="TOC Heading1"/>
    <w:basedOn w:val="Heading1"/>
    <w:next w:val="Normal"/>
    <w:uiPriority w:val="39"/>
    <w:unhideWhenUsed/>
    <w:qFormat/>
    <w:pPr>
      <w:spacing w:line="259" w:lineRule="auto"/>
      <w:jc w:val="left"/>
      <w:outlineLvl w:val="9"/>
    </w:pPr>
  </w:style>
  <w:style w:type="character" w:customStyle="1" w:styleId="HeaderChar">
    <w:name w:val="Header Char"/>
    <w:basedOn w:val="DefaultParagraphFont"/>
    <w:link w:val="Header"/>
    <w:qFormat/>
    <w:rPr>
      <w:rFonts w:ascii="Times New Roman" w:hAnsi="Times New Roman"/>
      <w:color w:val="000000" w:themeColor="text1"/>
      <w:sz w:val="28"/>
    </w:rPr>
  </w:style>
  <w:style w:type="character" w:customStyle="1" w:styleId="FooterChar">
    <w:name w:val="Footer Char"/>
    <w:basedOn w:val="DefaultParagraphFont"/>
    <w:link w:val="Footer"/>
    <w:uiPriority w:val="99"/>
    <w:qFormat/>
    <w:rPr>
      <w:rFonts w:ascii="Times New Roman" w:hAnsi="Times New Roman"/>
      <w:color w:val="000000" w:themeColor="text1"/>
      <w:sz w:val="28"/>
    </w:rPr>
  </w:style>
  <w:style w:type="paragraph" w:styleId="ListParagraph">
    <w:name w:val="List Paragraph"/>
    <w:basedOn w:val="Normal"/>
    <w:link w:val="ListParagraphChar"/>
    <w:uiPriority w:val="34"/>
    <w:qFormat/>
    <w:pPr>
      <w:ind w:left="720"/>
      <w:contextualSpacing/>
    </w:pPr>
  </w:style>
  <w:style w:type="paragraph" w:customStyle="1" w:styleId="Title-MucLuc">
    <w:name w:val="Title-MucLuc"/>
    <w:basedOn w:val="Normal"/>
    <w:qFormat/>
    <w:pPr>
      <w:spacing w:line="312" w:lineRule="auto"/>
      <w:ind w:left="360"/>
      <w:jc w:val="center"/>
    </w:pPr>
    <w:rPr>
      <w:b/>
      <w:kern w:val="28"/>
      <w:sz w:val="32"/>
      <w:szCs w:val="32"/>
      <w:lang w:val="zh-CN" w:eastAsia="zh-CN"/>
    </w:rPr>
  </w:style>
  <w:style w:type="paragraph" w:customStyle="1" w:styleId="NormalTB">
    <w:name w:val="NormalTB"/>
    <w:qFormat/>
    <w:pPr>
      <w:spacing w:before="120"/>
      <w:jc w:val="both"/>
    </w:pPr>
    <w:rPr>
      <w:rFonts w:ascii=".VnTime" w:eastAsia="Times New Roman" w:hAnsi=".VnTime"/>
    </w:rPr>
  </w:style>
  <w:style w:type="paragraph" w:customStyle="1" w:styleId="Hinh0">
    <w:name w:val="Hinh"/>
    <w:basedOn w:val="Normal"/>
    <w:link w:val="HinhChar"/>
    <w:autoRedefine/>
    <w:qFormat/>
    <w:pPr>
      <w:ind w:left="62"/>
      <w:jc w:val="center"/>
    </w:pPr>
    <w:rPr>
      <w:szCs w:val="20"/>
    </w:rPr>
  </w:style>
  <w:style w:type="character" w:customStyle="1" w:styleId="HinhChar">
    <w:name w:val="Hinh Char"/>
    <w:link w:val="Hinh0"/>
    <w:qFormat/>
    <w:rPr>
      <w:rFonts w:ascii="Times New Roman" w:eastAsia="Times New Roman" w:hAnsi="Times New Roman" w:cs="Times New Roman"/>
      <w:sz w:val="28"/>
      <w:szCs w:val="20"/>
    </w:rPr>
  </w:style>
  <w:style w:type="character" w:customStyle="1" w:styleId="BalloonTextChar">
    <w:name w:val="Balloon Text Char"/>
    <w:basedOn w:val="DefaultParagraphFont"/>
    <w:link w:val="BalloonText"/>
    <w:uiPriority w:val="99"/>
    <w:qFormat/>
    <w:rPr>
      <w:rFonts w:ascii="Segoe UI" w:hAnsi="Segoe UI" w:cs="Segoe UI"/>
      <w:color w:val="000000" w:themeColor="text1"/>
      <w:sz w:val="18"/>
      <w:szCs w:val="18"/>
    </w:rPr>
  </w:style>
  <w:style w:type="table" w:customStyle="1" w:styleId="TableGrid10">
    <w:name w:val="Table Grid1"/>
    <w:basedOn w:val="TableNormal"/>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qFormat/>
    <w:pPr>
      <w:spacing w:line="360" w:lineRule="auto"/>
    </w:pPr>
    <w:rPr>
      <w:rFonts w:ascii=".VnTimeH" w:hAnsi=".VnTimeH"/>
      <w:b/>
      <w:sz w:val="24"/>
      <w:szCs w:val="20"/>
    </w:rPr>
  </w:style>
  <w:style w:type="paragraph" w:customStyle="1" w:styleId="20">
    <w:name w:val="2"/>
    <w:basedOn w:val="Normal"/>
    <w:qFormat/>
    <w:pPr>
      <w:spacing w:line="360" w:lineRule="auto"/>
    </w:pPr>
    <w:rPr>
      <w:rFonts w:ascii=".VnArial NarrowH" w:hAnsi=".VnArial NarrowH"/>
      <w:b/>
      <w:sz w:val="22"/>
    </w:rPr>
  </w:style>
  <w:style w:type="character" w:customStyle="1" w:styleId="Heading2Char">
    <w:name w:val="Heading 2 Char"/>
    <w:basedOn w:val="DefaultParagraphFont"/>
    <w:link w:val="Heading2"/>
    <w:qFormat/>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color w:val="000000"/>
      <w:lang w:val="vi-VN" w:eastAsia="vi-VN"/>
    </w:rPr>
  </w:style>
  <w:style w:type="character" w:customStyle="1" w:styleId="CommentTextChar">
    <w:name w:val="Comment Text Char"/>
    <w:basedOn w:val="DefaultParagraphFont"/>
    <w:link w:val="CommentText"/>
    <w:uiPriority w:val="99"/>
    <w:qFormat/>
    <w:rPr>
      <w:rFonts w:ascii="Times New Roman" w:hAnsi="Times New Roman"/>
      <w:color w:val="000000" w:themeColor="text1"/>
      <w:sz w:val="20"/>
      <w:szCs w:val="20"/>
    </w:rPr>
  </w:style>
  <w:style w:type="character" w:customStyle="1" w:styleId="CommentSubjectChar">
    <w:name w:val="Comment Subject Char"/>
    <w:basedOn w:val="CommentTextChar"/>
    <w:link w:val="CommentSubject"/>
    <w:qFormat/>
    <w:rPr>
      <w:rFonts w:ascii="Times New Roman" w:hAnsi="Times New Roman"/>
      <w:b/>
      <w:bCs/>
      <w:color w:val="000000" w:themeColor="text1"/>
      <w:sz w:val="20"/>
      <w:szCs w:val="20"/>
    </w:rPr>
  </w:style>
  <w:style w:type="character" w:customStyle="1" w:styleId="Heading4Char">
    <w:name w:val="Heading 4 Char"/>
    <w:basedOn w:val="DefaultParagraphFont"/>
    <w:uiPriority w:val="9"/>
    <w:semiHidden/>
    <w:qFormat/>
    <w:rPr>
      <w:rFonts w:asciiTheme="majorHAnsi" w:eastAsiaTheme="majorEastAsia" w:hAnsiTheme="majorHAnsi" w:cstheme="majorBidi"/>
      <w:i/>
      <w:iCs/>
      <w:color w:val="2F5496" w:themeColor="accent1" w:themeShade="BF"/>
      <w:sz w:val="28"/>
    </w:rPr>
  </w:style>
  <w:style w:type="character" w:customStyle="1" w:styleId="Heading5Char">
    <w:name w:val="Heading 5 Char"/>
    <w:basedOn w:val="DefaultParagraphFont"/>
    <w:link w:val="Heading5"/>
    <w:qFormat/>
    <w:rPr>
      <w:rFonts w:ascii="Times New Roman" w:eastAsia="Times New Roman" w:hAnsi="Times New Roman" w:cs="Times New Roman"/>
      <w:b/>
      <w:bCs/>
      <w:i/>
      <w:iCs/>
      <w:color w:val="000000"/>
      <w:sz w:val="26"/>
      <w:szCs w:val="26"/>
      <w:lang w:val="zh-CN" w:eastAsia="zh-CN"/>
    </w:rPr>
  </w:style>
  <w:style w:type="character" w:customStyle="1" w:styleId="Heading6Char">
    <w:name w:val="Heading 6 Char"/>
    <w:basedOn w:val="DefaultParagraphFont"/>
    <w:link w:val="Heading6"/>
    <w:qFormat/>
    <w:rPr>
      <w:rFonts w:ascii="Times New Roman" w:eastAsia="Times New Roman" w:hAnsi="Times New Roman" w:cs="Times New Roman"/>
      <w:b/>
      <w:bCs/>
      <w:lang w:val="zh-CN" w:eastAsia="zh-CN"/>
    </w:rPr>
  </w:style>
  <w:style w:type="character" w:customStyle="1" w:styleId="Heading7Char">
    <w:name w:val="Heading 7 Char"/>
    <w:basedOn w:val="DefaultParagraphFont"/>
    <w:link w:val="Heading7"/>
    <w:qFormat/>
    <w:rPr>
      <w:rFonts w:ascii="Times New Roman" w:eastAsia="Times New Roman" w:hAnsi="Times New Roman" w:cs="Times New Roman"/>
      <w:sz w:val="24"/>
      <w:szCs w:val="24"/>
      <w:lang w:val="zh-CN" w:eastAsia="zh-CN"/>
    </w:rPr>
  </w:style>
  <w:style w:type="character" w:customStyle="1" w:styleId="Heading8Char">
    <w:name w:val="Heading 8 Char"/>
    <w:basedOn w:val="DefaultParagraphFont"/>
    <w:link w:val="Heading8"/>
    <w:qFormat/>
    <w:rPr>
      <w:rFonts w:ascii="Times New Roman" w:eastAsia="Times New Roman" w:hAnsi="Times New Roman" w:cs="Times New Roman"/>
      <w:i/>
      <w:iCs/>
      <w:sz w:val="24"/>
      <w:szCs w:val="24"/>
      <w:lang w:val="zh-CN" w:eastAsia="zh-CN"/>
    </w:rPr>
  </w:style>
  <w:style w:type="character" w:customStyle="1" w:styleId="Heading9Char">
    <w:name w:val="Heading 9 Char"/>
    <w:basedOn w:val="DefaultParagraphFont"/>
    <w:link w:val="Heading9"/>
    <w:qFormat/>
    <w:rPr>
      <w:rFonts w:ascii="Arial" w:eastAsia="Times New Roman" w:hAnsi="Arial" w:cs="Times New Roman"/>
      <w:lang w:val="zh-CN" w:eastAsia="zh-CN"/>
    </w:rPr>
  </w:style>
  <w:style w:type="character" w:customStyle="1" w:styleId="Heading3Char1">
    <w:name w:val="Heading 3 Char1"/>
    <w:qFormat/>
    <w:locked/>
    <w:rPr>
      <w:b/>
      <w:bCs/>
      <w:sz w:val="26"/>
      <w:szCs w:val="26"/>
      <w:lang w:val="de-DE" w:eastAsia="zh-CN"/>
    </w:rPr>
  </w:style>
  <w:style w:type="character" w:customStyle="1" w:styleId="Heading4Char1">
    <w:name w:val="Heading 4 Char1"/>
    <w:link w:val="Heading4"/>
    <w:qFormat/>
    <w:locked/>
    <w:rPr>
      <w:rFonts w:ascii="Times New Roman" w:eastAsia="Times New Roman" w:hAnsi="Times New Roman" w:cs="Times New Roman"/>
      <w:b/>
      <w:bCs/>
      <w:i/>
      <w:iCs/>
      <w:color w:val="000000"/>
      <w:sz w:val="26"/>
      <w:szCs w:val="26"/>
      <w:lang w:val="zh-CN" w:eastAsia="zh-CN"/>
    </w:rPr>
  </w:style>
  <w:style w:type="character" w:customStyle="1" w:styleId="Heading2Char2">
    <w:name w:val="Heading 2 Char2"/>
    <w:qFormat/>
    <w:locked/>
    <w:rPr>
      <w:b/>
      <w:bCs/>
      <w:i/>
      <w:iCs/>
      <w:sz w:val="28"/>
      <w:szCs w:val="28"/>
      <w:lang w:val="pt-BR" w:eastAsia="zh-CN"/>
    </w:rPr>
  </w:style>
  <w:style w:type="paragraph" w:customStyle="1" w:styleId="Tt1">
    <w:name w:val="Tt1"/>
    <w:basedOn w:val="Normal"/>
    <w:link w:val="Tt1Char"/>
    <w:uiPriority w:val="99"/>
    <w:qFormat/>
    <w:pPr>
      <w:tabs>
        <w:tab w:val="left" w:pos="216"/>
      </w:tabs>
      <w:spacing w:after="60" w:line="360" w:lineRule="auto"/>
      <w:jc w:val="left"/>
    </w:pPr>
    <w:rPr>
      <w:sz w:val="24"/>
      <w:lang w:val="en-GB"/>
    </w:rPr>
  </w:style>
  <w:style w:type="character" w:customStyle="1" w:styleId="Tt1Char">
    <w:name w:val="Tt1 Char"/>
    <w:link w:val="Tt1"/>
    <w:uiPriority w:val="99"/>
    <w:qFormat/>
    <w:locked/>
    <w:rPr>
      <w:rFonts w:ascii="Times New Roman" w:eastAsia="Times New Roman" w:hAnsi="Times New Roman" w:cs="Times New Roman"/>
      <w:sz w:val="24"/>
      <w:szCs w:val="24"/>
      <w:lang w:val="en-GB"/>
    </w:rPr>
  </w:style>
  <w:style w:type="paragraph" w:customStyle="1" w:styleId="Th1">
    <w:name w:val="Th1"/>
    <w:basedOn w:val="Normal"/>
    <w:uiPriority w:val="99"/>
    <w:qFormat/>
    <w:pPr>
      <w:jc w:val="center"/>
    </w:pPr>
    <w:rPr>
      <w:b/>
      <w:bCs/>
      <w:sz w:val="22"/>
      <w:lang w:val="en-GB"/>
    </w:rPr>
  </w:style>
  <w:style w:type="paragraph" w:customStyle="1" w:styleId="TableTitle">
    <w:name w:val="Table Title"/>
    <w:basedOn w:val="Normal"/>
    <w:qFormat/>
    <w:pPr>
      <w:jc w:val="center"/>
    </w:pPr>
    <w:rPr>
      <w:rFonts w:ascii="Arial" w:hAnsi="Arial" w:cs="Arial"/>
      <w:b/>
      <w:bCs/>
      <w:sz w:val="24"/>
      <w:lang w:val="en-ZA"/>
    </w:rPr>
  </w:style>
  <w:style w:type="paragraph" w:customStyle="1" w:styleId="TBl-1">
    <w:name w:val="TBl-1"/>
    <w:basedOn w:val="Normal"/>
    <w:uiPriority w:val="99"/>
    <w:qFormat/>
    <w:pPr>
      <w:numPr>
        <w:numId w:val="7"/>
      </w:numPr>
      <w:jc w:val="left"/>
    </w:pPr>
    <w:rPr>
      <w:rFonts w:ascii="Arial" w:hAnsi="Arial" w:cs="Arial"/>
      <w:sz w:val="22"/>
    </w:rPr>
  </w:style>
  <w:style w:type="paragraph" w:customStyle="1" w:styleId="TBl2">
    <w:name w:val="TBl2"/>
    <w:basedOn w:val="TBl-1"/>
    <w:uiPriority w:val="99"/>
    <w:qFormat/>
    <w:pPr>
      <w:tabs>
        <w:tab w:val="clear" w:pos="288"/>
        <w:tab w:val="left" w:pos="216"/>
      </w:tabs>
      <w:spacing w:after="60" w:line="360" w:lineRule="auto"/>
      <w:ind w:left="216" w:hanging="216"/>
    </w:pPr>
    <w:rPr>
      <w:rFonts w:ascii="Times New Roman" w:hAnsi="Times New Roman" w:cs="Times New Roman"/>
      <w:sz w:val="24"/>
    </w:rPr>
  </w:style>
  <w:style w:type="paragraph" w:customStyle="1" w:styleId="TableHead">
    <w:name w:val="TableHead"/>
    <w:basedOn w:val="Normal"/>
    <w:uiPriority w:val="99"/>
    <w:qFormat/>
    <w:pPr>
      <w:shd w:val="clear" w:color="auto" w:fill="E6E6E6"/>
      <w:autoSpaceDE w:val="0"/>
      <w:autoSpaceDN w:val="0"/>
      <w:adjustRightInd w:val="0"/>
      <w:spacing w:line="260" w:lineRule="atLeast"/>
      <w:jc w:val="left"/>
    </w:pPr>
    <w:rPr>
      <w:rFonts w:ascii="Arial" w:hAnsi="Arial" w:cs="Arial"/>
      <w:sz w:val="20"/>
      <w:szCs w:val="20"/>
    </w:rPr>
  </w:style>
  <w:style w:type="paragraph" w:customStyle="1" w:styleId="TableText">
    <w:name w:val="TableText"/>
    <w:basedOn w:val="Normal"/>
    <w:uiPriority w:val="99"/>
    <w:qFormat/>
    <w:pPr>
      <w:autoSpaceDE w:val="0"/>
      <w:autoSpaceDN w:val="0"/>
      <w:adjustRightInd w:val="0"/>
      <w:spacing w:line="260" w:lineRule="atLeast"/>
      <w:jc w:val="left"/>
    </w:pPr>
    <w:rPr>
      <w:rFonts w:ascii="Arial" w:hAnsi="Arial" w:cs="Arial"/>
      <w:sz w:val="18"/>
      <w:szCs w:val="18"/>
    </w:rPr>
  </w:style>
  <w:style w:type="paragraph" w:customStyle="1" w:styleId="StyleHeading4Heading4CharLeft038Firstline0">
    <w:name w:val="Style Heading 4Heading 4 Char + Left:  0.38&quot; First line:  0&quot;"/>
    <w:basedOn w:val="Heading4"/>
    <w:autoRedefine/>
    <w:uiPriority w:val="99"/>
    <w:qFormat/>
    <w:pPr>
      <w:numPr>
        <w:ilvl w:val="3"/>
        <w:numId w:val="8"/>
      </w:numPr>
      <w:tabs>
        <w:tab w:val="clear" w:pos="1404"/>
      </w:tabs>
      <w:ind w:left="0" w:firstLine="0"/>
    </w:pPr>
    <w:rPr>
      <w:i w:val="0"/>
      <w:iCs w:val="0"/>
      <w:color w:val="auto"/>
    </w:rPr>
  </w:style>
  <w:style w:type="paragraph" w:customStyle="1" w:styleId="TableText0">
    <w:name w:val="Table Text"/>
    <w:basedOn w:val="Normal"/>
    <w:link w:val="TableTextChar"/>
    <w:qFormat/>
    <w:pPr>
      <w:spacing w:before="60"/>
      <w:jc w:val="left"/>
    </w:pPr>
    <w:rPr>
      <w:rFonts w:ascii="Arial" w:hAnsi="Arial"/>
      <w:spacing w:val="-5"/>
      <w:sz w:val="16"/>
      <w:szCs w:val="16"/>
      <w:lang w:val="en-ZA" w:eastAsia="zh-CN"/>
    </w:rPr>
  </w:style>
  <w:style w:type="paragraph" w:customStyle="1" w:styleId="TableLabel">
    <w:name w:val="TableLabel"/>
    <w:basedOn w:val="Normal"/>
    <w:uiPriority w:val="99"/>
    <w:qFormat/>
    <w:pPr>
      <w:spacing w:before="60"/>
      <w:jc w:val="center"/>
    </w:pPr>
    <w:rPr>
      <w:b/>
      <w:bCs/>
      <w:sz w:val="24"/>
      <w:lang w:val="en-ZA"/>
    </w:rPr>
  </w:style>
  <w:style w:type="paragraph" w:customStyle="1" w:styleId="Norm-Dbl-Space">
    <w:name w:val="Norm-Dbl-Space"/>
    <w:basedOn w:val="Normal"/>
    <w:uiPriority w:val="99"/>
    <w:qFormat/>
    <w:pPr>
      <w:spacing w:after="240"/>
      <w:ind w:left="1080"/>
      <w:jc w:val="left"/>
    </w:pPr>
    <w:rPr>
      <w:rFonts w:ascii="Times New (W1)" w:hAnsi="Times New (W1)" w:cs="Times New (W1)"/>
      <w:sz w:val="21"/>
      <w:szCs w:val="21"/>
      <w:lang w:val="en-CA"/>
    </w:rPr>
  </w:style>
  <w:style w:type="paragraph" w:customStyle="1" w:styleId="partno">
    <w:name w:val="partno"/>
    <w:basedOn w:val="Heading1"/>
    <w:uiPriority w:val="99"/>
    <w:qFormat/>
    <w:pPr>
      <w:keepLines w:val="0"/>
      <w:pageBreakBefore/>
      <w:spacing w:before="120" w:after="120" w:line="360" w:lineRule="auto"/>
      <w:jc w:val="center"/>
    </w:pPr>
    <w:rPr>
      <w:rFonts w:ascii="Times New Roman" w:eastAsia="Times New Roman" w:hAnsi="Times New Roman" w:cs="Times New Roman"/>
      <w:b/>
      <w:bCs/>
      <w:color w:val="auto"/>
      <w:kern w:val="32"/>
      <w:sz w:val="36"/>
      <w:szCs w:val="36"/>
      <w:lang w:val="pt-BR" w:eastAsia="zh-CN"/>
    </w:rPr>
  </w:style>
  <w:style w:type="paragraph" w:customStyle="1" w:styleId="StyleBd-1BodyText1Before6ptAfter6ptLinespacing">
    <w:name w:val="Style Bd-1 (BodyText 1) + Before:  6 pt After:  6 pt Line spacing..."/>
    <w:basedOn w:val="Normal"/>
    <w:link w:val="StyleBd-1BodyText1Before6ptAfter6ptLinespacingChar"/>
    <w:uiPriority w:val="99"/>
    <w:qFormat/>
    <w:pPr>
      <w:adjustRightInd w:val="0"/>
      <w:snapToGrid w:val="0"/>
      <w:spacing w:line="312" w:lineRule="auto"/>
      <w:ind w:left="720"/>
    </w:pPr>
    <w:rPr>
      <w:rFonts w:ascii="Verdana" w:hAnsi="Verdana"/>
      <w:sz w:val="18"/>
      <w:szCs w:val="18"/>
      <w:lang w:val="en-GB" w:eastAsia="zh-CN"/>
    </w:rPr>
  </w:style>
  <w:style w:type="character" w:customStyle="1" w:styleId="StyleBd-1BodyText1Before6ptAfter6ptLinespacingChar">
    <w:name w:val="Style Bd-1 (BodyText 1) + Before:  6 pt After:  6 pt Line spacing... Char"/>
    <w:link w:val="StyleBd-1BodyText1Before6ptAfter6ptLinespacing"/>
    <w:uiPriority w:val="99"/>
    <w:qFormat/>
    <w:locked/>
    <w:rPr>
      <w:rFonts w:ascii="Verdana" w:eastAsia="Times New Roman" w:hAnsi="Verdana" w:cs="Times New Roman"/>
      <w:sz w:val="18"/>
      <w:szCs w:val="18"/>
      <w:lang w:val="en-GB" w:eastAsia="zh-CN"/>
    </w:rPr>
  </w:style>
  <w:style w:type="paragraph" w:customStyle="1" w:styleId="Picture">
    <w:name w:val="Picture"/>
    <w:basedOn w:val="Normal"/>
    <w:qFormat/>
    <w:pPr>
      <w:keepNext/>
      <w:jc w:val="center"/>
    </w:pPr>
    <w:rPr>
      <w:rFonts w:ascii="Arial" w:hAnsi="Arial" w:cs="Arial"/>
      <w:sz w:val="20"/>
      <w:szCs w:val="20"/>
    </w:rPr>
  </w:style>
  <w:style w:type="paragraph" w:customStyle="1" w:styleId="Tablespacing">
    <w:name w:val="Table spacing"/>
    <w:basedOn w:val="Normal"/>
    <w:next w:val="Normal"/>
    <w:uiPriority w:val="99"/>
    <w:qFormat/>
    <w:pPr>
      <w:numPr>
        <w:numId w:val="9"/>
      </w:numPr>
      <w:tabs>
        <w:tab w:val="clear" w:pos="360"/>
      </w:tabs>
      <w:spacing w:before="20" w:after="100" w:line="100" w:lineRule="exact"/>
      <w:ind w:left="0" w:right="-580" w:firstLine="0"/>
      <w:jc w:val="left"/>
    </w:pPr>
    <w:rPr>
      <w:sz w:val="10"/>
      <w:szCs w:val="10"/>
    </w:rPr>
  </w:style>
  <w:style w:type="paragraph" w:customStyle="1" w:styleId="TB01">
    <w:name w:val="TB01"/>
    <w:basedOn w:val="Normal"/>
    <w:uiPriority w:val="99"/>
    <w:qFormat/>
    <w:pPr>
      <w:jc w:val="center"/>
    </w:pPr>
    <w:rPr>
      <w:rFonts w:ascii="Arial" w:hAnsi="Arial" w:cs="Arial"/>
      <w:b/>
      <w:bCs/>
      <w:sz w:val="20"/>
      <w:szCs w:val="20"/>
    </w:rPr>
  </w:style>
  <w:style w:type="paragraph" w:customStyle="1" w:styleId="TB02">
    <w:name w:val="TB02"/>
    <w:basedOn w:val="Normal"/>
    <w:uiPriority w:val="99"/>
    <w:qFormat/>
    <w:pPr>
      <w:jc w:val="center"/>
    </w:pPr>
    <w:rPr>
      <w:rFonts w:ascii="Arial" w:hAnsi="Arial" w:cs="Arial"/>
      <w:sz w:val="22"/>
    </w:rPr>
  </w:style>
  <w:style w:type="character" w:customStyle="1" w:styleId="Heading1Char1">
    <w:name w:val="Heading 1 Char1"/>
    <w:qFormat/>
    <w:locked/>
    <w:rPr>
      <w:b/>
      <w:bCs/>
      <w:kern w:val="32"/>
      <w:sz w:val="28"/>
      <w:szCs w:val="28"/>
      <w:lang w:val="pt-BR"/>
    </w:rPr>
  </w:style>
  <w:style w:type="paragraph" w:customStyle="1" w:styleId="SectionIntro">
    <w:name w:val="Section Intro"/>
    <w:basedOn w:val="Normal"/>
    <w:autoRedefine/>
    <w:uiPriority w:val="99"/>
    <w:qFormat/>
    <w:pPr>
      <w:tabs>
        <w:tab w:val="left" w:pos="0"/>
      </w:tabs>
      <w:spacing w:line="288" w:lineRule="auto"/>
    </w:pPr>
    <w:rPr>
      <w:sz w:val="26"/>
      <w:szCs w:val="26"/>
    </w:rPr>
  </w:style>
  <w:style w:type="paragraph" w:customStyle="1" w:styleId="Note1">
    <w:name w:val="Note 1"/>
    <w:basedOn w:val="Normal"/>
    <w:link w:val="Note1Char"/>
    <w:uiPriority w:val="99"/>
    <w:qFormat/>
    <w:pPr>
      <w:numPr>
        <w:numId w:val="10"/>
      </w:numPr>
      <w:tabs>
        <w:tab w:val="left" w:pos="720"/>
      </w:tabs>
      <w:spacing w:line="360" w:lineRule="atLeast"/>
    </w:pPr>
    <w:rPr>
      <w:rFonts w:ascii="Arial" w:hAnsi="Arial"/>
      <w:sz w:val="24"/>
      <w:lang w:val="zh-CN" w:eastAsia="zh-CN"/>
    </w:rPr>
  </w:style>
  <w:style w:type="character" w:customStyle="1" w:styleId="Note1Char">
    <w:name w:val="Note 1 Char"/>
    <w:link w:val="Note1"/>
    <w:uiPriority w:val="99"/>
    <w:qFormat/>
    <w:locked/>
    <w:rPr>
      <w:rFonts w:ascii="Arial" w:eastAsia="Times New Roman" w:hAnsi="Arial"/>
      <w:sz w:val="24"/>
      <w:szCs w:val="24"/>
      <w:lang w:val="zh-CN" w:eastAsia="zh-CN"/>
    </w:rPr>
  </w:style>
  <w:style w:type="paragraph" w:customStyle="1" w:styleId="Stylebullet1TimesNewRomanCharChar">
    <w:name w:val="Style bullet 1 + Times New Roman Char Char"/>
    <w:basedOn w:val="Normal"/>
    <w:link w:val="Stylebullet1TimesNewRomanCharCharChar"/>
    <w:uiPriority w:val="99"/>
    <w:qFormat/>
    <w:pPr>
      <w:tabs>
        <w:tab w:val="left" w:pos="288"/>
        <w:tab w:val="left" w:pos="792"/>
      </w:tabs>
      <w:ind w:left="792" w:hanging="288"/>
    </w:pPr>
    <w:rPr>
      <w:rFonts w:eastAsia="BatangChe"/>
      <w:sz w:val="24"/>
      <w:lang w:val="zh-CN" w:eastAsia="zh-CN"/>
    </w:rPr>
  </w:style>
  <w:style w:type="character" w:customStyle="1" w:styleId="Stylebullet1TimesNewRomanCharCharChar">
    <w:name w:val="Style bullet 1 + Times New Roman Char Char Char"/>
    <w:link w:val="Stylebullet1TimesNewRomanCharChar"/>
    <w:uiPriority w:val="99"/>
    <w:qFormat/>
    <w:locked/>
    <w:rPr>
      <w:rFonts w:ascii="Times New Roman" w:eastAsia="BatangChe" w:hAnsi="Times New Roman" w:cs="Times New Roman"/>
      <w:sz w:val="24"/>
      <w:szCs w:val="24"/>
      <w:lang w:val="zh-CN" w:eastAsia="zh-CN"/>
    </w:rPr>
  </w:style>
  <w:style w:type="paragraph" w:customStyle="1" w:styleId="xl87">
    <w:name w:val="xl87"/>
    <w:basedOn w:val="Normal"/>
    <w:qFormat/>
    <w:pPr>
      <w:spacing w:before="100" w:beforeAutospacing="1" w:after="100" w:afterAutospacing="1"/>
      <w:jc w:val="left"/>
      <w:textAlignment w:val="top"/>
    </w:pPr>
    <w:rPr>
      <w:sz w:val="24"/>
    </w:rPr>
  </w:style>
  <w:style w:type="paragraph" w:customStyle="1" w:styleId="xl88">
    <w:name w:val="xl88"/>
    <w:basedOn w:val="Normal"/>
    <w:qFormat/>
    <w:pPr>
      <w:spacing w:before="100" w:beforeAutospacing="1" w:after="100" w:afterAutospacing="1"/>
      <w:jc w:val="left"/>
      <w:textAlignment w:val="top"/>
    </w:pPr>
    <w:rPr>
      <w:sz w:val="24"/>
    </w:rPr>
  </w:style>
  <w:style w:type="paragraph" w:customStyle="1" w:styleId="xl89">
    <w:name w:val="xl89"/>
    <w:basedOn w:val="Normal"/>
    <w:qFormat/>
    <w:pPr>
      <w:spacing w:before="100" w:beforeAutospacing="1" w:after="100" w:afterAutospacing="1"/>
      <w:jc w:val="left"/>
      <w:textAlignment w:val="top"/>
    </w:pPr>
    <w:rPr>
      <w:b/>
      <w:bCs/>
      <w:sz w:val="24"/>
    </w:rPr>
  </w:style>
  <w:style w:type="paragraph" w:customStyle="1" w:styleId="xl90">
    <w:name w:val="xl90"/>
    <w:basedOn w:val="Normal"/>
    <w:qFormat/>
    <w:pPr>
      <w:spacing w:before="100" w:beforeAutospacing="1" w:after="100" w:afterAutospacing="1"/>
      <w:jc w:val="center"/>
      <w:textAlignment w:val="top"/>
    </w:pPr>
    <w:rPr>
      <w:b/>
      <w:bCs/>
      <w:sz w:val="24"/>
    </w:rPr>
  </w:style>
  <w:style w:type="paragraph" w:customStyle="1" w:styleId="xl91">
    <w:name w:val="xl91"/>
    <w:basedOn w:val="Normal"/>
    <w:qFormat/>
    <w:pPr>
      <w:spacing w:before="100" w:beforeAutospacing="1" w:after="100" w:afterAutospacing="1"/>
      <w:jc w:val="center"/>
      <w:textAlignment w:val="top"/>
    </w:pPr>
    <w:rPr>
      <w:sz w:val="24"/>
    </w:rPr>
  </w:style>
  <w:style w:type="paragraph" w:customStyle="1" w:styleId="xl92">
    <w:name w:val="xl9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93">
    <w:name w:val="xl9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i/>
      <w:iCs/>
      <w:sz w:val="24"/>
    </w:rPr>
  </w:style>
  <w:style w:type="paragraph" w:customStyle="1" w:styleId="xl94">
    <w:name w:val="xl9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95">
    <w:name w:val="xl9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2"/>
    </w:rPr>
  </w:style>
  <w:style w:type="paragraph" w:customStyle="1" w:styleId="xl96">
    <w:name w:val="xl96"/>
    <w:basedOn w:val="Normal"/>
    <w:qFormat/>
    <w:pPr>
      <w:pBdr>
        <w:top w:val="double" w:sz="6"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97">
    <w:name w:val="xl97"/>
    <w:basedOn w:val="Normal"/>
    <w:qFormat/>
    <w:pPr>
      <w:pBdr>
        <w:top w:val="double" w:sz="6"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98">
    <w:name w:val="xl98"/>
    <w:basedOn w:val="Normal"/>
    <w:qFormat/>
    <w:pPr>
      <w:pBdr>
        <w:top w:val="double" w:sz="6"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99">
    <w:name w:val="xl99"/>
    <w:basedOn w:val="Normal"/>
    <w:qFormat/>
    <w:pPr>
      <w:pBdr>
        <w:top w:val="double" w:sz="6"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00">
    <w:name w:val="xl100"/>
    <w:basedOn w:val="Normal"/>
    <w:qFormat/>
    <w:pPr>
      <w:pBdr>
        <w:top w:val="single" w:sz="4" w:space="0" w:color="auto"/>
        <w:left w:val="double" w:sz="6" w:space="0" w:color="auto"/>
        <w:bottom w:val="single" w:sz="4" w:space="0" w:color="auto"/>
        <w:right w:val="single" w:sz="4" w:space="0" w:color="auto"/>
      </w:pBdr>
      <w:shd w:val="clear" w:color="000000" w:fill="99CCFF"/>
      <w:spacing w:before="100" w:beforeAutospacing="1" w:after="100" w:afterAutospacing="1"/>
      <w:jc w:val="center"/>
      <w:textAlignment w:val="top"/>
    </w:pPr>
    <w:rPr>
      <w:b/>
      <w:bCs/>
      <w:sz w:val="24"/>
    </w:rPr>
  </w:style>
  <w:style w:type="paragraph" w:customStyle="1" w:styleId="xl101">
    <w:name w:val="xl101"/>
    <w:basedOn w:val="Normal"/>
    <w:qFormat/>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right"/>
      <w:textAlignment w:val="top"/>
    </w:pPr>
    <w:rPr>
      <w:b/>
      <w:bCs/>
      <w:sz w:val="24"/>
    </w:rPr>
  </w:style>
  <w:style w:type="paragraph" w:customStyle="1" w:styleId="xl102">
    <w:name w:val="xl102"/>
    <w:basedOn w:val="Normal"/>
    <w:qFormat/>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center"/>
      <w:textAlignment w:val="top"/>
    </w:pPr>
    <w:rPr>
      <w:b/>
      <w:bCs/>
      <w:sz w:val="24"/>
    </w:rPr>
  </w:style>
  <w:style w:type="paragraph" w:customStyle="1" w:styleId="xl103">
    <w:name w:val="xl103"/>
    <w:basedOn w:val="Normal"/>
    <w:qFormat/>
    <w:pPr>
      <w:pBdr>
        <w:top w:val="single" w:sz="4" w:space="0" w:color="auto"/>
        <w:left w:val="double" w:sz="6" w:space="0" w:color="auto"/>
        <w:bottom w:val="single" w:sz="4" w:space="0" w:color="auto"/>
        <w:right w:val="single" w:sz="4" w:space="0" w:color="auto"/>
      </w:pBdr>
      <w:shd w:val="clear" w:color="000000" w:fill="CCFFCC"/>
      <w:spacing w:before="100" w:beforeAutospacing="1" w:after="100" w:afterAutospacing="1"/>
      <w:jc w:val="center"/>
      <w:textAlignment w:val="top"/>
    </w:pPr>
    <w:rPr>
      <w:b/>
      <w:bCs/>
      <w:sz w:val="24"/>
    </w:rPr>
  </w:style>
  <w:style w:type="paragraph" w:customStyle="1" w:styleId="xl104">
    <w:name w:val="xl104"/>
    <w:basedOn w:val="Normal"/>
    <w:qFormat/>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left"/>
      <w:textAlignment w:val="top"/>
    </w:pPr>
    <w:rPr>
      <w:b/>
      <w:bCs/>
      <w:sz w:val="24"/>
    </w:rPr>
  </w:style>
  <w:style w:type="paragraph" w:customStyle="1" w:styleId="xl105">
    <w:name w:val="xl105"/>
    <w:basedOn w:val="Normal"/>
    <w:qFormat/>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right"/>
      <w:textAlignment w:val="top"/>
    </w:pPr>
    <w:rPr>
      <w:b/>
      <w:bCs/>
      <w:sz w:val="24"/>
    </w:rPr>
  </w:style>
  <w:style w:type="paragraph" w:customStyle="1" w:styleId="xl106">
    <w:name w:val="xl106"/>
    <w:basedOn w:val="Normal"/>
    <w:qFormat/>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center"/>
      <w:textAlignment w:val="top"/>
    </w:pPr>
    <w:rPr>
      <w:b/>
      <w:bCs/>
      <w:sz w:val="24"/>
    </w:rPr>
  </w:style>
  <w:style w:type="paragraph" w:customStyle="1" w:styleId="xl107">
    <w:name w:val="xl107"/>
    <w:basedOn w:val="Normal"/>
    <w:qFormat/>
    <w:pPr>
      <w:pBdr>
        <w:top w:val="single" w:sz="4" w:space="0" w:color="auto"/>
        <w:left w:val="double" w:sz="6"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08">
    <w:name w:val="xl10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i/>
      <w:iCs/>
      <w:sz w:val="24"/>
    </w:rPr>
  </w:style>
  <w:style w:type="paragraph" w:customStyle="1" w:styleId="xl109">
    <w:name w:val="xl10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4"/>
    </w:rPr>
  </w:style>
  <w:style w:type="paragraph" w:customStyle="1" w:styleId="xl110">
    <w:name w:val="xl11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b/>
      <w:bCs/>
      <w:sz w:val="24"/>
    </w:rPr>
  </w:style>
  <w:style w:type="paragraph" w:customStyle="1" w:styleId="xl111">
    <w:name w:val="xl11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rPr>
  </w:style>
  <w:style w:type="paragraph" w:customStyle="1" w:styleId="xl112">
    <w:name w:val="xl112"/>
    <w:basedOn w:val="Normal"/>
    <w:qFormat/>
    <w:pPr>
      <w:pBdr>
        <w:top w:val="single" w:sz="4" w:space="0" w:color="auto"/>
        <w:left w:val="double" w:sz="6" w:space="0" w:color="auto"/>
        <w:bottom w:val="single" w:sz="4" w:space="0" w:color="auto"/>
        <w:right w:val="single" w:sz="4" w:space="0" w:color="auto"/>
      </w:pBdr>
      <w:spacing w:before="100" w:beforeAutospacing="1" w:after="100" w:afterAutospacing="1"/>
      <w:jc w:val="left"/>
      <w:textAlignment w:val="top"/>
    </w:pPr>
    <w:rPr>
      <w:b/>
      <w:bCs/>
      <w:sz w:val="24"/>
    </w:rPr>
  </w:style>
  <w:style w:type="paragraph" w:customStyle="1" w:styleId="xl113">
    <w:name w:val="xl11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14">
    <w:name w:val="xl11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15">
    <w:name w:val="xl11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rPr>
  </w:style>
  <w:style w:type="paragraph" w:customStyle="1" w:styleId="xl116">
    <w:name w:val="xl11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i/>
      <w:iCs/>
      <w:sz w:val="24"/>
    </w:rPr>
  </w:style>
  <w:style w:type="paragraph" w:customStyle="1" w:styleId="xl117">
    <w:name w:val="xl11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18">
    <w:name w:val="xl118"/>
    <w:basedOn w:val="Normal"/>
    <w:qFormat/>
    <w:pPr>
      <w:pBdr>
        <w:top w:val="double" w:sz="6" w:space="0" w:color="auto"/>
        <w:left w:val="single" w:sz="4" w:space="0" w:color="auto"/>
        <w:bottom w:val="single" w:sz="4" w:space="0" w:color="auto"/>
        <w:right w:val="double" w:sz="6" w:space="0" w:color="auto"/>
      </w:pBdr>
      <w:spacing w:before="100" w:beforeAutospacing="1" w:after="100" w:afterAutospacing="1"/>
      <w:jc w:val="center"/>
      <w:textAlignment w:val="center"/>
    </w:pPr>
    <w:rPr>
      <w:b/>
      <w:bCs/>
      <w:sz w:val="24"/>
    </w:rPr>
  </w:style>
  <w:style w:type="paragraph" w:customStyle="1" w:styleId="xl119">
    <w:name w:val="xl119"/>
    <w:basedOn w:val="Normal"/>
    <w:qFormat/>
    <w:pPr>
      <w:pBdr>
        <w:top w:val="single" w:sz="4" w:space="0" w:color="auto"/>
        <w:left w:val="single" w:sz="4" w:space="0" w:color="auto"/>
        <w:bottom w:val="single" w:sz="4" w:space="0" w:color="auto"/>
        <w:right w:val="double" w:sz="6" w:space="0" w:color="auto"/>
      </w:pBdr>
      <w:shd w:val="clear" w:color="000000" w:fill="CCFFCC"/>
      <w:spacing w:before="100" w:beforeAutospacing="1" w:after="100" w:afterAutospacing="1"/>
      <w:jc w:val="right"/>
      <w:textAlignment w:val="top"/>
    </w:pPr>
    <w:rPr>
      <w:b/>
      <w:bCs/>
      <w:sz w:val="24"/>
    </w:rPr>
  </w:style>
  <w:style w:type="paragraph" w:customStyle="1" w:styleId="xl120">
    <w:name w:val="xl120"/>
    <w:basedOn w:val="Normal"/>
    <w:qFormat/>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top"/>
    </w:pPr>
    <w:rPr>
      <w:b/>
      <w:bCs/>
      <w:sz w:val="24"/>
    </w:rPr>
  </w:style>
  <w:style w:type="paragraph" w:customStyle="1" w:styleId="xl121">
    <w:name w:val="xl12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2"/>
    </w:rPr>
  </w:style>
  <w:style w:type="paragraph" w:customStyle="1" w:styleId="xl122">
    <w:name w:val="xl122"/>
    <w:basedOn w:val="Normal"/>
    <w:qFormat/>
    <w:pPr>
      <w:pBdr>
        <w:top w:val="double" w:sz="6" w:space="0" w:color="auto"/>
        <w:left w:val="single" w:sz="4" w:space="0" w:color="auto"/>
        <w:bottom w:val="single" w:sz="4" w:space="0" w:color="auto"/>
      </w:pBdr>
      <w:spacing w:before="100" w:beforeAutospacing="1" w:after="100" w:afterAutospacing="1"/>
      <w:jc w:val="center"/>
      <w:textAlignment w:val="center"/>
    </w:pPr>
    <w:rPr>
      <w:b/>
      <w:bCs/>
      <w:sz w:val="24"/>
    </w:rPr>
  </w:style>
  <w:style w:type="paragraph" w:customStyle="1" w:styleId="xl123">
    <w:name w:val="xl123"/>
    <w:basedOn w:val="Normal"/>
    <w:qFormat/>
    <w:pPr>
      <w:pBdr>
        <w:top w:val="single" w:sz="4" w:space="0" w:color="auto"/>
        <w:left w:val="single" w:sz="4" w:space="0" w:color="auto"/>
        <w:bottom w:val="single" w:sz="4" w:space="0" w:color="auto"/>
      </w:pBdr>
      <w:shd w:val="clear" w:color="000000" w:fill="CCFFCC"/>
      <w:spacing w:before="100" w:beforeAutospacing="1" w:after="100" w:afterAutospacing="1"/>
      <w:jc w:val="center"/>
      <w:textAlignment w:val="top"/>
    </w:pPr>
    <w:rPr>
      <w:b/>
      <w:bCs/>
      <w:sz w:val="24"/>
    </w:rPr>
  </w:style>
  <w:style w:type="paragraph" w:customStyle="1" w:styleId="xl124">
    <w:name w:val="xl124"/>
    <w:basedOn w:val="Normal"/>
    <w:qFormat/>
    <w:pPr>
      <w:pBdr>
        <w:top w:val="single" w:sz="4" w:space="0" w:color="auto"/>
        <w:left w:val="single" w:sz="4" w:space="0" w:color="auto"/>
        <w:bottom w:val="single" w:sz="4" w:space="0" w:color="auto"/>
      </w:pBdr>
      <w:spacing w:before="100" w:beforeAutospacing="1" w:after="100" w:afterAutospacing="1"/>
      <w:jc w:val="center"/>
      <w:textAlignment w:val="top"/>
    </w:pPr>
    <w:rPr>
      <w:b/>
      <w:bCs/>
      <w:sz w:val="24"/>
    </w:rPr>
  </w:style>
  <w:style w:type="paragraph" w:customStyle="1" w:styleId="xl125">
    <w:name w:val="xl125"/>
    <w:basedOn w:val="Normal"/>
    <w:qFormat/>
    <w:pPr>
      <w:pBdr>
        <w:top w:val="single" w:sz="4" w:space="0" w:color="auto"/>
        <w:left w:val="single" w:sz="4" w:space="0" w:color="auto"/>
        <w:bottom w:val="single" w:sz="4" w:space="0" w:color="auto"/>
      </w:pBdr>
      <w:spacing w:before="100" w:beforeAutospacing="1" w:after="100" w:afterAutospacing="1"/>
      <w:jc w:val="center"/>
      <w:textAlignment w:val="top"/>
    </w:pPr>
    <w:rPr>
      <w:b/>
      <w:bCs/>
      <w:sz w:val="24"/>
    </w:rPr>
  </w:style>
  <w:style w:type="paragraph" w:customStyle="1" w:styleId="xl126">
    <w:name w:val="xl126"/>
    <w:basedOn w:val="Normal"/>
    <w:qFormat/>
    <w:pPr>
      <w:pBdr>
        <w:top w:val="single" w:sz="4" w:space="0" w:color="auto"/>
        <w:left w:val="double" w:sz="6" w:space="0" w:color="auto"/>
        <w:bottom w:val="single" w:sz="4" w:space="0" w:color="auto"/>
        <w:right w:val="single" w:sz="4" w:space="0" w:color="auto"/>
      </w:pBdr>
      <w:shd w:val="clear" w:color="000000" w:fill="FFCC00"/>
      <w:spacing w:before="100" w:beforeAutospacing="1" w:after="100" w:afterAutospacing="1"/>
      <w:jc w:val="center"/>
      <w:textAlignment w:val="top"/>
    </w:pPr>
    <w:rPr>
      <w:b/>
      <w:bCs/>
      <w:sz w:val="24"/>
    </w:rPr>
  </w:style>
  <w:style w:type="paragraph" w:customStyle="1" w:styleId="xl127">
    <w:name w:val="xl127"/>
    <w:basedOn w:val="Normal"/>
    <w:qFormat/>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jc w:val="right"/>
      <w:textAlignment w:val="top"/>
    </w:pPr>
    <w:rPr>
      <w:b/>
      <w:bCs/>
      <w:sz w:val="24"/>
    </w:rPr>
  </w:style>
  <w:style w:type="paragraph" w:customStyle="1" w:styleId="xl128">
    <w:name w:val="xl128"/>
    <w:basedOn w:val="Normal"/>
    <w:qFormat/>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jc w:val="center"/>
      <w:textAlignment w:val="top"/>
    </w:pPr>
    <w:rPr>
      <w:b/>
      <w:bCs/>
      <w:sz w:val="24"/>
    </w:rPr>
  </w:style>
  <w:style w:type="paragraph" w:customStyle="1" w:styleId="xl129">
    <w:name w:val="xl129"/>
    <w:basedOn w:val="Normal"/>
    <w:qFormat/>
    <w:pPr>
      <w:pBdr>
        <w:top w:val="single" w:sz="4" w:space="0" w:color="auto"/>
        <w:left w:val="single" w:sz="4" w:space="0" w:color="auto"/>
        <w:bottom w:val="single" w:sz="4" w:space="0" w:color="auto"/>
      </w:pBdr>
      <w:shd w:val="clear" w:color="000000" w:fill="FFCC00"/>
      <w:spacing w:before="100" w:beforeAutospacing="1" w:after="100" w:afterAutospacing="1"/>
      <w:jc w:val="center"/>
      <w:textAlignment w:val="top"/>
    </w:pPr>
    <w:rPr>
      <w:b/>
      <w:bCs/>
      <w:sz w:val="24"/>
    </w:rPr>
  </w:style>
  <w:style w:type="paragraph" w:customStyle="1" w:styleId="xl130">
    <w:name w:val="xl130"/>
    <w:basedOn w:val="Normal"/>
    <w:qFormat/>
    <w:pPr>
      <w:pBdr>
        <w:top w:val="single" w:sz="4" w:space="0" w:color="auto"/>
        <w:left w:val="single" w:sz="4" w:space="0" w:color="auto"/>
        <w:bottom w:val="single" w:sz="4" w:space="0" w:color="auto"/>
        <w:right w:val="double" w:sz="6" w:space="0" w:color="auto"/>
      </w:pBdr>
      <w:shd w:val="clear" w:color="000000" w:fill="FFCC00"/>
      <w:spacing w:before="100" w:beforeAutospacing="1" w:after="100" w:afterAutospacing="1"/>
      <w:jc w:val="right"/>
      <w:textAlignment w:val="top"/>
    </w:pPr>
    <w:rPr>
      <w:b/>
      <w:bCs/>
      <w:sz w:val="24"/>
    </w:rPr>
  </w:style>
  <w:style w:type="paragraph" w:customStyle="1" w:styleId="xl131">
    <w:name w:val="xl131"/>
    <w:basedOn w:val="Normal"/>
    <w:qFormat/>
    <w:pPr>
      <w:pBdr>
        <w:top w:val="single" w:sz="4" w:space="0" w:color="auto"/>
        <w:left w:val="single" w:sz="4" w:space="0" w:color="auto"/>
        <w:bottom w:val="single" w:sz="4" w:space="0" w:color="auto"/>
      </w:pBdr>
      <w:spacing w:before="100" w:beforeAutospacing="1" w:after="100" w:afterAutospacing="1"/>
      <w:jc w:val="left"/>
      <w:textAlignment w:val="center"/>
    </w:pPr>
    <w:rPr>
      <w:i/>
      <w:iCs/>
      <w:sz w:val="24"/>
    </w:rPr>
  </w:style>
  <w:style w:type="paragraph" w:customStyle="1" w:styleId="xl132">
    <w:name w:val="xl132"/>
    <w:basedOn w:val="Normal"/>
    <w:qFormat/>
    <w:pPr>
      <w:pBdr>
        <w:top w:val="single" w:sz="4" w:space="0" w:color="auto"/>
        <w:left w:val="single" w:sz="4" w:space="0" w:color="auto"/>
        <w:bottom w:val="single" w:sz="4" w:space="0" w:color="auto"/>
      </w:pBdr>
      <w:spacing w:before="100" w:beforeAutospacing="1" w:after="100" w:afterAutospacing="1"/>
      <w:jc w:val="left"/>
      <w:textAlignment w:val="top"/>
    </w:pPr>
    <w:rPr>
      <w:i/>
      <w:iCs/>
      <w:sz w:val="24"/>
    </w:rPr>
  </w:style>
  <w:style w:type="paragraph" w:customStyle="1" w:styleId="xl133">
    <w:name w:val="xl133"/>
    <w:basedOn w:val="Normal"/>
    <w:qFormat/>
    <w:pPr>
      <w:pBdr>
        <w:top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34">
    <w:name w:val="xl134"/>
    <w:basedOn w:val="Normal"/>
    <w:qFormat/>
    <w:pPr>
      <w:pBdr>
        <w:top w:val="single" w:sz="4" w:space="0" w:color="auto"/>
        <w:left w:val="single" w:sz="4" w:space="0" w:color="auto"/>
        <w:bottom w:val="single" w:sz="4" w:space="0" w:color="auto"/>
      </w:pBdr>
      <w:shd w:val="clear" w:color="000000" w:fill="99CCFF"/>
      <w:spacing w:before="100" w:beforeAutospacing="1" w:after="100" w:afterAutospacing="1"/>
      <w:jc w:val="center"/>
      <w:textAlignment w:val="top"/>
    </w:pPr>
    <w:rPr>
      <w:b/>
      <w:bCs/>
      <w:sz w:val="24"/>
    </w:rPr>
  </w:style>
  <w:style w:type="paragraph" w:customStyle="1" w:styleId="xl135">
    <w:name w:val="xl135"/>
    <w:basedOn w:val="Normal"/>
    <w:qFormat/>
    <w:pPr>
      <w:pBdr>
        <w:top w:val="single" w:sz="4" w:space="0" w:color="auto"/>
        <w:left w:val="single" w:sz="4" w:space="0" w:color="auto"/>
        <w:bottom w:val="single" w:sz="4" w:space="0" w:color="auto"/>
        <w:right w:val="double" w:sz="6" w:space="0" w:color="auto"/>
      </w:pBdr>
      <w:shd w:val="clear" w:color="000000" w:fill="99CCFF"/>
      <w:spacing w:before="100" w:beforeAutospacing="1" w:after="100" w:afterAutospacing="1"/>
      <w:jc w:val="right"/>
      <w:textAlignment w:val="top"/>
    </w:pPr>
    <w:rPr>
      <w:b/>
      <w:bCs/>
      <w:sz w:val="24"/>
    </w:rPr>
  </w:style>
  <w:style w:type="paragraph" w:customStyle="1" w:styleId="xl136">
    <w:name w:val="xl13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37">
    <w:name w:val="xl137"/>
    <w:basedOn w:val="Normal"/>
    <w:qFormat/>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jc w:val="left"/>
      <w:textAlignment w:val="top"/>
    </w:pPr>
    <w:rPr>
      <w:i/>
      <w:iCs/>
      <w:sz w:val="24"/>
    </w:rPr>
  </w:style>
  <w:style w:type="paragraph" w:customStyle="1" w:styleId="xl138">
    <w:name w:val="xl138"/>
    <w:basedOn w:val="Normal"/>
    <w:qFormat/>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jc w:val="left"/>
      <w:textAlignment w:val="top"/>
    </w:pPr>
    <w:rPr>
      <w:i/>
      <w:iCs/>
      <w:sz w:val="24"/>
    </w:rPr>
  </w:style>
  <w:style w:type="paragraph" w:customStyle="1" w:styleId="xl139">
    <w:name w:val="xl139"/>
    <w:basedOn w:val="Normal"/>
    <w:qFormat/>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left"/>
      <w:textAlignment w:val="top"/>
    </w:pPr>
    <w:rPr>
      <w:b/>
      <w:bCs/>
      <w:sz w:val="24"/>
    </w:rPr>
  </w:style>
  <w:style w:type="paragraph" w:customStyle="1" w:styleId="xl140">
    <w:name w:val="xl140"/>
    <w:basedOn w:val="Normal"/>
    <w:qFormat/>
    <w:pPr>
      <w:pBdr>
        <w:top w:val="single" w:sz="4" w:space="0" w:color="auto"/>
        <w:left w:val="double" w:sz="6" w:space="0" w:color="auto"/>
        <w:bottom w:val="double" w:sz="6" w:space="0" w:color="auto"/>
        <w:right w:val="single" w:sz="4" w:space="0" w:color="auto"/>
      </w:pBdr>
      <w:shd w:val="clear" w:color="000000" w:fill="FF9900"/>
      <w:spacing w:before="100" w:beforeAutospacing="1" w:after="100" w:afterAutospacing="1"/>
      <w:jc w:val="left"/>
      <w:textAlignment w:val="top"/>
    </w:pPr>
    <w:rPr>
      <w:sz w:val="24"/>
    </w:rPr>
  </w:style>
  <w:style w:type="paragraph" w:customStyle="1" w:styleId="xl141">
    <w:name w:val="xl141"/>
    <w:basedOn w:val="Normal"/>
    <w:qFormat/>
    <w:pPr>
      <w:pBdr>
        <w:top w:val="single" w:sz="4" w:space="0" w:color="auto"/>
        <w:left w:val="single" w:sz="4" w:space="0" w:color="auto"/>
        <w:bottom w:val="double" w:sz="6" w:space="0" w:color="auto"/>
        <w:right w:val="single" w:sz="4" w:space="0" w:color="auto"/>
      </w:pBdr>
      <w:shd w:val="clear" w:color="000000" w:fill="FF9900"/>
      <w:spacing w:before="100" w:beforeAutospacing="1" w:after="100" w:afterAutospacing="1"/>
      <w:jc w:val="left"/>
      <w:textAlignment w:val="top"/>
    </w:pPr>
    <w:rPr>
      <w:b/>
      <w:bCs/>
      <w:sz w:val="24"/>
    </w:rPr>
  </w:style>
  <w:style w:type="paragraph" w:customStyle="1" w:styleId="xl142">
    <w:name w:val="xl142"/>
    <w:basedOn w:val="Normal"/>
    <w:qFormat/>
    <w:pPr>
      <w:pBdr>
        <w:top w:val="single" w:sz="4" w:space="0" w:color="auto"/>
        <w:left w:val="single" w:sz="4" w:space="0" w:color="auto"/>
        <w:bottom w:val="double" w:sz="6" w:space="0" w:color="auto"/>
        <w:right w:val="single" w:sz="4" w:space="0" w:color="auto"/>
      </w:pBdr>
      <w:shd w:val="clear" w:color="000000" w:fill="FF9900"/>
      <w:spacing w:before="100" w:beforeAutospacing="1" w:after="100" w:afterAutospacing="1"/>
      <w:jc w:val="left"/>
      <w:textAlignment w:val="top"/>
    </w:pPr>
    <w:rPr>
      <w:sz w:val="24"/>
    </w:rPr>
  </w:style>
  <w:style w:type="paragraph" w:customStyle="1" w:styleId="xl143">
    <w:name w:val="xl143"/>
    <w:basedOn w:val="Normal"/>
    <w:qFormat/>
    <w:pPr>
      <w:pBdr>
        <w:top w:val="single" w:sz="4" w:space="0" w:color="auto"/>
        <w:left w:val="single" w:sz="4" w:space="0" w:color="auto"/>
        <w:bottom w:val="double" w:sz="6" w:space="0" w:color="auto"/>
        <w:right w:val="single" w:sz="4" w:space="0" w:color="auto"/>
      </w:pBdr>
      <w:shd w:val="clear" w:color="000000" w:fill="FF9900"/>
      <w:spacing w:before="100" w:beforeAutospacing="1" w:after="100" w:afterAutospacing="1"/>
      <w:jc w:val="right"/>
      <w:textAlignment w:val="top"/>
    </w:pPr>
    <w:rPr>
      <w:b/>
      <w:bCs/>
      <w:sz w:val="24"/>
    </w:rPr>
  </w:style>
  <w:style w:type="paragraph" w:customStyle="1" w:styleId="xl144">
    <w:name w:val="xl144"/>
    <w:basedOn w:val="Normal"/>
    <w:qFormat/>
    <w:pPr>
      <w:pBdr>
        <w:top w:val="single" w:sz="4" w:space="0" w:color="auto"/>
        <w:left w:val="single" w:sz="4" w:space="0" w:color="auto"/>
        <w:bottom w:val="double" w:sz="6" w:space="0" w:color="auto"/>
        <w:right w:val="single" w:sz="4" w:space="0" w:color="auto"/>
      </w:pBdr>
      <w:shd w:val="clear" w:color="000000" w:fill="FF9900"/>
      <w:spacing w:before="100" w:beforeAutospacing="1" w:after="100" w:afterAutospacing="1"/>
      <w:jc w:val="center"/>
      <w:textAlignment w:val="top"/>
    </w:pPr>
    <w:rPr>
      <w:b/>
      <w:bCs/>
      <w:sz w:val="24"/>
    </w:rPr>
  </w:style>
  <w:style w:type="paragraph" w:customStyle="1" w:styleId="xl145">
    <w:name w:val="xl145"/>
    <w:basedOn w:val="Normal"/>
    <w:qFormat/>
    <w:pPr>
      <w:pBdr>
        <w:top w:val="single" w:sz="4" w:space="0" w:color="auto"/>
        <w:left w:val="single" w:sz="4" w:space="0" w:color="auto"/>
        <w:bottom w:val="double" w:sz="6" w:space="0" w:color="auto"/>
        <w:right w:val="double" w:sz="6" w:space="0" w:color="auto"/>
      </w:pBdr>
      <w:shd w:val="clear" w:color="000000" w:fill="FF9900"/>
      <w:spacing w:before="100" w:beforeAutospacing="1" w:after="100" w:afterAutospacing="1"/>
      <w:jc w:val="right"/>
      <w:textAlignment w:val="top"/>
    </w:pPr>
    <w:rPr>
      <w:b/>
      <w:bCs/>
      <w:sz w:val="24"/>
    </w:rPr>
  </w:style>
  <w:style w:type="paragraph" w:customStyle="1" w:styleId="xl146">
    <w:name w:val="xl146"/>
    <w:basedOn w:val="Normal"/>
    <w:qFormat/>
    <w:pPr>
      <w:pBdr>
        <w:top w:val="single" w:sz="4" w:space="0" w:color="auto"/>
        <w:left w:val="single" w:sz="4" w:space="0" w:color="auto"/>
        <w:bottom w:val="single" w:sz="4" w:space="0" w:color="auto"/>
      </w:pBdr>
      <w:shd w:val="clear" w:color="000000" w:fill="99CCFF"/>
      <w:spacing w:before="100" w:beforeAutospacing="1" w:after="100" w:afterAutospacing="1"/>
      <w:jc w:val="left"/>
      <w:textAlignment w:val="top"/>
    </w:pPr>
    <w:rPr>
      <w:b/>
      <w:bCs/>
      <w:sz w:val="24"/>
    </w:rPr>
  </w:style>
  <w:style w:type="paragraph" w:customStyle="1" w:styleId="xl147">
    <w:name w:val="xl147"/>
    <w:basedOn w:val="Normal"/>
    <w:qFormat/>
    <w:pPr>
      <w:pBdr>
        <w:top w:val="single" w:sz="4" w:space="0" w:color="auto"/>
        <w:bottom w:val="single" w:sz="4" w:space="0" w:color="auto"/>
        <w:right w:val="single" w:sz="4" w:space="0" w:color="auto"/>
      </w:pBdr>
      <w:shd w:val="clear" w:color="000000" w:fill="99CCFF"/>
      <w:spacing w:before="100" w:beforeAutospacing="1" w:after="100" w:afterAutospacing="1"/>
      <w:jc w:val="left"/>
      <w:textAlignment w:val="top"/>
    </w:pPr>
    <w:rPr>
      <w:b/>
      <w:bCs/>
      <w:sz w:val="24"/>
    </w:rPr>
  </w:style>
  <w:style w:type="paragraph" w:customStyle="1" w:styleId="xl148">
    <w:name w:val="xl148"/>
    <w:basedOn w:val="Normal"/>
    <w:qFormat/>
    <w:pPr>
      <w:pBdr>
        <w:top w:val="single" w:sz="4" w:space="0" w:color="auto"/>
        <w:left w:val="single" w:sz="4" w:space="0" w:color="auto"/>
        <w:bottom w:val="single" w:sz="4" w:space="0" w:color="auto"/>
      </w:pBdr>
      <w:shd w:val="clear" w:color="000000" w:fill="FFCC00"/>
      <w:spacing w:before="100" w:beforeAutospacing="1" w:after="100" w:afterAutospacing="1"/>
      <w:jc w:val="center"/>
      <w:textAlignment w:val="top"/>
    </w:pPr>
    <w:rPr>
      <w:b/>
      <w:bCs/>
      <w:sz w:val="24"/>
    </w:rPr>
  </w:style>
  <w:style w:type="paragraph" w:customStyle="1" w:styleId="xl149">
    <w:name w:val="xl149"/>
    <w:basedOn w:val="Normal"/>
    <w:qFormat/>
    <w:pPr>
      <w:pBdr>
        <w:top w:val="single" w:sz="4" w:space="0" w:color="auto"/>
        <w:left w:val="single" w:sz="4" w:space="0" w:color="auto"/>
        <w:bottom w:val="single" w:sz="4" w:space="0" w:color="auto"/>
        <w:right w:val="double" w:sz="6" w:space="0" w:color="auto"/>
      </w:pBdr>
      <w:shd w:val="clear" w:color="000000" w:fill="FFCC00"/>
      <w:spacing w:before="100" w:beforeAutospacing="1" w:after="100" w:afterAutospacing="1"/>
      <w:jc w:val="right"/>
      <w:textAlignment w:val="top"/>
    </w:pPr>
    <w:rPr>
      <w:b/>
      <w:bCs/>
      <w:sz w:val="24"/>
    </w:rPr>
  </w:style>
  <w:style w:type="paragraph" w:customStyle="1" w:styleId="xl150">
    <w:name w:val="xl150"/>
    <w:basedOn w:val="Normal"/>
    <w:qFormat/>
    <w:pPr>
      <w:pBdr>
        <w:top w:val="single" w:sz="4" w:space="0" w:color="auto"/>
        <w:left w:val="single" w:sz="4" w:space="0" w:color="auto"/>
        <w:right w:val="single" w:sz="4" w:space="0" w:color="auto"/>
      </w:pBdr>
      <w:spacing w:before="100" w:beforeAutospacing="1" w:after="100" w:afterAutospacing="1"/>
      <w:jc w:val="left"/>
      <w:textAlignment w:val="center"/>
    </w:pPr>
    <w:rPr>
      <w:i/>
      <w:iCs/>
      <w:sz w:val="22"/>
    </w:rPr>
  </w:style>
  <w:style w:type="paragraph" w:customStyle="1" w:styleId="xl151">
    <w:name w:val="xl151"/>
    <w:basedOn w:val="Normal"/>
    <w:qFormat/>
    <w:pPr>
      <w:pBdr>
        <w:left w:val="single" w:sz="4" w:space="0" w:color="auto"/>
        <w:bottom w:val="single" w:sz="4" w:space="0" w:color="auto"/>
        <w:right w:val="single" w:sz="4" w:space="0" w:color="auto"/>
      </w:pBdr>
      <w:spacing w:before="100" w:beforeAutospacing="1" w:after="100" w:afterAutospacing="1"/>
      <w:jc w:val="left"/>
      <w:textAlignment w:val="center"/>
    </w:pPr>
    <w:rPr>
      <w:i/>
      <w:iCs/>
      <w:sz w:val="22"/>
    </w:rPr>
  </w:style>
  <w:style w:type="paragraph" w:customStyle="1" w:styleId="xl152">
    <w:name w:val="xl152"/>
    <w:basedOn w:val="Normal"/>
    <w:qFormat/>
    <w:pPr>
      <w:pBdr>
        <w:top w:val="single" w:sz="4" w:space="0" w:color="auto"/>
        <w:left w:val="single" w:sz="4" w:space="0" w:color="auto"/>
        <w:bottom w:val="single" w:sz="4" w:space="0" w:color="auto"/>
      </w:pBdr>
      <w:spacing w:before="100" w:beforeAutospacing="1" w:after="100" w:afterAutospacing="1"/>
      <w:jc w:val="left"/>
      <w:textAlignment w:val="top"/>
    </w:pPr>
    <w:rPr>
      <w:i/>
      <w:iCs/>
      <w:sz w:val="24"/>
    </w:rPr>
  </w:style>
  <w:style w:type="paragraph" w:customStyle="1" w:styleId="xl153">
    <w:name w:val="xl153"/>
    <w:basedOn w:val="Normal"/>
    <w:qFormat/>
    <w:pPr>
      <w:pBdr>
        <w:top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54">
    <w:name w:val="xl15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i/>
      <w:iCs/>
      <w:sz w:val="22"/>
    </w:rPr>
  </w:style>
  <w:style w:type="paragraph" w:customStyle="1" w:styleId="xl155">
    <w:name w:val="xl155"/>
    <w:basedOn w:val="Normal"/>
    <w:qFormat/>
    <w:pPr>
      <w:pBdr>
        <w:top w:val="single" w:sz="4" w:space="0" w:color="auto"/>
        <w:left w:val="single" w:sz="4" w:space="0" w:color="auto"/>
        <w:right w:val="single" w:sz="4" w:space="0" w:color="auto"/>
      </w:pBdr>
      <w:spacing w:before="100" w:beforeAutospacing="1" w:after="100" w:afterAutospacing="1"/>
      <w:jc w:val="right"/>
      <w:textAlignment w:val="top"/>
    </w:pPr>
    <w:rPr>
      <w:b/>
      <w:bCs/>
      <w:sz w:val="24"/>
    </w:rPr>
  </w:style>
  <w:style w:type="paragraph" w:customStyle="1" w:styleId="xl156">
    <w:name w:val="xl156"/>
    <w:basedOn w:val="Normal"/>
    <w:qFormat/>
    <w:pPr>
      <w:pBdr>
        <w:top w:val="single" w:sz="4" w:space="0" w:color="auto"/>
        <w:left w:val="single" w:sz="4" w:space="0" w:color="auto"/>
        <w:right w:val="double" w:sz="6" w:space="0" w:color="auto"/>
      </w:pBdr>
      <w:spacing w:before="100" w:beforeAutospacing="1" w:after="100" w:afterAutospacing="1"/>
      <w:jc w:val="right"/>
      <w:textAlignment w:val="top"/>
    </w:pPr>
    <w:rPr>
      <w:b/>
      <w:bCs/>
      <w:sz w:val="24"/>
    </w:rPr>
  </w:style>
  <w:style w:type="paragraph" w:customStyle="1" w:styleId="xl157">
    <w:name w:val="xl157"/>
    <w:basedOn w:val="Normal"/>
    <w:qFormat/>
    <w:pPr>
      <w:pBdr>
        <w:top w:val="single" w:sz="4" w:space="0" w:color="auto"/>
        <w:left w:val="double" w:sz="6" w:space="0" w:color="auto"/>
        <w:right w:val="single" w:sz="4" w:space="0" w:color="auto"/>
      </w:pBdr>
      <w:spacing w:before="100" w:beforeAutospacing="1" w:after="100" w:afterAutospacing="1"/>
      <w:jc w:val="left"/>
      <w:textAlignment w:val="top"/>
    </w:pPr>
    <w:rPr>
      <w:sz w:val="24"/>
    </w:rPr>
  </w:style>
  <w:style w:type="paragraph" w:customStyle="1" w:styleId="xl158">
    <w:name w:val="xl158"/>
    <w:basedOn w:val="Normal"/>
    <w:qFormat/>
    <w:pPr>
      <w:pBdr>
        <w:top w:val="single" w:sz="4" w:space="0" w:color="auto"/>
        <w:left w:val="single" w:sz="4" w:space="0" w:color="auto"/>
        <w:right w:val="single" w:sz="4" w:space="0" w:color="auto"/>
      </w:pBdr>
      <w:spacing w:before="100" w:beforeAutospacing="1" w:after="100" w:afterAutospacing="1"/>
      <w:jc w:val="left"/>
      <w:textAlignment w:val="top"/>
    </w:pPr>
    <w:rPr>
      <w:i/>
      <w:iCs/>
      <w:sz w:val="24"/>
    </w:rPr>
  </w:style>
  <w:style w:type="paragraph" w:customStyle="1" w:styleId="xl159">
    <w:name w:val="xl159"/>
    <w:basedOn w:val="Normal"/>
    <w:qFormat/>
    <w:pPr>
      <w:pBdr>
        <w:top w:val="single" w:sz="4" w:space="0" w:color="auto"/>
        <w:left w:val="single" w:sz="4" w:space="0" w:color="auto"/>
        <w:right w:val="single" w:sz="4" w:space="0" w:color="auto"/>
      </w:pBdr>
      <w:spacing w:before="100" w:beforeAutospacing="1" w:after="100" w:afterAutospacing="1"/>
      <w:jc w:val="left"/>
      <w:textAlignment w:val="top"/>
    </w:pPr>
    <w:rPr>
      <w:sz w:val="24"/>
    </w:rPr>
  </w:style>
  <w:style w:type="paragraph" w:customStyle="1" w:styleId="xl160">
    <w:name w:val="xl160"/>
    <w:basedOn w:val="Normal"/>
    <w:qFormat/>
    <w:pPr>
      <w:pBdr>
        <w:top w:val="single" w:sz="4" w:space="0" w:color="auto"/>
        <w:left w:val="single" w:sz="4" w:space="0" w:color="auto"/>
        <w:right w:val="single" w:sz="4" w:space="0" w:color="auto"/>
      </w:pBdr>
      <w:spacing w:before="100" w:beforeAutospacing="1" w:after="100" w:afterAutospacing="1"/>
      <w:jc w:val="center"/>
      <w:textAlignment w:val="top"/>
    </w:pPr>
    <w:rPr>
      <w:b/>
      <w:bCs/>
      <w:sz w:val="24"/>
    </w:rPr>
  </w:style>
  <w:style w:type="paragraph" w:customStyle="1" w:styleId="xl161">
    <w:name w:val="xl161"/>
    <w:basedOn w:val="Normal"/>
    <w:qFormat/>
    <w:pPr>
      <w:pBdr>
        <w:top w:val="single" w:sz="4" w:space="0" w:color="auto"/>
        <w:left w:val="single" w:sz="4" w:space="0" w:color="auto"/>
      </w:pBdr>
      <w:spacing w:before="100" w:beforeAutospacing="1" w:after="100" w:afterAutospacing="1"/>
      <w:jc w:val="center"/>
      <w:textAlignment w:val="top"/>
    </w:pPr>
    <w:rPr>
      <w:b/>
      <w:bCs/>
      <w:sz w:val="24"/>
    </w:rPr>
  </w:style>
  <w:style w:type="paragraph" w:customStyle="1" w:styleId="xl162">
    <w:name w:val="xl162"/>
    <w:basedOn w:val="Normal"/>
    <w:qFormat/>
    <w:pPr>
      <w:pBdr>
        <w:top w:val="single" w:sz="4" w:space="0" w:color="auto"/>
        <w:left w:val="single" w:sz="4" w:space="0" w:color="auto"/>
        <w:right w:val="single" w:sz="4" w:space="0" w:color="auto"/>
      </w:pBdr>
      <w:spacing w:before="100" w:beforeAutospacing="1" w:after="100" w:afterAutospacing="1"/>
      <w:jc w:val="left"/>
      <w:textAlignment w:val="top"/>
    </w:pPr>
    <w:rPr>
      <w:sz w:val="24"/>
    </w:rPr>
  </w:style>
  <w:style w:type="paragraph" w:customStyle="1" w:styleId="xl163">
    <w:name w:val="xl163"/>
    <w:basedOn w:val="Normal"/>
    <w:qFormat/>
    <w:pPr>
      <w:pBdr>
        <w:top w:val="single" w:sz="4" w:space="0" w:color="auto"/>
        <w:left w:val="single" w:sz="4" w:space="0" w:color="auto"/>
        <w:bottom w:val="single" w:sz="4" w:space="0" w:color="auto"/>
      </w:pBdr>
      <w:spacing w:before="100" w:beforeAutospacing="1" w:after="100" w:afterAutospacing="1"/>
      <w:jc w:val="center"/>
      <w:textAlignment w:val="top"/>
    </w:pPr>
    <w:rPr>
      <w:sz w:val="24"/>
    </w:rPr>
  </w:style>
  <w:style w:type="paragraph" w:customStyle="1" w:styleId="xl164">
    <w:name w:val="xl164"/>
    <w:basedOn w:val="Normal"/>
    <w:qFormat/>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top"/>
    </w:pPr>
    <w:rPr>
      <w:sz w:val="24"/>
    </w:rPr>
  </w:style>
  <w:style w:type="paragraph" w:customStyle="1" w:styleId="xl165">
    <w:name w:val="xl165"/>
    <w:basedOn w:val="Normal"/>
    <w:qFormat/>
    <w:pPr>
      <w:spacing w:before="100" w:beforeAutospacing="1" w:after="100" w:afterAutospacing="1"/>
      <w:jc w:val="left"/>
      <w:textAlignment w:val="top"/>
    </w:pPr>
    <w:rPr>
      <w:b/>
      <w:bCs/>
      <w:sz w:val="24"/>
    </w:rPr>
  </w:style>
  <w:style w:type="paragraph" w:customStyle="1" w:styleId="xl166">
    <w:name w:val="xl16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i/>
      <w:iCs/>
      <w:sz w:val="24"/>
    </w:rPr>
  </w:style>
  <w:style w:type="paragraph" w:customStyle="1" w:styleId="xl167">
    <w:name w:val="xl167"/>
    <w:basedOn w:val="Normal"/>
    <w:qFormat/>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right"/>
      <w:textAlignment w:val="top"/>
    </w:pPr>
    <w:rPr>
      <w:b/>
      <w:bCs/>
      <w:sz w:val="24"/>
    </w:rPr>
  </w:style>
  <w:style w:type="paragraph" w:customStyle="1" w:styleId="xl168">
    <w:name w:val="xl168"/>
    <w:basedOn w:val="Normal"/>
    <w:qFormat/>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top"/>
    </w:pPr>
    <w:rPr>
      <w:b/>
      <w:bCs/>
      <w:sz w:val="24"/>
    </w:rPr>
  </w:style>
  <w:style w:type="paragraph" w:customStyle="1" w:styleId="xl169">
    <w:name w:val="xl169"/>
    <w:basedOn w:val="Normal"/>
    <w:qFormat/>
    <w:pPr>
      <w:pBdr>
        <w:top w:val="single" w:sz="4" w:space="0" w:color="auto"/>
        <w:left w:val="single" w:sz="4" w:space="0" w:color="auto"/>
        <w:bottom w:val="single" w:sz="4" w:space="0" w:color="auto"/>
      </w:pBdr>
      <w:shd w:val="clear" w:color="000000" w:fill="93CDDD"/>
      <w:spacing w:before="100" w:beforeAutospacing="1" w:after="100" w:afterAutospacing="1"/>
      <w:jc w:val="center"/>
      <w:textAlignment w:val="top"/>
    </w:pPr>
    <w:rPr>
      <w:b/>
      <w:bCs/>
      <w:sz w:val="24"/>
    </w:rPr>
  </w:style>
  <w:style w:type="paragraph" w:customStyle="1" w:styleId="xl170">
    <w:name w:val="xl170"/>
    <w:basedOn w:val="Normal"/>
    <w:qFormat/>
    <w:pPr>
      <w:pBdr>
        <w:top w:val="single" w:sz="4" w:space="0" w:color="auto"/>
        <w:bottom w:val="single" w:sz="4" w:space="0" w:color="auto"/>
      </w:pBdr>
      <w:shd w:val="clear" w:color="000000" w:fill="CCFFCC"/>
      <w:spacing w:before="100" w:beforeAutospacing="1" w:after="100" w:afterAutospacing="1"/>
      <w:jc w:val="left"/>
      <w:textAlignment w:val="top"/>
    </w:pPr>
    <w:rPr>
      <w:b/>
      <w:bCs/>
      <w:sz w:val="24"/>
    </w:rPr>
  </w:style>
  <w:style w:type="paragraph" w:customStyle="1" w:styleId="xl171">
    <w:name w:val="xl171"/>
    <w:basedOn w:val="Normal"/>
    <w:qFormat/>
    <w:pPr>
      <w:pBdr>
        <w:top w:val="single" w:sz="4" w:space="0" w:color="auto"/>
        <w:bottom w:val="single" w:sz="4" w:space="0" w:color="auto"/>
      </w:pBdr>
      <w:shd w:val="clear" w:color="000000" w:fill="CCFFCC"/>
      <w:spacing w:before="100" w:beforeAutospacing="1" w:after="100" w:afterAutospacing="1"/>
      <w:jc w:val="left"/>
      <w:textAlignment w:val="top"/>
    </w:pPr>
    <w:rPr>
      <w:b/>
      <w:bCs/>
      <w:sz w:val="24"/>
    </w:rPr>
  </w:style>
  <w:style w:type="paragraph" w:customStyle="1" w:styleId="xl172">
    <w:name w:val="xl172"/>
    <w:basedOn w:val="Normal"/>
    <w:qFormat/>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left"/>
      <w:textAlignment w:val="top"/>
    </w:pPr>
    <w:rPr>
      <w:b/>
      <w:bCs/>
      <w:sz w:val="24"/>
    </w:rPr>
  </w:style>
  <w:style w:type="paragraph" w:customStyle="1" w:styleId="xl173">
    <w:name w:val="xl173"/>
    <w:basedOn w:val="Normal"/>
    <w:qFormat/>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center"/>
      <w:textAlignment w:val="center"/>
    </w:pPr>
    <w:rPr>
      <w:b/>
      <w:bCs/>
      <w:sz w:val="24"/>
    </w:rPr>
  </w:style>
  <w:style w:type="paragraph" w:customStyle="1" w:styleId="xl174">
    <w:name w:val="xl174"/>
    <w:basedOn w:val="Normal"/>
    <w:qFormat/>
    <w:pPr>
      <w:pBdr>
        <w:top w:val="single" w:sz="4" w:space="0" w:color="auto"/>
        <w:bottom w:val="single" w:sz="4" w:space="0" w:color="auto"/>
      </w:pBdr>
      <w:shd w:val="clear" w:color="000000" w:fill="CCFFCC"/>
      <w:spacing w:before="100" w:beforeAutospacing="1" w:after="100" w:afterAutospacing="1"/>
      <w:jc w:val="left"/>
      <w:textAlignment w:val="top"/>
    </w:pPr>
    <w:rPr>
      <w:b/>
      <w:bCs/>
      <w:sz w:val="24"/>
    </w:rPr>
  </w:style>
  <w:style w:type="paragraph" w:customStyle="1" w:styleId="xl175">
    <w:name w:val="xl175"/>
    <w:basedOn w:val="Normal"/>
    <w:qFormat/>
    <w:pPr>
      <w:pBdr>
        <w:top w:val="single" w:sz="4" w:space="0" w:color="auto"/>
        <w:left w:val="single" w:sz="4" w:space="0" w:color="auto"/>
        <w:bottom w:val="single" w:sz="4" w:space="0" w:color="auto"/>
      </w:pBdr>
      <w:shd w:val="clear" w:color="000000" w:fill="CCFFCC"/>
      <w:spacing w:before="100" w:beforeAutospacing="1" w:after="100" w:afterAutospacing="1"/>
      <w:jc w:val="left"/>
      <w:textAlignment w:val="top"/>
    </w:pPr>
    <w:rPr>
      <w:b/>
      <w:bCs/>
      <w:sz w:val="24"/>
    </w:rPr>
  </w:style>
  <w:style w:type="paragraph" w:customStyle="1" w:styleId="xl176">
    <w:name w:val="xl176"/>
    <w:basedOn w:val="Normal"/>
    <w:qFormat/>
    <w:pPr>
      <w:shd w:val="clear" w:color="000000" w:fill="CCFFCC"/>
      <w:spacing w:before="100" w:beforeAutospacing="1" w:after="100" w:afterAutospacing="1"/>
      <w:jc w:val="left"/>
      <w:textAlignment w:val="top"/>
    </w:pPr>
    <w:rPr>
      <w:b/>
      <w:bCs/>
      <w:sz w:val="24"/>
    </w:rPr>
  </w:style>
  <w:style w:type="paragraph" w:customStyle="1" w:styleId="xl177">
    <w:name w:val="xl177"/>
    <w:basedOn w:val="Normal"/>
    <w:qFormat/>
    <w:pPr>
      <w:pBdr>
        <w:top w:val="single" w:sz="4" w:space="0" w:color="auto"/>
        <w:left w:val="double" w:sz="6" w:space="0" w:color="auto"/>
        <w:bottom w:val="single" w:sz="4" w:space="0" w:color="auto"/>
        <w:right w:val="single" w:sz="4" w:space="0" w:color="auto"/>
      </w:pBdr>
      <w:shd w:val="clear" w:color="000000" w:fill="FFFF00"/>
      <w:spacing w:before="100" w:beforeAutospacing="1" w:after="100" w:afterAutospacing="1"/>
      <w:jc w:val="center"/>
      <w:textAlignment w:val="top"/>
    </w:pPr>
    <w:rPr>
      <w:b/>
      <w:bCs/>
      <w:sz w:val="24"/>
    </w:rPr>
  </w:style>
  <w:style w:type="paragraph" w:customStyle="1" w:styleId="xl178">
    <w:name w:val="xl178"/>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top"/>
    </w:pPr>
    <w:rPr>
      <w:b/>
      <w:bCs/>
      <w:sz w:val="24"/>
    </w:rPr>
  </w:style>
  <w:style w:type="paragraph" w:customStyle="1" w:styleId="xl179">
    <w:name w:val="xl179"/>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top"/>
    </w:pPr>
    <w:rPr>
      <w:b/>
      <w:bCs/>
      <w:sz w:val="24"/>
    </w:rPr>
  </w:style>
  <w:style w:type="paragraph" w:customStyle="1" w:styleId="xl180">
    <w:name w:val="xl180"/>
    <w:basedOn w:val="Normal"/>
    <w:qFormat/>
    <w:pPr>
      <w:pBdr>
        <w:top w:val="single" w:sz="4" w:space="0" w:color="auto"/>
        <w:left w:val="single" w:sz="4" w:space="0" w:color="auto"/>
        <w:bottom w:val="single" w:sz="4" w:space="0" w:color="auto"/>
      </w:pBdr>
      <w:shd w:val="clear" w:color="000000" w:fill="FFFF00"/>
      <w:spacing w:before="100" w:beforeAutospacing="1" w:after="100" w:afterAutospacing="1"/>
      <w:jc w:val="center"/>
      <w:textAlignment w:val="top"/>
    </w:pPr>
    <w:rPr>
      <w:b/>
      <w:bCs/>
      <w:sz w:val="24"/>
    </w:rPr>
  </w:style>
  <w:style w:type="paragraph" w:customStyle="1" w:styleId="xl181">
    <w:name w:val="xl181"/>
    <w:basedOn w:val="Normal"/>
    <w:qFormat/>
    <w:pPr>
      <w:pBdr>
        <w:top w:val="single" w:sz="4" w:space="0" w:color="auto"/>
        <w:left w:val="single" w:sz="4" w:space="0" w:color="auto"/>
        <w:bottom w:val="single" w:sz="4" w:space="0" w:color="auto"/>
        <w:right w:val="double" w:sz="6" w:space="0" w:color="auto"/>
      </w:pBdr>
      <w:shd w:val="clear" w:color="000000" w:fill="FFFF00"/>
      <w:spacing w:before="100" w:beforeAutospacing="1" w:after="100" w:afterAutospacing="1"/>
      <w:jc w:val="right"/>
      <w:textAlignment w:val="top"/>
    </w:pPr>
    <w:rPr>
      <w:b/>
      <w:bCs/>
      <w:sz w:val="24"/>
    </w:rPr>
  </w:style>
  <w:style w:type="paragraph" w:customStyle="1" w:styleId="xl182">
    <w:name w:val="xl182"/>
    <w:basedOn w:val="Normal"/>
    <w:qFormat/>
    <w:pPr>
      <w:shd w:val="clear" w:color="000000" w:fill="FFFF00"/>
      <w:spacing w:before="100" w:beforeAutospacing="1" w:after="100" w:afterAutospacing="1"/>
      <w:jc w:val="left"/>
      <w:textAlignment w:val="top"/>
    </w:pPr>
    <w:rPr>
      <w:sz w:val="24"/>
    </w:rPr>
  </w:style>
  <w:style w:type="paragraph" w:customStyle="1" w:styleId="xl183">
    <w:name w:val="xl183"/>
    <w:basedOn w:val="Normal"/>
    <w:qFormat/>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left"/>
      <w:textAlignment w:val="top"/>
    </w:pPr>
    <w:rPr>
      <w:b/>
      <w:bCs/>
      <w:sz w:val="24"/>
    </w:rPr>
  </w:style>
  <w:style w:type="paragraph" w:customStyle="1" w:styleId="xl184">
    <w:name w:val="xl18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85">
    <w:name w:val="xl18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rPr>
      <w:b/>
      <w:bCs/>
      <w:sz w:val="24"/>
    </w:rPr>
  </w:style>
  <w:style w:type="paragraph" w:customStyle="1" w:styleId="xl186">
    <w:name w:val="xl186"/>
    <w:basedOn w:val="Normal"/>
    <w:qFormat/>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textAlignment w:val="center"/>
    </w:pPr>
    <w:rPr>
      <w:color w:val="000000"/>
      <w:sz w:val="24"/>
    </w:rPr>
  </w:style>
  <w:style w:type="paragraph" w:customStyle="1" w:styleId="xl187">
    <w:name w:val="xl187"/>
    <w:basedOn w:val="Normal"/>
    <w:qFormat/>
    <w:pPr>
      <w:pBdr>
        <w:left w:val="single" w:sz="4" w:space="0" w:color="auto"/>
        <w:right w:val="single" w:sz="4" w:space="0" w:color="auto"/>
      </w:pBdr>
      <w:shd w:val="clear" w:color="FFFFFF" w:fill="FFFFFF"/>
      <w:spacing w:before="100" w:beforeAutospacing="1" w:after="100" w:afterAutospacing="1"/>
      <w:jc w:val="left"/>
      <w:textAlignment w:val="center"/>
    </w:pPr>
    <w:rPr>
      <w:color w:val="000000"/>
      <w:sz w:val="24"/>
    </w:rPr>
  </w:style>
  <w:style w:type="paragraph" w:customStyle="1" w:styleId="xl188">
    <w:name w:val="xl18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sz w:val="24"/>
    </w:rPr>
  </w:style>
  <w:style w:type="paragraph" w:customStyle="1" w:styleId="xl189">
    <w:name w:val="xl189"/>
    <w:basedOn w:val="Normal"/>
    <w:qFormat/>
    <w:pPr>
      <w:pBdr>
        <w:top w:val="single" w:sz="4" w:space="0" w:color="auto"/>
        <w:left w:val="single" w:sz="4" w:space="0" w:color="auto"/>
        <w:bottom w:val="single" w:sz="4" w:space="0" w:color="auto"/>
      </w:pBdr>
      <w:shd w:val="clear" w:color="000000" w:fill="99CCFF"/>
      <w:spacing w:before="100" w:beforeAutospacing="1" w:after="100" w:afterAutospacing="1"/>
      <w:jc w:val="left"/>
      <w:textAlignment w:val="top"/>
    </w:pPr>
    <w:rPr>
      <w:b/>
      <w:bCs/>
      <w:sz w:val="24"/>
    </w:rPr>
  </w:style>
  <w:style w:type="paragraph" w:customStyle="1" w:styleId="xl190">
    <w:name w:val="xl190"/>
    <w:basedOn w:val="Normal"/>
    <w:qFormat/>
    <w:pPr>
      <w:pBdr>
        <w:top w:val="single" w:sz="4" w:space="0" w:color="auto"/>
        <w:bottom w:val="single" w:sz="4" w:space="0" w:color="auto"/>
        <w:right w:val="single" w:sz="4" w:space="0" w:color="auto"/>
      </w:pBdr>
      <w:shd w:val="clear" w:color="000000" w:fill="99CCFF"/>
      <w:spacing w:before="100" w:beforeAutospacing="1" w:after="100" w:afterAutospacing="1"/>
      <w:jc w:val="left"/>
      <w:textAlignment w:val="top"/>
    </w:pPr>
    <w:rPr>
      <w:b/>
      <w:bCs/>
      <w:sz w:val="24"/>
    </w:rPr>
  </w:style>
  <w:style w:type="paragraph" w:customStyle="1" w:styleId="xl191">
    <w:name w:val="xl191"/>
    <w:basedOn w:val="Normal"/>
    <w:qFormat/>
    <w:pPr>
      <w:pBdr>
        <w:top w:val="single" w:sz="4" w:space="0" w:color="auto"/>
        <w:left w:val="single" w:sz="4" w:space="0" w:color="auto"/>
        <w:bottom w:val="single" w:sz="4" w:space="0" w:color="auto"/>
      </w:pBdr>
      <w:shd w:val="clear" w:color="000000" w:fill="FFCC00"/>
      <w:spacing w:before="100" w:beforeAutospacing="1" w:after="100" w:afterAutospacing="1"/>
      <w:jc w:val="left"/>
      <w:textAlignment w:val="top"/>
    </w:pPr>
    <w:rPr>
      <w:b/>
      <w:bCs/>
      <w:sz w:val="24"/>
    </w:rPr>
  </w:style>
  <w:style w:type="paragraph" w:customStyle="1" w:styleId="xl192">
    <w:name w:val="xl192"/>
    <w:basedOn w:val="Normal"/>
    <w:pPr>
      <w:pBdr>
        <w:top w:val="single" w:sz="4" w:space="0" w:color="auto"/>
        <w:bottom w:val="single" w:sz="4" w:space="0" w:color="auto"/>
        <w:right w:val="single" w:sz="4" w:space="0" w:color="auto"/>
      </w:pBdr>
      <w:shd w:val="clear" w:color="000000" w:fill="FFCC00"/>
      <w:spacing w:before="100" w:beforeAutospacing="1" w:after="100" w:afterAutospacing="1"/>
      <w:jc w:val="left"/>
      <w:textAlignment w:val="top"/>
    </w:pPr>
    <w:rPr>
      <w:b/>
      <w:bCs/>
      <w:sz w:val="24"/>
    </w:rPr>
  </w:style>
  <w:style w:type="paragraph" w:customStyle="1" w:styleId="xl193">
    <w:name w:val="xl193"/>
    <w:basedOn w:val="Normal"/>
    <w:qFormat/>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left"/>
      <w:textAlignment w:val="top"/>
    </w:pPr>
    <w:rPr>
      <w:b/>
      <w:bCs/>
      <w:sz w:val="24"/>
    </w:rPr>
  </w:style>
  <w:style w:type="paragraph" w:customStyle="1" w:styleId="xl194">
    <w:name w:val="xl194"/>
    <w:basedOn w:val="Normal"/>
    <w:qFormat/>
    <w:pPr>
      <w:pBdr>
        <w:top w:val="single" w:sz="4" w:space="0" w:color="auto"/>
        <w:left w:val="single" w:sz="4" w:space="0" w:color="auto"/>
        <w:bottom w:val="single" w:sz="4" w:space="0" w:color="auto"/>
      </w:pBdr>
      <w:shd w:val="clear" w:color="000000" w:fill="FFFF00"/>
      <w:spacing w:before="100" w:beforeAutospacing="1" w:after="100" w:afterAutospacing="1"/>
      <w:jc w:val="left"/>
      <w:textAlignment w:val="top"/>
    </w:pPr>
    <w:rPr>
      <w:b/>
      <w:bCs/>
      <w:sz w:val="24"/>
    </w:rPr>
  </w:style>
  <w:style w:type="paragraph" w:customStyle="1" w:styleId="xl195">
    <w:name w:val="xl195"/>
    <w:basedOn w:val="Normal"/>
    <w:pPr>
      <w:pBdr>
        <w:top w:val="single" w:sz="4" w:space="0" w:color="auto"/>
        <w:bottom w:val="single" w:sz="4" w:space="0" w:color="auto"/>
        <w:right w:val="single" w:sz="4" w:space="0" w:color="auto"/>
      </w:pBdr>
      <w:shd w:val="clear" w:color="000000" w:fill="FFFF00"/>
      <w:spacing w:before="100" w:beforeAutospacing="1" w:after="100" w:afterAutospacing="1"/>
      <w:jc w:val="left"/>
      <w:textAlignment w:val="top"/>
    </w:pPr>
    <w:rPr>
      <w:b/>
      <w:bCs/>
      <w:sz w:val="24"/>
    </w:rPr>
  </w:style>
  <w:style w:type="paragraph" w:customStyle="1" w:styleId="xl273">
    <w:name w:val="xl273"/>
    <w:basedOn w:val="Normal"/>
    <w:qFormat/>
    <w:pPr>
      <w:spacing w:before="100" w:beforeAutospacing="1" w:after="100" w:afterAutospacing="1"/>
      <w:jc w:val="center"/>
    </w:pPr>
    <w:rPr>
      <w:sz w:val="24"/>
    </w:rPr>
  </w:style>
  <w:style w:type="paragraph" w:customStyle="1" w:styleId="xl274">
    <w:name w:val="xl27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color w:val="000000"/>
      <w:sz w:val="20"/>
      <w:szCs w:val="20"/>
    </w:rPr>
  </w:style>
  <w:style w:type="paragraph" w:customStyle="1" w:styleId="xl275">
    <w:name w:val="xl27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sz w:val="20"/>
      <w:szCs w:val="20"/>
    </w:rPr>
  </w:style>
  <w:style w:type="paragraph" w:customStyle="1" w:styleId="xl276">
    <w:name w:val="xl276"/>
    <w:basedOn w:val="Normal"/>
    <w:qFormat/>
    <w:pPr>
      <w:pBdr>
        <w:top w:val="single" w:sz="4" w:space="0" w:color="auto"/>
        <w:left w:val="single" w:sz="4" w:space="0" w:color="auto"/>
        <w:bottom w:val="single" w:sz="4" w:space="0" w:color="auto"/>
        <w:right w:val="single" w:sz="4" w:space="0" w:color="auto"/>
      </w:pBdr>
      <w:shd w:val="clear" w:color="000000" w:fill="969696"/>
      <w:spacing w:before="100" w:beforeAutospacing="1" w:after="100" w:afterAutospacing="1"/>
      <w:jc w:val="center"/>
      <w:textAlignment w:val="center"/>
    </w:pPr>
    <w:rPr>
      <w:rFonts w:ascii="Arial" w:hAnsi="Arial" w:cs="Arial"/>
      <w:b/>
      <w:bCs/>
      <w:color w:val="000000"/>
      <w:sz w:val="20"/>
      <w:szCs w:val="20"/>
    </w:rPr>
  </w:style>
  <w:style w:type="paragraph" w:customStyle="1" w:styleId="xl277">
    <w:name w:val="xl27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ahoma" w:hAnsi="Tahoma" w:cs="Tahoma"/>
      <w:color w:val="000000"/>
      <w:sz w:val="24"/>
    </w:rPr>
  </w:style>
  <w:style w:type="paragraph" w:customStyle="1" w:styleId="xl278">
    <w:name w:val="xl27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ahoma" w:hAnsi="Tahoma" w:cs="Tahoma"/>
      <w:color w:val="000000"/>
      <w:sz w:val="24"/>
    </w:rPr>
  </w:style>
  <w:style w:type="paragraph" w:customStyle="1" w:styleId="xl279">
    <w:name w:val="xl27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ahoma" w:hAnsi="Tahoma" w:cs="Tahoma"/>
      <w:color w:val="000000"/>
      <w:sz w:val="24"/>
    </w:rPr>
  </w:style>
  <w:style w:type="paragraph" w:customStyle="1" w:styleId="xl280">
    <w:name w:val="xl28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ahoma" w:hAnsi="Tahoma" w:cs="Tahoma"/>
      <w:b/>
      <w:bCs/>
      <w:color w:val="000000"/>
      <w:sz w:val="24"/>
    </w:rPr>
  </w:style>
  <w:style w:type="paragraph" w:customStyle="1" w:styleId="xl281">
    <w:name w:val="xl28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ahoma" w:hAnsi="Tahoma" w:cs="Tahoma"/>
      <w:color w:val="003300"/>
      <w:sz w:val="24"/>
    </w:rPr>
  </w:style>
  <w:style w:type="paragraph" w:customStyle="1" w:styleId="xl282">
    <w:name w:val="xl282"/>
    <w:basedOn w:val="Normal"/>
    <w:qFormat/>
    <w:pPr>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center"/>
      <w:textAlignment w:val="center"/>
    </w:pPr>
    <w:rPr>
      <w:rFonts w:ascii="Arial" w:hAnsi="Arial" w:cs="Arial"/>
      <w:b/>
      <w:bCs/>
      <w:color w:val="000000"/>
      <w:sz w:val="20"/>
      <w:szCs w:val="20"/>
    </w:rPr>
  </w:style>
  <w:style w:type="paragraph" w:customStyle="1" w:styleId="xl283">
    <w:name w:val="xl283"/>
    <w:basedOn w:val="Normal"/>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left"/>
      <w:textAlignment w:val="center"/>
    </w:pPr>
    <w:rPr>
      <w:rFonts w:ascii="Arial" w:hAnsi="Arial" w:cs="Arial"/>
      <w:b/>
      <w:bCs/>
      <w:sz w:val="20"/>
      <w:szCs w:val="20"/>
    </w:rPr>
  </w:style>
  <w:style w:type="paragraph" w:customStyle="1" w:styleId="xl284">
    <w:name w:val="xl284"/>
    <w:basedOn w:val="Normal"/>
    <w:pPr>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left"/>
      <w:textAlignment w:val="center"/>
    </w:pPr>
    <w:rPr>
      <w:rFonts w:ascii="Arial" w:hAnsi="Arial" w:cs="Arial"/>
      <w:b/>
      <w:bCs/>
      <w:color w:val="000000"/>
      <w:sz w:val="20"/>
      <w:szCs w:val="20"/>
    </w:rPr>
  </w:style>
  <w:style w:type="paragraph" w:customStyle="1" w:styleId="xl285">
    <w:name w:val="xl28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286">
    <w:name w:val="xl286"/>
    <w:basedOn w:val="Normal"/>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left"/>
      <w:textAlignment w:val="center"/>
    </w:pPr>
    <w:rPr>
      <w:rFonts w:ascii="Arial" w:hAnsi="Arial" w:cs="Arial"/>
      <w:b/>
      <w:bCs/>
      <w:sz w:val="24"/>
    </w:rPr>
  </w:style>
  <w:style w:type="paragraph" w:customStyle="1" w:styleId="xl287">
    <w:name w:val="xl28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288">
    <w:name w:val="xl28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289">
    <w:name w:val="xl28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290">
    <w:name w:val="xl290"/>
    <w:basedOn w:val="Normal"/>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textAlignment w:val="center"/>
    </w:pPr>
    <w:rPr>
      <w:rFonts w:ascii="Arial" w:hAnsi="Arial" w:cs="Arial"/>
      <w:b/>
      <w:bCs/>
      <w:sz w:val="20"/>
      <w:szCs w:val="20"/>
    </w:rPr>
  </w:style>
  <w:style w:type="paragraph" w:customStyle="1" w:styleId="xl291">
    <w:name w:val="xl29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Arial" w:hAnsi="Arial" w:cs="Arial"/>
      <w:b/>
      <w:bCs/>
      <w:sz w:val="24"/>
    </w:rPr>
  </w:style>
  <w:style w:type="paragraph" w:customStyle="1" w:styleId="xl292">
    <w:name w:val="xl292"/>
    <w:basedOn w:val="Normal"/>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Arial" w:hAnsi="Arial" w:cs="Arial"/>
      <w:b/>
      <w:bCs/>
      <w:sz w:val="24"/>
    </w:rPr>
  </w:style>
  <w:style w:type="paragraph" w:customStyle="1" w:styleId="xl293">
    <w:name w:val="xl293"/>
    <w:basedOn w:val="Normal"/>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Arial" w:hAnsi="Arial" w:cs="Arial"/>
      <w:i/>
      <w:iCs/>
      <w:color w:val="000000"/>
      <w:sz w:val="20"/>
      <w:szCs w:val="20"/>
    </w:rPr>
  </w:style>
  <w:style w:type="paragraph" w:customStyle="1" w:styleId="xl294">
    <w:name w:val="xl29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b/>
      <w:bCs/>
      <w:sz w:val="24"/>
    </w:rPr>
  </w:style>
  <w:style w:type="paragraph" w:customStyle="1" w:styleId="xl295">
    <w:name w:val="xl295"/>
    <w:basedOn w:val="Normal"/>
    <w:pPr>
      <w:spacing w:before="100" w:beforeAutospacing="1" w:after="100" w:afterAutospacing="1"/>
      <w:jc w:val="center"/>
      <w:textAlignment w:val="center"/>
    </w:pPr>
    <w:rPr>
      <w:sz w:val="24"/>
    </w:rPr>
  </w:style>
  <w:style w:type="paragraph" w:customStyle="1" w:styleId="xl296">
    <w:name w:val="xl296"/>
    <w:basedOn w:val="Normal"/>
    <w:pPr>
      <w:spacing w:before="100" w:beforeAutospacing="1" w:after="100" w:afterAutospacing="1"/>
      <w:jc w:val="center"/>
    </w:pPr>
    <w:rPr>
      <w:rFonts w:ascii="Arial" w:hAnsi="Arial" w:cs="Arial"/>
      <w:b/>
      <w:bCs/>
      <w:color w:val="000000"/>
      <w:sz w:val="24"/>
    </w:rPr>
  </w:style>
  <w:style w:type="paragraph" w:customStyle="1" w:styleId="xl297">
    <w:name w:val="xl29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0"/>
      <w:szCs w:val="20"/>
    </w:rPr>
  </w:style>
  <w:style w:type="paragraph" w:customStyle="1" w:styleId="xl298">
    <w:name w:val="xl298"/>
    <w:basedOn w:val="Normal"/>
    <w:qFormat/>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w:hAnsi="Arial" w:cs="Arial"/>
      <w:b/>
      <w:bCs/>
      <w:sz w:val="24"/>
    </w:rPr>
  </w:style>
  <w:style w:type="paragraph" w:customStyle="1" w:styleId="xl299">
    <w:name w:val="xl299"/>
    <w:basedOn w:val="Normal"/>
    <w:pPr>
      <w:spacing w:before="100" w:beforeAutospacing="1" w:after="100" w:afterAutospacing="1"/>
      <w:jc w:val="left"/>
    </w:pPr>
    <w:rPr>
      <w:rFonts w:ascii="Arial" w:hAnsi="Arial" w:cs="Arial"/>
      <w:color w:val="000000"/>
      <w:sz w:val="24"/>
    </w:rPr>
  </w:style>
  <w:style w:type="paragraph" w:customStyle="1" w:styleId="xl300">
    <w:name w:val="xl300"/>
    <w:basedOn w:val="Normal"/>
    <w:qFormat/>
    <w:pPr>
      <w:spacing w:before="100" w:beforeAutospacing="1" w:after="100" w:afterAutospacing="1"/>
      <w:jc w:val="right"/>
      <w:textAlignment w:val="center"/>
    </w:pPr>
    <w:rPr>
      <w:rFonts w:ascii="Arial" w:hAnsi="Arial" w:cs="Arial"/>
      <w:color w:val="000000"/>
      <w:sz w:val="20"/>
      <w:szCs w:val="20"/>
    </w:rPr>
  </w:style>
  <w:style w:type="paragraph" w:customStyle="1" w:styleId="xl301">
    <w:name w:val="xl301"/>
    <w:basedOn w:val="Normal"/>
    <w:qFormat/>
    <w:pPr>
      <w:pBdr>
        <w:top w:val="single" w:sz="4" w:space="0" w:color="auto"/>
        <w:left w:val="single" w:sz="4" w:space="0" w:color="auto"/>
        <w:bottom w:val="single" w:sz="4" w:space="0" w:color="auto"/>
      </w:pBdr>
      <w:spacing w:before="100" w:beforeAutospacing="1" w:after="100" w:afterAutospacing="1"/>
      <w:jc w:val="right"/>
      <w:textAlignment w:val="center"/>
    </w:pPr>
    <w:rPr>
      <w:rFonts w:ascii="Arial" w:hAnsi="Arial" w:cs="Arial"/>
      <w:i/>
      <w:iCs/>
      <w:color w:val="000000"/>
      <w:sz w:val="20"/>
      <w:szCs w:val="20"/>
    </w:rPr>
  </w:style>
  <w:style w:type="paragraph" w:customStyle="1" w:styleId="xl302">
    <w:name w:val="xl302"/>
    <w:basedOn w:val="Normal"/>
    <w:uiPriority w:val="99"/>
    <w:qFormat/>
    <w:pPr>
      <w:spacing w:before="100" w:beforeAutospacing="1" w:after="100" w:afterAutospacing="1"/>
      <w:jc w:val="right"/>
    </w:pPr>
    <w:rPr>
      <w:rFonts w:ascii="Arial" w:hAnsi="Arial" w:cs="Arial"/>
      <w:color w:val="000000"/>
      <w:sz w:val="20"/>
      <w:szCs w:val="20"/>
    </w:rPr>
  </w:style>
  <w:style w:type="paragraph" w:customStyle="1" w:styleId="xl303">
    <w:name w:val="xl303"/>
    <w:basedOn w:val="Normal"/>
    <w:uiPriority w:val="99"/>
    <w:qFormat/>
    <w:pPr>
      <w:pBdr>
        <w:top w:val="single" w:sz="4" w:space="0" w:color="auto"/>
        <w:left w:val="single" w:sz="4" w:space="0" w:color="auto"/>
        <w:bottom w:val="single" w:sz="4" w:space="0" w:color="auto"/>
      </w:pBdr>
      <w:shd w:val="clear" w:color="000000" w:fill="FFFF99"/>
      <w:spacing w:before="100" w:beforeAutospacing="1" w:after="100" w:afterAutospacing="1"/>
      <w:jc w:val="center"/>
      <w:textAlignment w:val="center"/>
    </w:pPr>
    <w:rPr>
      <w:rFonts w:ascii="Arial" w:hAnsi="Arial" w:cs="Arial"/>
      <w:b/>
      <w:bCs/>
      <w:sz w:val="24"/>
    </w:rPr>
  </w:style>
  <w:style w:type="paragraph" w:customStyle="1" w:styleId="xl304">
    <w:name w:val="xl304"/>
    <w:basedOn w:val="Normal"/>
    <w:uiPriority w:val="99"/>
    <w:pPr>
      <w:spacing w:before="100" w:beforeAutospacing="1" w:after="100" w:afterAutospacing="1"/>
      <w:jc w:val="center"/>
      <w:textAlignment w:val="center"/>
    </w:pPr>
    <w:rPr>
      <w:rFonts w:ascii="Arial" w:hAnsi="Arial" w:cs="Arial"/>
      <w:b/>
      <w:bCs/>
      <w:sz w:val="24"/>
    </w:rPr>
  </w:style>
  <w:style w:type="paragraph" w:customStyle="1" w:styleId="xl305">
    <w:name w:val="xl305"/>
    <w:basedOn w:val="Normal"/>
    <w:uiPriority w:val="99"/>
    <w:qFormat/>
    <w:pPr>
      <w:spacing w:before="100" w:beforeAutospacing="1" w:after="100" w:afterAutospacing="1"/>
      <w:jc w:val="center"/>
      <w:textAlignment w:val="center"/>
    </w:pPr>
    <w:rPr>
      <w:rFonts w:ascii="Arial" w:hAnsi="Arial" w:cs="Arial"/>
      <w:b/>
      <w:bCs/>
      <w:color w:val="000000"/>
      <w:sz w:val="24"/>
    </w:rPr>
  </w:style>
  <w:style w:type="character" w:customStyle="1" w:styleId="PlainTextChar">
    <w:name w:val="Plain Text Char"/>
    <w:basedOn w:val="DefaultParagraphFont"/>
    <w:link w:val="PlainText"/>
    <w:rPr>
      <w:rFonts w:ascii="Arial" w:eastAsia="Times New Roman" w:hAnsi="Arial" w:cs="Times New Roman"/>
      <w:sz w:val="21"/>
      <w:szCs w:val="21"/>
      <w:lang w:val="zh-CN" w:eastAsia="zh-CN"/>
    </w:rPr>
  </w:style>
  <w:style w:type="character" w:customStyle="1" w:styleId="DocumentMapChar">
    <w:name w:val="Document Map Char"/>
    <w:basedOn w:val="DefaultParagraphFont"/>
    <w:link w:val="DocumentMap"/>
    <w:rPr>
      <w:rFonts w:ascii="Tahoma" w:eastAsia="Times New Roman" w:hAnsi="Tahoma" w:cs="Times New Roman"/>
      <w:sz w:val="20"/>
      <w:szCs w:val="20"/>
      <w:shd w:val="clear" w:color="auto" w:fill="000080"/>
      <w:lang w:val="zh-CN" w:eastAsia="zh-CN"/>
    </w:rPr>
  </w:style>
  <w:style w:type="paragraph" w:customStyle="1" w:styleId="StyleCenteredBefore3ptAfter3ptLinespacingMultipl">
    <w:name w:val="Style Centered Before:  3 pt After:  3 pt Line spacing:  Multipl..."/>
    <w:basedOn w:val="Normal"/>
    <w:autoRedefine/>
    <w:uiPriority w:val="99"/>
    <w:pPr>
      <w:jc w:val="center"/>
    </w:pPr>
    <w:rPr>
      <w:sz w:val="18"/>
      <w:szCs w:val="18"/>
      <w:vertAlign w:val="superscript"/>
    </w:rPr>
  </w:style>
  <w:style w:type="paragraph" w:customStyle="1" w:styleId="saoChar">
    <w:name w:val="sao Char"/>
    <w:basedOn w:val="Normal"/>
    <w:link w:val="saoCharChar"/>
    <w:uiPriority w:val="99"/>
    <w:pPr>
      <w:numPr>
        <w:numId w:val="11"/>
      </w:numPr>
      <w:spacing w:line="360" w:lineRule="exact"/>
    </w:pPr>
    <w:rPr>
      <w:rFonts w:ascii="Arial" w:hAnsi="Arial"/>
      <w:sz w:val="24"/>
      <w:lang w:val="zh-CN" w:eastAsia="zh-CN"/>
    </w:rPr>
  </w:style>
  <w:style w:type="character" w:customStyle="1" w:styleId="saoCharChar">
    <w:name w:val="sao Char Char"/>
    <w:link w:val="saoChar"/>
    <w:uiPriority w:val="99"/>
    <w:qFormat/>
    <w:locked/>
    <w:rPr>
      <w:rFonts w:ascii="Arial" w:eastAsia="Times New Roman" w:hAnsi="Arial"/>
      <w:sz w:val="24"/>
      <w:szCs w:val="24"/>
      <w:lang w:val="zh-CN" w:eastAsia="zh-CN"/>
    </w:rPr>
  </w:style>
  <w:style w:type="character" w:customStyle="1" w:styleId="UserNormal1CharCharChar">
    <w:name w:val="User Normal 1 Char Char Char"/>
    <w:link w:val="UserNormal1CharChar"/>
    <w:uiPriority w:val="99"/>
    <w:qFormat/>
    <w:locked/>
    <w:rPr>
      <w:rFonts w:ascii=".VnSouthern" w:eastAsia="Times New Roman" w:hAnsi=".VnSouthern" w:cs="Times New Roman"/>
      <w:sz w:val="28"/>
      <w:szCs w:val="24"/>
    </w:rPr>
  </w:style>
  <w:style w:type="paragraph" w:customStyle="1" w:styleId="Vidu">
    <w:name w:val="Vidu"/>
    <w:basedOn w:val="Normal"/>
    <w:pPr>
      <w:numPr>
        <w:numId w:val="12"/>
      </w:numPr>
    </w:pPr>
    <w:rPr>
      <w:rFonts w:ascii=".VnArial" w:hAnsi=".VnArial" w:cs=".VnArial"/>
      <w:sz w:val="20"/>
      <w:szCs w:val="20"/>
    </w:rPr>
  </w:style>
  <w:style w:type="paragraph" w:customStyle="1" w:styleId="2">
    <w:name w:val="样式 缩进 + 首行缩进:  2 字符"/>
    <w:basedOn w:val="Normal"/>
    <w:autoRedefine/>
    <w:uiPriority w:val="99"/>
    <w:qFormat/>
    <w:pPr>
      <w:widowControl w:val="0"/>
      <w:numPr>
        <w:ilvl w:val="1"/>
        <w:numId w:val="13"/>
      </w:numPr>
      <w:spacing w:line="360" w:lineRule="auto"/>
      <w:ind w:left="1440" w:hanging="1440"/>
    </w:pPr>
    <w:rPr>
      <w:rFonts w:ascii="Verdana" w:hAnsi="Verdana" w:cs="Verdana"/>
      <w:kern w:val="2"/>
      <w:sz w:val="22"/>
      <w:lang w:eastAsia="zh-CN"/>
    </w:rPr>
  </w:style>
  <w:style w:type="character" w:customStyle="1" w:styleId="DateChar">
    <w:name w:val="Date Char"/>
    <w:basedOn w:val="DefaultParagraphFont"/>
    <w:link w:val="Date"/>
    <w:uiPriority w:val="99"/>
    <w:qFormat/>
    <w:rPr>
      <w:rFonts w:ascii="Arial" w:eastAsia="Times New Roman" w:hAnsi="Arial" w:cs="Times New Roman"/>
      <w:sz w:val="24"/>
      <w:szCs w:val="24"/>
      <w:lang w:val="zh-CN" w:eastAsia="zh-CN"/>
    </w:rPr>
  </w:style>
  <w:style w:type="character" w:customStyle="1" w:styleId="E-mailSignatureChar">
    <w:name w:val="E-mail Signature Char"/>
    <w:basedOn w:val="DefaultParagraphFont"/>
    <w:link w:val="E-mailSignature"/>
    <w:uiPriority w:val="99"/>
    <w:qFormat/>
    <w:rPr>
      <w:rFonts w:ascii="Arial" w:eastAsia="Times New Roman" w:hAnsi="Arial" w:cs="Times New Roman"/>
      <w:sz w:val="24"/>
      <w:szCs w:val="24"/>
      <w:lang w:val="zh-CN" w:eastAsia="zh-CN"/>
    </w:rPr>
  </w:style>
  <w:style w:type="character" w:customStyle="1" w:styleId="HTMLAddressChar">
    <w:name w:val="HTML Address Char"/>
    <w:basedOn w:val="DefaultParagraphFont"/>
    <w:link w:val="HTMLAddress"/>
    <w:uiPriority w:val="99"/>
    <w:rPr>
      <w:rFonts w:ascii="Arial" w:eastAsia="Times New Roman" w:hAnsi="Arial" w:cs="Times New Roman"/>
      <w:i/>
      <w:iCs/>
      <w:sz w:val="24"/>
      <w:szCs w:val="24"/>
      <w:lang w:val="zh-CN" w:eastAsia="zh-CN"/>
    </w:rPr>
  </w:style>
  <w:style w:type="character" w:customStyle="1" w:styleId="HTMLPreformattedChar">
    <w:name w:val="HTML Preformatted Char"/>
    <w:basedOn w:val="DefaultParagraphFont"/>
    <w:link w:val="HTMLPreformatted"/>
    <w:uiPriority w:val="99"/>
    <w:qFormat/>
    <w:rPr>
      <w:rFonts w:ascii="Courier New" w:eastAsia="Times New Roman" w:hAnsi="Courier New" w:cs="Times New Roman"/>
      <w:sz w:val="20"/>
      <w:szCs w:val="20"/>
      <w:lang w:val="zh-CN" w:eastAsia="zh-CN"/>
    </w:rPr>
  </w:style>
  <w:style w:type="character" w:customStyle="1" w:styleId="NoteHeadingChar">
    <w:name w:val="Note Heading Char"/>
    <w:basedOn w:val="DefaultParagraphFont"/>
    <w:link w:val="NoteHeading"/>
    <w:uiPriority w:val="99"/>
    <w:rPr>
      <w:rFonts w:ascii="Arial" w:eastAsia="Times New Roman" w:hAnsi="Arial" w:cs="Times New Roman"/>
      <w:sz w:val="24"/>
      <w:szCs w:val="24"/>
      <w:lang w:val="zh-CN" w:eastAsia="zh-CN"/>
    </w:rPr>
  </w:style>
  <w:style w:type="character" w:customStyle="1" w:styleId="SalutationChar">
    <w:name w:val="Salutation Char"/>
    <w:basedOn w:val="DefaultParagraphFont"/>
    <w:link w:val="Salutation"/>
    <w:uiPriority w:val="99"/>
    <w:qFormat/>
    <w:rPr>
      <w:rFonts w:ascii="Arial" w:eastAsia="Times New Roman" w:hAnsi="Arial" w:cs="Times New Roman"/>
      <w:sz w:val="24"/>
      <w:szCs w:val="24"/>
      <w:lang w:val="zh-CN" w:eastAsia="zh-CN"/>
    </w:rPr>
  </w:style>
  <w:style w:type="character" w:customStyle="1" w:styleId="SignatureChar">
    <w:name w:val="Signature Char"/>
    <w:basedOn w:val="DefaultParagraphFont"/>
    <w:link w:val="Signature"/>
    <w:uiPriority w:val="99"/>
    <w:qFormat/>
    <w:rPr>
      <w:rFonts w:ascii="Arial" w:eastAsia="Times New Roman" w:hAnsi="Arial" w:cs="Times New Roman"/>
      <w:sz w:val="24"/>
      <w:szCs w:val="24"/>
      <w:lang w:val="zh-CN" w:eastAsia="zh-CN"/>
    </w:rPr>
  </w:style>
  <w:style w:type="character" w:customStyle="1" w:styleId="SubtitleChar">
    <w:name w:val="Subtitle Char"/>
    <w:basedOn w:val="DefaultParagraphFont"/>
    <w:link w:val="Subtitle"/>
    <w:qFormat/>
    <w:rPr>
      <w:rFonts w:ascii="Arial" w:eastAsia="Times New Roman" w:hAnsi="Arial" w:cs="Times New Roman"/>
      <w:sz w:val="24"/>
      <w:szCs w:val="24"/>
      <w:lang w:val="zh-CN" w:eastAsia="zh-CN"/>
    </w:rPr>
  </w:style>
  <w:style w:type="character" w:customStyle="1" w:styleId="TitleChar">
    <w:name w:val="Title Char"/>
    <w:basedOn w:val="DefaultParagraphFont"/>
    <w:link w:val="Title"/>
    <w:rPr>
      <w:rFonts w:ascii="Arial" w:eastAsia="Times New Roman" w:hAnsi="Arial" w:cs="Times New Roman"/>
      <w:b/>
      <w:bCs/>
      <w:kern w:val="28"/>
      <w:sz w:val="32"/>
      <w:szCs w:val="32"/>
      <w:lang w:val="zh-CN" w:eastAsia="zh-CN"/>
    </w:rPr>
  </w:style>
  <w:style w:type="character" w:customStyle="1" w:styleId="StyleBold">
    <w:name w:val="Style Bold"/>
    <w:rPr>
      <w:rFonts w:ascii="Times New Roman" w:hAnsi="Times New Roman" w:cs="Times New Roman"/>
      <w:b/>
      <w:bCs/>
      <w:sz w:val="28"/>
      <w:szCs w:val="28"/>
    </w:rPr>
  </w:style>
  <w:style w:type="paragraph" w:customStyle="1" w:styleId="Note">
    <w:name w:val="Note"/>
    <w:basedOn w:val="Normal"/>
    <w:qFormat/>
    <w:pPr>
      <w:pBdr>
        <w:top w:val="single" w:sz="12" w:space="1" w:color="auto"/>
        <w:left w:val="single" w:sz="12" w:space="4" w:color="auto"/>
        <w:bottom w:val="single" w:sz="12" w:space="1" w:color="auto"/>
        <w:right w:val="single" w:sz="12" w:space="4" w:color="auto"/>
      </w:pBdr>
      <w:shd w:val="clear" w:color="auto" w:fill="CCFFFF"/>
      <w:spacing w:line="312" w:lineRule="auto"/>
      <w:ind w:left="720" w:right="720"/>
    </w:pPr>
    <w:rPr>
      <w:rFonts w:ascii="Arial" w:hAnsi="Arial" w:cs="Arial"/>
      <w:sz w:val="20"/>
      <w:szCs w:val="20"/>
    </w:rPr>
  </w:style>
  <w:style w:type="paragraph" w:customStyle="1" w:styleId="Quote-1">
    <w:name w:val="Quote-1"/>
    <w:basedOn w:val="Normal"/>
    <w:uiPriority w:val="99"/>
    <w:pPr>
      <w:adjustRightInd w:val="0"/>
      <w:snapToGrid w:val="0"/>
      <w:spacing w:line="264" w:lineRule="auto"/>
      <w:ind w:left="1080" w:right="360"/>
    </w:pPr>
    <w:rPr>
      <w:rFonts w:ascii="Arial" w:hAnsi="Arial" w:cs="Arial"/>
      <w:i/>
      <w:iCs/>
      <w:sz w:val="18"/>
      <w:szCs w:val="18"/>
      <w:lang w:val="en-GB"/>
    </w:rPr>
  </w:style>
  <w:style w:type="paragraph" w:customStyle="1" w:styleId="SpacerLine-Thin">
    <w:name w:val="SpacerLine-Thin"/>
    <w:basedOn w:val="Normal"/>
    <w:uiPriority w:val="99"/>
    <w:pPr>
      <w:spacing w:line="72" w:lineRule="auto"/>
    </w:pPr>
    <w:rPr>
      <w:rFonts w:ascii="Arial" w:hAnsi="Arial" w:cs="Arial"/>
      <w:sz w:val="22"/>
    </w:rPr>
  </w:style>
  <w:style w:type="paragraph" w:customStyle="1" w:styleId="Table-Header">
    <w:name w:val="Table-Header"/>
    <w:basedOn w:val="Normal"/>
    <w:uiPriority w:val="99"/>
    <w:pPr>
      <w:spacing w:before="40" w:after="40" w:line="312" w:lineRule="auto"/>
      <w:jc w:val="center"/>
    </w:pPr>
    <w:rPr>
      <w:rFonts w:ascii="Arial" w:hAnsi="Arial" w:cs="Arial"/>
      <w:b/>
      <w:bCs/>
      <w:color w:val="FFFFFF"/>
      <w:sz w:val="20"/>
      <w:szCs w:val="20"/>
    </w:rPr>
  </w:style>
  <w:style w:type="paragraph" w:customStyle="1" w:styleId="Table-Text">
    <w:name w:val="Table-Text"/>
    <w:basedOn w:val="Normal"/>
    <w:qFormat/>
    <w:pPr>
      <w:spacing w:after="60" w:line="312" w:lineRule="auto"/>
    </w:pPr>
    <w:rPr>
      <w:rFonts w:ascii="Arial" w:hAnsi="Arial" w:cs="Arial"/>
      <w:sz w:val="22"/>
    </w:rPr>
  </w:style>
  <w:style w:type="paragraph" w:customStyle="1" w:styleId="Table-Num1">
    <w:name w:val="Table-Num1"/>
    <w:basedOn w:val="Table-Text"/>
    <w:uiPriority w:val="99"/>
    <w:pPr>
      <w:jc w:val="center"/>
    </w:pPr>
  </w:style>
  <w:style w:type="paragraph" w:customStyle="1" w:styleId="Table-Title">
    <w:name w:val="Table-Title"/>
    <w:basedOn w:val="Normal"/>
    <w:uiPriority w:val="99"/>
    <w:pPr>
      <w:pBdr>
        <w:top w:val="single" w:sz="2" w:space="1" w:color="C0C0C0"/>
        <w:left w:val="thinThickSmallGap" w:sz="36" w:space="4" w:color="C0C0C0"/>
        <w:bottom w:val="single" w:sz="2" w:space="1" w:color="C0C0C0"/>
        <w:right w:val="single" w:sz="2" w:space="4" w:color="C0C0C0"/>
      </w:pBdr>
      <w:shd w:val="pct10" w:color="auto" w:fill="FFFFFF"/>
      <w:spacing w:line="312" w:lineRule="auto"/>
      <w:ind w:left="576"/>
    </w:pPr>
    <w:rPr>
      <w:rFonts w:ascii="Arial" w:hAnsi="Arial" w:cs="Arial"/>
      <w:b/>
      <w:bCs/>
      <w:smallCaps/>
      <w:sz w:val="22"/>
    </w:rPr>
  </w:style>
  <w:style w:type="paragraph" w:customStyle="1" w:styleId="Table-Total1">
    <w:name w:val="Table-Total1"/>
    <w:basedOn w:val="Table-Text"/>
    <w:uiPriority w:val="99"/>
    <w:pPr>
      <w:jc w:val="center"/>
    </w:pPr>
    <w:rPr>
      <w:b/>
      <w:bCs/>
    </w:rPr>
  </w:style>
  <w:style w:type="paragraph" w:customStyle="1" w:styleId="Table-TotalNum">
    <w:name w:val="Table-TotalNum"/>
    <w:basedOn w:val="Table-Total1"/>
    <w:uiPriority w:val="99"/>
  </w:style>
  <w:style w:type="paragraph" w:customStyle="1" w:styleId="TBl1">
    <w:name w:val="TBl1"/>
    <w:basedOn w:val="Normal"/>
    <w:uiPriority w:val="99"/>
    <w:qFormat/>
    <w:pPr>
      <w:numPr>
        <w:numId w:val="14"/>
      </w:numPr>
      <w:tabs>
        <w:tab w:val="left" w:pos="288"/>
      </w:tabs>
      <w:spacing w:line="264" w:lineRule="auto"/>
    </w:pPr>
    <w:rPr>
      <w:rFonts w:ascii="Verdana" w:hAnsi="Verdana" w:cs="Verdana"/>
      <w:sz w:val="18"/>
      <w:szCs w:val="18"/>
      <w:lang w:val="en-GB"/>
    </w:rPr>
  </w:style>
  <w:style w:type="paragraph" w:customStyle="1" w:styleId="TH10">
    <w:name w:val="TH1"/>
    <w:basedOn w:val="Table-Header"/>
    <w:uiPriority w:val="99"/>
  </w:style>
  <w:style w:type="paragraph" w:customStyle="1" w:styleId="TOC-0">
    <w:name w:val="TOC-0"/>
    <w:basedOn w:val="Heading1"/>
    <w:uiPriority w:val="99"/>
    <w:qFormat/>
    <w:pPr>
      <w:keepLines w:val="0"/>
      <w:pBdr>
        <w:top w:val="single" w:sz="12" w:space="1" w:color="C0C0C0"/>
        <w:left w:val="threeDEmboss" w:sz="48" w:space="4" w:color="C0C0C0"/>
        <w:bottom w:val="single" w:sz="12" w:space="1" w:color="C0C0C0"/>
        <w:right w:val="single" w:sz="12" w:space="4" w:color="C0C0C0"/>
      </w:pBdr>
      <w:shd w:val="clear" w:color="auto" w:fill="000000"/>
      <w:tabs>
        <w:tab w:val="left" w:pos="720"/>
      </w:tabs>
      <w:spacing w:before="180" w:after="180" w:line="360" w:lineRule="auto"/>
      <w:jc w:val="left"/>
    </w:pPr>
    <w:rPr>
      <w:rFonts w:ascii="Tahoma" w:eastAsia="Times New Roman" w:hAnsi="Tahoma" w:cs="Tahoma"/>
      <w:b/>
      <w:bCs/>
      <w:color w:val="auto"/>
      <w:kern w:val="24"/>
      <w:sz w:val="28"/>
      <w:szCs w:val="28"/>
      <w:lang w:val="en-GB" w:eastAsia="zh-CN"/>
    </w:rPr>
  </w:style>
  <w:style w:type="paragraph" w:customStyle="1" w:styleId="TableNormal1">
    <w:name w:val="Table Normal1"/>
    <w:basedOn w:val="Normal"/>
    <w:uiPriority w:val="99"/>
    <w:pPr>
      <w:spacing w:before="60" w:after="60" w:line="312" w:lineRule="auto"/>
    </w:pPr>
    <w:rPr>
      <w:rFonts w:ascii="Segoe Condensed" w:hAnsi="Segoe Condensed" w:cs="Segoe Condensed"/>
      <w:sz w:val="22"/>
      <w:lang w:val="en-AU" w:eastAsia="ja-JP"/>
    </w:rPr>
  </w:style>
  <w:style w:type="paragraph" w:customStyle="1" w:styleId="StyleFISBodyCustomColorRGB5151204">
    <w:name w:val="Style FIS Body + Custom Color(RGB(5151204))"/>
    <w:basedOn w:val="Normal"/>
    <w:autoRedefine/>
    <w:uiPriority w:val="99"/>
    <w:qFormat/>
    <w:pPr>
      <w:adjustRightInd w:val="0"/>
      <w:snapToGrid w:val="0"/>
      <w:spacing w:line="300" w:lineRule="auto"/>
      <w:ind w:left="720"/>
    </w:pPr>
    <w:rPr>
      <w:rFonts w:ascii="Verdana" w:hAnsi="Verdana" w:cs="Verdana"/>
      <w:sz w:val="18"/>
      <w:szCs w:val="18"/>
      <w:lang w:val="en-GB"/>
    </w:rPr>
  </w:style>
  <w:style w:type="paragraph" w:customStyle="1" w:styleId="StyleFISBullet1CustomColorRGB5151204">
    <w:name w:val="Style FIS Bullet1 + Custom Color(RGB(5151204))"/>
    <w:basedOn w:val="Normal"/>
    <w:autoRedefine/>
    <w:uiPriority w:val="99"/>
    <w:qFormat/>
    <w:pPr>
      <w:ind w:left="1440" w:hanging="360"/>
      <w:jc w:val="left"/>
    </w:pPr>
    <w:rPr>
      <w:rFonts w:ascii="Sylfaen" w:hAnsi="Sylfaen" w:cs="Sylfaen"/>
      <w:sz w:val="24"/>
      <w:lang w:val="en-GB"/>
    </w:rPr>
  </w:style>
  <w:style w:type="paragraph" w:customStyle="1" w:styleId="StyleFISBodyAfter12pt">
    <w:name w:val="Style FIS Body + After:  12 pt"/>
    <w:basedOn w:val="Normal"/>
    <w:autoRedefine/>
    <w:uiPriority w:val="99"/>
    <w:qFormat/>
    <w:pPr>
      <w:adjustRightInd w:val="0"/>
      <w:snapToGrid w:val="0"/>
      <w:spacing w:line="300" w:lineRule="auto"/>
      <w:ind w:left="720"/>
    </w:pPr>
    <w:rPr>
      <w:rFonts w:ascii="Verdana" w:hAnsi="Verdana" w:cs="Verdana"/>
      <w:sz w:val="18"/>
      <w:szCs w:val="18"/>
      <w:lang w:val="en-GB"/>
    </w:rPr>
  </w:style>
  <w:style w:type="character" w:customStyle="1" w:styleId="Style115pt">
    <w:name w:val="Style 11.5 pt"/>
    <w:uiPriority w:val="99"/>
    <w:qFormat/>
    <w:rPr>
      <w:sz w:val="24"/>
      <w:szCs w:val="24"/>
    </w:rPr>
  </w:style>
  <w:style w:type="paragraph" w:customStyle="1" w:styleId="StyleCentered">
    <w:name w:val="Style Centered"/>
    <w:basedOn w:val="Normal"/>
    <w:autoRedefine/>
    <w:uiPriority w:val="99"/>
    <w:pPr>
      <w:spacing w:line="312" w:lineRule="auto"/>
      <w:jc w:val="center"/>
    </w:pPr>
    <w:rPr>
      <w:rFonts w:ascii="Arial" w:hAnsi="Arial" w:cs="Arial"/>
      <w:sz w:val="22"/>
    </w:rPr>
  </w:style>
  <w:style w:type="paragraph" w:customStyle="1" w:styleId="Normal-Bold">
    <w:name w:val="Normal-Bold"/>
    <w:basedOn w:val="Normal"/>
    <w:link w:val="Normal-BoldChar"/>
    <w:autoRedefine/>
    <w:uiPriority w:val="99"/>
    <w:qFormat/>
    <w:pPr>
      <w:spacing w:line="312" w:lineRule="auto"/>
      <w:jc w:val="center"/>
    </w:pPr>
    <w:rPr>
      <w:rFonts w:ascii="Times New Roman Bold" w:hAnsi="Times New Roman Bold"/>
      <w:b/>
      <w:bCs/>
      <w:color w:val="7030A0"/>
      <w:szCs w:val="28"/>
      <w:lang w:val="zh-CN" w:eastAsia="zh-CN"/>
    </w:rPr>
  </w:style>
  <w:style w:type="character" w:customStyle="1" w:styleId="Normal-BoldChar">
    <w:name w:val="Normal-Bold Char"/>
    <w:link w:val="Normal-Bold"/>
    <w:uiPriority w:val="99"/>
    <w:locked/>
    <w:rPr>
      <w:rFonts w:ascii="Times New Roman Bold" w:eastAsia="Times New Roman" w:hAnsi="Times New Roman Bold" w:cs="Times New Roman"/>
      <w:b/>
      <w:bCs/>
      <w:color w:val="7030A0"/>
      <w:sz w:val="28"/>
      <w:szCs w:val="28"/>
      <w:lang w:val="zh-CN" w:eastAsia="zh-CN"/>
    </w:rPr>
  </w:style>
  <w:style w:type="paragraph" w:customStyle="1" w:styleId="StyleBd-1BodyText1CustomColorRGB5151204">
    <w:name w:val="Style Bd-1 (BodyText 1) + Custom Color(RGB(5151204))"/>
    <w:basedOn w:val="Normal"/>
    <w:autoRedefine/>
    <w:uiPriority w:val="99"/>
    <w:pPr>
      <w:adjustRightInd w:val="0"/>
      <w:snapToGrid w:val="0"/>
      <w:spacing w:line="264" w:lineRule="auto"/>
      <w:ind w:left="720"/>
    </w:pPr>
    <w:rPr>
      <w:rFonts w:ascii="Verdana" w:hAnsi="Verdana" w:cs="Verdana"/>
      <w:color w:val="3333CC"/>
      <w:sz w:val="22"/>
      <w:lang w:val="en-GB"/>
    </w:rPr>
  </w:style>
  <w:style w:type="paragraph" w:customStyle="1" w:styleId="pbulletcmt">
    <w:name w:val="pbulletcmt"/>
    <w:basedOn w:val="Normal"/>
    <w:qFormat/>
    <w:pPr>
      <w:spacing w:before="100" w:beforeAutospacing="1" w:after="100" w:afterAutospacing="1" w:line="312" w:lineRule="auto"/>
    </w:pPr>
    <w:rPr>
      <w:rFonts w:ascii="Arial" w:hAnsi="Arial" w:cs="Arial"/>
      <w:sz w:val="22"/>
    </w:rPr>
  </w:style>
  <w:style w:type="paragraph" w:customStyle="1" w:styleId="NormalStandard">
    <w:name w:val="Normal Standard"/>
    <w:basedOn w:val="Normal"/>
    <w:uiPriority w:val="99"/>
    <w:qFormat/>
    <w:pPr>
      <w:keepNext/>
      <w:spacing w:line="312" w:lineRule="auto"/>
    </w:pPr>
    <w:rPr>
      <w:rFonts w:ascii="Arial" w:hAnsi="Arial" w:cs="Arial"/>
      <w:sz w:val="20"/>
      <w:szCs w:val="20"/>
    </w:rPr>
  </w:style>
  <w:style w:type="paragraph" w:customStyle="1" w:styleId="StyleBodyTextIndent">
    <w:name w:val="Style Body Text Indent +"/>
    <w:basedOn w:val="Normal"/>
    <w:link w:val="StyleBodyTextIndentChar"/>
    <w:uiPriority w:val="99"/>
    <w:qFormat/>
    <w:pPr>
      <w:spacing w:line="320" w:lineRule="atLeast"/>
      <w:ind w:left="720"/>
    </w:pPr>
    <w:rPr>
      <w:rFonts w:ascii="Arial" w:eastAsia="SimSun" w:hAnsi="Arial"/>
      <w:sz w:val="24"/>
      <w:lang w:eastAsia="zh-CN"/>
    </w:rPr>
  </w:style>
  <w:style w:type="character" w:customStyle="1" w:styleId="StyleBodyTextIndentChar">
    <w:name w:val="Style Body Text Indent + Char"/>
    <w:link w:val="StyleBodyTextIndent"/>
    <w:uiPriority w:val="99"/>
    <w:locked/>
    <w:rPr>
      <w:rFonts w:ascii="Arial" w:eastAsia="SimSun" w:hAnsi="Arial" w:cs="Times New Roman"/>
      <w:sz w:val="24"/>
      <w:szCs w:val="24"/>
      <w:lang w:val="vi-VN" w:eastAsia="zh-CN"/>
    </w:rPr>
  </w:style>
  <w:style w:type="paragraph" w:customStyle="1" w:styleId="StyleListBullet2Left075Hanging025Before3pt">
    <w:name w:val="Style List Bullet 2 + Left:  0.75&quot; Hanging:  0.25&quot; Before:  3 pt..."/>
    <w:basedOn w:val="Normal"/>
    <w:autoRedefine/>
    <w:uiPriority w:val="99"/>
    <w:qFormat/>
    <w:pPr>
      <w:tabs>
        <w:tab w:val="left" w:pos="567"/>
        <w:tab w:val="left" w:pos="1474"/>
      </w:tabs>
      <w:spacing w:before="60" w:after="60" w:line="312" w:lineRule="auto"/>
      <w:ind w:left="1440" w:hanging="340"/>
    </w:pPr>
    <w:rPr>
      <w:sz w:val="22"/>
    </w:rPr>
  </w:style>
  <w:style w:type="paragraph" w:customStyle="1" w:styleId="StyleListBullet3Left138Hanging013Before3pt">
    <w:name w:val="Style List Bullet 3 + Left:  1.38&quot; Hanging:  0.13&quot; Before:  3 pt..."/>
    <w:basedOn w:val="Normal"/>
    <w:autoRedefine/>
    <w:uiPriority w:val="99"/>
    <w:qFormat/>
    <w:pPr>
      <w:numPr>
        <w:numId w:val="15"/>
      </w:numPr>
      <w:spacing w:before="60" w:after="60" w:line="312" w:lineRule="auto"/>
      <w:ind w:left="2707"/>
    </w:pPr>
    <w:rPr>
      <w:sz w:val="22"/>
    </w:rPr>
  </w:style>
  <w:style w:type="paragraph" w:customStyle="1" w:styleId="Pa3">
    <w:name w:val="Pa3"/>
    <w:basedOn w:val="Normal"/>
    <w:next w:val="Normal"/>
    <w:uiPriority w:val="99"/>
    <w:qFormat/>
    <w:pPr>
      <w:autoSpaceDE w:val="0"/>
      <w:autoSpaceDN w:val="0"/>
      <w:adjustRightInd w:val="0"/>
      <w:spacing w:after="80" w:line="181" w:lineRule="atLeast"/>
    </w:pPr>
    <w:rPr>
      <w:rFonts w:ascii="DINOT-Regular" w:hAnsi="DINOT-Regular" w:cs="DINOT-Regular"/>
      <w:sz w:val="22"/>
    </w:rPr>
  </w:style>
  <w:style w:type="paragraph" w:customStyle="1" w:styleId="Pa5">
    <w:name w:val="Pa5"/>
    <w:basedOn w:val="Normal"/>
    <w:next w:val="Normal"/>
    <w:uiPriority w:val="99"/>
    <w:qFormat/>
    <w:pPr>
      <w:autoSpaceDE w:val="0"/>
      <w:autoSpaceDN w:val="0"/>
      <w:adjustRightInd w:val="0"/>
      <w:spacing w:line="181" w:lineRule="atLeast"/>
    </w:pPr>
    <w:rPr>
      <w:rFonts w:ascii="DINOT-Regular" w:hAnsi="DINOT-Regular" w:cs="DINOT-Regular"/>
      <w:sz w:val="22"/>
    </w:rPr>
  </w:style>
  <w:style w:type="paragraph" w:customStyle="1" w:styleId="Pa20">
    <w:name w:val="Pa20"/>
    <w:basedOn w:val="Normal"/>
    <w:uiPriority w:val="99"/>
    <w:qFormat/>
    <w:pPr>
      <w:autoSpaceDE w:val="0"/>
      <w:autoSpaceDN w:val="0"/>
      <w:adjustRightInd w:val="0"/>
      <w:spacing w:line="151" w:lineRule="atLeast"/>
      <w:jc w:val="left"/>
    </w:pPr>
    <w:rPr>
      <w:rFonts w:ascii="DINOT-Regular" w:hAnsi="DINOT-Regular" w:cs="DINOT-Regular"/>
      <w:sz w:val="24"/>
    </w:rPr>
  </w:style>
  <w:style w:type="character" w:customStyle="1" w:styleId="usertext1">
    <w:name w:val="usertext1"/>
    <w:uiPriority w:val="99"/>
    <w:qFormat/>
    <w:rPr>
      <w:rFonts w:ascii="Arial" w:hAnsi="Arial" w:cs="Arial"/>
      <w:sz w:val="20"/>
      <w:szCs w:val="20"/>
    </w:rPr>
  </w:style>
  <w:style w:type="character" w:customStyle="1" w:styleId="ListBulletChar">
    <w:name w:val="List Bullet Char"/>
    <w:link w:val="ListBullet"/>
    <w:qFormat/>
    <w:locked/>
    <w:rPr>
      <w:rFonts w:eastAsia="Times New Roman"/>
      <w:sz w:val="28"/>
      <w:szCs w:val="28"/>
      <w:lang w:val="en-GB" w:eastAsia="zh-CN"/>
    </w:rPr>
  </w:style>
  <w:style w:type="paragraph" w:customStyle="1" w:styleId="xl72">
    <w:name w:val="xl72"/>
    <w:basedOn w:val="Normal"/>
    <w:qFormat/>
    <w:pPr>
      <w:spacing w:before="100" w:beforeAutospacing="1" w:after="100" w:afterAutospacing="1"/>
      <w:jc w:val="center"/>
    </w:pPr>
    <w:rPr>
      <w:sz w:val="24"/>
    </w:rPr>
  </w:style>
  <w:style w:type="paragraph" w:customStyle="1" w:styleId="xl73">
    <w:name w:val="xl73"/>
    <w:basedOn w:val="Normal"/>
    <w:qFormat/>
    <w:pPr>
      <w:spacing w:before="100" w:beforeAutospacing="1" w:after="100" w:afterAutospacing="1"/>
      <w:jc w:val="left"/>
      <w:textAlignment w:val="center"/>
    </w:pPr>
    <w:rPr>
      <w:sz w:val="24"/>
    </w:rPr>
  </w:style>
  <w:style w:type="paragraph" w:customStyle="1" w:styleId="xl74">
    <w:name w:val="xl74"/>
    <w:basedOn w:val="Normal"/>
    <w:qFormat/>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Arial" w:hAnsi="Arial" w:cs="Arial"/>
      <w:b/>
      <w:bCs/>
      <w:sz w:val="24"/>
    </w:rPr>
  </w:style>
  <w:style w:type="paragraph" w:customStyle="1" w:styleId="xl75">
    <w:name w:val="xl7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77">
    <w:name w:val="xl77"/>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Arial" w:hAnsi="Arial" w:cs="Arial"/>
      <w:b/>
      <w:bCs/>
      <w:sz w:val="24"/>
    </w:rPr>
  </w:style>
  <w:style w:type="paragraph" w:customStyle="1" w:styleId="xl78">
    <w:name w:val="xl78"/>
    <w:basedOn w:val="Normal"/>
    <w:qFormat/>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rFonts w:ascii="Arial" w:hAnsi="Arial" w:cs="Arial"/>
      <w:b/>
      <w:bCs/>
      <w:sz w:val="24"/>
    </w:rPr>
  </w:style>
  <w:style w:type="paragraph" w:customStyle="1" w:styleId="xl79">
    <w:name w:val="xl7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80">
    <w:name w:val="xl8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81">
    <w:name w:val="xl81"/>
    <w:basedOn w:val="Normal"/>
    <w:qFormat/>
    <w:pPr>
      <w:spacing w:before="100" w:beforeAutospacing="1" w:after="100" w:afterAutospacing="1"/>
      <w:jc w:val="left"/>
    </w:pPr>
    <w:rPr>
      <w:rFonts w:ascii="Arial" w:hAnsi="Arial" w:cs="Arial"/>
      <w:b/>
      <w:bCs/>
      <w:sz w:val="24"/>
    </w:rPr>
  </w:style>
  <w:style w:type="paragraph" w:customStyle="1" w:styleId="xl82">
    <w:name w:val="xl82"/>
    <w:basedOn w:val="Normal"/>
    <w:qFormat/>
    <w:pPr>
      <w:spacing w:before="100" w:beforeAutospacing="1" w:after="100" w:afterAutospacing="1"/>
      <w:jc w:val="left"/>
      <w:textAlignment w:val="center"/>
    </w:pPr>
    <w:rPr>
      <w:rFonts w:ascii="Arial" w:hAnsi="Arial" w:cs="Arial"/>
      <w:b/>
      <w:bCs/>
      <w:sz w:val="24"/>
    </w:rPr>
  </w:style>
  <w:style w:type="paragraph" w:customStyle="1" w:styleId="xl83">
    <w:name w:val="xl8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84">
    <w:name w:val="xl8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85">
    <w:name w:val="xl8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86">
    <w:name w:val="xl8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StyleStyleB2BoldNotBold">
    <w:name w:val="Style Style B2 + Bold + Not Bold"/>
    <w:basedOn w:val="Normal"/>
    <w:link w:val="StyleStyleB2BoldNotBoldChar"/>
    <w:uiPriority w:val="99"/>
    <w:qFormat/>
    <w:pPr>
      <w:tabs>
        <w:tab w:val="left" w:pos="720"/>
      </w:tabs>
      <w:spacing w:line="360" w:lineRule="exact"/>
      <w:ind w:left="714" w:hanging="357"/>
    </w:pPr>
    <w:rPr>
      <w:szCs w:val="28"/>
      <w:lang w:val="zh-CN" w:eastAsia="zh-CN"/>
    </w:rPr>
  </w:style>
  <w:style w:type="character" w:customStyle="1" w:styleId="StyleStyleB2BoldNotBoldChar">
    <w:name w:val="Style Style B2 + Bold + Not Bold Char"/>
    <w:link w:val="StyleStyleB2BoldNotBold"/>
    <w:uiPriority w:val="99"/>
    <w:qFormat/>
    <w:locked/>
    <w:rPr>
      <w:rFonts w:ascii="Times New Roman" w:eastAsia="Times New Roman" w:hAnsi="Times New Roman" w:cs="Times New Roman"/>
      <w:sz w:val="28"/>
      <w:szCs w:val="28"/>
      <w:lang w:val="zh-CN" w:eastAsia="zh-CN"/>
    </w:rPr>
  </w:style>
  <w:style w:type="paragraph" w:customStyle="1" w:styleId="UserNumber1">
    <w:name w:val="User Number 1"/>
    <w:basedOn w:val="Normal"/>
    <w:uiPriority w:val="99"/>
    <w:qFormat/>
    <w:pPr>
      <w:tabs>
        <w:tab w:val="left" w:pos="360"/>
        <w:tab w:val="left" w:pos="1080"/>
        <w:tab w:val="left" w:pos="1800"/>
      </w:tabs>
      <w:spacing w:before="60" w:after="60" w:line="360" w:lineRule="auto"/>
      <w:ind w:left="1080" w:hanging="267"/>
    </w:pPr>
    <w:rPr>
      <w:rFonts w:ascii=".VnSouthern" w:hAnsi=".VnSouthern" w:cs=".VnSouthern"/>
      <w:sz w:val="26"/>
      <w:szCs w:val="26"/>
    </w:rPr>
  </w:style>
  <w:style w:type="paragraph" w:customStyle="1" w:styleId="Title2">
    <w:name w:val="Title 2"/>
    <w:basedOn w:val="Normal"/>
    <w:uiPriority w:val="99"/>
    <w:qFormat/>
    <w:pPr>
      <w:keepNext/>
      <w:widowControl w:val="0"/>
      <w:spacing w:before="40" w:after="40" w:line="360" w:lineRule="auto"/>
      <w:ind w:firstLine="540"/>
    </w:pPr>
    <w:rPr>
      <w:b/>
      <w:bCs/>
      <w:i/>
      <w:iCs/>
      <w:sz w:val="40"/>
      <w:szCs w:val="40"/>
    </w:rPr>
  </w:style>
  <w:style w:type="paragraph" w:customStyle="1" w:styleId="Normal-Indent">
    <w:name w:val="Normal-Indent"/>
    <w:basedOn w:val="Normal"/>
    <w:uiPriority w:val="99"/>
    <w:qFormat/>
    <w:pPr>
      <w:keepNext/>
      <w:spacing w:before="40" w:after="40" w:line="360" w:lineRule="auto"/>
      <w:ind w:left="454" w:firstLine="540"/>
    </w:pPr>
    <w:rPr>
      <w:sz w:val="26"/>
      <w:szCs w:val="26"/>
      <w:lang w:val="en-GB"/>
    </w:rPr>
  </w:style>
  <w:style w:type="paragraph" w:customStyle="1" w:styleId="NormalTitle">
    <w:name w:val="Normal Title"/>
    <w:basedOn w:val="Normal"/>
    <w:uiPriority w:val="99"/>
    <w:qFormat/>
    <w:pPr>
      <w:keepNext/>
      <w:widowControl w:val="0"/>
      <w:spacing w:before="40" w:after="40" w:line="360" w:lineRule="auto"/>
      <w:ind w:firstLine="540"/>
    </w:pPr>
    <w:rPr>
      <w:b/>
      <w:bCs/>
      <w:i/>
      <w:iCs/>
      <w:sz w:val="26"/>
      <w:szCs w:val="26"/>
    </w:rPr>
  </w:style>
  <w:style w:type="paragraph" w:customStyle="1" w:styleId="TableName">
    <w:name w:val="Table Name"/>
    <w:basedOn w:val="TableText0"/>
    <w:next w:val="TableText0"/>
    <w:uiPriority w:val="99"/>
    <w:qFormat/>
    <w:pPr>
      <w:spacing w:before="0"/>
    </w:pPr>
    <w:rPr>
      <w:rFonts w:ascii=".VnTime" w:hAnsi=".VnTime" w:cs=".VnTime"/>
      <w:b/>
      <w:bCs/>
      <w:spacing w:val="0"/>
      <w:sz w:val="24"/>
      <w:szCs w:val="24"/>
      <w:lang w:val="en-US"/>
    </w:rPr>
  </w:style>
  <w:style w:type="character" w:customStyle="1" w:styleId="Number">
    <w:name w:val="Number"/>
    <w:uiPriority w:val="99"/>
    <w:qFormat/>
    <w:rPr>
      <w:rFonts w:ascii=".VnArial" w:hAnsi=".VnArial" w:cs=".VnArial"/>
      <w:sz w:val="20"/>
      <w:szCs w:val="20"/>
    </w:rPr>
  </w:style>
  <w:style w:type="paragraph" w:customStyle="1" w:styleId="NormalText">
    <w:name w:val="NormalText"/>
    <w:basedOn w:val="Normal"/>
    <w:qFormat/>
    <w:pPr>
      <w:keepNext/>
      <w:widowControl w:val="0"/>
      <w:spacing w:before="40" w:after="40" w:line="360" w:lineRule="auto"/>
      <w:ind w:left="720" w:firstLine="540"/>
    </w:pPr>
    <w:rPr>
      <w:sz w:val="26"/>
      <w:szCs w:val="26"/>
    </w:rPr>
  </w:style>
  <w:style w:type="paragraph" w:customStyle="1" w:styleId="Table">
    <w:name w:val="Table"/>
    <w:qFormat/>
    <w:pPr>
      <w:tabs>
        <w:tab w:val="left" w:pos="1080"/>
      </w:tabs>
      <w:spacing w:before="60" w:after="60"/>
      <w:jc w:val="center"/>
    </w:pPr>
    <w:rPr>
      <w:rFonts w:ascii=".VnTime" w:eastAsia="Times New Roman" w:hAnsi=".VnTime" w:cs=".VnTime"/>
      <w:sz w:val="24"/>
      <w:szCs w:val="24"/>
    </w:rPr>
  </w:style>
  <w:style w:type="paragraph" w:customStyle="1" w:styleId="table0">
    <w:name w:val="table"/>
    <w:basedOn w:val="Normal"/>
    <w:link w:val="tableChar"/>
    <w:qFormat/>
    <w:pPr>
      <w:keepNext/>
      <w:widowControl w:val="0"/>
      <w:tabs>
        <w:tab w:val="left" w:pos="720"/>
        <w:tab w:val="left" w:pos="2520"/>
        <w:tab w:val="left" w:pos="3960"/>
        <w:tab w:val="left" w:pos="5040"/>
      </w:tabs>
      <w:spacing w:after="40" w:line="360" w:lineRule="auto"/>
      <w:ind w:firstLine="540"/>
      <w:jc w:val="left"/>
    </w:pPr>
    <w:rPr>
      <w:sz w:val="26"/>
      <w:szCs w:val="26"/>
      <w:lang w:val="en-GB"/>
    </w:rPr>
  </w:style>
  <w:style w:type="paragraph" w:customStyle="1" w:styleId="scrn">
    <w:name w:val="scrn"/>
    <w:basedOn w:val="Normal"/>
    <w:uiPriority w:val="99"/>
    <w:qFormat/>
    <w:pPr>
      <w:keepNext/>
      <w:pBdr>
        <w:top w:val="single" w:sz="6" w:space="1" w:color="auto"/>
        <w:left w:val="single" w:sz="6" w:space="1" w:color="auto"/>
        <w:bottom w:val="single" w:sz="6" w:space="1" w:color="auto"/>
        <w:right w:val="single" w:sz="6" w:space="1" w:color="auto"/>
      </w:pBdr>
      <w:shd w:val="pct10" w:color="auto" w:fill="auto"/>
      <w:spacing w:after="40" w:line="360" w:lineRule="auto"/>
      <w:ind w:firstLine="540"/>
      <w:jc w:val="left"/>
    </w:pPr>
    <w:rPr>
      <w:rFonts w:ascii=".VnCourier New" w:hAnsi=".VnCourier New" w:cs=".VnCourier New"/>
      <w:sz w:val="20"/>
      <w:szCs w:val="20"/>
      <w:lang w:val="en-GB"/>
    </w:rPr>
  </w:style>
  <w:style w:type="paragraph" w:customStyle="1" w:styleId="RQ">
    <w:name w:val="RQ"/>
    <w:basedOn w:val="Normal"/>
    <w:uiPriority w:val="99"/>
    <w:qFormat/>
    <w:pPr>
      <w:keepNext/>
      <w:widowControl w:val="0"/>
      <w:spacing w:before="40" w:after="40" w:line="360" w:lineRule="auto"/>
      <w:ind w:left="720" w:hanging="720"/>
    </w:pPr>
    <w:rPr>
      <w:sz w:val="26"/>
      <w:szCs w:val="26"/>
    </w:rPr>
  </w:style>
  <w:style w:type="paragraph" w:customStyle="1" w:styleId="Norrmaltext">
    <w:name w:val="Norrmaltext"/>
    <w:basedOn w:val="Heading4"/>
    <w:uiPriority w:val="99"/>
    <w:qFormat/>
    <w:pPr>
      <w:jc w:val="both"/>
    </w:pPr>
    <w:rPr>
      <w:i w:val="0"/>
      <w:iCs w:val="0"/>
      <w:color w:val="auto"/>
      <w:u w:val="single"/>
      <w:lang w:val="vi-VN"/>
    </w:rPr>
  </w:style>
  <w:style w:type="paragraph" w:customStyle="1" w:styleId="normalhv">
    <w:name w:val="normalhv"/>
    <w:basedOn w:val="Normal"/>
    <w:uiPriority w:val="99"/>
    <w:qFormat/>
    <w:pPr>
      <w:keepNext/>
      <w:spacing w:after="40" w:line="360" w:lineRule="auto"/>
      <w:ind w:firstLine="540"/>
      <w:jc w:val="center"/>
    </w:pPr>
    <w:rPr>
      <w:sz w:val="20"/>
      <w:szCs w:val="20"/>
    </w:rPr>
  </w:style>
  <w:style w:type="paragraph" w:customStyle="1" w:styleId="Normaltb0">
    <w:name w:val="Normaltb"/>
    <w:basedOn w:val="Normal"/>
    <w:uiPriority w:val="99"/>
    <w:qFormat/>
    <w:pPr>
      <w:keepNext/>
      <w:spacing w:after="40" w:line="360" w:lineRule="auto"/>
      <w:ind w:firstLine="540"/>
      <w:jc w:val="left"/>
    </w:pPr>
    <w:rPr>
      <w:sz w:val="20"/>
      <w:szCs w:val="20"/>
    </w:rPr>
  </w:style>
  <w:style w:type="paragraph" w:customStyle="1" w:styleId="UserBullet1">
    <w:name w:val="User Bullet 1"/>
    <w:basedOn w:val="Normal"/>
    <w:autoRedefine/>
    <w:uiPriority w:val="99"/>
    <w:qFormat/>
    <w:pPr>
      <w:keepNext/>
      <w:tabs>
        <w:tab w:val="left" w:pos="360"/>
      </w:tabs>
      <w:spacing w:before="60" w:after="60" w:line="360" w:lineRule="auto"/>
      <w:ind w:left="568" w:hanging="284"/>
    </w:pPr>
    <w:rPr>
      <w:rFonts w:ascii=".VnSouthern" w:hAnsi=".VnSouthern" w:cs=".VnSouthern"/>
      <w:sz w:val="26"/>
      <w:szCs w:val="26"/>
    </w:rPr>
  </w:style>
  <w:style w:type="paragraph" w:customStyle="1" w:styleId="StyleHeading3h3h31h31CharVnTime">
    <w:name w:val="Style Heading 3h3h31h31 Char + .VnTime"/>
    <w:basedOn w:val="Heading3"/>
    <w:uiPriority w:val="99"/>
    <w:qFormat/>
    <w:pPr>
      <w:keepLines/>
      <w:widowControl w:val="0"/>
      <w:spacing w:before="144" w:after="144" w:line="360" w:lineRule="auto"/>
      <w:jc w:val="both"/>
    </w:pPr>
    <w:rPr>
      <w:rFonts w:ascii=".VnTime" w:hAnsi=".VnTime" w:cs=".VnTime"/>
      <w:color w:val="auto"/>
      <w:sz w:val="26"/>
      <w:szCs w:val="26"/>
      <w:lang w:val="de-DE" w:eastAsia="zh-CN"/>
    </w:rPr>
  </w:style>
  <w:style w:type="paragraph" w:customStyle="1" w:styleId="Sodo">
    <w:name w:val="Sodo"/>
    <w:basedOn w:val="NormalText"/>
    <w:uiPriority w:val="99"/>
    <w:qFormat/>
    <w:pPr>
      <w:tabs>
        <w:tab w:val="left" w:pos="1080"/>
      </w:tabs>
      <w:spacing w:line="240" w:lineRule="auto"/>
      <w:ind w:left="1077" w:hanging="1077"/>
      <w:jc w:val="center"/>
    </w:pPr>
    <w:rPr>
      <w:b/>
      <w:bCs/>
      <w:i/>
      <w:iCs/>
    </w:rPr>
  </w:style>
  <w:style w:type="paragraph" w:customStyle="1" w:styleId="NormalH">
    <w:name w:val="NormalH"/>
    <w:basedOn w:val="Normal"/>
    <w:qFormat/>
    <w:pPr>
      <w:keepNext/>
      <w:pageBreakBefore/>
      <w:tabs>
        <w:tab w:val="left" w:pos="2160"/>
        <w:tab w:val="right" w:pos="5040"/>
        <w:tab w:val="left" w:pos="5760"/>
        <w:tab w:val="right" w:pos="8640"/>
      </w:tabs>
      <w:spacing w:after="40" w:line="360" w:lineRule="auto"/>
      <w:ind w:left="547" w:firstLine="540"/>
      <w:jc w:val="left"/>
    </w:pPr>
    <w:rPr>
      <w:rFonts w:ascii=".VnHelvetIns" w:hAnsi=".VnHelvetIns" w:cs=".VnHelvetIns"/>
      <w:sz w:val="32"/>
      <w:szCs w:val="32"/>
    </w:rPr>
  </w:style>
  <w:style w:type="paragraph" w:customStyle="1" w:styleId="Style1">
    <w:name w:val="Style1"/>
    <w:basedOn w:val="Heading2"/>
    <w:link w:val="Style1Char"/>
    <w:autoRedefine/>
    <w:qFormat/>
    <w:pPr>
      <w:keepNext w:val="0"/>
      <w:widowControl/>
      <w:spacing w:after="60"/>
      <w:ind w:left="360"/>
      <w:jc w:val="both"/>
      <w:outlineLvl w:val="9"/>
    </w:pPr>
    <w:rPr>
      <w:b w:val="0"/>
      <w:bCs w:val="0"/>
      <w:color w:val="auto"/>
      <w:kern w:val="28"/>
      <w:lang w:val="en-GB" w:eastAsia="zh-CN"/>
    </w:rPr>
  </w:style>
  <w:style w:type="paragraph" w:customStyle="1" w:styleId="p2-TTLKB">
    <w:name w:val="p2-TTLKB"/>
    <w:basedOn w:val="Normal"/>
    <w:autoRedefine/>
    <w:uiPriority w:val="99"/>
    <w:qFormat/>
    <w:pPr>
      <w:keepNext/>
      <w:widowControl w:val="0"/>
      <w:tabs>
        <w:tab w:val="left" w:pos="0"/>
      </w:tabs>
      <w:spacing w:before="60" w:after="60" w:line="360" w:lineRule="auto"/>
      <w:ind w:hanging="360"/>
    </w:pPr>
    <w:rPr>
      <w:rFonts w:ascii=".VnTime" w:hAnsi=".VnTime" w:cs=".VnTime"/>
      <w:szCs w:val="28"/>
    </w:rPr>
  </w:style>
  <w:style w:type="paragraph" w:customStyle="1" w:styleId="Point">
    <w:name w:val="Point"/>
    <w:basedOn w:val="Normal"/>
    <w:qFormat/>
    <w:pPr>
      <w:keepNext/>
      <w:spacing w:after="40" w:line="360" w:lineRule="auto"/>
      <w:ind w:left="360" w:hanging="360"/>
    </w:pPr>
    <w:rPr>
      <w:rFonts w:ascii=".VnTime" w:hAnsi=".VnTime" w:cs=".VnTime"/>
      <w:sz w:val="26"/>
      <w:szCs w:val="26"/>
    </w:rPr>
  </w:style>
  <w:style w:type="paragraph" w:customStyle="1" w:styleId="Normal2">
    <w:name w:val="Normal2"/>
    <w:basedOn w:val="Normal"/>
    <w:link w:val="Normal2Char"/>
    <w:qFormat/>
    <w:pPr>
      <w:keepNext/>
      <w:spacing w:after="40" w:line="360" w:lineRule="auto"/>
      <w:ind w:left="-57" w:right="-57" w:firstLine="540"/>
      <w:jc w:val="center"/>
    </w:pPr>
    <w:rPr>
      <w:rFonts w:ascii="VNTime" w:hAnsi="VNTime"/>
      <w:b/>
      <w:bCs/>
      <w:kern w:val="28"/>
      <w:sz w:val="24"/>
      <w:lang w:eastAsia="zh-CN"/>
    </w:rPr>
  </w:style>
  <w:style w:type="paragraph" w:customStyle="1" w:styleId="note0">
    <w:name w:val="note"/>
    <w:basedOn w:val="Normal"/>
    <w:autoRedefine/>
    <w:uiPriority w:val="99"/>
    <w:qFormat/>
    <w:pPr>
      <w:keepNext/>
      <w:spacing w:before="40" w:after="40" w:line="360" w:lineRule="auto"/>
      <w:ind w:left="432" w:firstLine="540"/>
    </w:pPr>
    <w:rPr>
      <w:rFonts w:ascii=".VnArial" w:hAnsi=".VnArial" w:cs=".VnArial"/>
      <w:kern w:val="28"/>
      <w:sz w:val="20"/>
      <w:szCs w:val="20"/>
    </w:rPr>
  </w:style>
  <w:style w:type="paragraph" w:customStyle="1" w:styleId="NormalL3">
    <w:name w:val="NormalL3"/>
    <w:basedOn w:val="Normal"/>
    <w:next w:val="Normal"/>
    <w:autoRedefine/>
    <w:uiPriority w:val="99"/>
    <w:qFormat/>
    <w:pPr>
      <w:keepNext/>
      <w:tabs>
        <w:tab w:val="left" w:pos="720"/>
        <w:tab w:val="left" w:leader="dot" w:pos="4860"/>
        <w:tab w:val="left" w:leader="dot" w:pos="6120"/>
        <w:tab w:val="left" w:leader="dot" w:pos="7200"/>
        <w:tab w:val="right" w:leader="dot" w:pos="8640"/>
      </w:tabs>
      <w:spacing w:after="40" w:line="360" w:lineRule="auto"/>
      <w:ind w:left="360" w:hanging="360"/>
      <w:jc w:val="left"/>
    </w:pPr>
    <w:rPr>
      <w:rFonts w:ascii=".VnTime" w:hAnsi=".VnTime" w:cs=".VnTime"/>
      <w:sz w:val="20"/>
      <w:szCs w:val="20"/>
    </w:rPr>
  </w:style>
  <w:style w:type="paragraph" w:customStyle="1" w:styleId="Style2">
    <w:name w:val="Style2"/>
    <w:basedOn w:val="Heading1"/>
    <w:link w:val="Style2Char"/>
    <w:qFormat/>
    <w:pPr>
      <w:keepLines w:val="0"/>
      <w:pageBreakBefore/>
      <w:pBdr>
        <w:top w:val="double" w:sz="4" w:space="1" w:color="auto"/>
        <w:left w:val="double" w:sz="4" w:space="4" w:color="auto"/>
        <w:bottom w:val="double" w:sz="4" w:space="1" w:color="auto"/>
        <w:right w:val="double" w:sz="4" w:space="4" w:color="auto"/>
      </w:pBdr>
      <w:shd w:val="clear" w:color="auto" w:fill="D9D9D9"/>
      <w:tabs>
        <w:tab w:val="left" w:pos="432"/>
      </w:tabs>
      <w:spacing w:before="120" w:after="240" w:line="360" w:lineRule="auto"/>
      <w:ind w:left="432" w:hanging="432"/>
      <w:jc w:val="center"/>
    </w:pPr>
    <w:rPr>
      <w:rFonts w:ascii="Times New Roman" w:eastAsia="Times New Roman" w:hAnsi="Times New Roman" w:cs="Times New Roman"/>
      <w:b/>
      <w:bCs/>
      <w:color w:val="auto"/>
      <w:kern w:val="28"/>
      <w:sz w:val="28"/>
      <w:szCs w:val="28"/>
    </w:rPr>
  </w:style>
  <w:style w:type="paragraph" w:customStyle="1" w:styleId="Style3">
    <w:name w:val="Style3"/>
    <w:basedOn w:val="Heading1"/>
    <w:link w:val="Style3Char"/>
    <w:qFormat/>
    <w:pPr>
      <w:keepNext w:val="0"/>
      <w:keepLines w:val="0"/>
      <w:pageBreakBefore/>
      <w:pBdr>
        <w:top w:val="double" w:sz="4" w:space="1" w:color="auto"/>
        <w:left w:val="double" w:sz="4" w:space="4" w:color="auto"/>
        <w:bottom w:val="double" w:sz="4" w:space="1" w:color="auto"/>
        <w:right w:val="double" w:sz="4" w:space="4" w:color="auto"/>
      </w:pBdr>
      <w:shd w:val="clear" w:color="auto" w:fill="D9D9D9"/>
      <w:tabs>
        <w:tab w:val="left" w:pos="432"/>
      </w:tabs>
      <w:spacing w:before="120" w:after="240" w:line="360" w:lineRule="auto"/>
      <w:ind w:left="432" w:hanging="432"/>
      <w:jc w:val="center"/>
    </w:pPr>
    <w:rPr>
      <w:rFonts w:ascii="Times New Roman" w:eastAsia="Times New Roman" w:hAnsi="Times New Roman" w:cs="Times New Roman"/>
      <w:b/>
      <w:bCs/>
      <w:color w:val="auto"/>
      <w:sz w:val="28"/>
      <w:szCs w:val="28"/>
      <w:lang w:eastAsia="zh-CN"/>
    </w:rPr>
  </w:style>
  <w:style w:type="paragraph" w:customStyle="1" w:styleId="Step2">
    <w:name w:val="Step2"/>
    <w:basedOn w:val="Normal"/>
    <w:uiPriority w:val="99"/>
    <w:qFormat/>
    <w:pPr>
      <w:keepNext/>
      <w:tabs>
        <w:tab w:val="left" w:pos="567"/>
      </w:tabs>
      <w:spacing w:before="60" w:after="60" w:line="360" w:lineRule="auto"/>
      <w:ind w:left="2228" w:hanging="357"/>
    </w:pPr>
    <w:rPr>
      <w:rFonts w:ascii=".VnTime" w:hAnsi=".VnTime" w:cs=".VnTime"/>
      <w:b/>
      <w:bCs/>
      <w:sz w:val="26"/>
      <w:szCs w:val="26"/>
    </w:rPr>
  </w:style>
  <w:style w:type="paragraph" w:customStyle="1" w:styleId="text1">
    <w:name w:val="text1"/>
    <w:basedOn w:val="Normal"/>
    <w:uiPriority w:val="99"/>
    <w:qFormat/>
    <w:pPr>
      <w:keepNext/>
      <w:spacing w:before="40" w:after="40" w:line="360" w:lineRule="auto"/>
      <w:ind w:left="1134"/>
    </w:pPr>
    <w:rPr>
      <w:rFonts w:ascii=".VnTime" w:hAnsi=".VnTime" w:cs=".VnTime"/>
      <w:b/>
      <w:bCs/>
      <w:sz w:val="26"/>
      <w:szCs w:val="26"/>
    </w:rPr>
  </w:style>
  <w:style w:type="paragraph" w:customStyle="1" w:styleId="Style4">
    <w:name w:val="Style4"/>
    <w:basedOn w:val="Heading2"/>
    <w:link w:val="Style4Char"/>
    <w:autoRedefine/>
    <w:qFormat/>
    <w:pPr>
      <w:widowControl/>
      <w:tabs>
        <w:tab w:val="left" w:pos="1800"/>
      </w:tabs>
      <w:spacing w:after="60"/>
      <w:ind w:left="1800" w:hanging="360"/>
      <w:jc w:val="both"/>
    </w:pPr>
    <w:rPr>
      <w:color w:val="auto"/>
      <w:sz w:val="28"/>
      <w:szCs w:val="28"/>
      <w:lang w:val="pt-BR" w:eastAsia="zh-CN"/>
    </w:rPr>
  </w:style>
  <w:style w:type="paragraph" w:customStyle="1" w:styleId="Style5">
    <w:name w:val="Style5"/>
    <w:basedOn w:val="Heading2"/>
    <w:link w:val="Style5Char"/>
    <w:autoRedefine/>
    <w:qFormat/>
    <w:pPr>
      <w:widowControl/>
      <w:tabs>
        <w:tab w:val="left" w:pos="1800"/>
      </w:tabs>
      <w:spacing w:after="60"/>
      <w:ind w:left="1800" w:hanging="360"/>
      <w:jc w:val="both"/>
    </w:pPr>
    <w:rPr>
      <w:color w:val="auto"/>
      <w:sz w:val="28"/>
      <w:szCs w:val="28"/>
      <w:lang w:val="pt-BR" w:eastAsia="zh-CN"/>
    </w:rPr>
  </w:style>
  <w:style w:type="paragraph" w:customStyle="1" w:styleId="Style6">
    <w:name w:val="Style6"/>
    <w:basedOn w:val="Heading1"/>
    <w:link w:val="Style6Char"/>
    <w:autoRedefine/>
    <w:qFormat/>
    <w:pPr>
      <w:keepLines w:val="0"/>
      <w:pageBreakBefore/>
      <w:pBdr>
        <w:top w:val="double" w:sz="4" w:space="1" w:color="auto"/>
        <w:left w:val="double" w:sz="4" w:space="4" w:color="auto"/>
        <w:bottom w:val="double" w:sz="4" w:space="1" w:color="auto"/>
        <w:right w:val="double" w:sz="4" w:space="4" w:color="auto"/>
      </w:pBdr>
      <w:shd w:val="clear" w:color="auto" w:fill="D9D9D9"/>
      <w:tabs>
        <w:tab w:val="left" w:pos="432"/>
      </w:tabs>
      <w:spacing w:before="120" w:after="240" w:line="360" w:lineRule="auto"/>
      <w:ind w:left="432" w:hanging="432"/>
      <w:jc w:val="center"/>
    </w:pPr>
    <w:rPr>
      <w:rFonts w:ascii="Times New Roman" w:eastAsia="Times New Roman" w:hAnsi="Times New Roman" w:cs="Times New Roman"/>
      <w:b/>
      <w:bCs/>
      <w:color w:val="auto"/>
      <w:sz w:val="28"/>
      <w:szCs w:val="28"/>
      <w:lang w:eastAsia="zh-CN"/>
    </w:rPr>
  </w:style>
  <w:style w:type="paragraph" w:customStyle="1" w:styleId="Style7">
    <w:name w:val="Style7"/>
    <w:basedOn w:val="Heading3"/>
    <w:link w:val="Style7Char"/>
    <w:autoRedefine/>
    <w:qFormat/>
    <w:pPr>
      <w:keepLines/>
      <w:tabs>
        <w:tab w:val="left" w:pos="2520"/>
      </w:tabs>
      <w:spacing w:line="360" w:lineRule="auto"/>
      <w:ind w:left="2520" w:hanging="360"/>
      <w:jc w:val="left"/>
    </w:pPr>
    <w:rPr>
      <w:color w:val="auto"/>
      <w:sz w:val="28"/>
      <w:szCs w:val="28"/>
      <w:lang w:val="nb-NO" w:eastAsia="zh-CN"/>
    </w:rPr>
  </w:style>
  <w:style w:type="paragraph" w:customStyle="1" w:styleId="Style8">
    <w:name w:val="Style8"/>
    <w:basedOn w:val="Heading4"/>
    <w:link w:val="Style8Char"/>
    <w:autoRedefine/>
    <w:qFormat/>
    <w:pPr>
      <w:jc w:val="both"/>
    </w:pPr>
    <w:rPr>
      <w:color w:val="auto"/>
      <w:u w:val="single"/>
      <w:lang w:val="vi-VN"/>
    </w:rPr>
  </w:style>
  <w:style w:type="paragraph" w:customStyle="1" w:styleId="Style9">
    <w:name w:val="Style9"/>
    <w:basedOn w:val="Heading4"/>
    <w:link w:val="Style9Char"/>
    <w:autoRedefine/>
    <w:qFormat/>
    <w:pPr>
      <w:jc w:val="both"/>
    </w:pPr>
    <w:rPr>
      <w:i w:val="0"/>
      <w:iCs w:val="0"/>
      <w:color w:val="auto"/>
      <w:u w:val="single"/>
    </w:rPr>
  </w:style>
  <w:style w:type="paragraph" w:customStyle="1" w:styleId="Style10">
    <w:name w:val="Style10"/>
    <w:basedOn w:val="Heading1"/>
    <w:link w:val="Style10Char"/>
    <w:autoRedefine/>
    <w:uiPriority w:val="99"/>
    <w:qFormat/>
    <w:pPr>
      <w:keepLines w:val="0"/>
      <w:pageBreakBefore/>
      <w:pBdr>
        <w:top w:val="double" w:sz="4" w:space="20" w:color="auto"/>
        <w:left w:val="double" w:sz="4" w:space="4" w:color="auto"/>
        <w:bottom w:val="double" w:sz="4" w:space="16" w:color="auto"/>
        <w:right w:val="double" w:sz="4" w:space="4" w:color="auto"/>
      </w:pBdr>
      <w:shd w:val="clear" w:color="auto" w:fill="D9D9D9"/>
      <w:tabs>
        <w:tab w:val="left" w:pos="432"/>
      </w:tabs>
      <w:spacing w:before="120" w:after="240" w:line="360" w:lineRule="auto"/>
      <w:ind w:left="432" w:hanging="432"/>
      <w:jc w:val="center"/>
    </w:pPr>
    <w:rPr>
      <w:rFonts w:ascii="Times New Roman" w:eastAsia="Times New Roman" w:hAnsi="Times New Roman" w:cs="Times New Roman"/>
      <w:b/>
      <w:bCs/>
      <w:color w:val="auto"/>
      <w:sz w:val="28"/>
      <w:szCs w:val="28"/>
      <w:lang w:eastAsia="zh-CN"/>
    </w:rPr>
  </w:style>
  <w:style w:type="paragraph" w:customStyle="1" w:styleId="Style11">
    <w:name w:val="Style11"/>
    <w:basedOn w:val="Style5"/>
    <w:link w:val="Style11Char"/>
    <w:autoRedefine/>
    <w:uiPriority w:val="99"/>
    <w:qFormat/>
  </w:style>
  <w:style w:type="paragraph" w:customStyle="1" w:styleId="Tailieu">
    <w:name w:val="Tailieu"/>
    <w:basedOn w:val="Refer"/>
    <w:uiPriority w:val="99"/>
    <w:qFormat/>
    <w:pPr>
      <w:tabs>
        <w:tab w:val="left" w:pos="360"/>
      </w:tabs>
      <w:ind w:left="360" w:hanging="360"/>
    </w:pPr>
    <w:rPr>
      <w:sz w:val="28"/>
      <w:szCs w:val="28"/>
    </w:rPr>
  </w:style>
  <w:style w:type="paragraph" w:customStyle="1" w:styleId="Refer">
    <w:name w:val="Refer"/>
    <w:basedOn w:val="Normal"/>
    <w:qFormat/>
    <w:pPr>
      <w:keepNext/>
      <w:spacing w:line="360" w:lineRule="auto"/>
      <w:ind w:left="547"/>
    </w:pPr>
    <w:rPr>
      <w:rFonts w:ascii=".VnArial" w:hAnsi=".VnArial" w:cs=".VnArial"/>
      <w:sz w:val="20"/>
      <w:szCs w:val="20"/>
    </w:rPr>
  </w:style>
  <w:style w:type="paragraph" w:customStyle="1" w:styleId="Stylebullet">
    <w:name w:val="Style bullet"/>
    <w:basedOn w:val="Normal"/>
    <w:uiPriority w:val="99"/>
    <w:qFormat/>
    <w:pPr>
      <w:keepNext/>
      <w:tabs>
        <w:tab w:val="left" w:pos="792"/>
      </w:tabs>
      <w:spacing w:before="40" w:after="40" w:line="360" w:lineRule="auto"/>
      <w:ind w:left="792" w:hanging="432"/>
    </w:pPr>
    <w:rPr>
      <w:rFonts w:eastAsia="Batang"/>
      <w:sz w:val="26"/>
      <w:szCs w:val="26"/>
      <w:lang w:eastAsia="ko-KR"/>
    </w:rPr>
  </w:style>
  <w:style w:type="paragraph" w:customStyle="1" w:styleId="TableHeading">
    <w:name w:val="Table Heading"/>
    <w:basedOn w:val="TableText0"/>
    <w:qFormat/>
    <w:pPr>
      <w:keepLines/>
      <w:spacing w:before="120" w:after="120"/>
    </w:pPr>
    <w:rPr>
      <w:rFonts w:ascii="Times New Roman" w:hAnsi="Times New Roman"/>
      <w:b/>
      <w:bCs/>
      <w:spacing w:val="0"/>
      <w:lang w:val="en-US"/>
    </w:rPr>
  </w:style>
  <w:style w:type="character" w:customStyle="1" w:styleId="normal-h">
    <w:name w:val="normal-h"/>
    <w:uiPriority w:val="99"/>
    <w:qFormat/>
  </w:style>
  <w:style w:type="paragraph" w:customStyle="1" w:styleId="StyleHeading2Before3ptLinespacingMultiple12li">
    <w:name w:val="Style Heading 2 + Before:  3 pt Line spacing:  Multiple 1.2 li"/>
    <w:basedOn w:val="Heading2"/>
    <w:uiPriority w:val="99"/>
    <w:qFormat/>
    <w:pPr>
      <w:keepNext w:val="0"/>
      <w:widowControl/>
      <w:tabs>
        <w:tab w:val="left" w:pos="1400"/>
      </w:tabs>
      <w:spacing w:before="60" w:line="288" w:lineRule="auto"/>
      <w:ind w:left="1400" w:hanging="1400"/>
      <w:jc w:val="both"/>
    </w:pPr>
    <w:rPr>
      <w:color w:val="auto"/>
      <w:sz w:val="30"/>
      <w:szCs w:val="30"/>
      <w:lang w:eastAsia="zh-CN"/>
    </w:rPr>
  </w:style>
  <w:style w:type="paragraph" w:customStyle="1" w:styleId="StyleHeading2">
    <w:name w:val="Style Heading 2"/>
    <w:basedOn w:val="Normal"/>
    <w:uiPriority w:val="99"/>
    <w:qFormat/>
    <w:pPr>
      <w:keepNext/>
      <w:tabs>
        <w:tab w:val="left" w:pos="1080"/>
      </w:tabs>
      <w:spacing w:after="40" w:line="360" w:lineRule="auto"/>
      <w:ind w:left="1080" w:firstLine="540"/>
      <w:jc w:val="left"/>
    </w:pPr>
    <w:rPr>
      <w:sz w:val="26"/>
      <w:szCs w:val="26"/>
      <w:lang w:val="fr-FR" w:eastAsia="fr-FR"/>
    </w:rPr>
  </w:style>
  <w:style w:type="paragraph" w:customStyle="1" w:styleId="YC">
    <w:name w:val="YC"/>
    <w:basedOn w:val="Normal"/>
    <w:uiPriority w:val="99"/>
    <w:qFormat/>
    <w:pPr>
      <w:keepNext/>
      <w:tabs>
        <w:tab w:val="left" w:pos="792"/>
      </w:tabs>
      <w:spacing w:before="40" w:after="40" w:line="360" w:lineRule="auto"/>
      <w:ind w:left="792" w:hanging="360"/>
    </w:pPr>
    <w:rPr>
      <w:rFonts w:ascii="Arial" w:hAnsi="Arial" w:cs="Arial"/>
      <w:sz w:val="20"/>
      <w:szCs w:val="20"/>
    </w:rPr>
  </w:style>
  <w:style w:type="paragraph" w:customStyle="1" w:styleId="StyleHeading1Heading1ReportOnlyChapterHeading1ReportOnl">
    <w:name w:val="Style Heading 1Heading 1(Report Only)ChapterHeading 1(Report Onl..."/>
    <w:basedOn w:val="Heading1"/>
    <w:uiPriority w:val="99"/>
    <w:qFormat/>
    <w:pPr>
      <w:keepLines w:val="0"/>
      <w:pageBreakBefore/>
      <w:tabs>
        <w:tab w:val="left" w:pos="432"/>
      </w:tabs>
      <w:spacing w:before="120" w:after="240" w:line="360" w:lineRule="auto"/>
      <w:ind w:left="432" w:hanging="432"/>
    </w:pPr>
    <w:rPr>
      <w:rFonts w:ascii="Times New Roman" w:eastAsia="Times New Roman" w:hAnsi="Times New Roman" w:cs="Times New Roman"/>
      <w:b/>
      <w:bCs/>
      <w:color w:val="auto"/>
      <w:kern w:val="28"/>
      <w:sz w:val="28"/>
      <w:szCs w:val="28"/>
      <w:lang w:eastAsia="zh-CN"/>
    </w:rPr>
  </w:style>
  <w:style w:type="paragraph" w:customStyle="1" w:styleId="StyleB212pt">
    <w:name w:val="Style B2 + 12 pt"/>
    <w:basedOn w:val="Normal"/>
    <w:uiPriority w:val="99"/>
    <w:qFormat/>
    <w:pPr>
      <w:keepNext/>
      <w:spacing w:before="40" w:after="40" w:line="360" w:lineRule="auto"/>
      <w:ind w:firstLine="540"/>
    </w:pPr>
    <w:rPr>
      <w:rFonts w:eastAsia="Batang"/>
      <w:szCs w:val="28"/>
    </w:rPr>
  </w:style>
  <w:style w:type="paragraph" w:customStyle="1" w:styleId="StyleFirstline02">
    <w:name w:val="Style First line:  0.2&quot;"/>
    <w:basedOn w:val="Normal"/>
    <w:uiPriority w:val="99"/>
    <w:qFormat/>
    <w:pPr>
      <w:keepNext/>
      <w:spacing w:after="40" w:line="360" w:lineRule="auto"/>
      <w:ind w:firstLine="288"/>
      <w:jc w:val="left"/>
    </w:pPr>
    <w:rPr>
      <w:sz w:val="26"/>
      <w:szCs w:val="26"/>
    </w:rPr>
  </w:style>
  <w:style w:type="paragraph" w:customStyle="1" w:styleId="NormalIndent0">
    <w:name w:val="NormalIndent"/>
    <w:basedOn w:val="Normal"/>
    <w:qFormat/>
    <w:pPr>
      <w:keepNext/>
      <w:spacing w:after="40" w:line="360" w:lineRule="auto"/>
      <w:ind w:firstLine="420"/>
    </w:pPr>
    <w:rPr>
      <w:sz w:val="26"/>
      <w:szCs w:val="26"/>
    </w:rPr>
  </w:style>
  <w:style w:type="paragraph" w:customStyle="1" w:styleId="TOCHeading11">
    <w:name w:val="TOC Heading11"/>
    <w:basedOn w:val="Heading1"/>
    <w:next w:val="Normal"/>
    <w:uiPriority w:val="39"/>
    <w:qFormat/>
    <w:pPr>
      <w:spacing w:before="480" w:after="120"/>
      <w:jc w:val="left"/>
      <w:outlineLvl w:val="9"/>
    </w:pPr>
    <w:rPr>
      <w:rFonts w:ascii="Cambria" w:eastAsia="Times New Roman" w:hAnsi="Cambria" w:cs="Cambria"/>
      <w:b/>
      <w:bCs/>
      <w:color w:val="365F91"/>
      <w:sz w:val="28"/>
      <w:szCs w:val="28"/>
      <w:lang w:eastAsia="zh-CN"/>
    </w:rPr>
  </w:style>
  <w:style w:type="paragraph" w:customStyle="1" w:styleId="TenHinhve">
    <w:name w:val="TenHinhve"/>
    <w:basedOn w:val="Normal"/>
    <w:uiPriority w:val="99"/>
    <w:qFormat/>
    <w:pPr>
      <w:keepNext/>
      <w:spacing w:after="40" w:line="360" w:lineRule="auto"/>
      <w:ind w:left="720" w:hanging="360"/>
      <w:jc w:val="center"/>
    </w:pPr>
    <w:rPr>
      <w:i/>
      <w:iCs/>
      <w:sz w:val="26"/>
      <w:szCs w:val="26"/>
    </w:rPr>
  </w:style>
  <w:style w:type="paragraph" w:customStyle="1" w:styleId="StyleHeading4NotBold">
    <w:name w:val="Style Heading 4 + Not Bold"/>
    <w:basedOn w:val="Heading4"/>
    <w:uiPriority w:val="99"/>
    <w:qFormat/>
    <w:pPr>
      <w:tabs>
        <w:tab w:val="left" w:pos="144"/>
        <w:tab w:val="left" w:pos="720"/>
      </w:tabs>
      <w:ind w:left="720"/>
      <w:jc w:val="both"/>
    </w:pPr>
    <w:rPr>
      <w:color w:val="auto"/>
      <w:u w:val="single"/>
      <w:lang w:val="vi-VN"/>
    </w:rPr>
  </w:style>
  <w:style w:type="paragraph" w:customStyle="1" w:styleId="Style4normal">
    <w:name w:val="Style4normal"/>
    <w:basedOn w:val="Normal"/>
    <w:uiPriority w:val="99"/>
    <w:qFormat/>
    <w:pPr>
      <w:keepNext/>
      <w:spacing w:before="100" w:after="40" w:line="360" w:lineRule="auto"/>
      <w:ind w:firstLine="567"/>
    </w:pPr>
    <w:rPr>
      <w:rFonts w:eastAsia="SimSun"/>
      <w:szCs w:val="28"/>
      <w:lang w:eastAsia="zh-CN"/>
    </w:rPr>
  </w:style>
  <w:style w:type="character" w:customStyle="1" w:styleId="searchword">
    <w:name w:val="searchword"/>
    <w:uiPriority w:val="99"/>
    <w:qFormat/>
  </w:style>
  <w:style w:type="paragraph" w:customStyle="1" w:styleId="StyleHeading1Left0Firstline0">
    <w:name w:val="Style Heading 1 + Left:  0&quot; First line:  0&quot;"/>
    <w:basedOn w:val="Heading1"/>
    <w:uiPriority w:val="99"/>
    <w:qFormat/>
    <w:pPr>
      <w:keepLines w:val="0"/>
      <w:pageBreakBefore/>
      <w:tabs>
        <w:tab w:val="left" w:pos="864"/>
      </w:tabs>
      <w:spacing w:before="0" w:line="360" w:lineRule="auto"/>
      <w:ind w:left="864" w:hanging="360"/>
      <w:jc w:val="left"/>
    </w:pPr>
    <w:rPr>
      <w:rFonts w:ascii="Times New Roman" w:eastAsia="Times New Roman" w:hAnsi="Times New Roman" w:cs="Times New Roman"/>
      <w:b/>
      <w:bCs/>
      <w:color w:val="0000FF"/>
      <w:sz w:val="36"/>
      <w:szCs w:val="36"/>
      <w:lang w:eastAsia="zh-CN"/>
    </w:rPr>
  </w:style>
  <w:style w:type="character" w:customStyle="1" w:styleId="vmid">
    <w:name w:val="vmid"/>
    <w:uiPriority w:val="99"/>
    <w:qFormat/>
  </w:style>
  <w:style w:type="paragraph" w:customStyle="1" w:styleId="StyleHeading3h3h31Charh31MC1H3Title2H31H32H33H34H35t">
    <w:name w:val="Style Heading 3h3h31 Charh31MC1H3Title2H31H32H33H34H35t..."/>
    <w:basedOn w:val="Heading3"/>
    <w:autoRedefine/>
    <w:uiPriority w:val="99"/>
    <w:qFormat/>
    <w:pPr>
      <w:keepLines/>
      <w:spacing w:line="288" w:lineRule="auto"/>
      <w:ind w:left="737" w:hanging="737"/>
      <w:jc w:val="both"/>
    </w:pPr>
    <w:rPr>
      <w:color w:val="FF0000"/>
      <w:sz w:val="26"/>
      <w:szCs w:val="26"/>
      <w:lang w:val="nl-NL" w:eastAsia="zh-CN"/>
    </w:rPr>
  </w:style>
  <w:style w:type="paragraph" w:customStyle="1" w:styleId="StyleHeading4Heading4Charh4Charh41CharCharCharCharh41">
    <w:name w:val="Style Heading 4Heading 4 Charh4 Charh41 Char Char Char Charh41..."/>
    <w:basedOn w:val="Heading4"/>
    <w:uiPriority w:val="99"/>
    <w:qFormat/>
    <w:pPr>
      <w:spacing w:before="60"/>
      <w:jc w:val="both"/>
    </w:pPr>
    <w:rPr>
      <w:i w:val="0"/>
      <w:iCs w:val="0"/>
      <w:color w:val="003300"/>
      <w:u w:val="single"/>
      <w:lang w:val="vi-VN"/>
    </w:rPr>
  </w:style>
  <w:style w:type="paragraph" w:customStyle="1" w:styleId="veviec-2cach">
    <w:name w:val="veviec-2 cach"/>
    <w:basedOn w:val="Normal"/>
    <w:uiPriority w:val="99"/>
    <w:qFormat/>
    <w:pPr>
      <w:keepNext/>
      <w:widowControl w:val="0"/>
      <w:spacing w:before="60" w:after="360" w:line="280" w:lineRule="exact"/>
      <w:ind w:left="288" w:firstLine="144"/>
      <w:jc w:val="center"/>
    </w:pPr>
    <w:rPr>
      <w:rFonts w:ascii=".VnTime" w:hAnsi=".VnTime" w:cs=".VnTime"/>
      <w:b/>
      <w:bCs/>
      <w:sz w:val="26"/>
      <w:szCs w:val="26"/>
    </w:rPr>
  </w:style>
  <w:style w:type="paragraph" w:customStyle="1" w:styleId="TOCHeading2">
    <w:name w:val="TOC Heading2"/>
    <w:basedOn w:val="Heading1"/>
    <w:next w:val="Normal"/>
    <w:uiPriority w:val="99"/>
    <w:qFormat/>
    <w:pPr>
      <w:spacing w:before="480"/>
      <w:jc w:val="left"/>
      <w:outlineLvl w:val="9"/>
    </w:pPr>
    <w:rPr>
      <w:rFonts w:ascii="Cambria" w:eastAsia="Times New Roman" w:hAnsi="Cambria" w:cs="Cambria"/>
      <w:b/>
      <w:bCs/>
      <w:color w:val="365F91"/>
      <w:sz w:val="28"/>
      <w:szCs w:val="28"/>
      <w:lang w:eastAsia="zh-CN"/>
    </w:rPr>
  </w:style>
  <w:style w:type="paragraph" w:customStyle="1" w:styleId="StyleCenteredChar">
    <w:name w:val="Style Centered Char"/>
    <w:basedOn w:val="Normal"/>
    <w:link w:val="StyleCenteredCharChar"/>
    <w:uiPriority w:val="99"/>
    <w:qFormat/>
    <w:pPr>
      <w:keepNext/>
      <w:spacing w:before="40" w:line="340" w:lineRule="atLeast"/>
      <w:ind w:firstLine="540"/>
      <w:jc w:val="center"/>
    </w:pPr>
    <w:rPr>
      <w:rFonts w:ascii="Arial" w:hAnsi="Arial"/>
      <w:b/>
      <w:bCs/>
      <w:sz w:val="24"/>
      <w:lang w:eastAsia="zh-CN"/>
    </w:rPr>
  </w:style>
  <w:style w:type="character" w:customStyle="1" w:styleId="StyleCenteredCharChar">
    <w:name w:val="Style Centered Char Char"/>
    <w:link w:val="StyleCenteredChar"/>
    <w:uiPriority w:val="99"/>
    <w:qFormat/>
    <w:locked/>
    <w:rPr>
      <w:rFonts w:ascii="Arial" w:eastAsia="Times New Roman" w:hAnsi="Arial" w:cs="Times New Roman"/>
      <w:b/>
      <w:bCs/>
      <w:sz w:val="24"/>
      <w:szCs w:val="24"/>
      <w:lang w:val="vi-VN" w:eastAsia="zh-CN"/>
    </w:rPr>
  </w:style>
  <w:style w:type="paragraph" w:customStyle="1" w:styleId="Normal1">
    <w:name w:val="Normal1"/>
    <w:basedOn w:val="Normal"/>
    <w:autoRedefine/>
    <w:qFormat/>
    <w:pPr>
      <w:keepNext/>
      <w:keepLines/>
      <w:numPr>
        <w:numId w:val="16"/>
      </w:numPr>
      <w:tabs>
        <w:tab w:val="left" w:pos="1985"/>
      </w:tabs>
      <w:spacing w:before="40" w:after="40" w:line="340" w:lineRule="atLeast"/>
      <w:jc w:val="left"/>
    </w:pPr>
    <w:rPr>
      <w:color w:val="000000"/>
      <w:sz w:val="26"/>
      <w:szCs w:val="26"/>
    </w:rPr>
  </w:style>
  <w:style w:type="paragraph" w:customStyle="1" w:styleId="Normal3">
    <w:name w:val="Normal3"/>
    <w:basedOn w:val="Normal"/>
    <w:autoRedefine/>
    <w:qFormat/>
    <w:pPr>
      <w:keepNext/>
      <w:keepLines/>
      <w:spacing w:before="40" w:after="40" w:line="340" w:lineRule="atLeast"/>
      <w:ind w:left="1800" w:hanging="360"/>
      <w:jc w:val="left"/>
    </w:pPr>
    <w:rPr>
      <w:color w:val="000000"/>
      <w:sz w:val="26"/>
      <w:szCs w:val="26"/>
    </w:rPr>
  </w:style>
  <w:style w:type="paragraph" w:customStyle="1" w:styleId="StyleBodyTextArialCharChar">
    <w:name w:val="Style Body Text + Arial Char Char"/>
    <w:basedOn w:val="Normal"/>
    <w:link w:val="StyleBodyTextArialCharCharChar"/>
    <w:autoRedefine/>
    <w:uiPriority w:val="99"/>
    <w:qFormat/>
    <w:pPr>
      <w:keepNext/>
      <w:spacing w:after="40" w:line="312" w:lineRule="auto"/>
      <w:ind w:firstLine="540"/>
    </w:pPr>
    <w:rPr>
      <w:sz w:val="24"/>
      <w:lang w:val="nl-NL" w:eastAsia="zh-CN"/>
    </w:rPr>
  </w:style>
  <w:style w:type="character" w:customStyle="1" w:styleId="StyleBodyTextArialCharCharChar">
    <w:name w:val="Style Body Text + Arial Char Char Char"/>
    <w:link w:val="StyleBodyTextArialCharChar"/>
    <w:uiPriority w:val="99"/>
    <w:qFormat/>
    <w:locked/>
    <w:rPr>
      <w:rFonts w:ascii="Times New Roman" w:eastAsia="Times New Roman" w:hAnsi="Times New Roman" w:cs="Times New Roman"/>
      <w:sz w:val="24"/>
      <w:szCs w:val="24"/>
      <w:lang w:val="nl-NL" w:eastAsia="zh-CN"/>
    </w:rPr>
  </w:style>
  <w:style w:type="paragraph" w:customStyle="1" w:styleId="StyleNormal1UnderlineChar">
    <w:name w:val="Style Normal_1 + Underline Char"/>
    <w:basedOn w:val="Normal"/>
    <w:link w:val="StyleNormal1UnderlineCharChar"/>
    <w:uiPriority w:val="99"/>
    <w:qFormat/>
    <w:pPr>
      <w:keepNext/>
      <w:spacing w:before="60" w:after="40" w:line="360" w:lineRule="auto"/>
      <w:ind w:left="1800" w:hanging="360"/>
    </w:pPr>
    <w:rPr>
      <w:sz w:val="24"/>
      <w:u w:val="single"/>
      <w:lang w:eastAsia="zh-CN"/>
    </w:rPr>
  </w:style>
  <w:style w:type="character" w:customStyle="1" w:styleId="StyleNormal1UnderlineCharChar">
    <w:name w:val="Style Normal_1 + Underline Char Char"/>
    <w:link w:val="StyleNormal1UnderlineChar"/>
    <w:uiPriority w:val="99"/>
    <w:qFormat/>
    <w:locked/>
    <w:rPr>
      <w:rFonts w:ascii="Times New Roman" w:eastAsia="Times New Roman" w:hAnsi="Times New Roman" w:cs="Times New Roman"/>
      <w:sz w:val="24"/>
      <w:szCs w:val="24"/>
      <w:u w:val="single"/>
      <w:lang w:val="vi-VN" w:eastAsia="zh-CN"/>
    </w:rPr>
  </w:style>
  <w:style w:type="paragraph" w:customStyle="1" w:styleId="StyleHeading2TimesNewRoman">
    <w:name w:val="Style Heading 2 + Times New Roman"/>
    <w:basedOn w:val="Heading2"/>
    <w:uiPriority w:val="99"/>
    <w:qFormat/>
    <w:pPr>
      <w:keepNext w:val="0"/>
      <w:widowControl/>
      <w:numPr>
        <w:numId w:val="17"/>
      </w:numPr>
      <w:tabs>
        <w:tab w:val="left" w:pos="1701"/>
        <w:tab w:val="left" w:pos="1800"/>
      </w:tabs>
      <w:spacing w:line="288" w:lineRule="auto"/>
      <w:ind w:left="792" w:hanging="432"/>
      <w:jc w:val="both"/>
    </w:pPr>
    <w:rPr>
      <w:color w:val="000080"/>
      <w:sz w:val="28"/>
      <w:szCs w:val="28"/>
      <w:lang w:val="pt-BR" w:eastAsia="zh-CN"/>
    </w:rPr>
  </w:style>
  <w:style w:type="paragraph" w:customStyle="1" w:styleId="StyleListBullet2ArialChar">
    <w:name w:val="Style List Bullet 2 + Arial Char"/>
    <w:basedOn w:val="Normal"/>
    <w:link w:val="StyleListBullet2ArialCharChar"/>
    <w:autoRedefine/>
    <w:uiPriority w:val="99"/>
    <w:qFormat/>
    <w:pPr>
      <w:keepNext/>
      <w:tabs>
        <w:tab w:val="left" w:pos="1260"/>
      </w:tabs>
      <w:spacing w:before="40" w:after="40" w:line="312" w:lineRule="auto"/>
      <w:ind w:left="1260" w:hanging="360"/>
    </w:pPr>
    <w:rPr>
      <w:rFonts w:ascii="Arial" w:hAnsi="Arial"/>
      <w:sz w:val="24"/>
    </w:rPr>
  </w:style>
  <w:style w:type="character" w:customStyle="1" w:styleId="StyleListBullet2ArialCharChar">
    <w:name w:val="Style List Bullet 2 + Arial Char Char"/>
    <w:link w:val="StyleListBullet2ArialChar"/>
    <w:uiPriority w:val="99"/>
    <w:qFormat/>
    <w:locked/>
    <w:rPr>
      <w:rFonts w:ascii="Arial" w:eastAsia="Times New Roman" w:hAnsi="Arial" w:cs="Times New Roman"/>
      <w:sz w:val="24"/>
      <w:szCs w:val="24"/>
      <w:lang w:val="vi-VN"/>
    </w:rPr>
  </w:style>
  <w:style w:type="character" w:customStyle="1" w:styleId="NormalIndentCharCharChar">
    <w:name w:val="Normal Indent Char Char Char"/>
    <w:qFormat/>
    <w:rPr>
      <w:rFonts w:ascii=".VnTime" w:hAnsi=".VnTime" w:cs=".VnTime"/>
      <w:sz w:val="22"/>
      <w:szCs w:val="22"/>
      <w:lang w:val="en-US" w:eastAsia="en-US"/>
    </w:rPr>
  </w:style>
  <w:style w:type="paragraph" w:customStyle="1" w:styleId="virtualpage3">
    <w:name w:val="virtualpage3"/>
    <w:basedOn w:val="Normal"/>
    <w:uiPriority w:val="99"/>
    <w:qFormat/>
    <w:pPr>
      <w:keepNext/>
      <w:spacing w:before="100" w:beforeAutospacing="1" w:after="100" w:afterAutospacing="1" w:line="360" w:lineRule="auto"/>
      <w:ind w:firstLine="540"/>
      <w:jc w:val="left"/>
    </w:pPr>
    <w:rPr>
      <w:sz w:val="26"/>
      <w:szCs w:val="26"/>
    </w:rPr>
  </w:style>
  <w:style w:type="paragraph" w:customStyle="1" w:styleId="StyleBodyTextArialBoldCharCharChar">
    <w:name w:val="Style Body Text + Arial Bold Char Char Char"/>
    <w:basedOn w:val="Normal"/>
    <w:link w:val="StyleBodyTextArialBoldCharCharCharChar"/>
    <w:autoRedefine/>
    <w:uiPriority w:val="99"/>
    <w:qFormat/>
    <w:pPr>
      <w:keepNext/>
      <w:spacing w:after="40" w:line="312" w:lineRule="auto"/>
      <w:ind w:firstLine="540"/>
    </w:pPr>
    <w:rPr>
      <w:b/>
      <w:bCs/>
      <w:color w:val="000000"/>
      <w:sz w:val="24"/>
      <w:lang w:val="nl-NL" w:eastAsia="zh-CN"/>
    </w:rPr>
  </w:style>
  <w:style w:type="character" w:customStyle="1" w:styleId="StyleBodyTextArialBoldCharCharCharChar">
    <w:name w:val="Style Body Text + Arial Bold Char Char Char Char"/>
    <w:link w:val="StyleBodyTextArialBoldCharCharChar"/>
    <w:uiPriority w:val="99"/>
    <w:qFormat/>
    <w:locked/>
    <w:rPr>
      <w:rFonts w:ascii="Times New Roman" w:eastAsia="Times New Roman" w:hAnsi="Times New Roman" w:cs="Times New Roman"/>
      <w:b/>
      <w:bCs/>
      <w:color w:val="000000"/>
      <w:sz w:val="24"/>
      <w:szCs w:val="24"/>
      <w:lang w:val="nl-NL" w:eastAsia="zh-CN"/>
    </w:rPr>
  </w:style>
  <w:style w:type="paragraph" w:customStyle="1" w:styleId="StyleBodyTextArialChar">
    <w:name w:val="Style Body Text + Arial Char"/>
    <w:basedOn w:val="Normal"/>
    <w:autoRedefine/>
    <w:uiPriority w:val="99"/>
    <w:qFormat/>
    <w:pPr>
      <w:keepNext/>
      <w:spacing w:after="40" w:line="312" w:lineRule="auto"/>
      <w:ind w:firstLine="540"/>
    </w:pPr>
    <w:rPr>
      <w:sz w:val="24"/>
      <w:lang w:val="nl-NL"/>
    </w:rPr>
  </w:style>
  <w:style w:type="paragraph" w:customStyle="1" w:styleId="StyleBodyTextArialBoldCharChar">
    <w:name w:val="Style Body Text + Arial Bold Char Char"/>
    <w:basedOn w:val="Normal"/>
    <w:autoRedefine/>
    <w:uiPriority w:val="99"/>
    <w:qFormat/>
    <w:pPr>
      <w:keepNext/>
      <w:spacing w:after="40" w:line="312" w:lineRule="auto"/>
      <w:ind w:firstLine="540"/>
    </w:pPr>
    <w:rPr>
      <w:b/>
      <w:bCs/>
      <w:color w:val="000000"/>
      <w:sz w:val="24"/>
    </w:rPr>
  </w:style>
  <w:style w:type="paragraph" w:customStyle="1" w:styleId="StyleNormal1Underline">
    <w:name w:val="Style Normal_1 + Underline"/>
    <w:basedOn w:val="Normal"/>
    <w:uiPriority w:val="99"/>
    <w:qFormat/>
    <w:pPr>
      <w:keepNext/>
      <w:spacing w:before="60" w:after="40" w:line="360" w:lineRule="auto"/>
      <w:ind w:left="1800" w:hanging="360"/>
    </w:pPr>
    <w:rPr>
      <w:sz w:val="26"/>
      <w:szCs w:val="26"/>
      <w:u w:val="single"/>
    </w:rPr>
  </w:style>
  <w:style w:type="paragraph" w:customStyle="1" w:styleId="StyleListBullet2Arial">
    <w:name w:val="Style List Bullet 2 + Arial"/>
    <w:basedOn w:val="Normal"/>
    <w:autoRedefine/>
    <w:uiPriority w:val="99"/>
    <w:qFormat/>
    <w:pPr>
      <w:keepNext/>
      <w:tabs>
        <w:tab w:val="left" w:pos="1260"/>
      </w:tabs>
      <w:spacing w:before="40" w:after="40" w:line="312" w:lineRule="auto"/>
      <w:ind w:left="1260" w:hanging="360"/>
    </w:pPr>
    <w:rPr>
      <w:rFonts w:ascii="Arial" w:hAnsi="Arial" w:cs="Arial"/>
      <w:sz w:val="22"/>
    </w:rPr>
  </w:style>
  <w:style w:type="paragraph" w:customStyle="1" w:styleId="ColorfulShading-Accent11">
    <w:name w:val="Colorful Shading - Accent 11"/>
    <w:hidden/>
    <w:uiPriority w:val="99"/>
    <w:qFormat/>
    <w:rPr>
      <w:rFonts w:eastAsia="Times New Roman"/>
      <w:color w:val="000000"/>
      <w:sz w:val="24"/>
      <w:szCs w:val="24"/>
    </w:rPr>
  </w:style>
  <w:style w:type="character" w:customStyle="1" w:styleId="StyleArial11pt">
    <w:name w:val="Style Arial 11 pt"/>
    <w:uiPriority w:val="99"/>
    <w:qFormat/>
    <w:rPr>
      <w:rFonts w:ascii="Arial" w:hAnsi="Arial" w:cs="Arial"/>
      <w:sz w:val="26"/>
      <w:szCs w:val="26"/>
    </w:rPr>
  </w:style>
  <w:style w:type="paragraph" w:customStyle="1" w:styleId="StyleNormalIndentTahoma10ptLeft0">
    <w:name w:val="Style Normal Indent + Tahoma 10 pt Left:  0&quot;"/>
    <w:basedOn w:val="NormalIndent"/>
    <w:uiPriority w:val="99"/>
    <w:qFormat/>
    <w:pPr>
      <w:keepNext/>
      <w:spacing w:before="120" w:line="240" w:lineRule="auto"/>
      <w:ind w:left="0"/>
      <w:jc w:val="left"/>
    </w:pPr>
    <w:rPr>
      <w:rFonts w:ascii="Times New Roman" w:hAnsi="Times New Roman" w:cs="Times New Roman"/>
    </w:rPr>
  </w:style>
  <w:style w:type="paragraph" w:customStyle="1" w:styleId="UserNormal1">
    <w:name w:val="User Normal 1"/>
    <w:basedOn w:val="Normal"/>
    <w:uiPriority w:val="99"/>
    <w:qFormat/>
    <w:pPr>
      <w:keepNext/>
      <w:spacing w:before="60" w:after="60"/>
      <w:ind w:firstLine="540"/>
    </w:pPr>
    <w:rPr>
      <w:sz w:val="26"/>
      <w:szCs w:val="26"/>
    </w:rPr>
  </w:style>
  <w:style w:type="paragraph" w:customStyle="1" w:styleId="StyleHeading4Heading4CharCharHeading4CharLeft0Han">
    <w:name w:val="Style Heading 4Heading 4 Char CharHeading 4 Char + Left:  0&quot; Han..."/>
    <w:basedOn w:val="Normal"/>
    <w:uiPriority w:val="99"/>
    <w:qFormat/>
    <w:pPr>
      <w:keepNext/>
      <w:tabs>
        <w:tab w:val="left" w:pos="864"/>
      </w:tabs>
      <w:spacing w:line="360" w:lineRule="auto"/>
      <w:ind w:left="864" w:hanging="864"/>
    </w:pPr>
    <w:rPr>
      <w:b/>
      <w:bCs/>
      <w:i/>
      <w:iCs/>
      <w:sz w:val="26"/>
      <w:szCs w:val="26"/>
    </w:rPr>
  </w:style>
  <w:style w:type="paragraph" w:customStyle="1" w:styleId="StylebinhthuongDarkRed">
    <w:name w:val="Style binhthuong + Dark Red"/>
    <w:basedOn w:val="Normal"/>
    <w:autoRedefine/>
    <w:uiPriority w:val="99"/>
    <w:qFormat/>
    <w:pPr>
      <w:spacing w:line="360" w:lineRule="auto"/>
      <w:ind w:firstLine="540"/>
    </w:pPr>
    <w:rPr>
      <w:rFonts w:ascii="Arial" w:hAnsi="Arial" w:cs="Arial"/>
      <w:color w:val="000000"/>
      <w:sz w:val="26"/>
      <w:szCs w:val="26"/>
    </w:rPr>
  </w:style>
  <w:style w:type="character" w:customStyle="1" w:styleId="StylebinhthuongDarkRedChar">
    <w:name w:val="Style binhthuong + Dark Red Char"/>
    <w:uiPriority w:val="99"/>
    <w:qFormat/>
    <w:rPr>
      <w:rFonts w:ascii="Arial" w:hAnsi="Arial" w:cs="Arial"/>
      <w:color w:val="000000"/>
      <w:sz w:val="24"/>
      <w:szCs w:val="24"/>
      <w:lang w:val="en-US" w:eastAsia="en-US"/>
    </w:rPr>
  </w:style>
  <w:style w:type="paragraph" w:customStyle="1" w:styleId="Stylecap1CharCharJustified">
    <w:name w:val="Style cap1 Char Char + Justified"/>
    <w:basedOn w:val="Normal"/>
    <w:uiPriority w:val="99"/>
    <w:qFormat/>
    <w:pPr>
      <w:numPr>
        <w:numId w:val="18"/>
      </w:numPr>
      <w:tabs>
        <w:tab w:val="left" w:pos="113"/>
      </w:tabs>
      <w:spacing w:before="60" w:after="60" w:line="360" w:lineRule="exact"/>
      <w:ind w:hanging="113"/>
    </w:pPr>
    <w:rPr>
      <w:sz w:val="26"/>
      <w:szCs w:val="26"/>
    </w:rPr>
  </w:style>
  <w:style w:type="paragraph" w:customStyle="1" w:styleId="sao">
    <w:name w:val="sao"/>
    <w:basedOn w:val="Normal"/>
    <w:qFormat/>
    <w:pPr>
      <w:tabs>
        <w:tab w:val="left" w:pos="1008"/>
      </w:tabs>
      <w:spacing w:line="360" w:lineRule="exact"/>
      <w:ind w:left="1008" w:hanging="360"/>
    </w:pPr>
    <w:rPr>
      <w:sz w:val="26"/>
      <w:szCs w:val="26"/>
    </w:rPr>
  </w:style>
  <w:style w:type="paragraph" w:customStyle="1" w:styleId="saothu2">
    <w:name w:val="sao_thu2"/>
    <w:basedOn w:val="Normal"/>
    <w:uiPriority w:val="99"/>
    <w:qFormat/>
    <w:pPr>
      <w:tabs>
        <w:tab w:val="left" w:pos="1728"/>
      </w:tabs>
      <w:spacing w:line="360" w:lineRule="exact"/>
      <w:ind w:left="1728" w:hanging="360"/>
    </w:pPr>
    <w:rPr>
      <w:sz w:val="26"/>
      <w:szCs w:val="26"/>
    </w:rPr>
  </w:style>
  <w:style w:type="paragraph" w:customStyle="1" w:styleId="Stylesao13pt">
    <w:name w:val="Style sao + 13 pt"/>
    <w:basedOn w:val="sao"/>
    <w:uiPriority w:val="99"/>
    <w:qFormat/>
    <w:pPr>
      <w:keepNext/>
      <w:ind w:left="1077" w:hanging="431"/>
    </w:pPr>
  </w:style>
  <w:style w:type="character" w:customStyle="1" w:styleId="Stylesao13ptChar">
    <w:name w:val="Style sao + 13 pt Char"/>
    <w:uiPriority w:val="99"/>
    <w:qFormat/>
    <w:rPr>
      <w:sz w:val="24"/>
      <w:szCs w:val="24"/>
      <w:lang w:val="en-US" w:eastAsia="en-US"/>
    </w:rPr>
  </w:style>
  <w:style w:type="paragraph" w:customStyle="1" w:styleId="Stylesao13ptBold">
    <w:name w:val="Style sao + 13 pt Bold"/>
    <w:basedOn w:val="sao"/>
    <w:uiPriority w:val="99"/>
    <w:qFormat/>
  </w:style>
  <w:style w:type="character" w:customStyle="1" w:styleId="Stylesao13ptBoldChar">
    <w:name w:val="Style sao + 13 pt Bold Char"/>
    <w:uiPriority w:val="99"/>
    <w:qFormat/>
    <w:rPr>
      <w:sz w:val="24"/>
      <w:szCs w:val="24"/>
      <w:lang w:val="en-US" w:eastAsia="en-US"/>
    </w:rPr>
  </w:style>
  <w:style w:type="paragraph" w:customStyle="1" w:styleId="saothu4">
    <w:name w:val="sao_thu4"/>
    <w:basedOn w:val="Normal"/>
    <w:autoRedefine/>
    <w:uiPriority w:val="99"/>
    <w:qFormat/>
    <w:pPr>
      <w:tabs>
        <w:tab w:val="left" w:pos="1080"/>
      </w:tabs>
      <w:spacing w:line="360" w:lineRule="exact"/>
      <w:ind w:left="1080" w:hanging="360"/>
    </w:pPr>
    <w:rPr>
      <w:rFonts w:ascii="Arial" w:eastAsia="BatangChe" w:hAnsi="Arial" w:cs="Arial"/>
      <w:sz w:val="26"/>
      <w:szCs w:val="26"/>
    </w:rPr>
  </w:style>
  <w:style w:type="character" w:customStyle="1" w:styleId="saothu4Char">
    <w:name w:val="sao_thu4 Char"/>
    <w:uiPriority w:val="99"/>
    <w:qFormat/>
    <w:rPr>
      <w:rFonts w:ascii="Arial" w:eastAsia="BatangChe" w:hAnsi="Arial" w:cs="Arial"/>
      <w:sz w:val="24"/>
      <w:szCs w:val="24"/>
    </w:rPr>
  </w:style>
  <w:style w:type="paragraph" w:customStyle="1" w:styleId="saothu3">
    <w:name w:val="sao_thu3"/>
    <w:basedOn w:val="Normal"/>
    <w:uiPriority w:val="99"/>
    <w:qFormat/>
    <w:pPr>
      <w:tabs>
        <w:tab w:val="left" w:pos="2088"/>
      </w:tabs>
      <w:spacing w:line="360" w:lineRule="exact"/>
      <w:ind w:left="2088" w:hanging="288"/>
    </w:pPr>
    <w:rPr>
      <w:rFonts w:ascii="Arial" w:hAnsi="Arial" w:cs="Arial"/>
      <w:sz w:val="22"/>
    </w:rPr>
  </w:style>
  <w:style w:type="character" w:customStyle="1" w:styleId="UserNormal1CharCharCharChar">
    <w:name w:val="User Normal 1 Char Char Char Char"/>
    <w:uiPriority w:val="99"/>
    <w:qFormat/>
    <w:rPr>
      <w:rFonts w:ascii=".VnSouthern" w:hAnsi=".VnSouthern" w:cs=".VnSouthern"/>
      <w:sz w:val="24"/>
      <w:szCs w:val="24"/>
      <w:lang w:val="en-US" w:eastAsia="en-US"/>
    </w:rPr>
  </w:style>
  <w:style w:type="paragraph" w:customStyle="1" w:styleId="NormalTab">
    <w:name w:val="NormalTab"/>
    <w:basedOn w:val="Normal"/>
    <w:uiPriority w:val="99"/>
    <w:qFormat/>
    <w:pPr>
      <w:tabs>
        <w:tab w:val="left" w:pos="170"/>
        <w:tab w:val="left" w:pos="204"/>
        <w:tab w:val="left" w:pos="284"/>
      </w:tabs>
      <w:ind w:left="-57" w:right="-113" w:firstLine="540"/>
      <w:jc w:val="left"/>
    </w:pPr>
    <w:rPr>
      <w:rFonts w:ascii="VNTime" w:hAnsi="VNTime" w:cs="VNTime"/>
      <w:sz w:val="26"/>
      <w:szCs w:val="26"/>
    </w:rPr>
  </w:style>
  <w:style w:type="paragraph" w:customStyle="1" w:styleId="saothu4color">
    <w:name w:val="sao_thu4_color"/>
    <w:basedOn w:val="Normal"/>
    <w:uiPriority w:val="99"/>
    <w:qFormat/>
    <w:pPr>
      <w:tabs>
        <w:tab w:val="left" w:pos="1152"/>
      </w:tabs>
      <w:spacing w:line="360" w:lineRule="exact"/>
      <w:ind w:left="1152" w:hanging="576"/>
      <w:jc w:val="left"/>
    </w:pPr>
    <w:rPr>
      <w:rFonts w:ascii="Arial" w:eastAsia="BatangChe" w:hAnsi="Arial" w:cs="Arial"/>
      <w:b/>
      <w:bCs/>
      <w:color w:val="993300"/>
      <w:sz w:val="22"/>
    </w:rPr>
  </w:style>
  <w:style w:type="character" w:customStyle="1" w:styleId="saothu4colorChar">
    <w:name w:val="sao_thu4_color Char"/>
    <w:uiPriority w:val="99"/>
    <w:qFormat/>
    <w:rPr>
      <w:rFonts w:ascii="Arial" w:eastAsia="BatangChe" w:hAnsi="Arial" w:cs="Arial"/>
      <w:b/>
      <w:bCs/>
      <w:color w:val="993300"/>
      <w:sz w:val="22"/>
      <w:szCs w:val="22"/>
      <w:lang w:val="en-US" w:eastAsia="en-US"/>
    </w:rPr>
  </w:style>
  <w:style w:type="paragraph" w:customStyle="1" w:styleId="saothu6">
    <w:name w:val="sao_thu6"/>
    <w:basedOn w:val="Normal"/>
    <w:autoRedefine/>
    <w:uiPriority w:val="99"/>
    <w:qFormat/>
    <w:pPr>
      <w:tabs>
        <w:tab w:val="left" w:pos="1368"/>
      </w:tabs>
      <w:spacing w:line="360" w:lineRule="exact"/>
      <w:ind w:left="1368" w:hanging="288"/>
      <w:jc w:val="left"/>
    </w:pPr>
    <w:rPr>
      <w:rFonts w:ascii="Arial" w:eastAsia="BatangChe" w:hAnsi="Arial" w:cs="Arial"/>
      <w:sz w:val="22"/>
    </w:rPr>
  </w:style>
  <w:style w:type="paragraph" w:customStyle="1" w:styleId="Title0">
    <w:name w:val="Title0"/>
    <w:basedOn w:val="Normal"/>
    <w:uiPriority w:val="99"/>
    <w:qFormat/>
    <w:pPr>
      <w:spacing w:before="240"/>
      <w:ind w:firstLine="540"/>
      <w:jc w:val="left"/>
    </w:pPr>
    <w:rPr>
      <w:b/>
      <w:bCs/>
      <w:sz w:val="26"/>
      <w:szCs w:val="26"/>
      <w:u w:val="single"/>
    </w:rPr>
  </w:style>
  <w:style w:type="paragraph" w:customStyle="1" w:styleId="StyleJustifiedBefore0ptAfter12ptLinespacingsingle2">
    <w:name w:val="Style Justified Before:  0 pt After:  12 pt Line spacing:  single2"/>
    <w:basedOn w:val="Normal"/>
    <w:autoRedefine/>
    <w:qFormat/>
    <w:pPr>
      <w:tabs>
        <w:tab w:val="left" w:pos="1516"/>
      </w:tabs>
      <w:spacing w:line="312" w:lineRule="auto"/>
      <w:ind w:left="1516" w:hanging="360"/>
    </w:pPr>
    <w:rPr>
      <w:sz w:val="26"/>
      <w:szCs w:val="26"/>
    </w:rPr>
  </w:style>
  <w:style w:type="paragraph" w:customStyle="1" w:styleId="StyleHeading4Heading4CharCharHeading4CharRedBefore">
    <w:name w:val="Style Heading 4Heading 4 Char CharHeading 4 Char + Red Before:  ..."/>
    <w:basedOn w:val="Heading4"/>
    <w:uiPriority w:val="99"/>
    <w:qFormat/>
    <w:pPr>
      <w:tabs>
        <w:tab w:val="left" w:pos="864"/>
      </w:tabs>
      <w:ind w:left="864" w:hanging="864"/>
      <w:jc w:val="both"/>
    </w:pPr>
    <w:rPr>
      <w:b w:val="0"/>
      <w:bCs w:val="0"/>
      <w:color w:val="FF0000"/>
    </w:rPr>
  </w:style>
  <w:style w:type="paragraph" w:customStyle="1" w:styleId="NormalIndentTimesNewRoman12CharCharCharChar">
    <w:name w:val="Normal Indent Times New Roman 12 Char Char Char Char"/>
    <w:basedOn w:val="Normal"/>
    <w:autoRedefine/>
    <w:uiPriority w:val="99"/>
    <w:qFormat/>
    <w:pPr>
      <w:widowControl w:val="0"/>
      <w:tabs>
        <w:tab w:val="left" w:pos="-432"/>
      </w:tabs>
      <w:spacing w:line="312" w:lineRule="auto"/>
      <w:ind w:left="-432" w:firstLine="432"/>
    </w:pPr>
    <w:rPr>
      <w:sz w:val="26"/>
      <w:szCs w:val="26"/>
    </w:rPr>
  </w:style>
  <w:style w:type="paragraph" w:customStyle="1" w:styleId="StyleLeft05">
    <w:name w:val="Style Left:  0.5&quot;"/>
    <w:basedOn w:val="Normal"/>
    <w:autoRedefine/>
    <w:uiPriority w:val="99"/>
    <w:qFormat/>
    <w:pPr>
      <w:spacing w:line="312" w:lineRule="auto"/>
      <w:ind w:left="720" w:firstLine="540"/>
    </w:pPr>
    <w:rPr>
      <w:sz w:val="26"/>
      <w:szCs w:val="26"/>
    </w:rPr>
  </w:style>
  <w:style w:type="paragraph" w:customStyle="1" w:styleId="Titlechklst">
    <w:name w:val="Title_chklst"/>
    <w:basedOn w:val="Normal"/>
    <w:uiPriority w:val="99"/>
    <w:qFormat/>
    <w:pPr>
      <w:spacing w:line="360" w:lineRule="auto"/>
      <w:ind w:hanging="18"/>
      <w:jc w:val="center"/>
    </w:pPr>
    <w:rPr>
      <w:b/>
      <w:bCs/>
      <w:caps/>
      <w:szCs w:val="28"/>
      <w:lang w:val="en-AU"/>
    </w:rPr>
  </w:style>
  <w:style w:type="paragraph" w:customStyle="1" w:styleId="StyleHeading213pt">
    <w:name w:val="Style Heading 2 + 13 pt"/>
    <w:basedOn w:val="Heading2"/>
    <w:autoRedefine/>
    <w:uiPriority w:val="99"/>
    <w:qFormat/>
    <w:pPr>
      <w:widowControl/>
      <w:spacing w:after="40" w:line="288" w:lineRule="auto"/>
      <w:ind w:left="720" w:hanging="720"/>
      <w:jc w:val="both"/>
    </w:pPr>
    <w:rPr>
      <w:color w:val="auto"/>
      <w:u w:val="single"/>
      <w:lang w:val="pt-BR" w:eastAsia="zh-CN"/>
    </w:rPr>
  </w:style>
  <w:style w:type="paragraph" w:customStyle="1" w:styleId="Reference">
    <w:name w:val="Reference"/>
    <w:basedOn w:val="Normal"/>
    <w:uiPriority w:val="99"/>
    <w:qFormat/>
    <w:pPr>
      <w:tabs>
        <w:tab w:val="left" w:pos="432"/>
        <w:tab w:val="left" w:pos="1004"/>
      </w:tabs>
      <w:spacing w:line="320" w:lineRule="exact"/>
      <w:ind w:left="1004" w:hanging="720"/>
    </w:pPr>
    <w:rPr>
      <w:sz w:val="26"/>
      <w:szCs w:val="26"/>
    </w:rPr>
  </w:style>
  <w:style w:type="paragraph" w:customStyle="1" w:styleId="TableNumber0">
    <w:name w:val="Table Number"/>
    <w:basedOn w:val="Normal"/>
    <w:uiPriority w:val="99"/>
    <w:qFormat/>
    <w:pPr>
      <w:spacing w:before="60" w:after="60" w:line="240" w:lineRule="exact"/>
      <w:ind w:firstLine="540"/>
    </w:pPr>
    <w:rPr>
      <w:sz w:val="26"/>
      <w:szCs w:val="26"/>
    </w:rPr>
  </w:style>
  <w:style w:type="paragraph" w:customStyle="1" w:styleId="TableBullet">
    <w:name w:val="Table Bullet"/>
    <w:basedOn w:val="Normal"/>
    <w:uiPriority w:val="99"/>
    <w:qFormat/>
    <w:pPr>
      <w:tabs>
        <w:tab w:val="left" w:pos="1008"/>
      </w:tabs>
      <w:spacing w:before="60" w:after="60" w:line="320" w:lineRule="atLeast"/>
      <w:ind w:left="1008" w:hanging="360"/>
    </w:pPr>
    <w:rPr>
      <w:sz w:val="26"/>
      <w:szCs w:val="26"/>
    </w:rPr>
  </w:style>
  <w:style w:type="paragraph" w:customStyle="1" w:styleId="Part">
    <w:name w:val="Part"/>
    <w:basedOn w:val="Normal"/>
    <w:next w:val="Normal"/>
    <w:uiPriority w:val="99"/>
    <w:qFormat/>
    <w:pPr>
      <w:pBdr>
        <w:bottom w:val="single" w:sz="4" w:space="1" w:color="FF0000"/>
      </w:pBdr>
      <w:shd w:val="clear" w:color="auto" w:fill="FFFFFF"/>
      <w:spacing w:line="320" w:lineRule="atLeast"/>
      <w:ind w:left="357" w:right="357" w:firstLine="540"/>
    </w:pPr>
    <w:rPr>
      <w:b/>
      <w:bCs/>
      <w:sz w:val="26"/>
      <w:szCs w:val="26"/>
      <w:lang w:eastAsia="zh-TW"/>
    </w:rPr>
  </w:style>
  <w:style w:type="paragraph" w:customStyle="1" w:styleId="TableHeading0">
    <w:name w:val="TableHeading"/>
    <w:basedOn w:val="Normal"/>
    <w:autoRedefine/>
    <w:uiPriority w:val="99"/>
    <w:qFormat/>
    <w:pPr>
      <w:tabs>
        <w:tab w:val="left" w:pos="4111"/>
        <w:tab w:val="right" w:leader="dot" w:pos="9498"/>
      </w:tabs>
      <w:spacing w:line="240" w:lineRule="atLeast"/>
      <w:ind w:firstLine="540"/>
      <w:jc w:val="center"/>
    </w:pPr>
    <w:rPr>
      <w:b/>
      <w:bCs/>
      <w:sz w:val="20"/>
      <w:szCs w:val="20"/>
    </w:rPr>
  </w:style>
  <w:style w:type="paragraph" w:customStyle="1" w:styleId="TitleLeft">
    <w:name w:val="Title Left"/>
    <w:basedOn w:val="Normal"/>
    <w:next w:val="Normal"/>
    <w:uiPriority w:val="99"/>
    <w:qFormat/>
    <w:pPr>
      <w:spacing w:before="240" w:after="60" w:line="320" w:lineRule="atLeast"/>
      <w:ind w:firstLine="540"/>
      <w:outlineLvl w:val="0"/>
    </w:pPr>
    <w:rPr>
      <w:rFonts w:ascii="Arial" w:eastAsia="SimSun" w:hAnsi="Arial" w:cs="Arial"/>
      <w:b/>
      <w:bCs/>
      <w:kern w:val="28"/>
      <w:sz w:val="32"/>
      <w:szCs w:val="32"/>
      <w:lang w:eastAsia="zh-CN"/>
    </w:rPr>
  </w:style>
  <w:style w:type="paragraph" w:customStyle="1" w:styleId="TableCode">
    <w:name w:val="Table Code"/>
    <w:basedOn w:val="Normal"/>
    <w:uiPriority w:val="99"/>
    <w:qFormat/>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after="20"/>
      <w:jc w:val="left"/>
    </w:pPr>
    <w:rPr>
      <w:rFonts w:ascii="Courier New" w:hAnsi="Courier New" w:cs="Courier New"/>
      <w:color w:val="333399"/>
      <w:sz w:val="20"/>
      <w:szCs w:val="20"/>
    </w:rPr>
  </w:style>
  <w:style w:type="paragraph" w:customStyle="1" w:styleId="SelectedStyle">
    <w:name w:val="Selected Style"/>
    <w:basedOn w:val="Normal"/>
    <w:uiPriority w:val="99"/>
    <w:qFormat/>
    <w:pPr>
      <w:numPr>
        <w:numId w:val="19"/>
      </w:numPr>
      <w:tabs>
        <w:tab w:val="clear" w:pos="360"/>
        <w:tab w:val="left" w:pos="720"/>
      </w:tabs>
      <w:spacing w:line="320" w:lineRule="atLeast"/>
      <w:ind w:left="714" w:hanging="357"/>
    </w:pPr>
    <w:rPr>
      <w:sz w:val="26"/>
      <w:szCs w:val="26"/>
    </w:rPr>
  </w:style>
  <w:style w:type="paragraph" w:customStyle="1" w:styleId="QuestionStyle">
    <w:name w:val="Question Style"/>
    <w:basedOn w:val="Normal"/>
    <w:uiPriority w:val="99"/>
    <w:qFormat/>
    <w:pPr>
      <w:tabs>
        <w:tab w:val="left" w:pos="0"/>
      </w:tabs>
      <w:spacing w:line="320" w:lineRule="atLeast"/>
      <w:ind w:firstLine="540"/>
    </w:pPr>
    <w:rPr>
      <w:sz w:val="26"/>
      <w:szCs w:val="26"/>
    </w:rPr>
  </w:style>
  <w:style w:type="paragraph" w:customStyle="1" w:styleId="tieude">
    <w:name w:val="tieude"/>
    <w:basedOn w:val="Normal"/>
    <w:next w:val="Normal"/>
    <w:uiPriority w:val="99"/>
    <w:qFormat/>
    <w:pPr>
      <w:spacing w:before="240" w:after="240" w:line="320" w:lineRule="atLeast"/>
      <w:ind w:firstLine="540"/>
    </w:pPr>
    <w:rPr>
      <w:b/>
      <w:bCs/>
      <w:sz w:val="30"/>
      <w:szCs w:val="30"/>
    </w:rPr>
  </w:style>
  <w:style w:type="character" w:customStyle="1" w:styleId="tieudeChar">
    <w:name w:val="tieude Char"/>
    <w:uiPriority w:val="99"/>
    <w:qFormat/>
    <w:rPr>
      <w:rFonts w:eastAsia="MS Mincho"/>
      <w:b/>
      <w:bCs/>
      <w:sz w:val="24"/>
      <w:szCs w:val="24"/>
      <w:lang w:val="en-US" w:eastAsia="ja-JP"/>
    </w:rPr>
  </w:style>
  <w:style w:type="paragraph" w:customStyle="1" w:styleId="numbered">
    <w:name w:val="numbered"/>
    <w:basedOn w:val="Normal"/>
    <w:qFormat/>
    <w:pPr>
      <w:spacing w:after="60" w:line="320" w:lineRule="atLeast"/>
      <w:ind w:firstLine="540"/>
    </w:pPr>
    <w:rPr>
      <w:sz w:val="26"/>
      <w:szCs w:val="26"/>
    </w:rPr>
  </w:style>
  <w:style w:type="paragraph" w:customStyle="1" w:styleId="text9">
    <w:name w:val="text9"/>
    <w:basedOn w:val="Normal"/>
    <w:uiPriority w:val="99"/>
    <w:qFormat/>
    <w:pPr>
      <w:spacing w:before="100" w:beforeAutospacing="1" w:after="100" w:afterAutospacing="1"/>
      <w:ind w:firstLine="540"/>
      <w:jc w:val="left"/>
    </w:pPr>
    <w:rPr>
      <w:sz w:val="26"/>
      <w:szCs w:val="26"/>
    </w:rPr>
  </w:style>
  <w:style w:type="paragraph" w:customStyle="1" w:styleId="Tenvb">
    <w:name w:val="Tenvb"/>
    <w:basedOn w:val="Normal"/>
    <w:autoRedefine/>
    <w:uiPriority w:val="99"/>
    <w:qFormat/>
    <w:pPr>
      <w:ind w:firstLine="540"/>
      <w:jc w:val="center"/>
    </w:pPr>
    <w:rPr>
      <w:b/>
      <w:bCs/>
      <w:color w:val="0000FF"/>
      <w:spacing w:val="26"/>
      <w:sz w:val="20"/>
      <w:szCs w:val="20"/>
    </w:rPr>
  </w:style>
  <w:style w:type="paragraph" w:customStyle="1" w:styleId="xl24">
    <w:name w:val="xl2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25">
    <w:name w:val="xl2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26">
    <w:name w:val="xl2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27">
    <w:name w:val="xl27"/>
    <w:basedOn w:val="Normal"/>
    <w:qFormat/>
    <w:pPr>
      <w:pBdr>
        <w:top w:val="single" w:sz="4" w:space="0" w:color="auto"/>
        <w:left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28">
    <w:name w:val="xl28"/>
    <w:basedOn w:val="Normal"/>
    <w:qFormat/>
    <w:pPr>
      <w:pBdr>
        <w:top w:val="single" w:sz="4" w:space="0" w:color="auto"/>
        <w:left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29">
    <w:name w:val="xl2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pPr>
    <w:rPr>
      <w:rFonts w:ascii="Arial" w:hAnsi="Arial" w:cs="Arial"/>
      <w:b/>
      <w:bCs/>
      <w:sz w:val="26"/>
      <w:szCs w:val="26"/>
    </w:rPr>
  </w:style>
  <w:style w:type="paragraph" w:customStyle="1" w:styleId="xl30">
    <w:name w:val="xl30"/>
    <w:basedOn w:val="Normal"/>
    <w:qFormat/>
    <w:pPr>
      <w:pBdr>
        <w:top w:val="single" w:sz="8" w:space="0" w:color="auto"/>
        <w:left w:val="single" w:sz="8" w:space="0" w:color="auto"/>
        <w:right w:val="single" w:sz="4" w:space="0" w:color="auto"/>
      </w:pBdr>
      <w:spacing w:before="100" w:beforeAutospacing="1" w:after="100" w:afterAutospacing="1"/>
      <w:ind w:firstLine="540"/>
      <w:jc w:val="center"/>
    </w:pPr>
    <w:rPr>
      <w:rFonts w:ascii="Arial" w:hAnsi="Arial" w:cs="Arial"/>
      <w:b/>
      <w:bCs/>
      <w:sz w:val="26"/>
      <w:szCs w:val="26"/>
    </w:rPr>
  </w:style>
  <w:style w:type="paragraph" w:customStyle="1" w:styleId="xl31">
    <w:name w:val="xl31"/>
    <w:basedOn w:val="Normal"/>
    <w:qFormat/>
    <w:pPr>
      <w:pBdr>
        <w:top w:val="single" w:sz="8" w:space="0" w:color="auto"/>
        <w:left w:val="single" w:sz="4" w:space="0" w:color="auto"/>
        <w:right w:val="single" w:sz="4" w:space="0" w:color="auto"/>
      </w:pBdr>
      <w:spacing w:before="100" w:beforeAutospacing="1" w:after="100" w:afterAutospacing="1"/>
      <w:ind w:firstLine="540"/>
      <w:jc w:val="center"/>
    </w:pPr>
    <w:rPr>
      <w:rFonts w:ascii="Arial" w:hAnsi="Arial" w:cs="Arial"/>
      <w:b/>
      <w:bCs/>
      <w:sz w:val="26"/>
      <w:szCs w:val="26"/>
    </w:rPr>
  </w:style>
  <w:style w:type="paragraph" w:customStyle="1" w:styleId="xl32">
    <w:name w:val="xl32"/>
    <w:basedOn w:val="Normal"/>
    <w:qFormat/>
    <w:pPr>
      <w:pBdr>
        <w:top w:val="single" w:sz="8" w:space="0" w:color="auto"/>
        <w:left w:val="single" w:sz="4" w:space="0" w:color="auto"/>
        <w:right w:val="single" w:sz="8" w:space="0" w:color="auto"/>
      </w:pBdr>
      <w:spacing w:before="100" w:beforeAutospacing="1" w:after="100" w:afterAutospacing="1"/>
      <w:ind w:firstLine="540"/>
      <w:jc w:val="center"/>
    </w:pPr>
    <w:rPr>
      <w:rFonts w:ascii="Arial" w:hAnsi="Arial" w:cs="Arial"/>
      <w:b/>
      <w:bCs/>
      <w:sz w:val="26"/>
      <w:szCs w:val="26"/>
    </w:rPr>
  </w:style>
  <w:style w:type="paragraph" w:customStyle="1" w:styleId="xl33">
    <w:name w:val="xl33"/>
    <w:basedOn w:val="Normal"/>
    <w:qFormat/>
    <w:pPr>
      <w:pBdr>
        <w:top w:val="single" w:sz="8" w:space="0" w:color="auto"/>
        <w:left w:val="single" w:sz="4" w:space="0" w:color="auto"/>
        <w:bottom w:val="single" w:sz="8" w:space="0" w:color="auto"/>
        <w:right w:val="single" w:sz="8" w:space="0" w:color="auto"/>
      </w:pBdr>
      <w:shd w:val="clear" w:color="auto" w:fill="FFFF00"/>
      <w:spacing w:before="100" w:beforeAutospacing="1" w:after="100" w:afterAutospacing="1"/>
      <w:ind w:firstLine="540"/>
      <w:jc w:val="left"/>
    </w:pPr>
    <w:rPr>
      <w:rFonts w:ascii="Arial" w:hAnsi="Arial" w:cs="Arial"/>
      <w:b/>
      <w:bCs/>
      <w:sz w:val="26"/>
      <w:szCs w:val="26"/>
    </w:rPr>
  </w:style>
  <w:style w:type="paragraph" w:customStyle="1" w:styleId="xl34">
    <w:name w:val="xl34"/>
    <w:basedOn w:val="Normal"/>
    <w:qFormat/>
    <w:pPr>
      <w:pBdr>
        <w:top w:val="single" w:sz="8" w:space="0" w:color="auto"/>
        <w:left w:val="single" w:sz="8" w:space="0" w:color="auto"/>
        <w:bottom w:val="single" w:sz="8" w:space="0" w:color="auto"/>
        <w:right w:val="single" w:sz="8" w:space="0" w:color="auto"/>
      </w:pBdr>
      <w:shd w:val="clear" w:color="auto" w:fill="FFFF00"/>
      <w:spacing w:before="100" w:beforeAutospacing="1" w:after="100" w:afterAutospacing="1"/>
      <w:ind w:firstLine="540"/>
      <w:jc w:val="left"/>
      <w:textAlignment w:val="center"/>
    </w:pPr>
    <w:rPr>
      <w:sz w:val="26"/>
      <w:szCs w:val="26"/>
    </w:rPr>
  </w:style>
  <w:style w:type="paragraph" w:customStyle="1" w:styleId="xl35">
    <w:name w:val="xl35"/>
    <w:basedOn w:val="Normal"/>
    <w:qFormat/>
    <w:pPr>
      <w:pBdr>
        <w:left w:val="single" w:sz="8" w:space="0" w:color="auto"/>
        <w:bottom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36">
    <w:name w:val="xl36"/>
    <w:basedOn w:val="Normal"/>
    <w:qFormat/>
    <w:pPr>
      <w:pBdr>
        <w:left w:val="single" w:sz="4" w:space="0" w:color="auto"/>
        <w:bottom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37">
    <w:name w:val="xl37"/>
    <w:basedOn w:val="Normal"/>
    <w:qFormat/>
    <w:pPr>
      <w:pBdr>
        <w:left w:val="single" w:sz="4"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38">
    <w:name w:val="xl38"/>
    <w:basedOn w:val="Normal"/>
    <w:qFormat/>
    <w:pPr>
      <w:pBdr>
        <w:left w:val="single" w:sz="4"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39">
    <w:name w:val="xl39"/>
    <w:basedOn w:val="Normal"/>
    <w:qFormat/>
    <w:pPr>
      <w:pBdr>
        <w:left w:val="single" w:sz="4" w:space="0" w:color="auto"/>
        <w:right w:val="single" w:sz="8" w:space="0" w:color="auto"/>
      </w:pBdr>
      <w:spacing w:before="100" w:beforeAutospacing="1" w:after="100" w:afterAutospacing="1"/>
      <w:ind w:firstLine="540"/>
      <w:jc w:val="left"/>
      <w:textAlignment w:val="center"/>
    </w:pPr>
    <w:rPr>
      <w:sz w:val="26"/>
      <w:szCs w:val="26"/>
    </w:rPr>
  </w:style>
  <w:style w:type="paragraph" w:customStyle="1" w:styleId="xl40">
    <w:name w:val="xl40"/>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41">
    <w:name w:val="xl4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42">
    <w:name w:val="xl4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textAlignment w:val="top"/>
    </w:pPr>
    <w:rPr>
      <w:sz w:val="26"/>
      <w:szCs w:val="26"/>
    </w:rPr>
  </w:style>
  <w:style w:type="paragraph" w:customStyle="1" w:styleId="xl43">
    <w:name w:val="xl4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44">
    <w:name w:val="xl44"/>
    <w:basedOn w:val="Normal"/>
    <w:qFormat/>
    <w:pPr>
      <w:pBdr>
        <w:top w:val="single" w:sz="4" w:space="0" w:color="auto"/>
        <w:left w:val="single" w:sz="8"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45">
    <w:name w:val="xl4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textAlignment w:val="top"/>
    </w:pPr>
    <w:rPr>
      <w:rFonts w:ascii="Arial" w:hAnsi="Arial" w:cs="Arial"/>
      <w:i/>
      <w:iCs/>
      <w:sz w:val="26"/>
      <w:szCs w:val="26"/>
    </w:rPr>
  </w:style>
  <w:style w:type="paragraph" w:customStyle="1" w:styleId="xl46">
    <w:name w:val="xl46"/>
    <w:basedOn w:val="Normal"/>
    <w:uiPriority w:val="99"/>
    <w:qFormat/>
    <w:pPr>
      <w:pBdr>
        <w:top w:val="single" w:sz="4" w:space="0" w:color="auto"/>
        <w:left w:val="single" w:sz="4" w:space="0" w:color="auto"/>
        <w:right w:val="single" w:sz="4" w:space="0" w:color="auto"/>
      </w:pBdr>
      <w:spacing w:before="100" w:beforeAutospacing="1" w:after="100" w:afterAutospacing="1"/>
      <w:ind w:firstLine="540"/>
      <w:jc w:val="left"/>
    </w:pPr>
    <w:rPr>
      <w:sz w:val="26"/>
      <w:szCs w:val="26"/>
    </w:rPr>
  </w:style>
  <w:style w:type="paragraph" w:customStyle="1" w:styleId="xl47">
    <w:name w:val="xl47"/>
    <w:basedOn w:val="Normal"/>
    <w:uiPriority w:val="99"/>
    <w:qFormat/>
    <w:pPr>
      <w:pBdr>
        <w:top w:val="single" w:sz="4" w:space="0" w:color="auto"/>
        <w:left w:val="single" w:sz="4" w:space="0" w:color="auto"/>
        <w:right w:val="single" w:sz="4" w:space="0" w:color="auto"/>
      </w:pBdr>
      <w:spacing w:before="100" w:beforeAutospacing="1" w:after="100" w:afterAutospacing="1"/>
      <w:ind w:firstLine="540"/>
      <w:jc w:val="left"/>
    </w:pPr>
    <w:rPr>
      <w:sz w:val="26"/>
      <w:szCs w:val="26"/>
    </w:rPr>
  </w:style>
  <w:style w:type="paragraph" w:customStyle="1" w:styleId="xl48">
    <w:name w:val="xl48"/>
    <w:basedOn w:val="Normal"/>
    <w:uiPriority w:val="99"/>
    <w:qFormat/>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ind w:firstLine="540"/>
      <w:jc w:val="left"/>
    </w:pPr>
    <w:rPr>
      <w:rFonts w:ascii="Arial" w:hAnsi="Arial" w:cs="Arial"/>
      <w:b/>
      <w:bCs/>
      <w:sz w:val="26"/>
      <w:szCs w:val="26"/>
    </w:rPr>
  </w:style>
  <w:style w:type="paragraph" w:customStyle="1" w:styleId="xl49">
    <w:name w:val="xl49"/>
    <w:basedOn w:val="Normal"/>
    <w:uiPriority w:val="99"/>
    <w:qFormat/>
    <w:pPr>
      <w:pBdr>
        <w:top w:val="single" w:sz="8" w:space="0" w:color="auto"/>
        <w:left w:val="single" w:sz="4" w:space="0" w:color="auto"/>
        <w:bottom w:val="single" w:sz="8" w:space="0" w:color="auto"/>
        <w:right w:val="single" w:sz="8" w:space="0" w:color="auto"/>
      </w:pBdr>
      <w:shd w:val="clear" w:color="auto" w:fill="CCFFCC"/>
      <w:spacing w:before="100" w:beforeAutospacing="1" w:after="100" w:afterAutospacing="1"/>
      <w:ind w:firstLine="540"/>
      <w:jc w:val="left"/>
      <w:textAlignment w:val="center"/>
    </w:pPr>
    <w:rPr>
      <w:sz w:val="26"/>
      <w:szCs w:val="26"/>
    </w:rPr>
  </w:style>
  <w:style w:type="paragraph" w:customStyle="1" w:styleId="xl50">
    <w:name w:val="xl50"/>
    <w:basedOn w:val="Normal"/>
    <w:uiPriority w:val="99"/>
    <w:qFormat/>
    <w:pPr>
      <w:pBdr>
        <w:top w:val="single" w:sz="4" w:space="0" w:color="auto"/>
        <w:left w:val="single" w:sz="4" w:space="0" w:color="auto"/>
        <w:right w:val="single" w:sz="4" w:space="0" w:color="auto"/>
      </w:pBdr>
      <w:spacing w:before="100" w:beforeAutospacing="1" w:after="100" w:afterAutospacing="1"/>
      <w:ind w:firstLine="540"/>
      <w:jc w:val="left"/>
      <w:textAlignment w:val="top"/>
    </w:pPr>
    <w:rPr>
      <w:sz w:val="26"/>
      <w:szCs w:val="26"/>
    </w:rPr>
  </w:style>
  <w:style w:type="paragraph" w:customStyle="1" w:styleId="xl51">
    <w:name w:val="xl51"/>
    <w:basedOn w:val="Normal"/>
    <w:qFormat/>
    <w:pPr>
      <w:pBdr>
        <w:top w:val="single" w:sz="8" w:space="0" w:color="auto"/>
        <w:left w:val="single" w:sz="4" w:space="0" w:color="auto"/>
        <w:bottom w:val="single" w:sz="8" w:space="0" w:color="auto"/>
        <w:right w:val="single" w:sz="4" w:space="0" w:color="auto"/>
      </w:pBdr>
      <w:shd w:val="clear" w:color="auto" w:fill="99CCFF"/>
      <w:spacing w:before="100" w:beforeAutospacing="1" w:after="100" w:afterAutospacing="1"/>
      <w:ind w:firstLine="540"/>
      <w:jc w:val="left"/>
    </w:pPr>
    <w:rPr>
      <w:rFonts w:ascii="Arial" w:hAnsi="Arial" w:cs="Arial"/>
      <w:b/>
      <w:bCs/>
      <w:sz w:val="26"/>
      <w:szCs w:val="26"/>
    </w:rPr>
  </w:style>
  <w:style w:type="paragraph" w:customStyle="1" w:styleId="xl52">
    <w:name w:val="xl52"/>
    <w:basedOn w:val="Normal"/>
    <w:uiPriority w:val="99"/>
    <w:qFormat/>
    <w:pPr>
      <w:pBdr>
        <w:top w:val="single" w:sz="8" w:space="0" w:color="auto"/>
        <w:left w:val="single" w:sz="4" w:space="0" w:color="auto"/>
        <w:bottom w:val="single" w:sz="8" w:space="0" w:color="auto"/>
        <w:right w:val="single" w:sz="8" w:space="0" w:color="auto"/>
      </w:pBdr>
      <w:shd w:val="clear" w:color="auto" w:fill="99CCFF"/>
      <w:spacing w:before="100" w:beforeAutospacing="1" w:after="100" w:afterAutospacing="1"/>
      <w:ind w:firstLine="540"/>
      <w:jc w:val="left"/>
      <w:textAlignment w:val="center"/>
    </w:pPr>
    <w:rPr>
      <w:sz w:val="26"/>
      <w:szCs w:val="26"/>
    </w:rPr>
  </w:style>
  <w:style w:type="paragraph" w:customStyle="1" w:styleId="xl53">
    <w:name w:val="xl53"/>
    <w:basedOn w:val="Normal"/>
    <w:uiPriority w:val="99"/>
    <w:qFormat/>
    <w:pPr>
      <w:pBdr>
        <w:left w:val="single" w:sz="4" w:space="0" w:color="auto"/>
        <w:bottom w:val="single" w:sz="4" w:space="0" w:color="auto"/>
        <w:right w:val="single" w:sz="8" w:space="0" w:color="auto"/>
      </w:pBdr>
      <w:spacing w:before="100" w:beforeAutospacing="1" w:after="100" w:afterAutospacing="1"/>
      <w:ind w:firstLine="540"/>
      <w:jc w:val="left"/>
      <w:textAlignment w:val="center"/>
    </w:pPr>
    <w:rPr>
      <w:sz w:val="26"/>
      <w:szCs w:val="26"/>
    </w:rPr>
  </w:style>
  <w:style w:type="paragraph" w:customStyle="1" w:styleId="xl54">
    <w:name w:val="xl54"/>
    <w:basedOn w:val="Normal"/>
    <w:uiPriority w:val="99"/>
    <w:qFormat/>
    <w:pPr>
      <w:pBdr>
        <w:top w:val="single" w:sz="4" w:space="0" w:color="auto"/>
        <w:bottom w:val="single" w:sz="4" w:space="0" w:color="auto"/>
        <w:right w:val="single" w:sz="4" w:space="0" w:color="auto"/>
      </w:pBdr>
      <w:shd w:val="clear" w:color="auto" w:fill="FFFFCC"/>
      <w:spacing w:before="100" w:beforeAutospacing="1" w:after="100" w:afterAutospacing="1"/>
      <w:ind w:firstLine="540"/>
      <w:jc w:val="left"/>
    </w:pPr>
    <w:rPr>
      <w:rFonts w:ascii="Arial" w:hAnsi="Arial" w:cs="Arial"/>
      <w:b/>
      <w:bCs/>
      <w:sz w:val="26"/>
      <w:szCs w:val="26"/>
    </w:rPr>
  </w:style>
  <w:style w:type="paragraph" w:customStyle="1" w:styleId="xl55">
    <w:name w:val="xl55"/>
    <w:basedOn w:val="Normal"/>
    <w:uiPriority w:val="99"/>
    <w:qFormat/>
    <w:pPr>
      <w:pBdr>
        <w:top w:val="single" w:sz="4" w:space="0" w:color="auto"/>
        <w:left w:val="single" w:sz="4" w:space="0" w:color="auto"/>
        <w:right w:val="single" w:sz="8" w:space="0" w:color="auto"/>
      </w:pBdr>
      <w:shd w:val="clear" w:color="auto" w:fill="FFFFCC"/>
      <w:spacing w:before="100" w:beforeAutospacing="1" w:after="100" w:afterAutospacing="1"/>
      <w:ind w:firstLine="540"/>
      <w:jc w:val="left"/>
      <w:textAlignment w:val="center"/>
    </w:pPr>
    <w:rPr>
      <w:sz w:val="26"/>
      <w:szCs w:val="26"/>
    </w:rPr>
  </w:style>
  <w:style w:type="paragraph" w:customStyle="1" w:styleId="xl56">
    <w:name w:val="xl56"/>
    <w:basedOn w:val="Normal"/>
    <w:uiPriority w:val="99"/>
    <w:qFormat/>
    <w:pPr>
      <w:pBdr>
        <w:left w:val="single" w:sz="8"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57">
    <w:name w:val="xl57"/>
    <w:basedOn w:val="Normal"/>
    <w:uiPriority w:val="99"/>
    <w:qFormat/>
    <w:pPr>
      <w:pBdr>
        <w:left w:val="single" w:sz="4"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58">
    <w:name w:val="xl58"/>
    <w:basedOn w:val="Normal"/>
    <w:uiPriority w:val="99"/>
    <w:qFormat/>
    <w:pPr>
      <w:pBdr>
        <w:top w:val="single" w:sz="4" w:space="0" w:color="auto"/>
        <w:left w:val="single" w:sz="4" w:space="0" w:color="auto"/>
        <w:bottom w:val="single" w:sz="4" w:space="0" w:color="auto"/>
      </w:pBdr>
      <w:shd w:val="clear" w:color="auto" w:fill="FF0000"/>
      <w:spacing w:before="100" w:beforeAutospacing="1" w:after="100" w:afterAutospacing="1"/>
      <w:ind w:firstLine="540"/>
      <w:jc w:val="left"/>
    </w:pPr>
    <w:rPr>
      <w:sz w:val="26"/>
      <w:szCs w:val="26"/>
    </w:rPr>
  </w:style>
  <w:style w:type="paragraph" w:customStyle="1" w:styleId="xl59">
    <w:name w:val="xl59"/>
    <w:basedOn w:val="Normal"/>
    <w:uiPriority w:val="99"/>
    <w:qFormat/>
    <w:pPr>
      <w:pBdr>
        <w:top w:val="single" w:sz="4" w:space="0" w:color="auto"/>
        <w:left w:val="single" w:sz="8"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60">
    <w:name w:val="xl60"/>
    <w:basedOn w:val="Normal"/>
    <w:uiPriority w:val="99"/>
    <w:qFormat/>
    <w:pPr>
      <w:pBdr>
        <w:top w:val="single" w:sz="4" w:space="0" w:color="auto"/>
        <w:left w:val="single" w:sz="4" w:space="0" w:color="auto"/>
        <w:bottom w:val="single" w:sz="4" w:space="0" w:color="auto"/>
      </w:pBdr>
      <w:spacing w:before="100" w:beforeAutospacing="1" w:after="100" w:afterAutospacing="1"/>
      <w:ind w:firstLine="540"/>
      <w:jc w:val="left"/>
    </w:pPr>
    <w:rPr>
      <w:sz w:val="26"/>
      <w:szCs w:val="26"/>
    </w:rPr>
  </w:style>
  <w:style w:type="paragraph" w:customStyle="1" w:styleId="xl61">
    <w:name w:val="xl61"/>
    <w:basedOn w:val="Normal"/>
    <w:uiPriority w:val="99"/>
    <w:qFormat/>
    <w:pPr>
      <w:pBdr>
        <w:top w:val="single" w:sz="4" w:space="0" w:color="auto"/>
        <w:left w:val="single" w:sz="8"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62">
    <w:name w:val="xl62"/>
    <w:basedOn w:val="Normal"/>
    <w:uiPriority w:val="99"/>
    <w:qFormat/>
    <w:pPr>
      <w:pBdr>
        <w:top w:val="single" w:sz="4" w:space="0" w:color="auto"/>
        <w:left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63">
    <w:name w:val="xl63"/>
    <w:basedOn w:val="Normal"/>
    <w:qFormat/>
    <w:pPr>
      <w:pBdr>
        <w:top w:val="single" w:sz="4" w:space="0" w:color="auto"/>
        <w:left w:val="single" w:sz="4" w:space="0" w:color="auto"/>
      </w:pBdr>
      <w:spacing w:before="100" w:beforeAutospacing="1" w:after="100" w:afterAutospacing="1"/>
      <w:ind w:firstLine="540"/>
      <w:jc w:val="left"/>
      <w:textAlignment w:val="center"/>
    </w:pPr>
    <w:rPr>
      <w:sz w:val="26"/>
      <w:szCs w:val="26"/>
    </w:rPr>
  </w:style>
  <w:style w:type="paragraph" w:customStyle="1" w:styleId="xl64">
    <w:name w:val="xl64"/>
    <w:basedOn w:val="Normal"/>
    <w:qFormat/>
    <w:pPr>
      <w:pBdr>
        <w:top w:val="single" w:sz="8" w:space="0" w:color="auto"/>
        <w:left w:val="single" w:sz="4" w:space="0" w:color="auto"/>
        <w:bottom w:val="single" w:sz="8" w:space="0" w:color="auto"/>
        <w:right w:val="single" w:sz="4" w:space="0" w:color="auto"/>
      </w:pBdr>
      <w:shd w:val="clear" w:color="auto" w:fill="FF9900"/>
      <w:spacing w:before="100" w:beforeAutospacing="1" w:after="100" w:afterAutospacing="1"/>
      <w:ind w:firstLine="540"/>
      <w:jc w:val="left"/>
    </w:pPr>
    <w:rPr>
      <w:sz w:val="26"/>
      <w:szCs w:val="26"/>
    </w:rPr>
  </w:style>
  <w:style w:type="paragraph" w:customStyle="1" w:styleId="xl65">
    <w:name w:val="xl65"/>
    <w:basedOn w:val="Normal"/>
    <w:qFormat/>
    <w:pPr>
      <w:pBdr>
        <w:top w:val="single" w:sz="8" w:space="0" w:color="auto"/>
        <w:left w:val="single" w:sz="4" w:space="0" w:color="auto"/>
        <w:bottom w:val="single" w:sz="8" w:space="0" w:color="auto"/>
        <w:right w:val="single" w:sz="4" w:space="0" w:color="auto"/>
      </w:pBdr>
      <w:shd w:val="clear" w:color="auto" w:fill="FF9900"/>
      <w:spacing w:before="100" w:beforeAutospacing="1" w:after="100" w:afterAutospacing="1"/>
      <w:ind w:firstLine="540"/>
      <w:jc w:val="left"/>
    </w:pPr>
    <w:rPr>
      <w:rFonts w:ascii="Arial" w:hAnsi="Arial" w:cs="Arial"/>
      <w:b/>
      <w:bCs/>
      <w:sz w:val="26"/>
      <w:szCs w:val="26"/>
    </w:rPr>
  </w:style>
  <w:style w:type="paragraph" w:customStyle="1" w:styleId="xl66">
    <w:name w:val="xl66"/>
    <w:basedOn w:val="Normal"/>
    <w:qFormat/>
    <w:pPr>
      <w:pBdr>
        <w:left w:val="single" w:sz="4" w:space="0" w:color="auto"/>
        <w:bottom w:val="single" w:sz="8" w:space="0" w:color="auto"/>
        <w:right w:val="single" w:sz="8" w:space="0" w:color="auto"/>
      </w:pBdr>
      <w:shd w:val="clear" w:color="auto" w:fill="FF9900"/>
      <w:spacing w:before="100" w:beforeAutospacing="1" w:after="100" w:afterAutospacing="1"/>
      <w:ind w:firstLine="540"/>
      <w:jc w:val="left"/>
      <w:textAlignment w:val="top"/>
    </w:pPr>
    <w:rPr>
      <w:sz w:val="26"/>
      <w:szCs w:val="26"/>
    </w:rPr>
  </w:style>
  <w:style w:type="paragraph" w:customStyle="1" w:styleId="xl67">
    <w:name w:val="xl67"/>
    <w:basedOn w:val="Normal"/>
    <w:qFormat/>
    <w:pPr>
      <w:spacing w:before="100" w:beforeAutospacing="1" w:after="100" w:afterAutospacing="1"/>
      <w:ind w:firstLine="540"/>
      <w:jc w:val="left"/>
    </w:pPr>
    <w:rPr>
      <w:rFonts w:ascii="Arial" w:hAnsi="Arial" w:cs="Arial"/>
      <w:b/>
      <w:bCs/>
      <w:sz w:val="26"/>
      <w:szCs w:val="26"/>
    </w:rPr>
  </w:style>
  <w:style w:type="paragraph" w:customStyle="1" w:styleId="xl68">
    <w:name w:val="xl68"/>
    <w:basedOn w:val="Normal"/>
    <w:qFormat/>
    <w:pPr>
      <w:pBdr>
        <w:top w:val="single" w:sz="8" w:space="0" w:color="auto"/>
        <w:left w:val="single" w:sz="8" w:space="0" w:color="auto"/>
        <w:bottom w:val="single" w:sz="4" w:space="0" w:color="auto"/>
        <w:right w:val="single" w:sz="4" w:space="0" w:color="auto"/>
      </w:pBdr>
      <w:shd w:val="clear" w:color="auto" w:fill="969696"/>
      <w:spacing w:before="100" w:beforeAutospacing="1" w:after="100" w:afterAutospacing="1"/>
      <w:ind w:firstLine="540"/>
      <w:jc w:val="left"/>
      <w:textAlignment w:val="center"/>
    </w:pPr>
    <w:rPr>
      <w:sz w:val="26"/>
      <w:szCs w:val="26"/>
    </w:rPr>
  </w:style>
  <w:style w:type="paragraph" w:customStyle="1" w:styleId="xl69">
    <w:name w:val="xl69"/>
    <w:basedOn w:val="Normal"/>
    <w:qFormat/>
    <w:pPr>
      <w:pBdr>
        <w:top w:val="single" w:sz="8" w:space="0" w:color="auto"/>
        <w:left w:val="single" w:sz="4" w:space="0" w:color="auto"/>
        <w:bottom w:val="single" w:sz="4" w:space="0" w:color="auto"/>
        <w:right w:val="single" w:sz="8" w:space="0" w:color="auto"/>
      </w:pBdr>
      <w:spacing w:before="100" w:beforeAutospacing="1" w:after="100" w:afterAutospacing="1"/>
      <w:ind w:firstLine="540"/>
      <w:jc w:val="left"/>
    </w:pPr>
    <w:rPr>
      <w:sz w:val="26"/>
      <w:szCs w:val="26"/>
    </w:rPr>
  </w:style>
  <w:style w:type="paragraph" w:customStyle="1" w:styleId="xl70">
    <w:name w:val="xl70"/>
    <w:basedOn w:val="Normal"/>
    <w:qFormat/>
    <w:pPr>
      <w:pBdr>
        <w:top w:val="single" w:sz="4" w:space="0" w:color="auto"/>
        <w:left w:val="single" w:sz="8" w:space="0" w:color="auto"/>
        <w:bottom w:val="single" w:sz="4" w:space="0" w:color="auto"/>
        <w:right w:val="single" w:sz="4" w:space="0" w:color="auto"/>
      </w:pBdr>
      <w:shd w:val="clear" w:color="auto" w:fill="969696"/>
      <w:spacing w:before="100" w:beforeAutospacing="1" w:after="100" w:afterAutospacing="1"/>
      <w:ind w:firstLine="540"/>
      <w:jc w:val="left"/>
      <w:textAlignment w:val="center"/>
    </w:pPr>
    <w:rPr>
      <w:sz w:val="26"/>
      <w:szCs w:val="26"/>
    </w:rPr>
  </w:style>
  <w:style w:type="paragraph" w:customStyle="1" w:styleId="xl71">
    <w:name w:val="xl71"/>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ind w:firstLine="540"/>
      <w:jc w:val="left"/>
    </w:pPr>
    <w:rPr>
      <w:sz w:val="26"/>
      <w:szCs w:val="26"/>
    </w:rPr>
  </w:style>
  <w:style w:type="paragraph" w:customStyle="1" w:styleId="xl76">
    <w:name w:val="xl76"/>
    <w:basedOn w:val="Normal"/>
    <w:qFormat/>
    <w:pPr>
      <w:pBdr>
        <w:top w:val="single" w:sz="8" w:space="0" w:color="auto"/>
        <w:left w:val="single" w:sz="4" w:space="0" w:color="auto"/>
        <w:bottom w:val="single" w:sz="4" w:space="0" w:color="auto"/>
        <w:right w:val="single" w:sz="8" w:space="0" w:color="auto"/>
      </w:pBdr>
      <w:spacing w:before="100" w:beforeAutospacing="1" w:after="100" w:afterAutospacing="1"/>
      <w:ind w:firstLine="540"/>
      <w:jc w:val="left"/>
    </w:pPr>
    <w:rPr>
      <w:sz w:val="26"/>
      <w:szCs w:val="26"/>
    </w:rPr>
  </w:style>
  <w:style w:type="paragraph" w:customStyle="1" w:styleId="NormalCaption">
    <w:name w:val="NormalCaption"/>
    <w:basedOn w:val="Normal"/>
    <w:uiPriority w:val="99"/>
    <w:qFormat/>
    <w:pPr>
      <w:widowControl w:val="0"/>
      <w:ind w:left="547" w:firstLine="540"/>
      <w:jc w:val="left"/>
    </w:pPr>
    <w:rPr>
      <w:rFonts w:ascii="Arial" w:hAnsi="Arial" w:cs="Arial"/>
      <w:b/>
      <w:bCs/>
      <w:sz w:val="20"/>
      <w:szCs w:val="20"/>
    </w:rPr>
  </w:style>
  <w:style w:type="paragraph" w:customStyle="1" w:styleId="NormalIndex">
    <w:name w:val="NormalIndex"/>
    <w:basedOn w:val="NormalIndent0"/>
    <w:uiPriority w:val="99"/>
    <w:qFormat/>
    <w:pPr>
      <w:keepNext w:val="0"/>
      <w:tabs>
        <w:tab w:val="left" w:pos="360"/>
        <w:tab w:val="left" w:pos="450"/>
      </w:tabs>
      <w:spacing w:before="60" w:after="60" w:line="240" w:lineRule="auto"/>
      <w:ind w:left="720" w:hanging="360"/>
      <w:jc w:val="left"/>
    </w:pPr>
    <w:rPr>
      <w:rFonts w:ascii=".VnArial" w:hAnsi=".VnArial" w:cs=".VnArial"/>
      <w:sz w:val="20"/>
      <w:szCs w:val="20"/>
    </w:rPr>
  </w:style>
  <w:style w:type="paragraph" w:customStyle="1" w:styleId="NormalFD">
    <w:name w:val="NormalFD"/>
    <w:basedOn w:val="Normal"/>
    <w:uiPriority w:val="99"/>
    <w:qFormat/>
    <w:pPr>
      <w:widowControl w:val="0"/>
      <w:tabs>
        <w:tab w:val="left" w:pos="720"/>
        <w:tab w:val="left" w:leader="dot" w:pos="2160"/>
        <w:tab w:val="left" w:leader="dot" w:pos="2880"/>
        <w:tab w:val="left" w:leader="dot" w:pos="3600"/>
        <w:tab w:val="left" w:leader="dot" w:pos="4320"/>
        <w:tab w:val="right" w:leader="dot" w:pos="8280"/>
      </w:tabs>
      <w:ind w:left="2880" w:hanging="2160"/>
    </w:pPr>
    <w:rPr>
      <w:rFonts w:ascii="Arial" w:hAnsi="Arial" w:cs="Arial"/>
      <w:color w:val="000000"/>
      <w:sz w:val="20"/>
      <w:szCs w:val="20"/>
    </w:rPr>
  </w:style>
  <w:style w:type="paragraph" w:customStyle="1" w:styleId="TableCaption">
    <w:name w:val="TableCaption"/>
    <w:basedOn w:val="NormalIndent"/>
    <w:uiPriority w:val="99"/>
    <w:qFormat/>
    <w:pPr>
      <w:widowControl w:val="0"/>
      <w:tabs>
        <w:tab w:val="left" w:pos="1080"/>
      </w:tabs>
      <w:spacing w:before="120" w:line="240" w:lineRule="auto"/>
      <w:ind w:left="1080" w:right="14" w:hanging="360"/>
      <w:jc w:val="left"/>
    </w:pPr>
    <w:rPr>
      <w:b/>
      <w:bCs/>
      <w:i/>
      <w:iCs/>
      <w:sz w:val="20"/>
      <w:szCs w:val="20"/>
    </w:rPr>
  </w:style>
  <w:style w:type="paragraph" w:customStyle="1" w:styleId="NormalNV">
    <w:name w:val="NormalNV"/>
    <w:basedOn w:val="Normal"/>
    <w:qFormat/>
    <w:pPr>
      <w:tabs>
        <w:tab w:val="left" w:pos="720"/>
        <w:tab w:val="left" w:pos="2160"/>
        <w:tab w:val="right" w:leader="dot" w:pos="8640"/>
      </w:tabs>
      <w:ind w:firstLine="540"/>
      <w:jc w:val="left"/>
    </w:pPr>
    <w:rPr>
      <w:sz w:val="26"/>
      <w:szCs w:val="26"/>
      <w:lang w:val="en-GB"/>
    </w:rPr>
  </w:style>
  <w:style w:type="paragraph" w:customStyle="1" w:styleId="Tabletext1">
    <w:name w:val="Tabletext"/>
    <w:basedOn w:val="Normal"/>
    <w:uiPriority w:val="99"/>
    <w:qFormat/>
    <w:pPr>
      <w:keepLines/>
      <w:widowControl w:val="0"/>
      <w:spacing w:line="240" w:lineRule="atLeast"/>
      <w:ind w:firstLine="540"/>
      <w:jc w:val="left"/>
    </w:pPr>
    <w:rPr>
      <w:sz w:val="26"/>
      <w:szCs w:val="26"/>
    </w:rPr>
  </w:style>
  <w:style w:type="paragraph" w:customStyle="1" w:styleId="NormalTableHeader">
    <w:name w:val="Normal Table Header"/>
    <w:basedOn w:val="NormalIndent"/>
    <w:uiPriority w:val="99"/>
    <w:qFormat/>
    <w:pPr>
      <w:keepNext/>
      <w:keepLines/>
      <w:numPr>
        <w:ilvl w:val="3"/>
        <w:numId w:val="20"/>
      </w:numPr>
      <w:tabs>
        <w:tab w:val="clear" w:pos="864"/>
        <w:tab w:val="left" w:pos="702"/>
        <w:tab w:val="left" w:pos="1080"/>
      </w:tabs>
      <w:spacing w:before="120" w:after="120"/>
      <w:ind w:left="0" w:hanging="360"/>
      <w:jc w:val="center"/>
    </w:pPr>
    <w:rPr>
      <w:rFonts w:ascii="Tahoma" w:eastAsia="MS Mincho" w:hAnsi="Tahoma" w:cs="Tahoma"/>
      <w:b/>
      <w:bCs/>
      <w:i/>
      <w:iCs/>
      <w:sz w:val="20"/>
      <w:szCs w:val="20"/>
      <w:lang w:eastAsia="ja-JP"/>
    </w:rPr>
  </w:style>
  <w:style w:type="paragraph" w:customStyle="1" w:styleId="Secondindex">
    <w:name w:val="Second index"/>
    <w:basedOn w:val="Normal"/>
    <w:uiPriority w:val="99"/>
    <w:qFormat/>
    <w:pPr>
      <w:spacing w:line="360" w:lineRule="auto"/>
      <w:ind w:left="720" w:hanging="360"/>
      <w:jc w:val="left"/>
    </w:pPr>
    <w:rPr>
      <w:rFonts w:ascii="Tahoma" w:eastAsia="MS Mincho" w:hAnsi="Tahoma" w:cs="Tahoma"/>
      <w:sz w:val="20"/>
      <w:szCs w:val="20"/>
    </w:rPr>
  </w:style>
  <w:style w:type="paragraph" w:customStyle="1" w:styleId="StyleListSubContent">
    <w:name w:val="Style List Sub Content"/>
    <w:basedOn w:val="Normal"/>
    <w:uiPriority w:val="99"/>
    <w:qFormat/>
    <w:pPr>
      <w:numPr>
        <w:numId w:val="20"/>
      </w:numPr>
      <w:tabs>
        <w:tab w:val="clear" w:pos="432"/>
        <w:tab w:val="left" w:pos="1080"/>
        <w:tab w:val="left" w:pos="1640"/>
      </w:tabs>
      <w:spacing w:line="360" w:lineRule="auto"/>
      <w:ind w:left="1640" w:hanging="420"/>
      <w:jc w:val="left"/>
    </w:pPr>
    <w:rPr>
      <w:rFonts w:ascii="Tahoma" w:eastAsia="MS Mincho" w:hAnsi="Tahoma" w:cs="Tahoma"/>
      <w:sz w:val="20"/>
      <w:szCs w:val="20"/>
    </w:rPr>
  </w:style>
  <w:style w:type="paragraph" w:customStyle="1" w:styleId="Text3Number">
    <w:name w:val="Text 3 Number"/>
    <w:basedOn w:val="Normal"/>
    <w:uiPriority w:val="99"/>
    <w:qFormat/>
    <w:pPr>
      <w:widowControl w:val="0"/>
      <w:ind w:left="1160" w:hanging="360"/>
      <w:jc w:val="left"/>
    </w:pPr>
    <w:rPr>
      <w:rFonts w:ascii="Arial" w:hAnsi="Arial" w:cs="Arial"/>
      <w:sz w:val="20"/>
      <w:szCs w:val="20"/>
    </w:rPr>
  </w:style>
  <w:style w:type="paragraph" w:customStyle="1" w:styleId="StyleStyleUserBullet2ArialArialChar">
    <w:name w:val="Style Style UserBullet 2 + Arial + Arial Char"/>
    <w:basedOn w:val="Normal"/>
    <w:link w:val="StyleStyleUserBullet2ArialArialCharChar"/>
    <w:uiPriority w:val="99"/>
    <w:qFormat/>
    <w:pPr>
      <w:tabs>
        <w:tab w:val="left" w:pos="360"/>
        <w:tab w:val="left" w:pos="851"/>
        <w:tab w:val="left" w:pos="2160"/>
      </w:tabs>
      <w:spacing w:before="60" w:after="60" w:line="360" w:lineRule="auto"/>
      <w:ind w:left="2160" w:hanging="720"/>
    </w:pPr>
    <w:rPr>
      <w:rFonts w:ascii=".VnSouthern" w:hAnsi=".VnSouthern"/>
      <w:sz w:val="24"/>
      <w:lang w:eastAsia="zh-CN"/>
    </w:rPr>
  </w:style>
  <w:style w:type="character" w:customStyle="1" w:styleId="StyleStyleUserBullet2ArialArialCharChar">
    <w:name w:val="Style Style UserBullet 2 + Arial + Arial Char Char"/>
    <w:link w:val="StyleStyleUserBullet2ArialArialChar"/>
    <w:uiPriority w:val="99"/>
    <w:qFormat/>
    <w:locked/>
    <w:rPr>
      <w:rFonts w:ascii=".VnSouthern" w:eastAsia="Times New Roman" w:hAnsi=".VnSouthern" w:cs="Times New Roman"/>
      <w:sz w:val="24"/>
      <w:szCs w:val="24"/>
      <w:lang w:val="vi-VN" w:eastAsia="zh-CN"/>
    </w:rPr>
  </w:style>
  <w:style w:type="character" w:customStyle="1" w:styleId="UserBullet2Char">
    <w:name w:val="User Bullet 2 Char"/>
    <w:link w:val="UserBullet2"/>
    <w:uiPriority w:val="99"/>
    <w:qFormat/>
    <w:locked/>
    <w:rPr>
      <w:rFonts w:ascii=".VnSouthern" w:hAnsi=".VnSouthern" w:cs=".VnSouthern"/>
      <w:sz w:val="24"/>
      <w:szCs w:val="24"/>
    </w:rPr>
  </w:style>
  <w:style w:type="paragraph" w:customStyle="1" w:styleId="UserBullet2">
    <w:name w:val="User Bullet 2"/>
    <w:basedOn w:val="Normal"/>
    <w:link w:val="UserBullet2Char"/>
    <w:uiPriority w:val="99"/>
    <w:qFormat/>
    <w:pPr>
      <w:tabs>
        <w:tab w:val="left" w:pos="360"/>
        <w:tab w:val="left" w:pos="851"/>
        <w:tab w:val="left" w:pos="2160"/>
      </w:tabs>
      <w:spacing w:before="60" w:after="60" w:line="360" w:lineRule="auto"/>
      <w:ind w:left="2160" w:hanging="720"/>
    </w:pPr>
    <w:rPr>
      <w:rFonts w:ascii=".VnSouthern" w:hAnsi=".VnSouthern" w:cs=".VnSouthern"/>
      <w:sz w:val="24"/>
    </w:rPr>
  </w:style>
  <w:style w:type="character" w:customStyle="1" w:styleId="StyleTimesNewRoman">
    <w:name w:val="Style Times New Roman"/>
    <w:uiPriority w:val="99"/>
    <w:qFormat/>
    <w:rPr>
      <w:rFonts w:ascii="Times New Roman" w:hAnsi="Times New Roman" w:cs="Times New Roman"/>
      <w:color w:val="auto"/>
      <w:sz w:val="24"/>
      <w:szCs w:val="24"/>
      <w:lang w:val="en-US" w:eastAsia="en-US"/>
    </w:rPr>
  </w:style>
  <w:style w:type="paragraph" w:customStyle="1" w:styleId="StyleNote1Before5ptAfter6ptLinespacing15lines">
    <w:name w:val="Style Note 1 + Before:  5 pt After:  6 pt Line spacing:  1.5 lines"/>
    <w:basedOn w:val="Note1"/>
    <w:uiPriority w:val="99"/>
    <w:qFormat/>
    <w:pPr>
      <w:numPr>
        <w:numId w:val="21"/>
      </w:numPr>
      <w:tabs>
        <w:tab w:val="left" w:pos="11"/>
      </w:tabs>
      <w:spacing w:line="320" w:lineRule="exact"/>
      <w:ind w:left="432" w:firstLine="576"/>
    </w:pPr>
  </w:style>
  <w:style w:type="paragraph" w:customStyle="1" w:styleId="tencn">
    <w:name w:val="tencn"/>
    <w:basedOn w:val="Normal"/>
    <w:link w:val="tencnChar"/>
    <w:uiPriority w:val="99"/>
    <w:qFormat/>
    <w:pPr>
      <w:spacing w:line="288" w:lineRule="auto"/>
      <w:ind w:firstLine="432"/>
    </w:pPr>
    <w:rPr>
      <w:rFonts w:ascii="Arial" w:hAnsi="Arial"/>
      <w:sz w:val="24"/>
      <w:lang w:val="zh-CN" w:eastAsia="zh-CN"/>
    </w:rPr>
  </w:style>
  <w:style w:type="character" w:customStyle="1" w:styleId="tencnChar">
    <w:name w:val="tencn Char"/>
    <w:link w:val="tencn"/>
    <w:uiPriority w:val="99"/>
    <w:qFormat/>
    <w:locked/>
    <w:rPr>
      <w:rFonts w:ascii="Arial" w:eastAsia="Times New Roman" w:hAnsi="Arial" w:cs="Times New Roman"/>
      <w:sz w:val="24"/>
      <w:szCs w:val="24"/>
      <w:lang w:val="zh-CN" w:eastAsia="zh-CN"/>
    </w:rPr>
  </w:style>
  <w:style w:type="paragraph" w:customStyle="1" w:styleId="Normal1CharCharCharCharCharCharCharCharChar">
    <w:name w:val="Normal1 Char Char Char Char Char Char Char Char Char"/>
    <w:basedOn w:val="Normal"/>
    <w:next w:val="Normal"/>
    <w:semiHidden/>
    <w:qFormat/>
    <w:pPr>
      <w:spacing w:before="60"/>
    </w:pPr>
    <w:rPr>
      <w:sz w:val="22"/>
    </w:rPr>
  </w:style>
  <w:style w:type="paragraph" w:customStyle="1" w:styleId="StyleDefaultAuto">
    <w:name w:val="Style Default + Auto"/>
    <w:basedOn w:val="Normal"/>
    <w:link w:val="StyleDefaultAutoChar"/>
    <w:uiPriority w:val="99"/>
    <w:qFormat/>
    <w:pPr>
      <w:autoSpaceDE w:val="0"/>
      <w:autoSpaceDN w:val="0"/>
      <w:adjustRightInd w:val="0"/>
      <w:spacing w:line="360" w:lineRule="auto"/>
      <w:jc w:val="left"/>
    </w:pPr>
    <w:rPr>
      <w:rFonts w:ascii="Arial" w:hAnsi="Arial"/>
      <w:color w:val="000000"/>
      <w:sz w:val="24"/>
      <w:lang w:val="zh-CN" w:eastAsia="zh-CN"/>
    </w:rPr>
  </w:style>
  <w:style w:type="character" w:customStyle="1" w:styleId="StyleDefaultAutoChar">
    <w:name w:val="Style Default + Auto Char"/>
    <w:link w:val="StyleDefaultAuto"/>
    <w:uiPriority w:val="99"/>
    <w:qFormat/>
    <w:locked/>
    <w:rPr>
      <w:rFonts w:ascii="Arial" w:eastAsia="Times New Roman" w:hAnsi="Arial" w:cs="Times New Roman"/>
      <w:color w:val="000000"/>
      <w:sz w:val="24"/>
      <w:szCs w:val="24"/>
      <w:lang w:val="zh-CN" w:eastAsia="zh-CN"/>
    </w:rPr>
  </w:style>
  <w:style w:type="character" w:customStyle="1" w:styleId="EndnoteTextChar">
    <w:name w:val="Endnote Text Char"/>
    <w:basedOn w:val="DefaultParagraphFont"/>
    <w:link w:val="EndnoteText"/>
    <w:qFormat/>
    <w:rPr>
      <w:rFonts w:ascii="Times New Roman" w:eastAsia="Times New Roman" w:hAnsi="Times New Roman" w:cs="Times New Roman"/>
      <w:lang w:val="zh-CN" w:eastAsia="zh-CN"/>
    </w:rPr>
  </w:style>
  <w:style w:type="paragraph" w:customStyle="1" w:styleId="StyleHeading1Heading1ReportOnlyChapterHeading1ReportOnl1">
    <w:name w:val="Style Heading 1Heading 1(Report Only)ChapterHeading 1(Report Onl...1"/>
    <w:basedOn w:val="Heading1"/>
    <w:uiPriority w:val="99"/>
    <w:qFormat/>
    <w:pPr>
      <w:keepLines w:val="0"/>
      <w:pageBreakBefore/>
      <w:tabs>
        <w:tab w:val="left" w:pos="432"/>
      </w:tabs>
      <w:spacing w:before="120" w:after="240" w:line="360" w:lineRule="auto"/>
      <w:ind w:left="432" w:hanging="432"/>
    </w:pPr>
    <w:rPr>
      <w:rFonts w:ascii="Times New Roman" w:eastAsia="Times New Roman" w:hAnsi="Times New Roman" w:cs="Times New Roman"/>
      <w:b/>
      <w:bCs/>
      <w:color w:val="0000FF"/>
      <w:kern w:val="32"/>
      <w:sz w:val="28"/>
      <w:szCs w:val="28"/>
      <w:lang w:val="pt-BR" w:eastAsia="zh-CN"/>
    </w:rPr>
  </w:style>
  <w:style w:type="paragraph" w:customStyle="1" w:styleId="StyleHeading2l2Italic">
    <w:name w:val="Style Heading 2l2 + Italic"/>
    <w:basedOn w:val="Heading2"/>
    <w:uiPriority w:val="99"/>
    <w:qFormat/>
    <w:pPr>
      <w:tabs>
        <w:tab w:val="left" w:pos="1656"/>
      </w:tabs>
      <w:ind w:left="1656" w:hanging="576"/>
      <w:jc w:val="both"/>
    </w:pPr>
    <w:rPr>
      <w:rFonts w:ascii=".VnArialH" w:eastAsia="Batang" w:hAnsi=".VnArialH" w:cs=".VnArialH"/>
      <w:color w:val="FF0000"/>
      <w:sz w:val="32"/>
      <w:szCs w:val="32"/>
      <w:lang w:val="pt-BR" w:eastAsia="zh-CN"/>
    </w:rPr>
  </w:style>
  <w:style w:type="paragraph" w:customStyle="1" w:styleId="NormalOutline">
    <w:name w:val="NormalOutline"/>
    <w:basedOn w:val="Normal"/>
    <w:uiPriority w:val="99"/>
    <w:qFormat/>
    <w:pPr>
      <w:ind w:left="720"/>
      <w:jc w:val="left"/>
    </w:pPr>
    <w:rPr>
      <w:rFonts w:ascii=".VnTime" w:hAnsi=".VnTime" w:cs=".VnTime"/>
      <w:sz w:val="24"/>
    </w:rPr>
  </w:style>
  <w:style w:type="paragraph" w:customStyle="1" w:styleId="NormsCharCharCharCharChar">
    <w:name w:val="Norms Char Char Char Char Char"/>
    <w:basedOn w:val="Normal"/>
    <w:link w:val="NormsCharCharCharCharCharChar"/>
    <w:qFormat/>
    <w:pPr>
      <w:overflowPunct w:val="0"/>
      <w:autoSpaceDE w:val="0"/>
      <w:autoSpaceDN w:val="0"/>
      <w:adjustRightInd w:val="0"/>
      <w:spacing w:after="60" w:line="264" w:lineRule="auto"/>
      <w:ind w:left="1440" w:right="113"/>
      <w:textAlignment w:val="baseline"/>
    </w:pPr>
    <w:rPr>
      <w:rFonts w:ascii="Times New (W1)" w:hAnsi="Times New (W1)"/>
      <w:sz w:val="22"/>
      <w:lang w:val="zh-CN" w:eastAsia="zh-CN"/>
    </w:rPr>
  </w:style>
  <w:style w:type="character" w:customStyle="1" w:styleId="NormsCharCharCharCharCharChar">
    <w:name w:val="Norms Char Char Char Char Char Char"/>
    <w:link w:val="NormsCharCharCharCharChar"/>
    <w:qFormat/>
    <w:locked/>
    <w:rPr>
      <w:rFonts w:ascii="Times New (W1)" w:eastAsia="Times New Roman" w:hAnsi="Times New (W1)" w:cs="Times New Roman"/>
      <w:lang w:val="zh-CN" w:eastAsia="zh-CN"/>
    </w:rPr>
  </w:style>
  <w:style w:type="character" w:customStyle="1" w:styleId="submenu-link1">
    <w:name w:val="submenu-link1"/>
    <w:uiPriority w:val="99"/>
    <w:qFormat/>
    <w:rPr>
      <w:rFonts w:ascii="Verdana" w:hAnsi="Verdana" w:cs="Verdana"/>
      <w:color w:val="auto"/>
      <w:sz w:val="17"/>
      <w:szCs w:val="17"/>
      <w:u w:val="none"/>
      <w:lang w:val="en-US" w:eastAsia="en-US"/>
    </w:rPr>
  </w:style>
  <w:style w:type="paragraph" w:customStyle="1" w:styleId="t1">
    <w:name w:val="t1"/>
    <w:basedOn w:val="Heading2"/>
    <w:uiPriority w:val="99"/>
    <w:semiHidden/>
    <w:qFormat/>
    <w:pPr>
      <w:keepNext w:val="0"/>
      <w:widowControl/>
      <w:tabs>
        <w:tab w:val="left" w:pos="284"/>
        <w:tab w:val="left" w:pos="720"/>
      </w:tabs>
      <w:spacing w:line="360" w:lineRule="exact"/>
      <w:ind w:left="794"/>
      <w:jc w:val="both"/>
    </w:pPr>
    <w:rPr>
      <w:b w:val="0"/>
      <w:bCs w:val="0"/>
      <w:color w:val="auto"/>
      <w:sz w:val="24"/>
      <w:szCs w:val="24"/>
      <w:lang w:val="fr-FR" w:eastAsia="zh-CN"/>
    </w:rPr>
  </w:style>
  <w:style w:type="character" w:customStyle="1" w:styleId="textbold">
    <w:name w:val="textbold"/>
    <w:uiPriority w:val="99"/>
    <w:qFormat/>
    <w:rPr>
      <w:sz w:val="22"/>
      <w:szCs w:val="22"/>
      <w:lang w:val="en-US" w:eastAsia="en-US"/>
    </w:rPr>
  </w:style>
  <w:style w:type="paragraph" w:customStyle="1" w:styleId="PT">
    <w:name w:val="PT"/>
    <w:basedOn w:val="Normal"/>
    <w:uiPriority w:val="99"/>
    <w:qFormat/>
    <w:pPr>
      <w:numPr>
        <w:numId w:val="22"/>
      </w:numPr>
      <w:tabs>
        <w:tab w:val="clear" w:pos="1656"/>
        <w:tab w:val="left" w:pos="3744"/>
      </w:tabs>
      <w:spacing w:line="288" w:lineRule="auto"/>
      <w:ind w:left="1077" w:hanging="544"/>
    </w:pPr>
    <w:rPr>
      <w:rFonts w:ascii="Arial" w:hAnsi="Arial" w:cs="Arial"/>
      <w:sz w:val="20"/>
      <w:szCs w:val="20"/>
    </w:rPr>
  </w:style>
  <w:style w:type="character" w:customStyle="1" w:styleId="small">
    <w:name w:val="small"/>
    <w:qFormat/>
    <w:rPr>
      <w:sz w:val="22"/>
      <w:szCs w:val="22"/>
      <w:lang w:val="en-US" w:eastAsia="en-US"/>
    </w:rPr>
  </w:style>
  <w:style w:type="paragraph" w:customStyle="1" w:styleId="Note3">
    <w:name w:val="Note3"/>
    <w:basedOn w:val="Normal"/>
    <w:uiPriority w:val="99"/>
    <w:qFormat/>
    <w:pPr>
      <w:keepNext/>
      <w:widowControl w:val="0"/>
      <w:numPr>
        <w:numId w:val="23"/>
      </w:numPr>
      <w:tabs>
        <w:tab w:val="clear" w:pos="1224"/>
      </w:tabs>
      <w:spacing w:before="60" w:after="60" w:line="312" w:lineRule="auto"/>
      <w:ind w:left="1440" w:hanging="432"/>
    </w:pPr>
    <w:rPr>
      <w:color w:val="000000"/>
      <w:sz w:val="24"/>
    </w:rPr>
  </w:style>
  <w:style w:type="paragraph" w:customStyle="1" w:styleId="Note4">
    <w:name w:val="Note 4"/>
    <w:basedOn w:val="Normal"/>
    <w:uiPriority w:val="99"/>
    <w:qFormat/>
    <w:pPr>
      <w:spacing w:line="320" w:lineRule="exact"/>
      <w:ind w:left="720" w:hanging="360"/>
    </w:pPr>
    <w:rPr>
      <w:rFonts w:ascii="Arial" w:hAnsi="Arial" w:cs="Arial"/>
      <w:sz w:val="24"/>
    </w:rPr>
  </w:style>
  <w:style w:type="paragraph" w:customStyle="1" w:styleId="Note30">
    <w:name w:val="Note 3"/>
    <w:basedOn w:val="Normal"/>
    <w:qFormat/>
    <w:pPr>
      <w:tabs>
        <w:tab w:val="left" w:pos="1980"/>
      </w:tabs>
      <w:spacing w:line="360" w:lineRule="exact"/>
      <w:ind w:left="1440" w:hanging="360"/>
    </w:pPr>
    <w:rPr>
      <w:rFonts w:ascii="Arial" w:hAnsi="Arial" w:cs="Arial"/>
      <w:sz w:val="24"/>
    </w:rPr>
  </w:style>
  <w:style w:type="paragraph" w:customStyle="1" w:styleId="Texte">
    <w:name w:val="Texte"/>
    <w:basedOn w:val="Normal"/>
    <w:link w:val="TexteCar1"/>
    <w:uiPriority w:val="99"/>
    <w:qFormat/>
    <w:pPr>
      <w:spacing w:before="60"/>
    </w:pPr>
    <w:rPr>
      <w:rFonts w:ascii="Arial" w:hAnsi="Arial"/>
      <w:sz w:val="22"/>
      <w:lang w:val="en-GB" w:eastAsia="fr-FR"/>
    </w:rPr>
  </w:style>
  <w:style w:type="character" w:customStyle="1" w:styleId="TexteCar1">
    <w:name w:val="Texte Car1"/>
    <w:link w:val="Texte"/>
    <w:uiPriority w:val="99"/>
    <w:qFormat/>
    <w:locked/>
    <w:rPr>
      <w:rFonts w:ascii="Arial" w:eastAsia="Times New Roman" w:hAnsi="Arial" w:cs="Times New Roman"/>
      <w:lang w:val="en-GB" w:eastAsia="fr-FR"/>
    </w:rPr>
  </w:style>
  <w:style w:type="paragraph" w:customStyle="1" w:styleId="TextePuce1">
    <w:name w:val="Texte Puce 1"/>
    <w:basedOn w:val="Texte"/>
    <w:link w:val="TextePuce1Car"/>
    <w:uiPriority w:val="99"/>
    <w:qFormat/>
    <w:pPr>
      <w:numPr>
        <w:numId w:val="24"/>
      </w:numPr>
      <w:tabs>
        <w:tab w:val="clear" w:pos="340"/>
        <w:tab w:val="left" w:pos="426"/>
      </w:tabs>
      <w:spacing w:after="60"/>
      <w:ind w:left="426" w:hanging="426"/>
    </w:pPr>
    <w:rPr>
      <w:sz w:val="20"/>
      <w:szCs w:val="20"/>
    </w:rPr>
  </w:style>
  <w:style w:type="character" w:customStyle="1" w:styleId="TextePuce1Car">
    <w:name w:val="Texte Puce 1 Car"/>
    <w:link w:val="TextePuce1"/>
    <w:uiPriority w:val="99"/>
    <w:qFormat/>
    <w:locked/>
    <w:rPr>
      <w:rFonts w:ascii="Arial" w:eastAsia="Times New Roman" w:hAnsi="Arial"/>
      <w:lang w:val="en-GB" w:eastAsia="fr-FR"/>
    </w:rPr>
  </w:style>
  <w:style w:type="table" w:customStyle="1" w:styleId="TableGrid20">
    <w:name w:val="Table Grid2"/>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0">
    <w:name w:val="Table Grid3"/>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0">
    <w:name w:val="Table Grid4"/>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4ptBoldCentered">
    <w:name w:val="Style 14 pt Bold Centered"/>
    <w:basedOn w:val="Normal"/>
    <w:qFormat/>
    <w:pPr>
      <w:spacing w:before="60" w:after="60"/>
      <w:ind w:firstLine="567"/>
      <w:jc w:val="center"/>
    </w:pPr>
    <w:rPr>
      <w:b/>
      <w:bCs/>
      <w:sz w:val="26"/>
      <w:szCs w:val="26"/>
    </w:rPr>
  </w:style>
  <w:style w:type="character" w:customStyle="1" w:styleId="postbody">
    <w:name w:val="postbody"/>
    <w:uiPriority w:val="99"/>
    <w:qFormat/>
    <w:rPr>
      <w:sz w:val="22"/>
      <w:szCs w:val="22"/>
      <w:lang w:val="en-US" w:eastAsia="en-US"/>
    </w:rPr>
  </w:style>
  <w:style w:type="paragraph" w:customStyle="1" w:styleId="tvs-bullet10">
    <w:name w:val="tvs-bullet1"/>
    <w:basedOn w:val="Normal"/>
    <w:link w:val="tvs-bullet1Char"/>
    <w:uiPriority w:val="99"/>
    <w:qFormat/>
    <w:pPr>
      <w:tabs>
        <w:tab w:val="left" w:pos="720"/>
      </w:tabs>
      <w:ind w:left="720" w:hanging="360"/>
    </w:pPr>
    <w:rPr>
      <w:sz w:val="24"/>
    </w:rPr>
  </w:style>
  <w:style w:type="paragraph" w:customStyle="1" w:styleId="tvs-bullet20">
    <w:name w:val="tvs-bullet2"/>
    <w:basedOn w:val="Normal"/>
    <w:link w:val="tvs-bullet2Char"/>
    <w:uiPriority w:val="99"/>
    <w:qFormat/>
    <w:pPr>
      <w:tabs>
        <w:tab w:val="left" w:pos="1080"/>
      </w:tabs>
      <w:ind w:left="1080" w:hanging="360"/>
    </w:pPr>
    <w:rPr>
      <w:sz w:val="24"/>
    </w:rPr>
  </w:style>
  <w:style w:type="paragraph" w:customStyle="1" w:styleId="tvs-bullet31">
    <w:name w:val="tvs-bullet3"/>
    <w:basedOn w:val="Normal"/>
    <w:uiPriority w:val="99"/>
    <w:qFormat/>
    <w:pPr>
      <w:tabs>
        <w:tab w:val="left" w:pos="1440"/>
      </w:tabs>
      <w:ind w:left="1440" w:hanging="360"/>
    </w:pPr>
    <w:rPr>
      <w:sz w:val="24"/>
    </w:rPr>
  </w:style>
  <w:style w:type="paragraph" w:customStyle="1" w:styleId="tvHeading1">
    <w:name w:val="tvHeading 1"/>
    <w:basedOn w:val="Normal"/>
    <w:link w:val="tvHeading1Char"/>
    <w:uiPriority w:val="99"/>
    <w:qFormat/>
    <w:pPr>
      <w:numPr>
        <w:numId w:val="25"/>
      </w:numPr>
      <w:spacing w:before="360" w:after="60" w:line="360" w:lineRule="auto"/>
    </w:pPr>
    <w:rPr>
      <w:b/>
      <w:bCs/>
      <w:color w:val="800000"/>
      <w:sz w:val="26"/>
      <w:szCs w:val="26"/>
      <w:lang w:val="zh-CN" w:eastAsia="zh-CN"/>
    </w:rPr>
  </w:style>
  <w:style w:type="character" w:customStyle="1" w:styleId="Style1Char">
    <w:name w:val="Style1 Char"/>
    <w:link w:val="Style1"/>
    <w:qFormat/>
    <w:locked/>
    <w:rPr>
      <w:rFonts w:ascii="Times New Roman" w:eastAsia="Times New Roman" w:hAnsi="Times New Roman" w:cs="Times New Roman"/>
      <w:kern w:val="28"/>
      <w:sz w:val="26"/>
      <w:szCs w:val="26"/>
      <w:lang w:val="en-GB" w:eastAsia="zh-CN"/>
    </w:rPr>
  </w:style>
  <w:style w:type="paragraph" w:customStyle="1" w:styleId="tvHeading11">
    <w:name w:val="tvHeading 1.1"/>
    <w:basedOn w:val="Normal"/>
    <w:uiPriority w:val="99"/>
    <w:qFormat/>
    <w:pPr>
      <w:numPr>
        <w:ilvl w:val="1"/>
        <w:numId w:val="25"/>
      </w:numPr>
      <w:spacing w:before="240" w:after="60" w:line="360" w:lineRule="auto"/>
    </w:pPr>
    <w:rPr>
      <w:b/>
      <w:bCs/>
      <w:color w:val="000080"/>
      <w:sz w:val="26"/>
      <w:szCs w:val="26"/>
    </w:rPr>
  </w:style>
  <w:style w:type="paragraph" w:customStyle="1" w:styleId="tvHeading111">
    <w:name w:val="tvHeading 1.1.1"/>
    <w:basedOn w:val="Normal"/>
    <w:uiPriority w:val="99"/>
    <w:qFormat/>
    <w:pPr>
      <w:numPr>
        <w:ilvl w:val="2"/>
        <w:numId w:val="25"/>
      </w:numPr>
      <w:spacing w:after="60" w:line="360" w:lineRule="auto"/>
      <w:ind w:left="1224" w:hanging="504"/>
    </w:pPr>
    <w:rPr>
      <w:b/>
      <w:bCs/>
      <w:i/>
      <w:iCs/>
      <w:sz w:val="26"/>
      <w:szCs w:val="26"/>
    </w:rPr>
  </w:style>
  <w:style w:type="character" w:customStyle="1" w:styleId="Style2Char">
    <w:name w:val="Style2 Char"/>
    <w:link w:val="Style2"/>
    <w:qFormat/>
    <w:locked/>
    <w:rPr>
      <w:rFonts w:ascii="Times New Roman" w:eastAsia="Times New Roman" w:hAnsi="Times New Roman" w:cs="Times New Roman"/>
      <w:b/>
      <w:bCs/>
      <w:kern w:val="28"/>
      <w:sz w:val="28"/>
      <w:szCs w:val="28"/>
      <w:shd w:val="clear" w:color="auto" w:fill="D9D9D9"/>
      <w:lang w:val="vi-VN"/>
    </w:rPr>
  </w:style>
  <w:style w:type="paragraph" w:customStyle="1" w:styleId="Y">
    <w:name w:val="Y"/>
    <w:basedOn w:val="Normal"/>
    <w:link w:val="YChar"/>
    <w:uiPriority w:val="99"/>
    <w:qFormat/>
    <w:pPr>
      <w:numPr>
        <w:numId w:val="26"/>
      </w:numPr>
    </w:pPr>
    <w:rPr>
      <w:rFonts w:ascii="VN-NTime" w:hAnsi="VN-NTime"/>
      <w:sz w:val="26"/>
      <w:szCs w:val="26"/>
      <w:lang w:val="pt-BR" w:eastAsia="zh-CN"/>
    </w:rPr>
  </w:style>
  <w:style w:type="character" w:customStyle="1" w:styleId="YChar">
    <w:name w:val="Y Char"/>
    <w:link w:val="Y"/>
    <w:uiPriority w:val="99"/>
    <w:qFormat/>
    <w:locked/>
    <w:rPr>
      <w:rFonts w:ascii="VN-NTime" w:eastAsia="Times New Roman" w:hAnsi="VN-NTime"/>
      <w:sz w:val="26"/>
      <w:szCs w:val="26"/>
      <w:lang w:val="pt-BR" w:eastAsia="zh-CN"/>
    </w:rPr>
  </w:style>
  <w:style w:type="paragraph" w:customStyle="1" w:styleId="tvHeading1111">
    <w:name w:val="tvHeading 1.1.1.1"/>
    <w:basedOn w:val="tvHeading111"/>
    <w:uiPriority w:val="99"/>
    <w:qFormat/>
    <w:pPr>
      <w:numPr>
        <w:ilvl w:val="0"/>
        <w:numId w:val="0"/>
      </w:numPr>
      <w:tabs>
        <w:tab w:val="left" w:pos="1638"/>
      </w:tabs>
      <w:spacing w:line="240" w:lineRule="auto"/>
      <w:ind w:left="1638" w:hanging="648"/>
    </w:pPr>
  </w:style>
  <w:style w:type="paragraph" w:customStyle="1" w:styleId="Outlinenumbered">
    <w:name w:val="Outline numbered"/>
    <w:basedOn w:val="tvHeading111"/>
    <w:uiPriority w:val="99"/>
    <w:qFormat/>
    <w:pPr>
      <w:numPr>
        <w:ilvl w:val="0"/>
        <w:numId w:val="0"/>
      </w:numPr>
      <w:tabs>
        <w:tab w:val="left" w:pos="2232"/>
      </w:tabs>
      <w:spacing w:line="240" w:lineRule="auto"/>
      <w:ind w:left="2232" w:hanging="792"/>
    </w:pPr>
    <w:rPr>
      <w:b w:val="0"/>
      <w:bCs w:val="0"/>
      <w:i w:val="0"/>
      <w:iCs w:val="0"/>
      <w:sz w:val="24"/>
      <w:szCs w:val="24"/>
    </w:rPr>
  </w:style>
  <w:style w:type="paragraph" w:customStyle="1" w:styleId="StyleHeading4Heading4Charh4Charh41CharCharCharCharh4h">
    <w:name w:val="Style Heading 4Heading 4 Charh4 Charh41 Char Char Char Charh4h"/>
    <w:basedOn w:val="Heading4"/>
    <w:autoRedefine/>
    <w:uiPriority w:val="99"/>
    <w:qFormat/>
    <w:pPr>
      <w:keepNext w:val="0"/>
      <w:adjustRightInd w:val="0"/>
      <w:spacing w:before="60" w:line="288" w:lineRule="auto"/>
      <w:ind w:left="227" w:firstLine="480"/>
      <w:outlineLvl w:val="9"/>
    </w:pPr>
    <w:rPr>
      <w:i w:val="0"/>
      <w:iCs w:val="0"/>
      <w:lang w:val="vi-VN"/>
    </w:rPr>
  </w:style>
  <w:style w:type="paragraph" w:customStyle="1" w:styleId="StyleHeading3h3h31Level1-1SectiontitleHeading3CharCha">
    <w:name w:val="Style Heading 3h3h31Level 1 - 1Section titleHeading 3 Char Cha..."/>
    <w:basedOn w:val="Heading3"/>
    <w:uiPriority w:val="99"/>
    <w:qFormat/>
    <w:pPr>
      <w:keepLines/>
      <w:tabs>
        <w:tab w:val="left" w:pos="0"/>
        <w:tab w:val="left" w:pos="851"/>
      </w:tabs>
      <w:spacing w:before="80" w:line="288" w:lineRule="auto"/>
      <w:ind w:left="851" w:hanging="284"/>
      <w:jc w:val="both"/>
    </w:pPr>
    <w:rPr>
      <w:rFonts w:eastAsia="MS Mincho"/>
      <w:sz w:val="28"/>
      <w:szCs w:val="28"/>
      <w:lang w:val="de-DE" w:eastAsia="zh-CN"/>
    </w:rPr>
  </w:style>
  <w:style w:type="paragraph" w:customStyle="1" w:styleId="Normal--Cap1">
    <w:name w:val="Normal--Cap1"/>
    <w:basedOn w:val="Normal"/>
    <w:autoRedefine/>
    <w:uiPriority w:val="99"/>
    <w:qFormat/>
    <w:pPr>
      <w:numPr>
        <w:numId w:val="27"/>
      </w:numPr>
      <w:spacing w:after="60" w:line="100" w:lineRule="atLeast"/>
    </w:pPr>
    <w:rPr>
      <w:rFonts w:ascii=".VnTime" w:hAnsi=".VnTime" w:cs=".VnTime"/>
      <w:b/>
      <w:bCs/>
      <w:sz w:val="24"/>
    </w:rPr>
  </w:style>
  <w:style w:type="paragraph" w:customStyle="1" w:styleId="NormalDam">
    <w:name w:val="NormalDam"/>
    <w:basedOn w:val="Normal"/>
    <w:autoRedefine/>
    <w:uiPriority w:val="99"/>
    <w:qFormat/>
    <w:pPr>
      <w:spacing w:after="60"/>
      <w:ind w:firstLine="360"/>
    </w:pPr>
    <w:rPr>
      <w:rFonts w:ascii=".VnTime" w:hAnsi=".VnTime" w:cs=".VnTime"/>
      <w:b/>
      <w:bCs/>
      <w:i/>
      <w:iCs/>
      <w:sz w:val="24"/>
      <w:u w:val="single"/>
    </w:rPr>
  </w:style>
  <w:style w:type="character" w:customStyle="1" w:styleId="tvHeading1Char">
    <w:name w:val="tvHeading 1 Char"/>
    <w:link w:val="tvHeading1"/>
    <w:uiPriority w:val="99"/>
    <w:qFormat/>
    <w:locked/>
    <w:rPr>
      <w:rFonts w:eastAsia="Times New Roman"/>
      <w:b/>
      <w:bCs/>
      <w:color w:val="800000"/>
      <w:sz w:val="26"/>
      <w:szCs w:val="26"/>
      <w:lang w:val="zh-CN" w:eastAsia="zh-CN"/>
    </w:rPr>
  </w:style>
  <w:style w:type="paragraph" w:customStyle="1" w:styleId="tvTable-row1">
    <w:name w:val="tvTable-row1"/>
    <w:basedOn w:val="Normal"/>
    <w:qFormat/>
    <w:pPr>
      <w:keepLines/>
      <w:spacing w:after="60" w:line="360" w:lineRule="auto"/>
      <w:ind w:left="476" w:firstLine="567"/>
      <w:jc w:val="center"/>
    </w:pPr>
    <w:rPr>
      <w:b/>
      <w:bCs/>
      <w:color w:val="6E2500"/>
      <w:sz w:val="24"/>
    </w:rPr>
  </w:style>
  <w:style w:type="paragraph" w:customStyle="1" w:styleId="tvHeading">
    <w:name w:val="tvHeading"/>
    <w:basedOn w:val="Normal"/>
    <w:qFormat/>
    <w:pPr>
      <w:keepLines/>
      <w:pageBreakBefore/>
      <w:tabs>
        <w:tab w:val="left" w:pos="2160"/>
        <w:tab w:val="right" w:pos="5040"/>
        <w:tab w:val="left" w:pos="5760"/>
        <w:tab w:val="right" w:pos="8640"/>
      </w:tabs>
      <w:spacing w:before="480" w:after="240" w:line="360" w:lineRule="auto"/>
      <w:ind w:left="476" w:firstLine="567"/>
      <w:jc w:val="center"/>
    </w:pPr>
    <w:rPr>
      <w:b/>
      <w:bCs/>
      <w:caps/>
      <w:color w:val="003400"/>
      <w:szCs w:val="28"/>
    </w:rPr>
  </w:style>
  <w:style w:type="paragraph" w:customStyle="1" w:styleId="tvBestPractiseGreen">
    <w:name w:val="tvBestPractise+ Green"/>
    <w:basedOn w:val="Normal"/>
    <w:uiPriority w:val="99"/>
    <w:qFormat/>
    <w:pPr>
      <w:spacing w:after="60" w:line="360" w:lineRule="auto"/>
      <w:ind w:left="476" w:firstLine="567"/>
    </w:pPr>
    <w:rPr>
      <w:i/>
      <w:iCs/>
      <w:color w:val="008000"/>
      <w:sz w:val="24"/>
    </w:rPr>
  </w:style>
  <w:style w:type="paragraph" w:customStyle="1" w:styleId="tvNote">
    <w:name w:val="tvNote"/>
    <w:basedOn w:val="tvHeading"/>
    <w:autoRedefine/>
    <w:uiPriority w:val="99"/>
    <w:qFormat/>
  </w:style>
  <w:style w:type="paragraph" w:customStyle="1" w:styleId="tvPname">
    <w:name w:val="tvPname"/>
    <w:basedOn w:val="Normal"/>
    <w:uiPriority w:val="99"/>
    <w:qFormat/>
    <w:pPr>
      <w:widowControl w:val="0"/>
      <w:spacing w:before="3000" w:line="360" w:lineRule="auto"/>
      <w:ind w:left="476" w:firstLine="567"/>
      <w:jc w:val="center"/>
    </w:pPr>
    <w:rPr>
      <w:b/>
      <w:bCs/>
      <w:color w:val="003300"/>
      <w:spacing w:val="30"/>
      <w:sz w:val="40"/>
      <w:szCs w:val="40"/>
    </w:rPr>
  </w:style>
  <w:style w:type="paragraph" w:customStyle="1" w:styleId="tvPtype">
    <w:name w:val="tvPtype"/>
    <w:basedOn w:val="Normal"/>
    <w:uiPriority w:val="99"/>
    <w:qFormat/>
    <w:pPr>
      <w:widowControl w:val="0"/>
      <w:spacing w:line="360" w:lineRule="auto"/>
      <w:ind w:left="476" w:firstLine="567"/>
      <w:jc w:val="center"/>
    </w:pPr>
    <w:rPr>
      <w:b/>
      <w:bCs/>
      <w:i/>
      <w:iCs/>
      <w:color w:val="6E2500"/>
      <w:spacing w:val="30"/>
      <w:sz w:val="40"/>
      <w:szCs w:val="40"/>
    </w:rPr>
  </w:style>
  <w:style w:type="paragraph" w:customStyle="1" w:styleId="StyleTahoma11ptJustifiedBefore6pt">
    <w:name w:val="Style Tahoma 11 pt Justified Before:  6 pt"/>
    <w:basedOn w:val="Normal"/>
    <w:uiPriority w:val="99"/>
    <w:qFormat/>
    <w:pPr>
      <w:suppressAutoHyphens/>
      <w:spacing w:line="360" w:lineRule="auto"/>
      <w:ind w:left="476" w:firstLine="567"/>
    </w:pPr>
    <w:rPr>
      <w:rFonts w:ascii="Tahoma" w:hAnsi="Tahoma" w:cs="Tahoma"/>
      <w:sz w:val="24"/>
      <w:lang w:val="en-AU"/>
    </w:rPr>
  </w:style>
  <w:style w:type="paragraph" w:customStyle="1" w:styleId="StyleStyleHeading1Heading1ReportOnlyChapterHeading1Report">
    <w:name w:val="Style Style Heading 1Heading 1(Report Only)ChapterHeading 1(Report ..."/>
    <w:basedOn w:val="Normal"/>
    <w:uiPriority w:val="99"/>
    <w:qFormat/>
    <w:pPr>
      <w:keepNext/>
      <w:pageBreakBefore/>
      <w:tabs>
        <w:tab w:val="left" w:pos="2345"/>
      </w:tabs>
      <w:spacing w:before="60" w:after="60" w:line="360" w:lineRule="auto"/>
      <w:ind w:left="2345" w:hanging="360"/>
      <w:jc w:val="center"/>
      <w:outlineLvl w:val="0"/>
    </w:pPr>
    <w:rPr>
      <w:rFonts w:ascii="Arial" w:hAnsi="Arial" w:cs="Arial"/>
      <w:b/>
      <w:bCs/>
      <w:color w:val="000080"/>
      <w:kern w:val="32"/>
      <w:sz w:val="32"/>
      <w:szCs w:val="32"/>
    </w:rPr>
  </w:style>
  <w:style w:type="character" w:customStyle="1" w:styleId="style260">
    <w:name w:val="style26"/>
    <w:uiPriority w:val="99"/>
    <w:qFormat/>
    <w:rPr>
      <w:sz w:val="22"/>
      <w:szCs w:val="22"/>
      <w:lang w:val="en-US" w:eastAsia="en-US"/>
    </w:rPr>
  </w:style>
  <w:style w:type="paragraph" w:customStyle="1" w:styleId="Underline">
    <w:name w:val="Underline"/>
    <w:basedOn w:val="Normal"/>
    <w:uiPriority w:val="99"/>
    <w:qFormat/>
    <w:pPr>
      <w:keepLines/>
      <w:adjustRightInd w:val="0"/>
      <w:snapToGrid w:val="0"/>
      <w:spacing w:line="360" w:lineRule="auto"/>
      <w:ind w:left="720"/>
    </w:pPr>
    <w:rPr>
      <w:rFonts w:ascii="Arial" w:hAnsi="Arial" w:cs="Arial"/>
      <w:b/>
      <w:bCs/>
      <w:sz w:val="22"/>
      <w:u w:val="single"/>
      <w:lang w:val="en-GB"/>
    </w:rPr>
  </w:style>
  <w:style w:type="character" w:customStyle="1" w:styleId="Style5Char">
    <w:name w:val="Style5 Char"/>
    <w:link w:val="Style5"/>
    <w:qFormat/>
    <w:locked/>
    <w:rPr>
      <w:rFonts w:ascii="Times New Roman" w:eastAsia="Times New Roman" w:hAnsi="Times New Roman" w:cs="Times New Roman"/>
      <w:b/>
      <w:bCs/>
      <w:sz w:val="28"/>
      <w:szCs w:val="28"/>
      <w:lang w:val="pt-BR" w:eastAsia="zh-CN"/>
    </w:rPr>
  </w:style>
  <w:style w:type="paragraph" w:customStyle="1" w:styleId="Pa7">
    <w:name w:val="Pa7"/>
    <w:basedOn w:val="Normal"/>
    <w:next w:val="Normal"/>
    <w:uiPriority w:val="99"/>
    <w:qFormat/>
    <w:pPr>
      <w:autoSpaceDE w:val="0"/>
      <w:autoSpaceDN w:val="0"/>
      <w:adjustRightInd w:val="0"/>
      <w:spacing w:before="60" w:line="141" w:lineRule="atLeast"/>
      <w:ind w:firstLine="567"/>
    </w:pPr>
    <w:rPr>
      <w:rFonts w:ascii="Museo Sans For Dell 100" w:hAnsi="Museo Sans For Dell 100" w:cs="Museo Sans For Dell 100"/>
      <w:sz w:val="24"/>
    </w:rPr>
  </w:style>
  <w:style w:type="paragraph" w:customStyle="1" w:styleId="Pa6">
    <w:name w:val="Pa6"/>
    <w:basedOn w:val="Normal"/>
    <w:uiPriority w:val="99"/>
    <w:qFormat/>
    <w:pPr>
      <w:autoSpaceDE w:val="0"/>
      <w:autoSpaceDN w:val="0"/>
      <w:adjustRightInd w:val="0"/>
      <w:spacing w:line="121" w:lineRule="atLeast"/>
      <w:jc w:val="left"/>
    </w:pPr>
    <w:rPr>
      <w:rFonts w:ascii="Museo Sans For Dell 300" w:hAnsi="Museo Sans For Dell 300" w:cs="Museo Sans For Dell 300"/>
      <w:sz w:val="24"/>
    </w:rPr>
  </w:style>
  <w:style w:type="paragraph" w:customStyle="1" w:styleId="Pa15">
    <w:name w:val="Pa15"/>
    <w:basedOn w:val="Normal"/>
    <w:uiPriority w:val="99"/>
    <w:qFormat/>
    <w:pPr>
      <w:autoSpaceDE w:val="0"/>
      <w:autoSpaceDN w:val="0"/>
      <w:adjustRightInd w:val="0"/>
      <w:spacing w:line="121" w:lineRule="atLeast"/>
      <w:jc w:val="left"/>
    </w:pPr>
    <w:rPr>
      <w:rFonts w:ascii="Museo Sans For Dell 100" w:hAnsi="Museo Sans For Dell 100" w:cs="Museo Sans For Dell 100"/>
      <w:sz w:val="24"/>
    </w:rPr>
  </w:style>
  <w:style w:type="paragraph" w:customStyle="1" w:styleId="Pa11">
    <w:name w:val="Pa11"/>
    <w:basedOn w:val="Normal"/>
    <w:uiPriority w:val="99"/>
    <w:qFormat/>
    <w:pPr>
      <w:autoSpaceDE w:val="0"/>
      <w:autoSpaceDN w:val="0"/>
      <w:adjustRightInd w:val="0"/>
      <w:spacing w:line="121" w:lineRule="atLeast"/>
      <w:jc w:val="left"/>
    </w:pPr>
    <w:rPr>
      <w:rFonts w:ascii="Univers 57 Condensed" w:hAnsi="Univers 57 Condensed" w:cs="Univers 57 Condensed"/>
      <w:sz w:val="24"/>
    </w:rPr>
  </w:style>
  <w:style w:type="paragraph" w:customStyle="1" w:styleId="Pa12">
    <w:name w:val="Pa12"/>
    <w:basedOn w:val="Normal"/>
    <w:uiPriority w:val="99"/>
    <w:qFormat/>
    <w:pPr>
      <w:autoSpaceDE w:val="0"/>
      <w:autoSpaceDN w:val="0"/>
      <w:adjustRightInd w:val="0"/>
      <w:spacing w:line="141" w:lineRule="atLeast"/>
      <w:jc w:val="left"/>
    </w:pPr>
    <w:rPr>
      <w:rFonts w:ascii="Univers 47 CondensedLight" w:hAnsi="Univers 47 CondensedLight" w:cs="Univers 47 CondensedLight"/>
      <w:sz w:val="24"/>
    </w:rPr>
  </w:style>
  <w:style w:type="paragraph" w:customStyle="1" w:styleId="Pa13">
    <w:name w:val="Pa13"/>
    <w:basedOn w:val="Normal"/>
    <w:uiPriority w:val="99"/>
    <w:qFormat/>
    <w:pPr>
      <w:autoSpaceDE w:val="0"/>
      <w:autoSpaceDN w:val="0"/>
      <w:adjustRightInd w:val="0"/>
      <w:spacing w:line="141" w:lineRule="atLeast"/>
      <w:jc w:val="left"/>
    </w:pPr>
    <w:rPr>
      <w:rFonts w:ascii="Univers 47 CondensedLight" w:hAnsi="Univers 47 CondensedLight" w:cs="Univers 47 CondensedLight"/>
      <w:sz w:val="24"/>
    </w:rPr>
  </w:style>
  <w:style w:type="table" w:customStyle="1" w:styleId="TableGrid50">
    <w:name w:val="Table Grid5"/>
    <w:uiPriority w:val="99"/>
    <w:qFormat/>
    <w:pPr>
      <w:numPr>
        <w:numId w:val="28"/>
      </w:numPr>
      <w:tabs>
        <w:tab w:val="left" w:pos="432"/>
      </w:tabs>
      <w:ind w:left="166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
    <w:name w:val="Table Grid1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Level1">
    <w:name w:val="Normal_Level_1"/>
    <w:basedOn w:val="Normal"/>
    <w:link w:val="NormalLevel1Char"/>
    <w:uiPriority w:val="99"/>
    <w:qFormat/>
    <w:pPr>
      <w:widowControl w:val="0"/>
      <w:numPr>
        <w:numId w:val="29"/>
      </w:numPr>
      <w:spacing w:beforeLines="50"/>
    </w:pPr>
    <w:rPr>
      <w:rFonts w:eastAsia="MS Mincho"/>
      <w:kern w:val="2"/>
      <w:sz w:val="24"/>
      <w:lang w:val="zh-CN" w:eastAsia="ja-JP"/>
    </w:rPr>
  </w:style>
  <w:style w:type="character" w:customStyle="1" w:styleId="NormalLevel1Char">
    <w:name w:val="Normal_Level_1 Char"/>
    <w:link w:val="NormalLevel1"/>
    <w:uiPriority w:val="99"/>
    <w:qFormat/>
    <w:locked/>
    <w:rPr>
      <w:rFonts w:eastAsia="MS Mincho"/>
      <w:kern w:val="2"/>
      <w:sz w:val="24"/>
      <w:szCs w:val="24"/>
      <w:lang w:val="zh-CN" w:eastAsia="ja-JP"/>
    </w:rPr>
  </w:style>
  <w:style w:type="paragraph" w:customStyle="1" w:styleId="StyleHeading4BoldLeft11cmFirstline0cm">
    <w:name w:val="Style Heading 4 + Bold Left:  11 cm First line:  0 cm"/>
    <w:basedOn w:val="Heading4"/>
    <w:uiPriority w:val="99"/>
    <w:qFormat/>
    <w:pPr>
      <w:widowControl w:val="0"/>
      <w:adjustRightInd w:val="0"/>
      <w:spacing w:line="360" w:lineRule="atLeast"/>
      <w:textAlignment w:val="baseline"/>
    </w:pPr>
    <w:rPr>
      <w:i w:val="0"/>
      <w:iCs w:val="0"/>
      <w:lang w:val="en-AU" w:eastAsia="ko-KR"/>
    </w:rPr>
  </w:style>
  <w:style w:type="paragraph" w:customStyle="1" w:styleId="WW-Default">
    <w:name w:val="WW-Default"/>
    <w:uiPriority w:val="99"/>
    <w:qFormat/>
    <w:pPr>
      <w:widowControl w:val="0"/>
      <w:suppressAutoHyphens/>
      <w:autoSpaceDE w:val="0"/>
    </w:pPr>
    <w:rPr>
      <w:rFonts w:ascii="Frutiger 45 Light" w:eastAsia="Times New Roman" w:hAnsi="Frutiger 45 Light" w:cs="Frutiger 45 Light"/>
      <w:color w:val="000000"/>
      <w:sz w:val="24"/>
      <w:szCs w:val="24"/>
      <w:lang w:eastAsia="ar-SA"/>
    </w:rPr>
  </w:style>
  <w:style w:type="character" w:customStyle="1" w:styleId="CaptionChar">
    <w:name w:val="Caption Char"/>
    <w:link w:val="Caption"/>
    <w:qFormat/>
    <w:locked/>
    <w:rPr>
      <w:rFonts w:ascii="Arial" w:eastAsia="Times New Roman" w:hAnsi="Arial" w:cs="Times New Roman"/>
      <w:b/>
      <w:bCs/>
      <w:sz w:val="24"/>
      <w:szCs w:val="24"/>
      <w:lang w:val="zh-CN" w:eastAsia="zh-CN"/>
    </w:rPr>
  </w:style>
  <w:style w:type="character" w:customStyle="1" w:styleId="VSISection2BodyCharChar">
    <w:name w:val="VSI Section 2 Body Char Char"/>
    <w:link w:val="VSISection2Body"/>
    <w:uiPriority w:val="99"/>
    <w:qFormat/>
    <w:locked/>
    <w:rPr>
      <w:rFonts w:ascii="Arial" w:hAnsi="Arial" w:cs="Arial"/>
    </w:rPr>
  </w:style>
  <w:style w:type="paragraph" w:customStyle="1" w:styleId="VSISection2Body">
    <w:name w:val="VSI Section 2 Body"/>
    <w:basedOn w:val="Normal"/>
    <w:link w:val="VSISection2BodyCharChar"/>
    <w:uiPriority w:val="99"/>
    <w:qFormat/>
    <w:pPr>
      <w:spacing w:before="60" w:after="60" w:line="264" w:lineRule="auto"/>
      <w:ind w:left="284" w:firstLine="284"/>
    </w:pPr>
    <w:rPr>
      <w:rFonts w:ascii="Arial" w:hAnsi="Arial" w:cs="Arial"/>
      <w:sz w:val="22"/>
    </w:rPr>
  </w:style>
  <w:style w:type="paragraph" w:customStyle="1" w:styleId="VSISection1">
    <w:name w:val="VSI Section 1"/>
    <w:basedOn w:val="Normal"/>
    <w:uiPriority w:val="99"/>
    <w:qFormat/>
    <w:pPr>
      <w:tabs>
        <w:tab w:val="left" w:pos="284"/>
      </w:tabs>
      <w:spacing w:before="360" w:after="240" w:line="264" w:lineRule="auto"/>
      <w:ind w:left="284" w:firstLine="567"/>
    </w:pPr>
    <w:rPr>
      <w:rFonts w:ascii="Arial" w:hAnsi="Arial" w:cs="Arial"/>
      <w:b/>
      <w:bCs/>
      <w:szCs w:val="28"/>
    </w:rPr>
  </w:style>
  <w:style w:type="paragraph" w:customStyle="1" w:styleId="VSISection2">
    <w:name w:val="VSI Section 2"/>
    <w:basedOn w:val="Normal"/>
    <w:uiPriority w:val="99"/>
    <w:qFormat/>
    <w:pPr>
      <w:numPr>
        <w:numId w:val="30"/>
      </w:numPr>
      <w:tabs>
        <w:tab w:val="clear" w:pos="1701"/>
        <w:tab w:val="left" w:pos="567"/>
      </w:tabs>
      <w:spacing w:before="240" w:after="60" w:line="264" w:lineRule="auto"/>
      <w:ind w:left="567" w:firstLine="0"/>
    </w:pPr>
    <w:rPr>
      <w:rFonts w:ascii="Arial" w:hAnsi="Arial" w:cs="Arial"/>
      <w:b/>
      <w:bCs/>
      <w:szCs w:val="28"/>
    </w:rPr>
  </w:style>
  <w:style w:type="paragraph" w:customStyle="1" w:styleId="VSISection4">
    <w:name w:val="VSI Section 4"/>
    <w:basedOn w:val="Normal"/>
    <w:link w:val="VSISection4Char"/>
    <w:uiPriority w:val="99"/>
    <w:qFormat/>
    <w:pPr>
      <w:numPr>
        <w:numId w:val="31"/>
      </w:numPr>
      <w:tabs>
        <w:tab w:val="clear" w:pos="1701"/>
      </w:tabs>
      <w:spacing w:before="60" w:after="60" w:line="264" w:lineRule="auto"/>
      <w:ind w:left="0"/>
    </w:pPr>
    <w:rPr>
      <w:rFonts w:ascii="Arial" w:hAnsi="Arial"/>
      <w:sz w:val="24"/>
      <w:lang w:val="zh-CN" w:eastAsia="zh-CN"/>
    </w:rPr>
  </w:style>
  <w:style w:type="character" w:customStyle="1" w:styleId="VSISection4Char">
    <w:name w:val="VSI Section 4 Char"/>
    <w:link w:val="VSISection4"/>
    <w:uiPriority w:val="99"/>
    <w:qFormat/>
    <w:locked/>
    <w:rPr>
      <w:rFonts w:ascii="Arial" w:eastAsia="Times New Roman" w:hAnsi="Arial"/>
      <w:sz w:val="24"/>
      <w:szCs w:val="24"/>
      <w:lang w:val="zh-CN" w:eastAsia="zh-CN"/>
    </w:rPr>
  </w:style>
  <w:style w:type="paragraph" w:customStyle="1" w:styleId="VSISection3">
    <w:name w:val="VSI Section 3"/>
    <w:basedOn w:val="Normal"/>
    <w:link w:val="VSISection3Char"/>
    <w:uiPriority w:val="99"/>
    <w:qFormat/>
    <w:pPr>
      <w:tabs>
        <w:tab w:val="left" w:pos="851"/>
      </w:tabs>
      <w:spacing w:before="60" w:after="60" w:line="264" w:lineRule="auto"/>
      <w:ind w:left="851" w:firstLine="567"/>
    </w:pPr>
    <w:rPr>
      <w:rFonts w:ascii="Arial" w:hAnsi="Arial"/>
      <w:b/>
      <w:bCs/>
      <w:sz w:val="26"/>
      <w:szCs w:val="26"/>
      <w:lang w:val="zh-CN" w:eastAsia="zh-CN"/>
    </w:rPr>
  </w:style>
  <w:style w:type="character" w:customStyle="1" w:styleId="VSISection3Char">
    <w:name w:val="VSI Section 3 Char"/>
    <w:link w:val="VSISection3"/>
    <w:uiPriority w:val="99"/>
    <w:qFormat/>
    <w:locked/>
    <w:rPr>
      <w:rFonts w:ascii="Arial" w:eastAsia="Times New Roman" w:hAnsi="Arial" w:cs="Times New Roman"/>
      <w:b/>
      <w:bCs/>
      <w:sz w:val="26"/>
      <w:szCs w:val="26"/>
      <w:lang w:val="zh-CN" w:eastAsia="zh-CN"/>
    </w:rPr>
  </w:style>
  <w:style w:type="paragraph" w:customStyle="1" w:styleId="VSISection4Bullet">
    <w:name w:val="VSI Section 4 Bullet"/>
    <w:basedOn w:val="Normal"/>
    <w:link w:val="VSISection4BulletChar"/>
    <w:uiPriority w:val="99"/>
    <w:qFormat/>
    <w:pPr>
      <w:spacing w:before="60" w:after="60" w:line="264" w:lineRule="auto"/>
      <w:ind w:left="780" w:hanging="780"/>
    </w:pPr>
    <w:rPr>
      <w:rFonts w:ascii="Arial" w:hAnsi="Arial"/>
      <w:sz w:val="20"/>
      <w:szCs w:val="20"/>
      <w:lang w:val="zh-CN" w:eastAsia="zh-CN"/>
    </w:rPr>
  </w:style>
  <w:style w:type="character" w:customStyle="1" w:styleId="VSISection4BulletChar">
    <w:name w:val="VSI Section 4 Bullet Char"/>
    <w:link w:val="VSISection4Bullet"/>
    <w:uiPriority w:val="99"/>
    <w:qFormat/>
    <w:locked/>
    <w:rPr>
      <w:rFonts w:ascii="Arial" w:eastAsia="Times New Roman" w:hAnsi="Arial" w:cs="Times New Roman"/>
      <w:sz w:val="20"/>
      <w:szCs w:val="20"/>
      <w:lang w:val="zh-CN" w:eastAsia="zh-CN"/>
    </w:rPr>
  </w:style>
  <w:style w:type="paragraph" w:customStyle="1" w:styleId="VSISection4Body">
    <w:name w:val="VSI Section 4 Body"/>
    <w:basedOn w:val="Normal"/>
    <w:link w:val="VSISection4BodyChar"/>
    <w:uiPriority w:val="99"/>
    <w:qFormat/>
    <w:pPr>
      <w:spacing w:before="60" w:after="60" w:line="264" w:lineRule="auto"/>
      <w:ind w:left="851" w:firstLine="284"/>
    </w:pPr>
    <w:rPr>
      <w:rFonts w:ascii="Arial" w:hAnsi="Arial"/>
      <w:sz w:val="20"/>
      <w:szCs w:val="20"/>
      <w:lang w:val="zh-CN" w:eastAsia="zh-CN"/>
    </w:rPr>
  </w:style>
  <w:style w:type="character" w:customStyle="1" w:styleId="VSISection4BodyChar">
    <w:name w:val="VSI Section 4 Body Char"/>
    <w:link w:val="VSISection4Body"/>
    <w:uiPriority w:val="99"/>
    <w:qFormat/>
    <w:locked/>
    <w:rPr>
      <w:rFonts w:ascii="Arial" w:eastAsia="Times New Roman" w:hAnsi="Arial" w:cs="Times New Roman"/>
      <w:sz w:val="20"/>
      <w:szCs w:val="20"/>
      <w:lang w:val="zh-CN" w:eastAsia="zh-CN"/>
    </w:rPr>
  </w:style>
  <w:style w:type="paragraph" w:customStyle="1" w:styleId="VSISection4Step">
    <w:name w:val="VSI Section 4 Step"/>
    <w:basedOn w:val="Normal"/>
    <w:uiPriority w:val="99"/>
    <w:qFormat/>
    <w:pPr>
      <w:numPr>
        <w:numId w:val="32"/>
      </w:numPr>
      <w:tabs>
        <w:tab w:val="left" w:pos="1701"/>
      </w:tabs>
      <w:spacing w:before="60" w:after="60" w:line="264" w:lineRule="auto"/>
      <w:ind w:left="1701" w:firstLine="0"/>
    </w:pPr>
    <w:rPr>
      <w:rFonts w:ascii="Verdana" w:hAnsi="Verdana" w:cs="Verdana"/>
      <w:sz w:val="18"/>
      <w:szCs w:val="18"/>
    </w:rPr>
  </w:style>
  <w:style w:type="paragraph" w:customStyle="1" w:styleId="VSISection3Bullet">
    <w:name w:val="VSI Section 3 Bullet"/>
    <w:basedOn w:val="Normal"/>
    <w:uiPriority w:val="99"/>
    <w:qFormat/>
    <w:pPr>
      <w:spacing w:before="60" w:after="60" w:line="264" w:lineRule="auto"/>
      <w:ind w:left="1440" w:hanging="360"/>
    </w:pPr>
    <w:rPr>
      <w:rFonts w:ascii="Arial" w:hAnsi="Arial" w:cs="Arial"/>
      <w:sz w:val="22"/>
    </w:rPr>
  </w:style>
  <w:style w:type="paragraph" w:customStyle="1" w:styleId="VSISection3Body">
    <w:name w:val="VSI Section 3 Body"/>
    <w:basedOn w:val="Normal"/>
    <w:link w:val="VSISection3BodyChar"/>
    <w:uiPriority w:val="99"/>
    <w:qFormat/>
    <w:pPr>
      <w:numPr>
        <w:numId w:val="33"/>
      </w:numPr>
      <w:tabs>
        <w:tab w:val="clear" w:pos="1005"/>
      </w:tabs>
      <w:spacing w:before="60" w:after="60" w:line="264" w:lineRule="auto"/>
      <w:ind w:left="567" w:firstLine="284"/>
    </w:pPr>
    <w:rPr>
      <w:rFonts w:ascii="Arial" w:hAnsi="Arial"/>
      <w:sz w:val="20"/>
      <w:szCs w:val="20"/>
      <w:lang w:val="zh-CN" w:eastAsia="zh-CN"/>
    </w:rPr>
  </w:style>
  <w:style w:type="character" w:customStyle="1" w:styleId="VSISection3BodyChar">
    <w:name w:val="VSI Section 3 Body Char"/>
    <w:link w:val="VSISection3Body"/>
    <w:uiPriority w:val="99"/>
    <w:qFormat/>
    <w:locked/>
    <w:rPr>
      <w:rFonts w:ascii="Arial" w:eastAsia="Times New Roman" w:hAnsi="Arial"/>
      <w:lang w:val="zh-CN" w:eastAsia="zh-CN"/>
    </w:rPr>
  </w:style>
  <w:style w:type="paragraph" w:customStyle="1" w:styleId="StyleFirstline1cmLinespacingMultiple13li">
    <w:name w:val="Style First line:  1 cm Line spacing:  Multiple 13 li"/>
    <w:basedOn w:val="Normal"/>
    <w:uiPriority w:val="99"/>
    <w:qFormat/>
    <w:pPr>
      <w:spacing w:after="60" w:line="288" w:lineRule="auto"/>
      <w:ind w:firstLine="624"/>
    </w:pPr>
    <w:rPr>
      <w:rFonts w:eastAsia="SimSun"/>
      <w:sz w:val="24"/>
      <w:lang w:eastAsia="zh-CN"/>
    </w:rPr>
  </w:style>
  <w:style w:type="character" w:customStyle="1" w:styleId="inh-zcuaBiumuChar">
    <w:name w:val="Đỉnh-z của Biểu mẫu Char"/>
    <w:link w:val="z-TopofForm1"/>
    <w:uiPriority w:val="99"/>
    <w:qFormat/>
    <w:locked/>
    <w:rPr>
      <w:rFonts w:ascii="Arial" w:eastAsia="Times New Roman" w:hAnsi="Arial"/>
      <w:vanish/>
      <w:sz w:val="16"/>
      <w:szCs w:val="16"/>
      <w:lang w:val="zh-CN" w:eastAsia="zh-CN"/>
    </w:rPr>
  </w:style>
  <w:style w:type="paragraph" w:customStyle="1" w:styleId="z-TopofForm1">
    <w:name w:val="z-Top of Form1"/>
    <w:basedOn w:val="Normal"/>
    <w:next w:val="Normal"/>
    <w:link w:val="inh-zcuaBiumuChar"/>
    <w:uiPriority w:val="99"/>
    <w:qFormat/>
    <w:pPr>
      <w:numPr>
        <w:numId w:val="34"/>
      </w:numPr>
      <w:pBdr>
        <w:bottom w:val="single" w:sz="6" w:space="1" w:color="auto"/>
      </w:pBdr>
      <w:spacing w:before="60"/>
      <w:ind w:left="0" w:firstLine="0"/>
      <w:jc w:val="center"/>
    </w:pPr>
    <w:rPr>
      <w:rFonts w:ascii="Arial" w:hAnsi="Arial"/>
      <w:vanish/>
      <w:sz w:val="16"/>
      <w:szCs w:val="16"/>
      <w:lang w:val="zh-CN" w:eastAsia="zh-CN"/>
    </w:rPr>
  </w:style>
  <w:style w:type="character" w:customStyle="1" w:styleId="z-TopofFormChar1">
    <w:name w:val="z-Top of Form Char1"/>
    <w:basedOn w:val="DefaultParagraphFont"/>
    <w:uiPriority w:val="99"/>
    <w:qFormat/>
    <w:rPr>
      <w:rFonts w:ascii="Arial" w:hAnsi="Arial" w:cs="Arial"/>
      <w:vanish/>
      <w:color w:val="000000" w:themeColor="text1"/>
      <w:sz w:val="16"/>
      <w:szCs w:val="16"/>
    </w:rPr>
  </w:style>
  <w:style w:type="character" w:customStyle="1" w:styleId="ay-zcuaBiumuChar">
    <w:name w:val="Đáy-z của Biểu mẫu Char"/>
    <w:link w:val="z-BottomofForm1"/>
    <w:uiPriority w:val="99"/>
    <w:qFormat/>
    <w:locked/>
    <w:rPr>
      <w:rFonts w:ascii="Arial" w:eastAsia="Times New Roman" w:hAnsi="Arial"/>
      <w:vanish/>
      <w:sz w:val="16"/>
      <w:szCs w:val="16"/>
      <w:lang w:val="zh-CN" w:eastAsia="zh-CN"/>
    </w:rPr>
  </w:style>
  <w:style w:type="paragraph" w:customStyle="1" w:styleId="z-BottomofForm1">
    <w:name w:val="z-Bottom of Form1"/>
    <w:basedOn w:val="Normal"/>
    <w:next w:val="Normal"/>
    <w:link w:val="ay-zcuaBiumuChar"/>
    <w:uiPriority w:val="99"/>
    <w:qFormat/>
    <w:pPr>
      <w:numPr>
        <w:numId w:val="35"/>
      </w:numPr>
      <w:pBdr>
        <w:top w:val="single" w:sz="6" w:space="1" w:color="auto"/>
      </w:pBdr>
      <w:tabs>
        <w:tab w:val="clear" w:pos="644"/>
      </w:tabs>
      <w:spacing w:before="60"/>
      <w:ind w:left="0" w:firstLine="0"/>
      <w:jc w:val="center"/>
    </w:pPr>
    <w:rPr>
      <w:rFonts w:ascii="Arial" w:hAnsi="Arial"/>
      <w:vanish/>
      <w:sz w:val="16"/>
      <w:szCs w:val="16"/>
      <w:lang w:val="zh-CN" w:eastAsia="zh-CN"/>
    </w:rPr>
  </w:style>
  <w:style w:type="character" w:customStyle="1" w:styleId="z-BottomofFormChar1">
    <w:name w:val="z-Bottom of Form Char1"/>
    <w:basedOn w:val="DefaultParagraphFont"/>
    <w:uiPriority w:val="99"/>
    <w:qFormat/>
    <w:rPr>
      <w:rFonts w:ascii="Arial" w:hAnsi="Arial" w:cs="Arial"/>
      <w:vanish/>
      <w:color w:val="000000" w:themeColor="text1"/>
      <w:sz w:val="16"/>
      <w:szCs w:val="16"/>
    </w:rPr>
  </w:style>
  <w:style w:type="paragraph" w:customStyle="1" w:styleId="StyleLatinArialLeft025">
    <w:name w:val="Style (Latin) Arial Left:  0.25&quot;"/>
    <w:basedOn w:val="Normal"/>
    <w:uiPriority w:val="99"/>
    <w:qFormat/>
    <w:pPr>
      <w:numPr>
        <w:numId w:val="36"/>
      </w:numPr>
      <w:tabs>
        <w:tab w:val="clear" w:pos="644"/>
      </w:tabs>
      <w:spacing w:before="60" w:after="60" w:line="288" w:lineRule="auto"/>
      <w:ind w:left="360" w:firstLine="0"/>
    </w:pPr>
    <w:rPr>
      <w:rFonts w:ascii="Arial" w:hAnsi="Arial" w:cs="Arial"/>
      <w:sz w:val="24"/>
      <w:lang w:eastAsia="zh-CN"/>
    </w:rPr>
  </w:style>
  <w:style w:type="paragraph" w:customStyle="1" w:styleId="StyleHeading5CharCharLeft0Firstline0">
    <w:name w:val="Style Heading 5Char Char + Left:  0&quot; First line:  0&quot;"/>
    <w:basedOn w:val="Heading5"/>
    <w:autoRedefine/>
    <w:uiPriority w:val="99"/>
    <w:qFormat/>
    <w:pPr>
      <w:keepNext/>
      <w:tabs>
        <w:tab w:val="left" w:pos="1260"/>
      </w:tabs>
      <w:spacing w:before="120" w:after="120" w:line="360" w:lineRule="auto"/>
      <w:jc w:val="both"/>
    </w:pPr>
    <w:rPr>
      <w:b w:val="0"/>
      <w:bCs w:val="0"/>
      <w:i w:val="0"/>
      <w:iCs w:val="0"/>
      <w:color w:val="auto"/>
      <w:sz w:val="24"/>
      <w:szCs w:val="24"/>
      <w:u w:val="single"/>
    </w:rPr>
  </w:style>
  <w:style w:type="paragraph" w:customStyle="1" w:styleId="StyleBulNor2Bold">
    <w:name w:val="Style Bul Nor 2 + Bold"/>
    <w:basedOn w:val="Normal"/>
    <w:autoRedefine/>
    <w:uiPriority w:val="99"/>
    <w:qFormat/>
    <w:pPr>
      <w:tabs>
        <w:tab w:val="left" w:pos="360"/>
      </w:tabs>
      <w:spacing w:before="20" w:after="20"/>
      <w:ind w:left="360" w:hanging="360"/>
    </w:pPr>
    <w:rPr>
      <w:szCs w:val="28"/>
    </w:rPr>
  </w:style>
  <w:style w:type="table" w:customStyle="1" w:styleId="TableGrid60">
    <w:name w:val="Table Grid6"/>
    <w:uiPriority w:val="9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0">
    <w:name w:val="Table Grid7"/>
    <w:uiPriority w:val="99"/>
    <w:qFormat/>
    <w:rPr>
      <w:rFonts w:eastAsia="Times New Roman"/>
      <w:kern w:val="24"/>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0">
    <w:name w:val="Table Grid8"/>
    <w:uiPriority w:val="99"/>
    <w:qFormat/>
    <w:rPr>
      <w:rFonts w:eastAsia="Times New Roman"/>
      <w:kern w:val="24"/>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1">
    <w:name w:val="Table Grid81"/>
    <w:uiPriority w:val="99"/>
    <w:qFormat/>
    <w:rPr>
      <w:rFonts w:eastAsia="Times New Roman"/>
      <w:kern w:val="24"/>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
    <w:name w:val="Table Grid5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9">
    <w:name w:val="Table Grid9"/>
    <w:uiPriority w:val="99"/>
    <w:qFormat/>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
    <w:name w:val="Table Grid12"/>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
    <w:name w:val="Table Grid42"/>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
    <w:name w:val="Table Grid5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
    <w:name w:val="Table Grid11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
    <w:name w:val="Table Grid31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
    <w:name w:val="Table Grid41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
    <w:name w:val="Table Grid61"/>
    <w:uiPriority w:val="9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1">
    <w:name w:val="Table Classic 11"/>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1">
    <w:name w:val="Table Classic 21"/>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10">
    <w:name w:val="Table Grid 31"/>
    <w:uiPriority w:val="99"/>
    <w:qFormat/>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1">
    <w:name w:val="Table Contemporary1"/>
    <w:uiPriority w:val="99"/>
    <w:qFormat/>
    <w:rPr>
      <w:rFonts w:eastAsia="Times New Roman"/>
    </w:rPr>
    <w:tblPr>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1">
    <w:name w:val="Table 3D effects 11"/>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21">
    <w:name w:val="Table 3D effects 21"/>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31">
    <w:name w:val="Table 3D effects 31"/>
    <w:uiPriority w:val="99"/>
    <w:qFormat/>
    <w:rPr>
      <w:rFonts w:eastAsia="Times New Roman"/>
    </w:rPr>
    <w:tblPr>
      <w:tblCellMar>
        <w:top w:w="0" w:type="dxa"/>
        <w:left w:w="108" w:type="dxa"/>
        <w:bottom w:w="0" w:type="dxa"/>
        <w:right w:w="108" w:type="dxa"/>
      </w:tblCellMar>
    </w:tblPr>
  </w:style>
  <w:style w:type="table" w:customStyle="1" w:styleId="TableClassic31">
    <w:name w:val="Table Classic 31"/>
    <w:uiPriority w:val="99"/>
    <w:qFormat/>
    <w:rPr>
      <w:rFonts w:eastAsia="Times New Roman"/>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1">
    <w:name w:val="Table Classic 41"/>
    <w:uiPriority w:val="99"/>
    <w:qFormat/>
    <w:rPr>
      <w:rFonts w:eastAsia="Times New Roman"/>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1">
    <w:name w:val="Table Colorful 11"/>
    <w:uiPriority w:val="99"/>
    <w:qFormat/>
    <w:rPr>
      <w:rFonts w:eastAsia="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1">
    <w:name w:val="Table Colorful 21"/>
    <w:uiPriority w:val="99"/>
    <w:qFormat/>
    <w:rPr>
      <w:rFonts w:eastAsia="Times New Roman"/>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1">
    <w:name w:val="Table Colorful 31"/>
    <w:uiPriority w:val="99"/>
    <w:qFormat/>
    <w:rPr>
      <w:rFonts w:eastAsia="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1">
    <w:name w:val="Table Columns 11"/>
    <w:uiPriority w:val="99"/>
    <w:qFormat/>
    <w:rPr>
      <w:rFonts w:eastAsia="Times New Roman"/>
      <w:b/>
      <w:bCs/>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1">
    <w:name w:val="Table Columns 21"/>
    <w:uiPriority w:val="99"/>
    <w:qFormat/>
    <w:rPr>
      <w:rFonts w:eastAsia="Times New Roman"/>
      <w:b/>
      <w:bCs/>
    </w:rPr>
    <w:tblPr>
      <w:tblCellMar>
        <w:top w:w="0" w:type="dxa"/>
        <w:left w:w="108" w:type="dxa"/>
        <w:bottom w:w="0" w:type="dxa"/>
        <w:right w:w="108" w:type="dxa"/>
      </w:tblCellMar>
    </w:tblPr>
  </w:style>
  <w:style w:type="table" w:customStyle="1" w:styleId="TableColumns31">
    <w:name w:val="Table Columns 31"/>
    <w:uiPriority w:val="99"/>
    <w:qFormat/>
    <w:rPr>
      <w:rFonts w:eastAsia="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1">
    <w:name w:val="Table Columns 41"/>
    <w:uiPriority w:val="99"/>
    <w:qFormat/>
    <w:rPr>
      <w:rFonts w:eastAsia="Times New Roman"/>
    </w:rPr>
    <w:tblPr>
      <w:tblCellMar>
        <w:top w:w="0" w:type="dxa"/>
        <w:left w:w="108" w:type="dxa"/>
        <w:bottom w:w="0" w:type="dxa"/>
        <w:right w:w="108" w:type="dxa"/>
      </w:tblCellMar>
    </w:tblPr>
  </w:style>
  <w:style w:type="table" w:customStyle="1" w:styleId="TableColumns51">
    <w:name w:val="Table Columns 51"/>
    <w:uiPriority w:val="99"/>
    <w:qFormat/>
    <w:rPr>
      <w:rFonts w:eastAsia="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1">
    <w:name w:val="Table Elegant1"/>
    <w:uiPriority w:val="99"/>
    <w:qFormat/>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10">
    <w:name w:val="Table Grid 11"/>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10">
    <w:name w:val="Table Grid 21"/>
    <w:uiPriority w:val="99"/>
    <w:qFormat/>
    <w:rPr>
      <w:rFonts w:eastAsia="Times New Roman"/>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10">
    <w:name w:val="Table Grid 41"/>
    <w:uiPriority w:val="99"/>
    <w:qFormat/>
    <w:rPr>
      <w:rFonts w:eastAsia="Times New Roman"/>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10">
    <w:name w:val="Table Grid 51"/>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10">
    <w:name w:val="Table Grid 61"/>
    <w:uiPriority w:val="99"/>
    <w:qFormat/>
    <w:rPr>
      <w:rFonts w:eastAsia="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1">
    <w:name w:val="Table Grid 71"/>
    <w:uiPriority w:val="99"/>
    <w:qFormat/>
    <w:rPr>
      <w:rFonts w:eastAsia="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10">
    <w:name w:val="Table Grid 81"/>
    <w:uiPriority w:val="99"/>
    <w:qFormat/>
    <w:rPr>
      <w:rFonts w:eastAsia="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1">
    <w:name w:val="Table List 11"/>
    <w:uiPriority w:val="99"/>
    <w:qFormat/>
    <w:rPr>
      <w:rFonts w:eastAsia="Times New Roman"/>
    </w:rPr>
    <w:tblPr>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1">
    <w:name w:val="Table List 21"/>
    <w:uiPriority w:val="99"/>
    <w:qFormat/>
    <w:rPr>
      <w:rFonts w:eastAsia="Times New Roman"/>
    </w:rPr>
    <w:tblPr>
      <w:tblBorders>
        <w:bottom w:val="single" w:sz="12" w:space="0" w:color="808080"/>
      </w:tblBorders>
      <w:tblCellMar>
        <w:top w:w="0" w:type="dxa"/>
        <w:left w:w="108" w:type="dxa"/>
        <w:bottom w:w="0" w:type="dxa"/>
        <w:right w:w="108" w:type="dxa"/>
      </w:tblCellMar>
    </w:tblPr>
  </w:style>
  <w:style w:type="table" w:customStyle="1" w:styleId="TableList31">
    <w:name w:val="Table List 31"/>
    <w:uiPriority w:val="99"/>
    <w:qFormat/>
    <w:rPr>
      <w:rFonts w:eastAsia="Times New Roman"/>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1">
    <w:name w:val="Table List 41"/>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1">
    <w:name w:val="Table List 51"/>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1">
    <w:name w:val="Table List 61"/>
    <w:uiPriority w:val="99"/>
    <w:qFormat/>
    <w:rPr>
      <w:rFonts w:eastAsia="Times New Roman"/>
    </w:rPr>
    <w:tblPr>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1">
    <w:name w:val="Table List 71"/>
    <w:uiPriority w:val="99"/>
    <w:qFormat/>
    <w:rPr>
      <w:rFonts w:eastAsia="Times New Roman"/>
    </w:rPr>
    <w:tblPr>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1">
    <w:name w:val="Table List 81"/>
    <w:uiPriority w:val="99"/>
    <w:qFormat/>
    <w:rPr>
      <w:rFonts w:eastAsia="Times New Roman"/>
    </w:rPr>
    <w:tblPr>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1">
    <w:name w:val="Table Professional1"/>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1">
    <w:name w:val="Table Simple 11"/>
    <w:uiPriority w:val="99"/>
    <w:qFormat/>
    <w:rPr>
      <w:rFonts w:eastAsia="Times New Roman"/>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1">
    <w:name w:val="Table Simple 21"/>
    <w:uiPriority w:val="99"/>
    <w:qFormat/>
    <w:rPr>
      <w:rFonts w:eastAsia="Times New Roman"/>
    </w:rPr>
    <w:tblPr>
      <w:tblCellMar>
        <w:top w:w="0" w:type="dxa"/>
        <w:left w:w="108" w:type="dxa"/>
        <w:bottom w:w="0" w:type="dxa"/>
        <w:right w:w="108" w:type="dxa"/>
      </w:tblCellMar>
    </w:tblPr>
  </w:style>
  <w:style w:type="table" w:customStyle="1" w:styleId="TableSimple31">
    <w:name w:val="Table Simple 31"/>
    <w:uiPriority w:val="99"/>
    <w:qFormat/>
    <w:rPr>
      <w:rFonts w:eastAsia="Times New Roman"/>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1">
    <w:name w:val="Table Subtle 11"/>
    <w:uiPriority w:val="99"/>
    <w:qFormat/>
    <w:rPr>
      <w:rFonts w:eastAsia="Times New Roman"/>
    </w:rPr>
    <w:tblPr>
      <w:tblCellMar>
        <w:top w:w="0" w:type="dxa"/>
        <w:left w:w="108" w:type="dxa"/>
        <w:bottom w:w="0" w:type="dxa"/>
        <w:right w:w="108" w:type="dxa"/>
      </w:tblCellMar>
    </w:tblPr>
  </w:style>
  <w:style w:type="table" w:customStyle="1" w:styleId="TableSubtle21">
    <w:name w:val="Table Subtle 21"/>
    <w:uiPriority w:val="99"/>
    <w:qFormat/>
    <w:rPr>
      <w:rFonts w:eastAsia="Times New Roman"/>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1">
    <w:name w:val="Table Theme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1">
    <w:name w:val="Table Web 11"/>
    <w:uiPriority w:val="99"/>
    <w:qFormat/>
    <w:rPr>
      <w:rFonts w:eastAsia="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1">
    <w:name w:val="Table Web 21"/>
    <w:uiPriority w:val="99"/>
    <w:qFormat/>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1">
    <w:name w:val="Table Web 31"/>
    <w:uiPriority w:val="99"/>
    <w:qFormat/>
    <w:rPr>
      <w:rFonts w:eastAsia="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00">
    <w:name w:val="Table Grid10"/>
    <w:uiPriority w:val="99"/>
    <w:qFormat/>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
    <w:name w:val="Table Grid13"/>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
    <w:name w:val="Table Grid43"/>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3">
    <w:name w:val="Table Grid53"/>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2">
    <w:name w:val="Table Grid112"/>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
    <w:name w:val="Table Grid412"/>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2">
    <w:name w:val="Table Grid62"/>
    <w:uiPriority w:val="9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2">
    <w:name w:val="Table Classic 12"/>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2">
    <w:name w:val="Table Classic 22"/>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20">
    <w:name w:val="Table Grid 32"/>
    <w:uiPriority w:val="99"/>
    <w:qFormat/>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2">
    <w:name w:val="Table Contemporary2"/>
    <w:uiPriority w:val="99"/>
    <w:qFormat/>
    <w:rPr>
      <w:rFonts w:eastAsia="Times New Roman"/>
    </w:rPr>
    <w:tblPr>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2">
    <w:name w:val="Table 3D effects 12"/>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22">
    <w:name w:val="Table 3D effects 22"/>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32">
    <w:name w:val="Table 3D effects 32"/>
    <w:uiPriority w:val="99"/>
    <w:qFormat/>
    <w:rPr>
      <w:rFonts w:eastAsia="Times New Roman"/>
    </w:rPr>
    <w:tblPr>
      <w:tblCellMar>
        <w:top w:w="0" w:type="dxa"/>
        <w:left w:w="108" w:type="dxa"/>
        <w:bottom w:w="0" w:type="dxa"/>
        <w:right w:w="108" w:type="dxa"/>
      </w:tblCellMar>
    </w:tblPr>
  </w:style>
  <w:style w:type="table" w:customStyle="1" w:styleId="TableClassic32">
    <w:name w:val="Table Classic 32"/>
    <w:uiPriority w:val="99"/>
    <w:qFormat/>
    <w:rPr>
      <w:rFonts w:eastAsia="Times New Roman"/>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2">
    <w:name w:val="Table Classic 42"/>
    <w:uiPriority w:val="99"/>
    <w:qFormat/>
    <w:rPr>
      <w:rFonts w:eastAsia="Times New Roman"/>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2">
    <w:name w:val="Table Colorful 12"/>
    <w:uiPriority w:val="99"/>
    <w:qFormat/>
    <w:rPr>
      <w:rFonts w:eastAsia="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2">
    <w:name w:val="Table Colorful 22"/>
    <w:uiPriority w:val="99"/>
    <w:qFormat/>
    <w:rPr>
      <w:rFonts w:eastAsia="Times New Roman"/>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2">
    <w:name w:val="Table Colorful 32"/>
    <w:uiPriority w:val="99"/>
    <w:qFormat/>
    <w:rPr>
      <w:rFonts w:eastAsia="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2">
    <w:name w:val="Table Columns 12"/>
    <w:uiPriority w:val="99"/>
    <w:qFormat/>
    <w:rPr>
      <w:rFonts w:eastAsia="Times New Roman"/>
      <w:b/>
      <w:bCs/>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2">
    <w:name w:val="Table Columns 22"/>
    <w:uiPriority w:val="99"/>
    <w:qFormat/>
    <w:rPr>
      <w:rFonts w:eastAsia="Times New Roman"/>
      <w:b/>
      <w:bCs/>
    </w:rPr>
    <w:tblPr>
      <w:tblCellMar>
        <w:top w:w="0" w:type="dxa"/>
        <w:left w:w="108" w:type="dxa"/>
        <w:bottom w:w="0" w:type="dxa"/>
        <w:right w:w="108" w:type="dxa"/>
      </w:tblCellMar>
    </w:tblPr>
  </w:style>
  <w:style w:type="table" w:customStyle="1" w:styleId="TableColumns32">
    <w:name w:val="Table Columns 32"/>
    <w:uiPriority w:val="99"/>
    <w:qFormat/>
    <w:rPr>
      <w:rFonts w:eastAsia="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2">
    <w:name w:val="Table Columns 42"/>
    <w:uiPriority w:val="99"/>
    <w:qFormat/>
    <w:rPr>
      <w:rFonts w:eastAsia="Times New Roman"/>
    </w:rPr>
    <w:tblPr>
      <w:tblCellMar>
        <w:top w:w="0" w:type="dxa"/>
        <w:left w:w="108" w:type="dxa"/>
        <w:bottom w:w="0" w:type="dxa"/>
        <w:right w:w="108" w:type="dxa"/>
      </w:tblCellMar>
    </w:tblPr>
  </w:style>
  <w:style w:type="table" w:customStyle="1" w:styleId="TableColumns52">
    <w:name w:val="Table Columns 52"/>
    <w:uiPriority w:val="99"/>
    <w:qFormat/>
    <w:rPr>
      <w:rFonts w:eastAsia="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2">
    <w:name w:val="Table Elegant2"/>
    <w:uiPriority w:val="99"/>
    <w:qFormat/>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20">
    <w:name w:val="Table Grid 12"/>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20">
    <w:name w:val="Table Grid 22"/>
    <w:uiPriority w:val="99"/>
    <w:qFormat/>
    <w:rPr>
      <w:rFonts w:eastAsia="Times New Roman"/>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20">
    <w:name w:val="Table Grid 42"/>
    <w:uiPriority w:val="99"/>
    <w:qFormat/>
    <w:rPr>
      <w:rFonts w:eastAsia="Times New Roman"/>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20">
    <w:name w:val="Table Grid 52"/>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20">
    <w:name w:val="Table Grid 62"/>
    <w:uiPriority w:val="99"/>
    <w:qFormat/>
    <w:rPr>
      <w:rFonts w:eastAsia="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2">
    <w:name w:val="Table Grid 72"/>
    <w:uiPriority w:val="99"/>
    <w:qFormat/>
    <w:rPr>
      <w:rFonts w:eastAsia="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2">
    <w:name w:val="Table Grid 82"/>
    <w:uiPriority w:val="99"/>
    <w:qFormat/>
    <w:rPr>
      <w:rFonts w:eastAsia="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2">
    <w:name w:val="Table List 12"/>
    <w:uiPriority w:val="99"/>
    <w:qFormat/>
    <w:rPr>
      <w:rFonts w:eastAsia="Times New Roman"/>
    </w:rPr>
    <w:tblPr>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2">
    <w:name w:val="Table List 22"/>
    <w:uiPriority w:val="99"/>
    <w:qFormat/>
    <w:rPr>
      <w:rFonts w:eastAsia="Times New Roman"/>
    </w:rPr>
    <w:tblPr>
      <w:tblBorders>
        <w:bottom w:val="single" w:sz="12" w:space="0" w:color="808080"/>
      </w:tblBorders>
      <w:tblCellMar>
        <w:top w:w="0" w:type="dxa"/>
        <w:left w:w="108" w:type="dxa"/>
        <w:bottom w:w="0" w:type="dxa"/>
        <w:right w:w="108" w:type="dxa"/>
      </w:tblCellMar>
    </w:tblPr>
  </w:style>
  <w:style w:type="table" w:customStyle="1" w:styleId="TableList32">
    <w:name w:val="Table List 32"/>
    <w:uiPriority w:val="99"/>
    <w:qFormat/>
    <w:rPr>
      <w:rFonts w:eastAsia="Times New Roman"/>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2">
    <w:name w:val="Table List 42"/>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2">
    <w:name w:val="Table List 52"/>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2">
    <w:name w:val="Table List 62"/>
    <w:uiPriority w:val="99"/>
    <w:qFormat/>
    <w:rPr>
      <w:rFonts w:eastAsia="Times New Roman"/>
    </w:rPr>
    <w:tblPr>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2">
    <w:name w:val="Table List 72"/>
    <w:uiPriority w:val="99"/>
    <w:qFormat/>
    <w:rPr>
      <w:rFonts w:eastAsia="Times New Roman"/>
    </w:rPr>
    <w:tblPr>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2">
    <w:name w:val="Table List 82"/>
    <w:uiPriority w:val="99"/>
    <w:qFormat/>
    <w:rPr>
      <w:rFonts w:eastAsia="Times New Roman"/>
    </w:rPr>
    <w:tblPr>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2">
    <w:name w:val="Table Professional2"/>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2">
    <w:name w:val="Table Simple 12"/>
    <w:uiPriority w:val="99"/>
    <w:qFormat/>
    <w:rPr>
      <w:rFonts w:eastAsia="Times New Roman"/>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2">
    <w:name w:val="Table Simple 22"/>
    <w:uiPriority w:val="99"/>
    <w:qFormat/>
    <w:rPr>
      <w:rFonts w:eastAsia="Times New Roman"/>
    </w:rPr>
    <w:tblPr>
      <w:tblCellMar>
        <w:top w:w="0" w:type="dxa"/>
        <w:left w:w="108" w:type="dxa"/>
        <w:bottom w:w="0" w:type="dxa"/>
        <w:right w:w="108" w:type="dxa"/>
      </w:tblCellMar>
    </w:tblPr>
  </w:style>
  <w:style w:type="table" w:customStyle="1" w:styleId="TableSimple32">
    <w:name w:val="Table Simple 32"/>
    <w:uiPriority w:val="99"/>
    <w:qFormat/>
    <w:rPr>
      <w:rFonts w:eastAsia="Times New Roman"/>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2">
    <w:name w:val="Table Subtle 12"/>
    <w:uiPriority w:val="99"/>
    <w:qFormat/>
    <w:rPr>
      <w:rFonts w:eastAsia="Times New Roman"/>
    </w:rPr>
    <w:tblPr>
      <w:tblCellMar>
        <w:top w:w="0" w:type="dxa"/>
        <w:left w:w="108" w:type="dxa"/>
        <w:bottom w:w="0" w:type="dxa"/>
        <w:right w:w="108" w:type="dxa"/>
      </w:tblCellMar>
    </w:tblPr>
  </w:style>
  <w:style w:type="table" w:customStyle="1" w:styleId="TableSubtle22">
    <w:name w:val="Table Subtle 22"/>
    <w:uiPriority w:val="99"/>
    <w:qFormat/>
    <w:rPr>
      <w:rFonts w:eastAsia="Times New Roman"/>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2">
    <w:name w:val="Table Theme2"/>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2">
    <w:name w:val="Table Web 12"/>
    <w:uiPriority w:val="99"/>
    <w:qFormat/>
    <w:rPr>
      <w:rFonts w:eastAsia="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2">
    <w:name w:val="Table Web 22"/>
    <w:uiPriority w:val="99"/>
    <w:qFormat/>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2">
    <w:name w:val="Table Web 32"/>
    <w:uiPriority w:val="99"/>
    <w:qFormat/>
    <w:rPr>
      <w:rFonts w:eastAsia="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4">
    <w:name w:val="Table Grid14"/>
    <w:uiPriority w:val="99"/>
    <w:qFormat/>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4">
    <w:name w:val="Table Grid34"/>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4">
    <w:name w:val="Table Grid44"/>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4">
    <w:name w:val="Table Grid54"/>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3">
    <w:name w:val="Table Grid113"/>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
    <w:name w:val="Table Grid213"/>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3">
    <w:name w:val="Table Grid313"/>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3">
    <w:name w:val="Table Grid413"/>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3">
    <w:name w:val="Table Grid63"/>
    <w:uiPriority w:val="9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3">
    <w:name w:val="Table Classic 13"/>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3">
    <w:name w:val="Table Classic 23"/>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30">
    <w:name w:val="Table Grid 33"/>
    <w:uiPriority w:val="99"/>
    <w:qFormat/>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3">
    <w:name w:val="Table Contemporary3"/>
    <w:uiPriority w:val="99"/>
    <w:qFormat/>
    <w:rPr>
      <w:rFonts w:eastAsia="Times New Roman"/>
    </w:rPr>
    <w:tblPr>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3">
    <w:name w:val="Table 3D effects 13"/>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23">
    <w:name w:val="Table 3D effects 23"/>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33">
    <w:name w:val="Table 3D effects 33"/>
    <w:uiPriority w:val="99"/>
    <w:qFormat/>
    <w:rPr>
      <w:rFonts w:eastAsia="Times New Roman"/>
    </w:rPr>
    <w:tblPr>
      <w:tblCellMar>
        <w:top w:w="0" w:type="dxa"/>
        <w:left w:w="108" w:type="dxa"/>
        <w:bottom w:w="0" w:type="dxa"/>
        <w:right w:w="108" w:type="dxa"/>
      </w:tblCellMar>
    </w:tblPr>
  </w:style>
  <w:style w:type="table" w:customStyle="1" w:styleId="TableClassic33">
    <w:name w:val="Table Classic 33"/>
    <w:uiPriority w:val="99"/>
    <w:qFormat/>
    <w:rPr>
      <w:rFonts w:eastAsia="Times New Roman"/>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3">
    <w:name w:val="Table Classic 43"/>
    <w:uiPriority w:val="99"/>
    <w:qFormat/>
    <w:rPr>
      <w:rFonts w:eastAsia="Times New Roman"/>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3">
    <w:name w:val="Table Colorful 13"/>
    <w:uiPriority w:val="99"/>
    <w:qFormat/>
    <w:rPr>
      <w:rFonts w:eastAsia="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3">
    <w:name w:val="Table Colorful 23"/>
    <w:uiPriority w:val="99"/>
    <w:qFormat/>
    <w:rPr>
      <w:rFonts w:eastAsia="Times New Roman"/>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3">
    <w:name w:val="Table Colorful 33"/>
    <w:uiPriority w:val="99"/>
    <w:qFormat/>
    <w:rPr>
      <w:rFonts w:eastAsia="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3">
    <w:name w:val="Table Columns 13"/>
    <w:uiPriority w:val="99"/>
    <w:qFormat/>
    <w:rPr>
      <w:rFonts w:eastAsia="Times New Roman"/>
      <w:b/>
      <w:bCs/>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3">
    <w:name w:val="Table Columns 23"/>
    <w:uiPriority w:val="99"/>
    <w:qFormat/>
    <w:rPr>
      <w:rFonts w:eastAsia="Times New Roman"/>
      <w:b/>
      <w:bCs/>
    </w:rPr>
    <w:tblPr>
      <w:tblCellMar>
        <w:top w:w="0" w:type="dxa"/>
        <w:left w:w="108" w:type="dxa"/>
        <w:bottom w:w="0" w:type="dxa"/>
        <w:right w:w="108" w:type="dxa"/>
      </w:tblCellMar>
    </w:tblPr>
  </w:style>
  <w:style w:type="table" w:customStyle="1" w:styleId="TableColumns33">
    <w:name w:val="Table Columns 33"/>
    <w:uiPriority w:val="99"/>
    <w:qFormat/>
    <w:rPr>
      <w:rFonts w:eastAsia="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3">
    <w:name w:val="Table Columns 43"/>
    <w:uiPriority w:val="99"/>
    <w:qFormat/>
    <w:rPr>
      <w:rFonts w:eastAsia="Times New Roman"/>
    </w:rPr>
    <w:tblPr>
      <w:tblCellMar>
        <w:top w:w="0" w:type="dxa"/>
        <w:left w:w="108" w:type="dxa"/>
        <w:bottom w:w="0" w:type="dxa"/>
        <w:right w:w="108" w:type="dxa"/>
      </w:tblCellMar>
    </w:tblPr>
  </w:style>
  <w:style w:type="table" w:customStyle="1" w:styleId="TableColumns53">
    <w:name w:val="Table Columns 53"/>
    <w:uiPriority w:val="99"/>
    <w:qFormat/>
    <w:rPr>
      <w:rFonts w:eastAsia="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3">
    <w:name w:val="Table Elegant3"/>
    <w:uiPriority w:val="99"/>
    <w:qFormat/>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30">
    <w:name w:val="Table Grid 13"/>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30">
    <w:name w:val="Table Grid 23"/>
    <w:uiPriority w:val="99"/>
    <w:qFormat/>
    <w:rPr>
      <w:rFonts w:eastAsia="Times New Roman"/>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30">
    <w:name w:val="Table Grid 43"/>
    <w:uiPriority w:val="99"/>
    <w:qFormat/>
    <w:rPr>
      <w:rFonts w:eastAsia="Times New Roman"/>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0">
    <w:name w:val="Table Grid 53"/>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30">
    <w:name w:val="Table Grid 63"/>
    <w:uiPriority w:val="99"/>
    <w:qFormat/>
    <w:rPr>
      <w:rFonts w:eastAsia="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3">
    <w:name w:val="Table Grid 73"/>
    <w:uiPriority w:val="99"/>
    <w:qFormat/>
    <w:rPr>
      <w:rFonts w:eastAsia="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3">
    <w:name w:val="Table Grid 83"/>
    <w:uiPriority w:val="99"/>
    <w:qFormat/>
    <w:rPr>
      <w:rFonts w:eastAsia="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3">
    <w:name w:val="Table List 13"/>
    <w:uiPriority w:val="99"/>
    <w:qFormat/>
    <w:rPr>
      <w:rFonts w:eastAsia="Times New Roman"/>
    </w:rPr>
    <w:tblPr>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3">
    <w:name w:val="Table List 23"/>
    <w:uiPriority w:val="99"/>
    <w:qFormat/>
    <w:rPr>
      <w:rFonts w:eastAsia="Times New Roman"/>
    </w:rPr>
    <w:tblPr>
      <w:tblBorders>
        <w:bottom w:val="single" w:sz="12" w:space="0" w:color="808080"/>
      </w:tblBorders>
      <w:tblCellMar>
        <w:top w:w="0" w:type="dxa"/>
        <w:left w:w="108" w:type="dxa"/>
        <w:bottom w:w="0" w:type="dxa"/>
        <w:right w:w="108" w:type="dxa"/>
      </w:tblCellMar>
    </w:tblPr>
  </w:style>
  <w:style w:type="table" w:customStyle="1" w:styleId="TableList33">
    <w:name w:val="Table List 33"/>
    <w:uiPriority w:val="99"/>
    <w:qFormat/>
    <w:rPr>
      <w:rFonts w:eastAsia="Times New Roman"/>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3">
    <w:name w:val="Table List 43"/>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3">
    <w:name w:val="Table List 53"/>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3">
    <w:name w:val="Table List 63"/>
    <w:uiPriority w:val="99"/>
    <w:qFormat/>
    <w:rPr>
      <w:rFonts w:eastAsia="Times New Roman"/>
    </w:rPr>
    <w:tblPr>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3">
    <w:name w:val="Table List 73"/>
    <w:uiPriority w:val="99"/>
    <w:qFormat/>
    <w:rPr>
      <w:rFonts w:eastAsia="Times New Roman"/>
    </w:rPr>
    <w:tblPr>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3">
    <w:name w:val="Table List 83"/>
    <w:uiPriority w:val="99"/>
    <w:qFormat/>
    <w:rPr>
      <w:rFonts w:eastAsia="Times New Roman"/>
    </w:rPr>
    <w:tblPr>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3">
    <w:name w:val="Table Professional3"/>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3">
    <w:name w:val="Table Simple 13"/>
    <w:uiPriority w:val="99"/>
    <w:qFormat/>
    <w:rPr>
      <w:rFonts w:eastAsia="Times New Roman"/>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3">
    <w:name w:val="Table Simple 23"/>
    <w:uiPriority w:val="99"/>
    <w:qFormat/>
    <w:rPr>
      <w:rFonts w:eastAsia="Times New Roman"/>
    </w:rPr>
    <w:tblPr>
      <w:tblCellMar>
        <w:top w:w="0" w:type="dxa"/>
        <w:left w:w="108" w:type="dxa"/>
        <w:bottom w:w="0" w:type="dxa"/>
        <w:right w:w="108" w:type="dxa"/>
      </w:tblCellMar>
    </w:tblPr>
  </w:style>
  <w:style w:type="table" w:customStyle="1" w:styleId="TableSimple33">
    <w:name w:val="Table Simple 33"/>
    <w:uiPriority w:val="99"/>
    <w:qFormat/>
    <w:rPr>
      <w:rFonts w:eastAsia="Times New Roman"/>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3">
    <w:name w:val="Table Subtle 13"/>
    <w:uiPriority w:val="99"/>
    <w:qFormat/>
    <w:rPr>
      <w:rFonts w:eastAsia="Times New Roman"/>
    </w:rPr>
    <w:tblPr>
      <w:tblCellMar>
        <w:top w:w="0" w:type="dxa"/>
        <w:left w:w="108" w:type="dxa"/>
        <w:bottom w:w="0" w:type="dxa"/>
        <w:right w:w="108" w:type="dxa"/>
      </w:tblCellMar>
    </w:tblPr>
  </w:style>
  <w:style w:type="table" w:customStyle="1" w:styleId="TableSubtle23">
    <w:name w:val="Table Subtle 23"/>
    <w:uiPriority w:val="99"/>
    <w:qFormat/>
    <w:rPr>
      <w:rFonts w:eastAsia="Times New Roman"/>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3">
    <w:name w:val="Table Theme3"/>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3">
    <w:name w:val="Table Web 13"/>
    <w:uiPriority w:val="99"/>
    <w:qFormat/>
    <w:rPr>
      <w:rFonts w:eastAsia="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3">
    <w:name w:val="Table Web 23"/>
    <w:uiPriority w:val="99"/>
    <w:qFormat/>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3">
    <w:name w:val="Table Web 33"/>
    <w:uiPriority w:val="99"/>
    <w:qFormat/>
    <w:rPr>
      <w:rFonts w:eastAsia="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6">
    <w:name w:val="Table Grid16"/>
    <w:uiPriority w:val="99"/>
    <w:qFormat/>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
    <w:name w:val="Table Grid17"/>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5">
    <w:name w:val="Table Grid35"/>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5">
    <w:name w:val="Table Grid45"/>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5">
    <w:name w:val="Table Grid55"/>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4">
    <w:name w:val="Table Grid114"/>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4">
    <w:name w:val="Table Grid214"/>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4">
    <w:name w:val="Table Grid314"/>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4">
    <w:name w:val="Table Grid414"/>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4">
    <w:name w:val="Table Grid64"/>
    <w:uiPriority w:val="9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4">
    <w:name w:val="Table Classic 14"/>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4">
    <w:name w:val="Table Classic 24"/>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40">
    <w:name w:val="Table Grid 34"/>
    <w:uiPriority w:val="99"/>
    <w:qFormat/>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4">
    <w:name w:val="Table Contemporary4"/>
    <w:uiPriority w:val="99"/>
    <w:qFormat/>
    <w:rPr>
      <w:rFonts w:eastAsia="Times New Roman"/>
    </w:rPr>
    <w:tblPr>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4">
    <w:name w:val="Table 3D effects 14"/>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24">
    <w:name w:val="Table 3D effects 24"/>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34">
    <w:name w:val="Table 3D effects 34"/>
    <w:uiPriority w:val="99"/>
    <w:qFormat/>
    <w:rPr>
      <w:rFonts w:eastAsia="Times New Roman"/>
    </w:rPr>
    <w:tblPr>
      <w:tblCellMar>
        <w:top w:w="0" w:type="dxa"/>
        <w:left w:w="108" w:type="dxa"/>
        <w:bottom w:w="0" w:type="dxa"/>
        <w:right w:w="108" w:type="dxa"/>
      </w:tblCellMar>
    </w:tblPr>
  </w:style>
  <w:style w:type="table" w:customStyle="1" w:styleId="TableClassic34">
    <w:name w:val="Table Classic 34"/>
    <w:uiPriority w:val="99"/>
    <w:qFormat/>
    <w:rPr>
      <w:rFonts w:eastAsia="Times New Roman"/>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4">
    <w:name w:val="Table Classic 44"/>
    <w:uiPriority w:val="99"/>
    <w:qFormat/>
    <w:rPr>
      <w:rFonts w:eastAsia="Times New Roman"/>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4">
    <w:name w:val="Table Colorful 14"/>
    <w:uiPriority w:val="99"/>
    <w:qFormat/>
    <w:rPr>
      <w:rFonts w:eastAsia="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4">
    <w:name w:val="Table Colorful 24"/>
    <w:uiPriority w:val="99"/>
    <w:qFormat/>
    <w:rPr>
      <w:rFonts w:eastAsia="Times New Roman"/>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4">
    <w:name w:val="Table Colorful 34"/>
    <w:uiPriority w:val="99"/>
    <w:qFormat/>
    <w:rPr>
      <w:rFonts w:eastAsia="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4">
    <w:name w:val="Table Columns 14"/>
    <w:uiPriority w:val="99"/>
    <w:qFormat/>
    <w:rPr>
      <w:rFonts w:eastAsia="Times New Roman"/>
      <w:b/>
      <w:bCs/>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4">
    <w:name w:val="Table Columns 24"/>
    <w:uiPriority w:val="99"/>
    <w:qFormat/>
    <w:rPr>
      <w:rFonts w:eastAsia="Times New Roman"/>
      <w:b/>
      <w:bCs/>
    </w:rPr>
    <w:tblPr>
      <w:tblCellMar>
        <w:top w:w="0" w:type="dxa"/>
        <w:left w:w="108" w:type="dxa"/>
        <w:bottom w:w="0" w:type="dxa"/>
        <w:right w:w="108" w:type="dxa"/>
      </w:tblCellMar>
    </w:tblPr>
  </w:style>
  <w:style w:type="table" w:customStyle="1" w:styleId="TableColumns34">
    <w:name w:val="Table Columns 34"/>
    <w:uiPriority w:val="99"/>
    <w:qFormat/>
    <w:rPr>
      <w:rFonts w:eastAsia="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4">
    <w:name w:val="Table Columns 44"/>
    <w:uiPriority w:val="99"/>
    <w:qFormat/>
    <w:rPr>
      <w:rFonts w:eastAsia="Times New Roman"/>
    </w:rPr>
    <w:tblPr>
      <w:tblCellMar>
        <w:top w:w="0" w:type="dxa"/>
        <w:left w:w="108" w:type="dxa"/>
        <w:bottom w:w="0" w:type="dxa"/>
        <w:right w:w="108" w:type="dxa"/>
      </w:tblCellMar>
    </w:tblPr>
  </w:style>
  <w:style w:type="table" w:customStyle="1" w:styleId="TableColumns54">
    <w:name w:val="Table Columns 54"/>
    <w:uiPriority w:val="99"/>
    <w:qFormat/>
    <w:rPr>
      <w:rFonts w:eastAsia="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4">
    <w:name w:val="Table Elegant4"/>
    <w:uiPriority w:val="99"/>
    <w:qFormat/>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40">
    <w:name w:val="Table Grid 14"/>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40">
    <w:name w:val="Table Grid 24"/>
    <w:uiPriority w:val="99"/>
    <w:qFormat/>
    <w:rPr>
      <w:rFonts w:eastAsia="Times New Roman"/>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40">
    <w:name w:val="Table Grid 44"/>
    <w:uiPriority w:val="99"/>
    <w:qFormat/>
    <w:rPr>
      <w:rFonts w:eastAsia="Times New Roman"/>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0">
    <w:name w:val="Table Grid 54"/>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40">
    <w:name w:val="Table Grid 64"/>
    <w:uiPriority w:val="99"/>
    <w:qFormat/>
    <w:rPr>
      <w:rFonts w:eastAsia="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4">
    <w:name w:val="Table Grid 74"/>
    <w:uiPriority w:val="99"/>
    <w:qFormat/>
    <w:rPr>
      <w:rFonts w:eastAsia="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4">
    <w:name w:val="Table Grid 84"/>
    <w:uiPriority w:val="99"/>
    <w:qFormat/>
    <w:rPr>
      <w:rFonts w:eastAsia="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4">
    <w:name w:val="Table List 14"/>
    <w:uiPriority w:val="99"/>
    <w:qFormat/>
    <w:rPr>
      <w:rFonts w:eastAsia="Times New Roman"/>
    </w:rPr>
    <w:tblPr>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4">
    <w:name w:val="Table List 24"/>
    <w:uiPriority w:val="99"/>
    <w:qFormat/>
    <w:rPr>
      <w:rFonts w:eastAsia="Times New Roman"/>
    </w:rPr>
    <w:tblPr>
      <w:tblBorders>
        <w:bottom w:val="single" w:sz="12" w:space="0" w:color="808080"/>
      </w:tblBorders>
      <w:tblCellMar>
        <w:top w:w="0" w:type="dxa"/>
        <w:left w:w="108" w:type="dxa"/>
        <w:bottom w:w="0" w:type="dxa"/>
        <w:right w:w="108" w:type="dxa"/>
      </w:tblCellMar>
    </w:tblPr>
  </w:style>
  <w:style w:type="table" w:customStyle="1" w:styleId="TableList34">
    <w:name w:val="Table List 34"/>
    <w:uiPriority w:val="99"/>
    <w:qFormat/>
    <w:rPr>
      <w:rFonts w:eastAsia="Times New Roman"/>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4">
    <w:name w:val="Table List 44"/>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4">
    <w:name w:val="Table List 54"/>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4">
    <w:name w:val="Table List 64"/>
    <w:uiPriority w:val="99"/>
    <w:qFormat/>
    <w:rPr>
      <w:rFonts w:eastAsia="Times New Roman"/>
    </w:rPr>
    <w:tblPr>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4">
    <w:name w:val="Table List 74"/>
    <w:uiPriority w:val="99"/>
    <w:qFormat/>
    <w:rPr>
      <w:rFonts w:eastAsia="Times New Roman"/>
    </w:rPr>
    <w:tblPr>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4">
    <w:name w:val="Table List 84"/>
    <w:uiPriority w:val="99"/>
    <w:qFormat/>
    <w:rPr>
      <w:rFonts w:eastAsia="Times New Roman"/>
    </w:rPr>
    <w:tblPr>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4">
    <w:name w:val="Table Professional4"/>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4">
    <w:name w:val="Table Simple 14"/>
    <w:uiPriority w:val="99"/>
    <w:qFormat/>
    <w:rPr>
      <w:rFonts w:eastAsia="Times New Roman"/>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4">
    <w:name w:val="Table Simple 24"/>
    <w:uiPriority w:val="99"/>
    <w:qFormat/>
    <w:rPr>
      <w:rFonts w:eastAsia="Times New Roman"/>
    </w:rPr>
    <w:tblPr>
      <w:tblCellMar>
        <w:top w:w="0" w:type="dxa"/>
        <w:left w:w="108" w:type="dxa"/>
        <w:bottom w:w="0" w:type="dxa"/>
        <w:right w:w="108" w:type="dxa"/>
      </w:tblCellMar>
    </w:tblPr>
  </w:style>
  <w:style w:type="table" w:customStyle="1" w:styleId="TableSimple34">
    <w:name w:val="Table Simple 34"/>
    <w:uiPriority w:val="99"/>
    <w:qFormat/>
    <w:rPr>
      <w:rFonts w:eastAsia="Times New Roman"/>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4">
    <w:name w:val="Table Subtle 14"/>
    <w:uiPriority w:val="99"/>
    <w:qFormat/>
    <w:rPr>
      <w:rFonts w:eastAsia="Times New Roman"/>
    </w:rPr>
    <w:tblPr>
      <w:tblCellMar>
        <w:top w:w="0" w:type="dxa"/>
        <w:left w:w="108" w:type="dxa"/>
        <w:bottom w:w="0" w:type="dxa"/>
        <w:right w:w="108" w:type="dxa"/>
      </w:tblCellMar>
    </w:tblPr>
  </w:style>
  <w:style w:type="table" w:customStyle="1" w:styleId="TableSubtle24">
    <w:name w:val="Table Subtle 24"/>
    <w:uiPriority w:val="99"/>
    <w:qFormat/>
    <w:rPr>
      <w:rFonts w:eastAsia="Times New Roman"/>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4">
    <w:name w:val="Table Theme4"/>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4">
    <w:name w:val="Table Web 14"/>
    <w:uiPriority w:val="99"/>
    <w:qFormat/>
    <w:rPr>
      <w:rFonts w:eastAsia="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4">
    <w:name w:val="Table Web 24"/>
    <w:uiPriority w:val="99"/>
    <w:qFormat/>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4">
    <w:name w:val="Table Web 34"/>
    <w:uiPriority w:val="99"/>
    <w:qFormat/>
    <w:rPr>
      <w:rFonts w:eastAsia="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8">
    <w:name w:val="Table Grid18"/>
    <w:uiPriority w:val="99"/>
    <w:qFormat/>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9">
    <w:name w:val="Table Grid19"/>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
    <w:name w:val="Table Grid26"/>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6">
    <w:name w:val="Table Grid36"/>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6">
    <w:name w:val="Table Grid46"/>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6">
    <w:name w:val="Table Grid56"/>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5">
    <w:name w:val="Table Grid115"/>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5">
    <w:name w:val="Table Grid215"/>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5">
    <w:name w:val="Table Grid315"/>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5">
    <w:name w:val="Table Grid415"/>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5">
    <w:name w:val="Table Grid65"/>
    <w:uiPriority w:val="9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5">
    <w:name w:val="Table Classic 15"/>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5">
    <w:name w:val="Table Classic 25"/>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50">
    <w:name w:val="Table Grid 35"/>
    <w:uiPriority w:val="99"/>
    <w:qFormat/>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5">
    <w:name w:val="Table Contemporary5"/>
    <w:uiPriority w:val="99"/>
    <w:qFormat/>
    <w:rPr>
      <w:rFonts w:eastAsia="Times New Roman"/>
    </w:rPr>
    <w:tblPr>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5">
    <w:name w:val="Table 3D effects 15"/>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25">
    <w:name w:val="Table 3D effects 25"/>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35">
    <w:name w:val="Table 3D effects 35"/>
    <w:uiPriority w:val="99"/>
    <w:qFormat/>
    <w:rPr>
      <w:rFonts w:eastAsia="Times New Roman"/>
    </w:rPr>
    <w:tblPr>
      <w:tblCellMar>
        <w:top w:w="0" w:type="dxa"/>
        <w:left w:w="108" w:type="dxa"/>
        <w:bottom w:w="0" w:type="dxa"/>
        <w:right w:w="108" w:type="dxa"/>
      </w:tblCellMar>
    </w:tblPr>
  </w:style>
  <w:style w:type="table" w:customStyle="1" w:styleId="TableClassic35">
    <w:name w:val="Table Classic 35"/>
    <w:uiPriority w:val="99"/>
    <w:qFormat/>
    <w:rPr>
      <w:rFonts w:eastAsia="Times New Roman"/>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5">
    <w:name w:val="Table Classic 45"/>
    <w:uiPriority w:val="99"/>
    <w:qFormat/>
    <w:rPr>
      <w:rFonts w:eastAsia="Times New Roman"/>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5">
    <w:name w:val="Table Colorful 15"/>
    <w:uiPriority w:val="99"/>
    <w:qFormat/>
    <w:rPr>
      <w:rFonts w:eastAsia="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5">
    <w:name w:val="Table Colorful 25"/>
    <w:uiPriority w:val="99"/>
    <w:qFormat/>
    <w:rPr>
      <w:rFonts w:eastAsia="Times New Roman"/>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5">
    <w:name w:val="Table Colorful 35"/>
    <w:uiPriority w:val="99"/>
    <w:qFormat/>
    <w:rPr>
      <w:rFonts w:eastAsia="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5">
    <w:name w:val="Table Columns 15"/>
    <w:uiPriority w:val="99"/>
    <w:qFormat/>
    <w:rPr>
      <w:rFonts w:eastAsia="Times New Roman"/>
      <w:b/>
      <w:bCs/>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5">
    <w:name w:val="Table Columns 25"/>
    <w:uiPriority w:val="99"/>
    <w:qFormat/>
    <w:rPr>
      <w:rFonts w:eastAsia="Times New Roman"/>
      <w:b/>
      <w:bCs/>
    </w:rPr>
    <w:tblPr>
      <w:tblCellMar>
        <w:top w:w="0" w:type="dxa"/>
        <w:left w:w="108" w:type="dxa"/>
        <w:bottom w:w="0" w:type="dxa"/>
        <w:right w:w="108" w:type="dxa"/>
      </w:tblCellMar>
    </w:tblPr>
  </w:style>
  <w:style w:type="table" w:customStyle="1" w:styleId="TableColumns35">
    <w:name w:val="Table Columns 35"/>
    <w:uiPriority w:val="99"/>
    <w:qFormat/>
    <w:rPr>
      <w:rFonts w:eastAsia="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5">
    <w:name w:val="Table Columns 45"/>
    <w:uiPriority w:val="99"/>
    <w:qFormat/>
    <w:rPr>
      <w:rFonts w:eastAsia="Times New Roman"/>
    </w:rPr>
    <w:tblPr>
      <w:tblCellMar>
        <w:top w:w="0" w:type="dxa"/>
        <w:left w:w="108" w:type="dxa"/>
        <w:bottom w:w="0" w:type="dxa"/>
        <w:right w:w="108" w:type="dxa"/>
      </w:tblCellMar>
    </w:tblPr>
  </w:style>
  <w:style w:type="table" w:customStyle="1" w:styleId="TableColumns55">
    <w:name w:val="Table Columns 55"/>
    <w:uiPriority w:val="99"/>
    <w:qFormat/>
    <w:rPr>
      <w:rFonts w:eastAsia="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5">
    <w:name w:val="Table Elegant5"/>
    <w:uiPriority w:val="99"/>
    <w:qFormat/>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50">
    <w:name w:val="Table Grid 15"/>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50">
    <w:name w:val="Table Grid 25"/>
    <w:uiPriority w:val="99"/>
    <w:qFormat/>
    <w:rPr>
      <w:rFonts w:eastAsia="Times New Roman"/>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50">
    <w:name w:val="Table Grid 45"/>
    <w:uiPriority w:val="99"/>
    <w:qFormat/>
    <w:rPr>
      <w:rFonts w:eastAsia="Times New Roman"/>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50">
    <w:name w:val="Table Grid 55"/>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50">
    <w:name w:val="Table Grid 65"/>
    <w:uiPriority w:val="99"/>
    <w:qFormat/>
    <w:rPr>
      <w:rFonts w:eastAsia="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5">
    <w:name w:val="Table Grid 75"/>
    <w:uiPriority w:val="99"/>
    <w:qFormat/>
    <w:rPr>
      <w:rFonts w:eastAsia="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5">
    <w:name w:val="Table Grid 85"/>
    <w:uiPriority w:val="99"/>
    <w:qFormat/>
    <w:rPr>
      <w:rFonts w:eastAsia="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5">
    <w:name w:val="Table List 15"/>
    <w:uiPriority w:val="99"/>
    <w:qFormat/>
    <w:rPr>
      <w:rFonts w:eastAsia="Times New Roman"/>
    </w:rPr>
    <w:tblPr>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5">
    <w:name w:val="Table List 25"/>
    <w:uiPriority w:val="99"/>
    <w:qFormat/>
    <w:rPr>
      <w:rFonts w:eastAsia="Times New Roman"/>
    </w:rPr>
    <w:tblPr>
      <w:tblBorders>
        <w:bottom w:val="single" w:sz="12" w:space="0" w:color="808080"/>
      </w:tblBorders>
      <w:tblCellMar>
        <w:top w:w="0" w:type="dxa"/>
        <w:left w:w="108" w:type="dxa"/>
        <w:bottom w:w="0" w:type="dxa"/>
        <w:right w:w="108" w:type="dxa"/>
      </w:tblCellMar>
    </w:tblPr>
  </w:style>
  <w:style w:type="table" w:customStyle="1" w:styleId="TableList35">
    <w:name w:val="Table List 35"/>
    <w:uiPriority w:val="99"/>
    <w:qFormat/>
    <w:rPr>
      <w:rFonts w:eastAsia="Times New Roman"/>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5">
    <w:name w:val="Table List 45"/>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5">
    <w:name w:val="Table List 55"/>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5">
    <w:name w:val="Table List 65"/>
    <w:uiPriority w:val="99"/>
    <w:qFormat/>
    <w:rPr>
      <w:rFonts w:eastAsia="Times New Roman"/>
    </w:rPr>
    <w:tblPr>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5">
    <w:name w:val="Table List 75"/>
    <w:uiPriority w:val="99"/>
    <w:qFormat/>
    <w:rPr>
      <w:rFonts w:eastAsia="Times New Roman"/>
    </w:rPr>
    <w:tblPr>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5">
    <w:name w:val="Table List 85"/>
    <w:uiPriority w:val="99"/>
    <w:qFormat/>
    <w:rPr>
      <w:rFonts w:eastAsia="Times New Roman"/>
    </w:rPr>
    <w:tblPr>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5">
    <w:name w:val="Table Professional5"/>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5">
    <w:name w:val="Table Simple 15"/>
    <w:uiPriority w:val="99"/>
    <w:qFormat/>
    <w:rPr>
      <w:rFonts w:eastAsia="Times New Roman"/>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5">
    <w:name w:val="Table Simple 25"/>
    <w:uiPriority w:val="99"/>
    <w:qFormat/>
    <w:rPr>
      <w:rFonts w:eastAsia="Times New Roman"/>
    </w:rPr>
    <w:tblPr>
      <w:tblCellMar>
        <w:top w:w="0" w:type="dxa"/>
        <w:left w:w="108" w:type="dxa"/>
        <w:bottom w:w="0" w:type="dxa"/>
        <w:right w:w="108" w:type="dxa"/>
      </w:tblCellMar>
    </w:tblPr>
  </w:style>
  <w:style w:type="table" w:customStyle="1" w:styleId="TableSimple35">
    <w:name w:val="Table Simple 35"/>
    <w:uiPriority w:val="99"/>
    <w:qFormat/>
    <w:rPr>
      <w:rFonts w:eastAsia="Times New Roman"/>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5">
    <w:name w:val="Table Subtle 15"/>
    <w:uiPriority w:val="99"/>
    <w:qFormat/>
    <w:rPr>
      <w:rFonts w:eastAsia="Times New Roman"/>
    </w:rPr>
    <w:tblPr>
      <w:tblCellMar>
        <w:top w:w="0" w:type="dxa"/>
        <w:left w:w="108" w:type="dxa"/>
        <w:bottom w:w="0" w:type="dxa"/>
        <w:right w:w="108" w:type="dxa"/>
      </w:tblCellMar>
    </w:tblPr>
  </w:style>
  <w:style w:type="table" w:customStyle="1" w:styleId="TableSubtle25">
    <w:name w:val="Table Subtle 25"/>
    <w:uiPriority w:val="99"/>
    <w:qFormat/>
    <w:rPr>
      <w:rFonts w:eastAsia="Times New Roman"/>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5">
    <w:name w:val="Table Theme5"/>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5">
    <w:name w:val="Table Web 15"/>
    <w:uiPriority w:val="99"/>
    <w:qFormat/>
    <w:rPr>
      <w:rFonts w:eastAsia="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5">
    <w:name w:val="Table Web 25"/>
    <w:uiPriority w:val="99"/>
    <w:qFormat/>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5">
    <w:name w:val="Table Web 35"/>
    <w:uiPriority w:val="99"/>
    <w:qFormat/>
    <w:rPr>
      <w:rFonts w:eastAsia="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200">
    <w:name w:val="Table Grid20"/>
    <w:uiPriority w:val="99"/>
    <w:qFormat/>
    <w:rPr>
      <w:rFonts w:ascii="Calibri" w:eastAsia="Times New Roman" w:hAnsi="Calibri" w:cs="Calibri"/>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00">
    <w:name w:val="Table Grid110"/>
    <w:uiPriority w:val="99"/>
    <w:qFormat/>
    <w:rPr>
      <w:rFonts w:eastAsia="MS Mincho"/>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
    <w:name w:val="Table Grid27"/>
    <w:uiPriority w:val="99"/>
    <w:qFormat/>
    <w:rPr>
      <w:rFonts w:eastAsia="MS Mincho"/>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7">
    <w:name w:val="Table Grid37"/>
    <w:uiPriority w:val="99"/>
    <w:qFormat/>
    <w:rPr>
      <w:rFonts w:eastAsia="MS Mincho"/>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7">
    <w:name w:val="Table Grid47"/>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7">
    <w:name w:val="Table Grid57"/>
    <w:uiPriority w:val="99"/>
    <w:qFormat/>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6">
    <w:name w:val="Table Grid116"/>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
    <w:name w:val="Table Grid216"/>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6">
    <w:name w:val="Table Grid316"/>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6">
    <w:name w:val="Table Grid416"/>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1">
    <w:name w:val="Table Grid51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66">
    <w:name w:val="Table Grid66"/>
    <w:uiPriority w:val="9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6">
    <w:name w:val="Table Classic 16"/>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6">
    <w:name w:val="Table Classic 26"/>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60">
    <w:name w:val="Table Grid 36"/>
    <w:uiPriority w:val="99"/>
    <w:qFormat/>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6">
    <w:name w:val="Table Contemporary6"/>
    <w:uiPriority w:val="99"/>
    <w:qFormat/>
    <w:rPr>
      <w:rFonts w:eastAsia="Times New Roman"/>
    </w:rPr>
    <w:tblPr>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6">
    <w:name w:val="Table 3D effects 16"/>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26">
    <w:name w:val="Table 3D effects 26"/>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36">
    <w:name w:val="Table 3D effects 36"/>
    <w:uiPriority w:val="99"/>
    <w:qFormat/>
    <w:rPr>
      <w:rFonts w:eastAsia="Times New Roman"/>
    </w:rPr>
    <w:tblPr>
      <w:tblCellMar>
        <w:top w:w="0" w:type="dxa"/>
        <w:left w:w="108" w:type="dxa"/>
        <w:bottom w:w="0" w:type="dxa"/>
        <w:right w:w="108" w:type="dxa"/>
      </w:tblCellMar>
    </w:tblPr>
  </w:style>
  <w:style w:type="table" w:customStyle="1" w:styleId="TableClassic36">
    <w:name w:val="Table Classic 36"/>
    <w:uiPriority w:val="99"/>
    <w:qFormat/>
    <w:rPr>
      <w:rFonts w:eastAsia="Times New Roman"/>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6">
    <w:name w:val="Table Classic 46"/>
    <w:uiPriority w:val="99"/>
    <w:qFormat/>
    <w:rPr>
      <w:rFonts w:eastAsia="Times New Roman"/>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6">
    <w:name w:val="Table Colorful 16"/>
    <w:uiPriority w:val="99"/>
    <w:qFormat/>
    <w:rPr>
      <w:rFonts w:eastAsia="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6">
    <w:name w:val="Table Colorful 26"/>
    <w:uiPriority w:val="99"/>
    <w:qFormat/>
    <w:rPr>
      <w:rFonts w:eastAsia="Times New Roman"/>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6">
    <w:name w:val="Table Colorful 36"/>
    <w:uiPriority w:val="99"/>
    <w:qFormat/>
    <w:rPr>
      <w:rFonts w:eastAsia="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6">
    <w:name w:val="Table Columns 16"/>
    <w:uiPriority w:val="99"/>
    <w:qFormat/>
    <w:rPr>
      <w:rFonts w:eastAsia="Times New Roman"/>
      <w:b/>
      <w:bCs/>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6">
    <w:name w:val="Table Columns 26"/>
    <w:uiPriority w:val="99"/>
    <w:qFormat/>
    <w:rPr>
      <w:rFonts w:eastAsia="Times New Roman"/>
      <w:b/>
      <w:bCs/>
    </w:rPr>
    <w:tblPr>
      <w:tblCellMar>
        <w:top w:w="0" w:type="dxa"/>
        <w:left w:w="108" w:type="dxa"/>
        <w:bottom w:w="0" w:type="dxa"/>
        <w:right w:w="108" w:type="dxa"/>
      </w:tblCellMar>
    </w:tblPr>
  </w:style>
  <w:style w:type="table" w:customStyle="1" w:styleId="TableColumns36">
    <w:name w:val="Table Columns 36"/>
    <w:uiPriority w:val="99"/>
    <w:qFormat/>
    <w:rPr>
      <w:rFonts w:eastAsia="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6">
    <w:name w:val="Table Columns 46"/>
    <w:uiPriority w:val="99"/>
    <w:qFormat/>
    <w:rPr>
      <w:rFonts w:eastAsia="Times New Roman"/>
    </w:rPr>
    <w:tblPr>
      <w:tblCellMar>
        <w:top w:w="0" w:type="dxa"/>
        <w:left w:w="108" w:type="dxa"/>
        <w:bottom w:w="0" w:type="dxa"/>
        <w:right w:w="108" w:type="dxa"/>
      </w:tblCellMar>
    </w:tblPr>
  </w:style>
  <w:style w:type="table" w:customStyle="1" w:styleId="TableColumns56">
    <w:name w:val="Table Columns 56"/>
    <w:uiPriority w:val="99"/>
    <w:qFormat/>
    <w:rPr>
      <w:rFonts w:eastAsia="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6">
    <w:name w:val="Table Elegant6"/>
    <w:uiPriority w:val="99"/>
    <w:qFormat/>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60">
    <w:name w:val="Table Grid 16"/>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60">
    <w:name w:val="Table Grid 26"/>
    <w:uiPriority w:val="99"/>
    <w:qFormat/>
    <w:rPr>
      <w:rFonts w:eastAsia="Times New Roman"/>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60">
    <w:name w:val="Table Grid 46"/>
    <w:uiPriority w:val="99"/>
    <w:qFormat/>
    <w:rPr>
      <w:rFonts w:eastAsia="Times New Roman"/>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60">
    <w:name w:val="Table Grid 56"/>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60">
    <w:name w:val="Table Grid 66"/>
    <w:uiPriority w:val="99"/>
    <w:qFormat/>
    <w:rPr>
      <w:rFonts w:eastAsia="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6">
    <w:name w:val="Table Grid 76"/>
    <w:uiPriority w:val="99"/>
    <w:qFormat/>
    <w:rPr>
      <w:rFonts w:eastAsia="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6">
    <w:name w:val="Table Grid 86"/>
    <w:uiPriority w:val="99"/>
    <w:qFormat/>
    <w:rPr>
      <w:rFonts w:eastAsia="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6">
    <w:name w:val="Table List 16"/>
    <w:uiPriority w:val="99"/>
    <w:qFormat/>
    <w:rPr>
      <w:rFonts w:eastAsia="Times New Roman"/>
    </w:rPr>
    <w:tblPr>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6">
    <w:name w:val="Table List 26"/>
    <w:uiPriority w:val="99"/>
    <w:qFormat/>
    <w:rPr>
      <w:rFonts w:eastAsia="Times New Roman"/>
    </w:rPr>
    <w:tblPr>
      <w:tblBorders>
        <w:bottom w:val="single" w:sz="12" w:space="0" w:color="808080"/>
      </w:tblBorders>
      <w:tblCellMar>
        <w:top w:w="0" w:type="dxa"/>
        <w:left w:w="108" w:type="dxa"/>
        <w:bottom w:w="0" w:type="dxa"/>
        <w:right w:w="108" w:type="dxa"/>
      </w:tblCellMar>
    </w:tblPr>
  </w:style>
  <w:style w:type="table" w:customStyle="1" w:styleId="TableList36">
    <w:name w:val="Table List 36"/>
    <w:uiPriority w:val="99"/>
    <w:qFormat/>
    <w:rPr>
      <w:rFonts w:eastAsia="Times New Roman"/>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6">
    <w:name w:val="Table List 46"/>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6">
    <w:name w:val="Table List 56"/>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6">
    <w:name w:val="Table List 66"/>
    <w:uiPriority w:val="99"/>
    <w:qFormat/>
    <w:rPr>
      <w:rFonts w:eastAsia="Times New Roman"/>
    </w:rPr>
    <w:tblPr>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6">
    <w:name w:val="Table List 76"/>
    <w:uiPriority w:val="99"/>
    <w:qFormat/>
    <w:rPr>
      <w:rFonts w:eastAsia="Times New Roman"/>
    </w:rPr>
    <w:tblPr>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6">
    <w:name w:val="Table List 86"/>
    <w:uiPriority w:val="99"/>
    <w:qFormat/>
    <w:rPr>
      <w:rFonts w:eastAsia="Times New Roman"/>
    </w:rPr>
    <w:tblPr>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6">
    <w:name w:val="Table Professional6"/>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6">
    <w:name w:val="Table Simple 16"/>
    <w:uiPriority w:val="99"/>
    <w:qFormat/>
    <w:rPr>
      <w:rFonts w:eastAsia="Times New Roman"/>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6">
    <w:name w:val="Table Simple 26"/>
    <w:uiPriority w:val="99"/>
    <w:qFormat/>
    <w:rPr>
      <w:rFonts w:eastAsia="Times New Roman"/>
    </w:rPr>
    <w:tblPr>
      <w:tblCellMar>
        <w:top w:w="0" w:type="dxa"/>
        <w:left w:w="108" w:type="dxa"/>
        <w:bottom w:w="0" w:type="dxa"/>
        <w:right w:w="108" w:type="dxa"/>
      </w:tblCellMar>
    </w:tblPr>
  </w:style>
  <w:style w:type="table" w:customStyle="1" w:styleId="TableSimple36">
    <w:name w:val="Table Simple 36"/>
    <w:uiPriority w:val="99"/>
    <w:qFormat/>
    <w:rPr>
      <w:rFonts w:eastAsia="Times New Roman"/>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6">
    <w:name w:val="Table Subtle 16"/>
    <w:uiPriority w:val="99"/>
    <w:qFormat/>
    <w:rPr>
      <w:rFonts w:eastAsia="Times New Roman"/>
    </w:rPr>
    <w:tblPr>
      <w:tblCellMar>
        <w:top w:w="0" w:type="dxa"/>
        <w:left w:w="108" w:type="dxa"/>
        <w:bottom w:w="0" w:type="dxa"/>
        <w:right w:w="108" w:type="dxa"/>
      </w:tblCellMar>
    </w:tblPr>
  </w:style>
  <w:style w:type="table" w:customStyle="1" w:styleId="TableSubtle26">
    <w:name w:val="Table Subtle 26"/>
    <w:uiPriority w:val="99"/>
    <w:qFormat/>
    <w:rPr>
      <w:rFonts w:eastAsia="Times New Roman"/>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6">
    <w:name w:val="Table Theme6"/>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6">
    <w:name w:val="Table Web 16"/>
    <w:uiPriority w:val="99"/>
    <w:qFormat/>
    <w:rPr>
      <w:rFonts w:eastAsia="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6">
    <w:name w:val="Table Web 26"/>
    <w:uiPriority w:val="99"/>
    <w:qFormat/>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6">
    <w:name w:val="Table Web 36"/>
    <w:uiPriority w:val="99"/>
    <w:qFormat/>
    <w:rPr>
      <w:rFonts w:eastAsia="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710">
    <w:name w:val="Table Grid71"/>
    <w:uiPriority w:val="99"/>
    <w:qFormat/>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1">
    <w:name w:val="Table Grid12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
    <w:name w:val="Table Grid32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
    <w:name w:val="Table Grid42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1">
    <w:name w:val="Table Grid52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1">
    <w:name w:val="Table Grid111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
    <w:name w:val="Table Grid211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1">
    <w:name w:val="Table Grid311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1">
    <w:name w:val="Table Grid411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1">
    <w:name w:val="Table Grid611"/>
    <w:uiPriority w:val="9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11">
    <w:name w:val="Table Classic 111"/>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11">
    <w:name w:val="Table Classic 211"/>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110">
    <w:name w:val="Table Grid 311"/>
    <w:uiPriority w:val="99"/>
    <w:qFormat/>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11">
    <w:name w:val="Table Contemporary11"/>
    <w:uiPriority w:val="99"/>
    <w:qFormat/>
    <w:rPr>
      <w:rFonts w:eastAsia="Times New Roman"/>
    </w:rPr>
    <w:tblPr>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11">
    <w:name w:val="Table 3D effects 111"/>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211">
    <w:name w:val="Table 3D effects 211"/>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311">
    <w:name w:val="Table 3D effects 311"/>
    <w:uiPriority w:val="99"/>
    <w:qFormat/>
    <w:rPr>
      <w:rFonts w:eastAsia="Times New Roman"/>
    </w:rPr>
    <w:tblPr>
      <w:tblCellMar>
        <w:top w:w="0" w:type="dxa"/>
        <w:left w:w="108" w:type="dxa"/>
        <w:bottom w:w="0" w:type="dxa"/>
        <w:right w:w="108" w:type="dxa"/>
      </w:tblCellMar>
    </w:tblPr>
  </w:style>
  <w:style w:type="table" w:customStyle="1" w:styleId="TableClassic311">
    <w:name w:val="Table Classic 311"/>
    <w:uiPriority w:val="99"/>
    <w:qFormat/>
    <w:rPr>
      <w:rFonts w:eastAsia="Times New Roman"/>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11">
    <w:name w:val="Table Classic 411"/>
    <w:uiPriority w:val="99"/>
    <w:qFormat/>
    <w:rPr>
      <w:rFonts w:eastAsia="Times New Roman"/>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11">
    <w:name w:val="Table Colorful 111"/>
    <w:uiPriority w:val="99"/>
    <w:qFormat/>
    <w:rPr>
      <w:rFonts w:eastAsia="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11">
    <w:name w:val="Table Colorful 211"/>
    <w:uiPriority w:val="99"/>
    <w:qFormat/>
    <w:rPr>
      <w:rFonts w:eastAsia="Times New Roman"/>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11">
    <w:name w:val="Table Colorful 311"/>
    <w:uiPriority w:val="99"/>
    <w:qFormat/>
    <w:rPr>
      <w:rFonts w:eastAsia="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11">
    <w:name w:val="Table Columns 111"/>
    <w:uiPriority w:val="99"/>
    <w:qFormat/>
    <w:rPr>
      <w:rFonts w:eastAsia="Times New Roman"/>
      <w:b/>
      <w:bCs/>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11">
    <w:name w:val="Table Columns 211"/>
    <w:uiPriority w:val="99"/>
    <w:qFormat/>
    <w:rPr>
      <w:rFonts w:eastAsia="Times New Roman"/>
      <w:b/>
      <w:bCs/>
    </w:rPr>
    <w:tblPr>
      <w:tblCellMar>
        <w:top w:w="0" w:type="dxa"/>
        <w:left w:w="108" w:type="dxa"/>
        <w:bottom w:w="0" w:type="dxa"/>
        <w:right w:w="108" w:type="dxa"/>
      </w:tblCellMar>
    </w:tblPr>
  </w:style>
  <w:style w:type="table" w:customStyle="1" w:styleId="TableColumns311">
    <w:name w:val="Table Columns 311"/>
    <w:uiPriority w:val="99"/>
    <w:qFormat/>
    <w:rPr>
      <w:rFonts w:eastAsia="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11">
    <w:name w:val="Table Columns 411"/>
    <w:uiPriority w:val="99"/>
    <w:qFormat/>
    <w:rPr>
      <w:rFonts w:eastAsia="Times New Roman"/>
    </w:rPr>
    <w:tblPr>
      <w:tblCellMar>
        <w:top w:w="0" w:type="dxa"/>
        <w:left w:w="108" w:type="dxa"/>
        <w:bottom w:w="0" w:type="dxa"/>
        <w:right w:w="108" w:type="dxa"/>
      </w:tblCellMar>
    </w:tblPr>
  </w:style>
  <w:style w:type="table" w:customStyle="1" w:styleId="TableColumns511">
    <w:name w:val="Table Columns 511"/>
    <w:uiPriority w:val="99"/>
    <w:qFormat/>
    <w:rPr>
      <w:rFonts w:eastAsia="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11">
    <w:name w:val="Table Elegant11"/>
    <w:uiPriority w:val="99"/>
    <w:qFormat/>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110">
    <w:name w:val="Table Grid 111"/>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110">
    <w:name w:val="Table Grid 211"/>
    <w:uiPriority w:val="99"/>
    <w:qFormat/>
    <w:rPr>
      <w:rFonts w:eastAsia="Times New Roman"/>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110">
    <w:name w:val="Table Grid 411"/>
    <w:uiPriority w:val="99"/>
    <w:qFormat/>
    <w:rPr>
      <w:rFonts w:eastAsia="Times New Roman"/>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110">
    <w:name w:val="Table Grid 511"/>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110">
    <w:name w:val="Table Grid 611"/>
    <w:uiPriority w:val="99"/>
    <w:qFormat/>
    <w:rPr>
      <w:rFonts w:eastAsia="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11">
    <w:name w:val="Table Grid 711"/>
    <w:uiPriority w:val="99"/>
    <w:qFormat/>
    <w:rPr>
      <w:rFonts w:eastAsia="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11">
    <w:name w:val="Table Grid 811"/>
    <w:uiPriority w:val="99"/>
    <w:qFormat/>
    <w:rPr>
      <w:rFonts w:eastAsia="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11">
    <w:name w:val="Table List 111"/>
    <w:uiPriority w:val="99"/>
    <w:qFormat/>
    <w:rPr>
      <w:rFonts w:eastAsia="Times New Roman"/>
    </w:rPr>
    <w:tblPr>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11">
    <w:name w:val="Table List 211"/>
    <w:uiPriority w:val="99"/>
    <w:qFormat/>
    <w:rPr>
      <w:rFonts w:eastAsia="Times New Roman"/>
    </w:rPr>
    <w:tblPr>
      <w:tblBorders>
        <w:bottom w:val="single" w:sz="12" w:space="0" w:color="808080"/>
      </w:tblBorders>
      <w:tblCellMar>
        <w:top w:w="0" w:type="dxa"/>
        <w:left w:w="108" w:type="dxa"/>
        <w:bottom w:w="0" w:type="dxa"/>
        <w:right w:w="108" w:type="dxa"/>
      </w:tblCellMar>
    </w:tblPr>
  </w:style>
  <w:style w:type="table" w:customStyle="1" w:styleId="TableList311">
    <w:name w:val="Table List 311"/>
    <w:uiPriority w:val="99"/>
    <w:qFormat/>
    <w:rPr>
      <w:rFonts w:eastAsia="Times New Roman"/>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11">
    <w:name w:val="Table List 411"/>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11">
    <w:name w:val="Table List 511"/>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11">
    <w:name w:val="Table List 611"/>
    <w:uiPriority w:val="99"/>
    <w:qFormat/>
    <w:rPr>
      <w:rFonts w:eastAsia="Times New Roman"/>
    </w:rPr>
    <w:tblPr>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11">
    <w:name w:val="Table List 711"/>
    <w:uiPriority w:val="99"/>
    <w:qFormat/>
    <w:rPr>
      <w:rFonts w:eastAsia="Times New Roman"/>
    </w:rPr>
    <w:tblPr>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11">
    <w:name w:val="Table List 811"/>
    <w:uiPriority w:val="99"/>
    <w:qFormat/>
    <w:rPr>
      <w:rFonts w:eastAsia="Times New Roman"/>
    </w:rPr>
    <w:tblPr>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11">
    <w:name w:val="Table Professional11"/>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11">
    <w:name w:val="Table Simple 111"/>
    <w:uiPriority w:val="99"/>
    <w:qFormat/>
    <w:rPr>
      <w:rFonts w:eastAsia="Times New Roman"/>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11">
    <w:name w:val="Table Simple 211"/>
    <w:uiPriority w:val="99"/>
    <w:qFormat/>
    <w:rPr>
      <w:rFonts w:eastAsia="Times New Roman"/>
    </w:rPr>
    <w:tblPr>
      <w:tblCellMar>
        <w:top w:w="0" w:type="dxa"/>
        <w:left w:w="108" w:type="dxa"/>
        <w:bottom w:w="0" w:type="dxa"/>
        <w:right w:w="108" w:type="dxa"/>
      </w:tblCellMar>
    </w:tblPr>
  </w:style>
  <w:style w:type="table" w:customStyle="1" w:styleId="TableSimple311">
    <w:name w:val="Table Simple 311"/>
    <w:uiPriority w:val="99"/>
    <w:qFormat/>
    <w:rPr>
      <w:rFonts w:eastAsia="Times New Roman"/>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11">
    <w:name w:val="Table Subtle 111"/>
    <w:uiPriority w:val="99"/>
    <w:qFormat/>
    <w:rPr>
      <w:rFonts w:eastAsia="Times New Roman"/>
    </w:rPr>
    <w:tblPr>
      <w:tblCellMar>
        <w:top w:w="0" w:type="dxa"/>
        <w:left w:w="108" w:type="dxa"/>
        <w:bottom w:w="0" w:type="dxa"/>
        <w:right w:w="108" w:type="dxa"/>
      </w:tblCellMar>
    </w:tblPr>
  </w:style>
  <w:style w:type="table" w:customStyle="1" w:styleId="TableSubtle211">
    <w:name w:val="Table Subtle 211"/>
    <w:uiPriority w:val="99"/>
    <w:qFormat/>
    <w:rPr>
      <w:rFonts w:eastAsia="Times New Roman"/>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11">
    <w:name w:val="Table Theme1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11">
    <w:name w:val="Table Web 111"/>
    <w:uiPriority w:val="99"/>
    <w:qFormat/>
    <w:rPr>
      <w:rFonts w:eastAsia="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11">
    <w:name w:val="Table Web 211"/>
    <w:uiPriority w:val="99"/>
    <w:qFormat/>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11">
    <w:name w:val="Table Web 311"/>
    <w:uiPriority w:val="99"/>
    <w:qFormat/>
    <w:rPr>
      <w:rFonts w:eastAsia="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820">
    <w:name w:val="Table Grid82"/>
    <w:uiPriority w:val="99"/>
    <w:qFormat/>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1">
    <w:name w:val="Table Grid13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
    <w:name w:val="Table Grid23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1">
    <w:name w:val="Table Grid33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1">
    <w:name w:val="Table Grid43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31">
    <w:name w:val="Table Grid53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21">
    <w:name w:val="Table Grid112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1">
    <w:name w:val="Table Grid212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1">
    <w:name w:val="Table Grid312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1">
    <w:name w:val="Table Grid412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21">
    <w:name w:val="Table Grid621"/>
    <w:uiPriority w:val="9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21">
    <w:name w:val="Table Classic 121"/>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21">
    <w:name w:val="Table Classic 221"/>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210">
    <w:name w:val="Table Grid 321"/>
    <w:uiPriority w:val="99"/>
    <w:qFormat/>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21">
    <w:name w:val="Table Contemporary21"/>
    <w:uiPriority w:val="99"/>
    <w:qFormat/>
    <w:rPr>
      <w:rFonts w:eastAsia="Times New Roman"/>
    </w:rPr>
    <w:tblPr>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21">
    <w:name w:val="Table 3D effects 121"/>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221">
    <w:name w:val="Table 3D effects 221"/>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321">
    <w:name w:val="Table 3D effects 321"/>
    <w:uiPriority w:val="99"/>
    <w:qFormat/>
    <w:rPr>
      <w:rFonts w:eastAsia="Times New Roman"/>
    </w:rPr>
    <w:tblPr>
      <w:tblCellMar>
        <w:top w:w="0" w:type="dxa"/>
        <w:left w:w="108" w:type="dxa"/>
        <w:bottom w:w="0" w:type="dxa"/>
        <w:right w:w="108" w:type="dxa"/>
      </w:tblCellMar>
    </w:tblPr>
  </w:style>
  <w:style w:type="table" w:customStyle="1" w:styleId="TableClassic321">
    <w:name w:val="Table Classic 321"/>
    <w:uiPriority w:val="99"/>
    <w:qFormat/>
    <w:rPr>
      <w:rFonts w:eastAsia="Times New Roman"/>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21">
    <w:name w:val="Table Classic 421"/>
    <w:uiPriority w:val="99"/>
    <w:qFormat/>
    <w:rPr>
      <w:rFonts w:eastAsia="Times New Roman"/>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21">
    <w:name w:val="Table Colorful 121"/>
    <w:uiPriority w:val="99"/>
    <w:qFormat/>
    <w:rPr>
      <w:rFonts w:eastAsia="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21">
    <w:name w:val="Table Colorful 221"/>
    <w:uiPriority w:val="99"/>
    <w:qFormat/>
    <w:rPr>
      <w:rFonts w:eastAsia="Times New Roman"/>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21">
    <w:name w:val="Table Colorful 321"/>
    <w:uiPriority w:val="99"/>
    <w:qFormat/>
    <w:rPr>
      <w:rFonts w:eastAsia="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21">
    <w:name w:val="Table Columns 121"/>
    <w:uiPriority w:val="99"/>
    <w:qFormat/>
    <w:rPr>
      <w:rFonts w:eastAsia="Times New Roman"/>
      <w:b/>
      <w:bCs/>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21">
    <w:name w:val="Table Columns 221"/>
    <w:uiPriority w:val="99"/>
    <w:qFormat/>
    <w:rPr>
      <w:rFonts w:eastAsia="Times New Roman"/>
      <w:b/>
      <w:bCs/>
    </w:rPr>
    <w:tblPr>
      <w:tblCellMar>
        <w:top w:w="0" w:type="dxa"/>
        <w:left w:w="108" w:type="dxa"/>
        <w:bottom w:w="0" w:type="dxa"/>
        <w:right w:w="108" w:type="dxa"/>
      </w:tblCellMar>
    </w:tblPr>
  </w:style>
  <w:style w:type="table" w:customStyle="1" w:styleId="TableColumns321">
    <w:name w:val="Table Columns 321"/>
    <w:uiPriority w:val="99"/>
    <w:qFormat/>
    <w:rPr>
      <w:rFonts w:eastAsia="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21">
    <w:name w:val="Table Columns 421"/>
    <w:uiPriority w:val="99"/>
    <w:qFormat/>
    <w:rPr>
      <w:rFonts w:eastAsia="Times New Roman"/>
    </w:rPr>
    <w:tblPr>
      <w:tblCellMar>
        <w:top w:w="0" w:type="dxa"/>
        <w:left w:w="108" w:type="dxa"/>
        <w:bottom w:w="0" w:type="dxa"/>
        <w:right w:w="108" w:type="dxa"/>
      </w:tblCellMar>
    </w:tblPr>
  </w:style>
  <w:style w:type="table" w:customStyle="1" w:styleId="TableColumns521">
    <w:name w:val="Table Columns 521"/>
    <w:uiPriority w:val="99"/>
    <w:qFormat/>
    <w:rPr>
      <w:rFonts w:eastAsia="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21">
    <w:name w:val="Table Elegant21"/>
    <w:uiPriority w:val="99"/>
    <w:qFormat/>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210">
    <w:name w:val="Table Grid 121"/>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210">
    <w:name w:val="Table Grid 221"/>
    <w:uiPriority w:val="99"/>
    <w:qFormat/>
    <w:rPr>
      <w:rFonts w:eastAsia="Times New Roman"/>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210">
    <w:name w:val="Table Grid 421"/>
    <w:uiPriority w:val="99"/>
    <w:qFormat/>
    <w:rPr>
      <w:rFonts w:eastAsia="Times New Roman"/>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210">
    <w:name w:val="Table Grid 521"/>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210">
    <w:name w:val="Table Grid 621"/>
    <w:uiPriority w:val="99"/>
    <w:qFormat/>
    <w:rPr>
      <w:rFonts w:eastAsia="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21">
    <w:name w:val="Table Grid 721"/>
    <w:uiPriority w:val="99"/>
    <w:qFormat/>
    <w:rPr>
      <w:rFonts w:eastAsia="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21">
    <w:name w:val="Table Grid 821"/>
    <w:uiPriority w:val="99"/>
    <w:qFormat/>
    <w:rPr>
      <w:rFonts w:eastAsia="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21">
    <w:name w:val="Table List 121"/>
    <w:uiPriority w:val="99"/>
    <w:qFormat/>
    <w:rPr>
      <w:rFonts w:eastAsia="Times New Roman"/>
    </w:rPr>
    <w:tblPr>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21">
    <w:name w:val="Table List 221"/>
    <w:uiPriority w:val="99"/>
    <w:qFormat/>
    <w:rPr>
      <w:rFonts w:eastAsia="Times New Roman"/>
    </w:rPr>
    <w:tblPr>
      <w:tblBorders>
        <w:bottom w:val="single" w:sz="12" w:space="0" w:color="808080"/>
      </w:tblBorders>
      <w:tblCellMar>
        <w:top w:w="0" w:type="dxa"/>
        <w:left w:w="108" w:type="dxa"/>
        <w:bottom w:w="0" w:type="dxa"/>
        <w:right w:w="108" w:type="dxa"/>
      </w:tblCellMar>
    </w:tblPr>
  </w:style>
  <w:style w:type="table" w:customStyle="1" w:styleId="TableList321">
    <w:name w:val="Table List 321"/>
    <w:uiPriority w:val="99"/>
    <w:qFormat/>
    <w:rPr>
      <w:rFonts w:eastAsia="Times New Roman"/>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21">
    <w:name w:val="Table List 421"/>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21">
    <w:name w:val="Table List 521"/>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21">
    <w:name w:val="Table List 621"/>
    <w:uiPriority w:val="99"/>
    <w:qFormat/>
    <w:rPr>
      <w:rFonts w:eastAsia="Times New Roman"/>
    </w:rPr>
    <w:tblPr>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21">
    <w:name w:val="Table List 721"/>
    <w:uiPriority w:val="99"/>
    <w:qFormat/>
    <w:rPr>
      <w:rFonts w:eastAsia="Times New Roman"/>
    </w:rPr>
    <w:tblPr>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21">
    <w:name w:val="Table List 821"/>
    <w:uiPriority w:val="99"/>
    <w:qFormat/>
    <w:rPr>
      <w:rFonts w:eastAsia="Times New Roman"/>
    </w:rPr>
    <w:tblPr>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21">
    <w:name w:val="Table Professional21"/>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21">
    <w:name w:val="Table Simple 121"/>
    <w:uiPriority w:val="99"/>
    <w:qFormat/>
    <w:rPr>
      <w:rFonts w:eastAsia="Times New Roman"/>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21">
    <w:name w:val="Table Simple 221"/>
    <w:uiPriority w:val="99"/>
    <w:qFormat/>
    <w:rPr>
      <w:rFonts w:eastAsia="Times New Roman"/>
    </w:rPr>
    <w:tblPr>
      <w:tblCellMar>
        <w:top w:w="0" w:type="dxa"/>
        <w:left w:w="108" w:type="dxa"/>
        <w:bottom w:w="0" w:type="dxa"/>
        <w:right w:w="108" w:type="dxa"/>
      </w:tblCellMar>
    </w:tblPr>
  </w:style>
  <w:style w:type="table" w:customStyle="1" w:styleId="TableSimple321">
    <w:name w:val="Table Simple 321"/>
    <w:uiPriority w:val="99"/>
    <w:qFormat/>
    <w:rPr>
      <w:rFonts w:eastAsia="Times New Roman"/>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21">
    <w:name w:val="Table Subtle 121"/>
    <w:uiPriority w:val="99"/>
    <w:qFormat/>
    <w:rPr>
      <w:rFonts w:eastAsia="Times New Roman"/>
    </w:rPr>
    <w:tblPr>
      <w:tblCellMar>
        <w:top w:w="0" w:type="dxa"/>
        <w:left w:w="108" w:type="dxa"/>
        <w:bottom w:w="0" w:type="dxa"/>
        <w:right w:w="108" w:type="dxa"/>
      </w:tblCellMar>
    </w:tblPr>
  </w:style>
  <w:style w:type="table" w:customStyle="1" w:styleId="TableSubtle221">
    <w:name w:val="Table Subtle 221"/>
    <w:uiPriority w:val="99"/>
    <w:qFormat/>
    <w:rPr>
      <w:rFonts w:eastAsia="Times New Roman"/>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21">
    <w:name w:val="Table Theme2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21">
    <w:name w:val="Table Web 121"/>
    <w:uiPriority w:val="99"/>
    <w:qFormat/>
    <w:rPr>
      <w:rFonts w:eastAsia="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21">
    <w:name w:val="Table Web 221"/>
    <w:uiPriority w:val="99"/>
    <w:qFormat/>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21">
    <w:name w:val="Table Web 321"/>
    <w:uiPriority w:val="99"/>
    <w:qFormat/>
    <w:rPr>
      <w:rFonts w:eastAsia="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91">
    <w:name w:val="Table Grid91"/>
    <w:uiPriority w:val="99"/>
    <w:qFormat/>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41">
    <w:name w:val="Table Grid14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
    <w:name w:val="Table Grid24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41">
    <w:name w:val="Table Grid34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41">
    <w:name w:val="Table Grid44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41">
    <w:name w:val="Table Grid54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31">
    <w:name w:val="Table Grid113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1">
    <w:name w:val="Table Grid213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31">
    <w:name w:val="Table Grid313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31">
    <w:name w:val="Table Grid413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31">
    <w:name w:val="Table Grid631"/>
    <w:uiPriority w:val="9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31">
    <w:name w:val="Table Classic 131"/>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31">
    <w:name w:val="Table Classic 231"/>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310">
    <w:name w:val="Table Grid 331"/>
    <w:uiPriority w:val="99"/>
    <w:qFormat/>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31">
    <w:name w:val="Table Contemporary31"/>
    <w:uiPriority w:val="99"/>
    <w:qFormat/>
    <w:rPr>
      <w:rFonts w:eastAsia="Times New Roman"/>
    </w:rPr>
    <w:tblPr>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31">
    <w:name w:val="Table 3D effects 131"/>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231">
    <w:name w:val="Table 3D effects 231"/>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331">
    <w:name w:val="Table 3D effects 331"/>
    <w:uiPriority w:val="99"/>
    <w:qFormat/>
    <w:rPr>
      <w:rFonts w:eastAsia="Times New Roman"/>
    </w:rPr>
    <w:tblPr>
      <w:tblCellMar>
        <w:top w:w="0" w:type="dxa"/>
        <w:left w:w="108" w:type="dxa"/>
        <w:bottom w:w="0" w:type="dxa"/>
        <w:right w:w="108" w:type="dxa"/>
      </w:tblCellMar>
    </w:tblPr>
  </w:style>
  <w:style w:type="table" w:customStyle="1" w:styleId="TableClassic331">
    <w:name w:val="Table Classic 331"/>
    <w:uiPriority w:val="99"/>
    <w:qFormat/>
    <w:rPr>
      <w:rFonts w:eastAsia="Times New Roman"/>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31">
    <w:name w:val="Table Classic 431"/>
    <w:uiPriority w:val="99"/>
    <w:qFormat/>
    <w:rPr>
      <w:rFonts w:eastAsia="Times New Roman"/>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31">
    <w:name w:val="Table Colorful 131"/>
    <w:uiPriority w:val="99"/>
    <w:qFormat/>
    <w:rPr>
      <w:rFonts w:eastAsia="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31">
    <w:name w:val="Table Colorful 231"/>
    <w:uiPriority w:val="99"/>
    <w:qFormat/>
    <w:rPr>
      <w:rFonts w:eastAsia="Times New Roman"/>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31">
    <w:name w:val="Table Colorful 331"/>
    <w:uiPriority w:val="99"/>
    <w:qFormat/>
    <w:rPr>
      <w:rFonts w:eastAsia="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31">
    <w:name w:val="Table Columns 131"/>
    <w:uiPriority w:val="99"/>
    <w:qFormat/>
    <w:rPr>
      <w:rFonts w:eastAsia="Times New Roman"/>
      <w:b/>
      <w:bCs/>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31">
    <w:name w:val="Table Columns 231"/>
    <w:uiPriority w:val="99"/>
    <w:qFormat/>
    <w:rPr>
      <w:rFonts w:eastAsia="Times New Roman"/>
      <w:b/>
      <w:bCs/>
    </w:rPr>
    <w:tblPr>
      <w:tblCellMar>
        <w:top w:w="0" w:type="dxa"/>
        <w:left w:w="108" w:type="dxa"/>
        <w:bottom w:w="0" w:type="dxa"/>
        <w:right w:w="108" w:type="dxa"/>
      </w:tblCellMar>
    </w:tblPr>
  </w:style>
  <w:style w:type="table" w:customStyle="1" w:styleId="TableColumns331">
    <w:name w:val="Table Columns 331"/>
    <w:uiPriority w:val="99"/>
    <w:qFormat/>
    <w:rPr>
      <w:rFonts w:eastAsia="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31">
    <w:name w:val="Table Columns 431"/>
    <w:uiPriority w:val="99"/>
    <w:qFormat/>
    <w:rPr>
      <w:rFonts w:eastAsia="Times New Roman"/>
    </w:rPr>
    <w:tblPr>
      <w:tblCellMar>
        <w:top w:w="0" w:type="dxa"/>
        <w:left w:w="108" w:type="dxa"/>
        <w:bottom w:w="0" w:type="dxa"/>
        <w:right w:w="108" w:type="dxa"/>
      </w:tblCellMar>
    </w:tblPr>
  </w:style>
  <w:style w:type="table" w:customStyle="1" w:styleId="TableColumns531">
    <w:name w:val="Table Columns 531"/>
    <w:uiPriority w:val="99"/>
    <w:qFormat/>
    <w:rPr>
      <w:rFonts w:eastAsia="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31">
    <w:name w:val="Table Elegant31"/>
    <w:uiPriority w:val="99"/>
    <w:qFormat/>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310">
    <w:name w:val="Table Grid 131"/>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310">
    <w:name w:val="Table Grid 231"/>
    <w:uiPriority w:val="99"/>
    <w:qFormat/>
    <w:rPr>
      <w:rFonts w:eastAsia="Times New Roman"/>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310">
    <w:name w:val="Table Grid 431"/>
    <w:uiPriority w:val="99"/>
    <w:qFormat/>
    <w:rPr>
      <w:rFonts w:eastAsia="Times New Roman"/>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10">
    <w:name w:val="Table Grid 531"/>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310">
    <w:name w:val="Table Grid 631"/>
    <w:uiPriority w:val="99"/>
    <w:qFormat/>
    <w:rPr>
      <w:rFonts w:eastAsia="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31">
    <w:name w:val="Table Grid 731"/>
    <w:uiPriority w:val="99"/>
    <w:qFormat/>
    <w:rPr>
      <w:rFonts w:eastAsia="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31">
    <w:name w:val="Table Grid 831"/>
    <w:uiPriority w:val="99"/>
    <w:qFormat/>
    <w:rPr>
      <w:rFonts w:eastAsia="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31">
    <w:name w:val="Table List 131"/>
    <w:uiPriority w:val="99"/>
    <w:qFormat/>
    <w:rPr>
      <w:rFonts w:eastAsia="Times New Roman"/>
    </w:rPr>
    <w:tblPr>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31">
    <w:name w:val="Table List 231"/>
    <w:uiPriority w:val="99"/>
    <w:qFormat/>
    <w:rPr>
      <w:rFonts w:eastAsia="Times New Roman"/>
    </w:rPr>
    <w:tblPr>
      <w:tblBorders>
        <w:bottom w:val="single" w:sz="12" w:space="0" w:color="808080"/>
      </w:tblBorders>
      <w:tblCellMar>
        <w:top w:w="0" w:type="dxa"/>
        <w:left w:w="108" w:type="dxa"/>
        <w:bottom w:w="0" w:type="dxa"/>
        <w:right w:w="108" w:type="dxa"/>
      </w:tblCellMar>
    </w:tblPr>
  </w:style>
  <w:style w:type="table" w:customStyle="1" w:styleId="TableList331">
    <w:name w:val="Table List 331"/>
    <w:uiPriority w:val="99"/>
    <w:qFormat/>
    <w:rPr>
      <w:rFonts w:eastAsia="Times New Roman"/>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31">
    <w:name w:val="Table List 431"/>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31">
    <w:name w:val="Table List 531"/>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31">
    <w:name w:val="Table List 631"/>
    <w:uiPriority w:val="99"/>
    <w:qFormat/>
    <w:rPr>
      <w:rFonts w:eastAsia="Times New Roman"/>
    </w:rPr>
    <w:tblPr>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31">
    <w:name w:val="Table List 731"/>
    <w:uiPriority w:val="99"/>
    <w:qFormat/>
    <w:rPr>
      <w:rFonts w:eastAsia="Times New Roman"/>
    </w:rPr>
    <w:tblPr>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31">
    <w:name w:val="Table List 831"/>
    <w:uiPriority w:val="99"/>
    <w:qFormat/>
    <w:rPr>
      <w:rFonts w:eastAsia="Times New Roman"/>
    </w:rPr>
    <w:tblPr>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31">
    <w:name w:val="Table Professional31"/>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31">
    <w:name w:val="Table Simple 131"/>
    <w:uiPriority w:val="99"/>
    <w:qFormat/>
    <w:rPr>
      <w:rFonts w:eastAsia="Times New Roman"/>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31">
    <w:name w:val="Table Simple 231"/>
    <w:uiPriority w:val="99"/>
    <w:qFormat/>
    <w:rPr>
      <w:rFonts w:eastAsia="Times New Roman"/>
    </w:rPr>
    <w:tblPr>
      <w:tblCellMar>
        <w:top w:w="0" w:type="dxa"/>
        <w:left w:w="108" w:type="dxa"/>
        <w:bottom w:w="0" w:type="dxa"/>
        <w:right w:w="108" w:type="dxa"/>
      </w:tblCellMar>
    </w:tblPr>
  </w:style>
  <w:style w:type="table" w:customStyle="1" w:styleId="TableSimple331">
    <w:name w:val="Table Simple 331"/>
    <w:uiPriority w:val="99"/>
    <w:qFormat/>
    <w:rPr>
      <w:rFonts w:eastAsia="Times New Roman"/>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31">
    <w:name w:val="Table Subtle 131"/>
    <w:uiPriority w:val="99"/>
    <w:qFormat/>
    <w:rPr>
      <w:rFonts w:eastAsia="Times New Roman"/>
    </w:rPr>
    <w:tblPr>
      <w:tblCellMar>
        <w:top w:w="0" w:type="dxa"/>
        <w:left w:w="108" w:type="dxa"/>
        <w:bottom w:w="0" w:type="dxa"/>
        <w:right w:w="108" w:type="dxa"/>
      </w:tblCellMar>
    </w:tblPr>
  </w:style>
  <w:style w:type="table" w:customStyle="1" w:styleId="TableSubtle231">
    <w:name w:val="Table Subtle 231"/>
    <w:uiPriority w:val="99"/>
    <w:qFormat/>
    <w:rPr>
      <w:rFonts w:eastAsia="Times New Roman"/>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31">
    <w:name w:val="Table Theme3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31">
    <w:name w:val="Table Web 131"/>
    <w:uiPriority w:val="99"/>
    <w:qFormat/>
    <w:rPr>
      <w:rFonts w:eastAsia="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31">
    <w:name w:val="Table Web 231"/>
    <w:uiPriority w:val="99"/>
    <w:qFormat/>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31">
    <w:name w:val="Table Web 331"/>
    <w:uiPriority w:val="99"/>
    <w:qFormat/>
    <w:rPr>
      <w:rFonts w:eastAsia="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01">
    <w:name w:val="Table Grid101"/>
    <w:uiPriority w:val="9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tylebullet1TimesNewRomanCharCharCharChar">
    <w:name w:val="Style bullet 1 + Times New Roman Char Char Char Char"/>
    <w:uiPriority w:val="99"/>
    <w:qFormat/>
    <w:rPr>
      <w:rFonts w:eastAsia="BatangChe"/>
      <w:sz w:val="24"/>
      <w:szCs w:val="24"/>
      <w:lang w:val="en-US" w:eastAsia="en-US"/>
    </w:rPr>
  </w:style>
  <w:style w:type="table" w:customStyle="1" w:styleId="TableGrid151">
    <w:name w:val="Table Grid151"/>
    <w:uiPriority w:val="99"/>
    <w:qFormat/>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1">
    <w:name w:val="Table Grid16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
    <w:name w:val="Table Grid25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51">
    <w:name w:val="Table Grid35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51">
    <w:name w:val="Table Grid45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51">
    <w:name w:val="Table Grid55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41">
    <w:name w:val="Table Grid114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41">
    <w:name w:val="Table Grid214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41">
    <w:name w:val="Table Grid314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41">
    <w:name w:val="Table Grid414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41">
    <w:name w:val="Table Grid641"/>
    <w:uiPriority w:val="9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41">
    <w:name w:val="Table Classic 141"/>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41">
    <w:name w:val="Table Classic 241"/>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410">
    <w:name w:val="Table Grid 341"/>
    <w:uiPriority w:val="99"/>
    <w:qFormat/>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41">
    <w:name w:val="Table Contemporary41"/>
    <w:uiPriority w:val="99"/>
    <w:qFormat/>
    <w:rPr>
      <w:rFonts w:eastAsia="Times New Roman"/>
    </w:rPr>
    <w:tblPr>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41">
    <w:name w:val="Table 3D effects 141"/>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241">
    <w:name w:val="Table 3D effects 241"/>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341">
    <w:name w:val="Table 3D effects 341"/>
    <w:uiPriority w:val="99"/>
    <w:qFormat/>
    <w:rPr>
      <w:rFonts w:eastAsia="Times New Roman"/>
    </w:rPr>
    <w:tblPr>
      <w:tblCellMar>
        <w:top w:w="0" w:type="dxa"/>
        <w:left w:w="108" w:type="dxa"/>
        <w:bottom w:w="0" w:type="dxa"/>
        <w:right w:w="108" w:type="dxa"/>
      </w:tblCellMar>
    </w:tblPr>
  </w:style>
  <w:style w:type="table" w:customStyle="1" w:styleId="TableClassic341">
    <w:name w:val="Table Classic 341"/>
    <w:uiPriority w:val="99"/>
    <w:qFormat/>
    <w:rPr>
      <w:rFonts w:eastAsia="Times New Roman"/>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41">
    <w:name w:val="Table Classic 441"/>
    <w:uiPriority w:val="99"/>
    <w:qFormat/>
    <w:rPr>
      <w:rFonts w:eastAsia="Times New Roman"/>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41">
    <w:name w:val="Table Colorful 141"/>
    <w:uiPriority w:val="99"/>
    <w:qFormat/>
    <w:rPr>
      <w:rFonts w:eastAsia="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41">
    <w:name w:val="Table Colorful 241"/>
    <w:uiPriority w:val="99"/>
    <w:qFormat/>
    <w:rPr>
      <w:rFonts w:eastAsia="Times New Roman"/>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41">
    <w:name w:val="Table Colorful 341"/>
    <w:uiPriority w:val="99"/>
    <w:qFormat/>
    <w:rPr>
      <w:rFonts w:eastAsia="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41">
    <w:name w:val="Table Columns 141"/>
    <w:uiPriority w:val="99"/>
    <w:qFormat/>
    <w:rPr>
      <w:rFonts w:eastAsia="Times New Roman"/>
      <w:b/>
      <w:bCs/>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41">
    <w:name w:val="Table Columns 241"/>
    <w:uiPriority w:val="99"/>
    <w:qFormat/>
    <w:rPr>
      <w:rFonts w:eastAsia="Times New Roman"/>
      <w:b/>
      <w:bCs/>
    </w:rPr>
    <w:tblPr>
      <w:tblCellMar>
        <w:top w:w="0" w:type="dxa"/>
        <w:left w:w="108" w:type="dxa"/>
        <w:bottom w:w="0" w:type="dxa"/>
        <w:right w:w="108" w:type="dxa"/>
      </w:tblCellMar>
    </w:tblPr>
  </w:style>
  <w:style w:type="table" w:customStyle="1" w:styleId="TableColumns341">
    <w:name w:val="Table Columns 341"/>
    <w:uiPriority w:val="99"/>
    <w:qFormat/>
    <w:rPr>
      <w:rFonts w:eastAsia="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41">
    <w:name w:val="Table Columns 441"/>
    <w:uiPriority w:val="99"/>
    <w:qFormat/>
    <w:rPr>
      <w:rFonts w:eastAsia="Times New Roman"/>
    </w:rPr>
    <w:tblPr>
      <w:tblCellMar>
        <w:top w:w="0" w:type="dxa"/>
        <w:left w:w="108" w:type="dxa"/>
        <w:bottom w:w="0" w:type="dxa"/>
        <w:right w:w="108" w:type="dxa"/>
      </w:tblCellMar>
    </w:tblPr>
  </w:style>
  <w:style w:type="table" w:customStyle="1" w:styleId="TableColumns541">
    <w:name w:val="Table Columns 541"/>
    <w:uiPriority w:val="99"/>
    <w:qFormat/>
    <w:rPr>
      <w:rFonts w:eastAsia="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41">
    <w:name w:val="Table Elegant41"/>
    <w:uiPriority w:val="99"/>
    <w:qFormat/>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410">
    <w:name w:val="Table Grid 141"/>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410">
    <w:name w:val="Table Grid 241"/>
    <w:uiPriority w:val="99"/>
    <w:qFormat/>
    <w:rPr>
      <w:rFonts w:eastAsia="Times New Roman"/>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410">
    <w:name w:val="Table Grid 441"/>
    <w:uiPriority w:val="99"/>
    <w:qFormat/>
    <w:rPr>
      <w:rFonts w:eastAsia="Times New Roman"/>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10">
    <w:name w:val="Table Grid 541"/>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410">
    <w:name w:val="Table Grid 641"/>
    <w:uiPriority w:val="99"/>
    <w:qFormat/>
    <w:rPr>
      <w:rFonts w:eastAsia="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41">
    <w:name w:val="Table Grid 741"/>
    <w:uiPriority w:val="99"/>
    <w:qFormat/>
    <w:rPr>
      <w:rFonts w:eastAsia="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41">
    <w:name w:val="Table Grid 841"/>
    <w:uiPriority w:val="99"/>
    <w:qFormat/>
    <w:rPr>
      <w:rFonts w:eastAsia="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41">
    <w:name w:val="Table List 141"/>
    <w:uiPriority w:val="99"/>
    <w:qFormat/>
    <w:rPr>
      <w:rFonts w:eastAsia="Times New Roman"/>
    </w:rPr>
    <w:tblPr>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41">
    <w:name w:val="Table List 241"/>
    <w:uiPriority w:val="99"/>
    <w:qFormat/>
    <w:rPr>
      <w:rFonts w:eastAsia="Times New Roman"/>
    </w:rPr>
    <w:tblPr>
      <w:tblBorders>
        <w:bottom w:val="single" w:sz="12" w:space="0" w:color="808080"/>
      </w:tblBorders>
      <w:tblCellMar>
        <w:top w:w="0" w:type="dxa"/>
        <w:left w:w="108" w:type="dxa"/>
        <w:bottom w:w="0" w:type="dxa"/>
        <w:right w:w="108" w:type="dxa"/>
      </w:tblCellMar>
    </w:tblPr>
  </w:style>
  <w:style w:type="table" w:customStyle="1" w:styleId="TableList341">
    <w:name w:val="Table List 341"/>
    <w:uiPriority w:val="99"/>
    <w:qFormat/>
    <w:rPr>
      <w:rFonts w:eastAsia="Times New Roman"/>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41">
    <w:name w:val="Table List 441"/>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41">
    <w:name w:val="Table List 541"/>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41">
    <w:name w:val="Table List 641"/>
    <w:uiPriority w:val="99"/>
    <w:qFormat/>
    <w:rPr>
      <w:rFonts w:eastAsia="Times New Roman"/>
    </w:rPr>
    <w:tblPr>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41">
    <w:name w:val="Table List 741"/>
    <w:uiPriority w:val="99"/>
    <w:qFormat/>
    <w:rPr>
      <w:rFonts w:eastAsia="Times New Roman"/>
    </w:rPr>
    <w:tblPr>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41">
    <w:name w:val="Table List 841"/>
    <w:uiPriority w:val="99"/>
    <w:qFormat/>
    <w:rPr>
      <w:rFonts w:eastAsia="Times New Roman"/>
    </w:rPr>
    <w:tblPr>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41">
    <w:name w:val="Table Professional41"/>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41">
    <w:name w:val="Table Simple 141"/>
    <w:uiPriority w:val="99"/>
    <w:qFormat/>
    <w:rPr>
      <w:rFonts w:eastAsia="Times New Roman"/>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41">
    <w:name w:val="Table Simple 241"/>
    <w:uiPriority w:val="99"/>
    <w:qFormat/>
    <w:rPr>
      <w:rFonts w:eastAsia="Times New Roman"/>
    </w:rPr>
    <w:tblPr>
      <w:tblCellMar>
        <w:top w:w="0" w:type="dxa"/>
        <w:left w:w="108" w:type="dxa"/>
        <w:bottom w:w="0" w:type="dxa"/>
        <w:right w:w="108" w:type="dxa"/>
      </w:tblCellMar>
    </w:tblPr>
  </w:style>
  <w:style w:type="table" w:customStyle="1" w:styleId="TableSimple341">
    <w:name w:val="Table Simple 341"/>
    <w:uiPriority w:val="99"/>
    <w:qFormat/>
    <w:rPr>
      <w:rFonts w:eastAsia="Times New Roman"/>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41">
    <w:name w:val="Table Subtle 141"/>
    <w:uiPriority w:val="99"/>
    <w:qFormat/>
    <w:rPr>
      <w:rFonts w:eastAsia="Times New Roman"/>
    </w:rPr>
    <w:tblPr>
      <w:tblCellMar>
        <w:top w:w="0" w:type="dxa"/>
        <w:left w:w="108" w:type="dxa"/>
        <w:bottom w:w="0" w:type="dxa"/>
        <w:right w:w="108" w:type="dxa"/>
      </w:tblCellMar>
    </w:tblPr>
  </w:style>
  <w:style w:type="table" w:customStyle="1" w:styleId="TableSubtle241">
    <w:name w:val="Table Subtle 241"/>
    <w:uiPriority w:val="99"/>
    <w:qFormat/>
    <w:rPr>
      <w:rFonts w:eastAsia="Times New Roman"/>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41">
    <w:name w:val="Table Theme4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41">
    <w:name w:val="Table Web 141"/>
    <w:uiPriority w:val="99"/>
    <w:qFormat/>
    <w:rPr>
      <w:rFonts w:eastAsia="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41">
    <w:name w:val="Table Web 241"/>
    <w:uiPriority w:val="99"/>
    <w:qFormat/>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41">
    <w:name w:val="Table Web 341"/>
    <w:uiPriority w:val="99"/>
    <w:qFormat/>
    <w:rPr>
      <w:rFonts w:eastAsia="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71">
    <w:name w:val="Table Grid171"/>
    <w:uiPriority w:val="99"/>
    <w:qFormat/>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81">
    <w:name w:val="Table Grid18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
    <w:name w:val="Table Grid26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61">
    <w:name w:val="Table Grid36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61">
    <w:name w:val="Table Grid46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61">
    <w:name w:val="Table Grid56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51">
    <w:name w:val="Table Grid115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51">
    <w:name w:val="Table Grid215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51">
    <w:name w:val="Table Grid315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51">
    <w:name w:val="Table Grid415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51">
    <w:name w:val="Table Grid651"/>
    <w:uiPriority w:val="9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51">
    <w:name w:val="Table Classic 151"/>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51">
    <w:name w:val="Table Classic 251"/>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510">
    <w:name w:val="Table Grid 351"/>
    <w:uiPriority w:val="99"/>
    <w:qFormat/>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51">
    <w:name w:val="Table Contemporary51"/>
    <w:uiPriority w:val="99"/>
    <w:qFormat/>
    <w:rPr>
      <w:rFonts w:eastAsia="Times New Roman"/>
    </w:rPr>
    <w:tblPr>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51">
    <w:name w:val="Table 3D effects 151"/>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251">
    <w:name w:val="Table 3D effects 251"/>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351">
    <w:name w:val="Table 3D effects 351"/>
    <w:uiPriority w:val="99"/>
    <w:qFormat/>
    <w:rPr>
      <w:rFonts w:eastAsia="Times New Roman"/>
    </w:rPr>
    <w:tblPr>
      <w:tblCellMar>
        <w:top w:w="0" w:type="dxa"/>
        <w:left w:w="108" w:type="dxa"/>
        <w:bottom w:w="0" w:type="dxa"/>
        <w:right w:w="108" w:type="dxa"/>
      </w:tblCellMar>
    </w:tblPr>
  </w:style>
  <w:style w:type="table" w:customStyle="1" w:styleId="TableClassic351">
    <w:name w:val="Table Classic 351"/>
    <w:uiPriority w:val="99"/>
    <w:qFormat/>
    <w:rPr>
      <w:rFonts w:eastAsia="Times New Roman"/>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51">
    <w:name w:val="Table Classic 451"/>
    <w:uiPriority w:val="99"/>
    <w:qFormat/>
    <w:rPr>
      <w:rFonts w:eastAsia="Times New Roman"/>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51">
    <w:name w:val="Table Colorful 151"/>
    <w:uiPriority w:val="99"/>
    <w:qFormat/>
    <w:rPr>
      <w:rFonts w:eastAsia="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51">
    <w:name w:val="Table Colorful 251"/>
    <w:uiPriority w:val="99"/>
    <w:qFormat/>
    <w:rPr>
      <w:rFonts w:eastAsia="Times New Roman"/>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51">
    <w:name w:val="Table Colorful 351"/>
    <w:uiPriority w:val="99"/>
    <w:qFormat/>
    <w:rPr>
      <w:rFonts w:eastAsia="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51">
    <w:name w:val="Table Columns 151"/>
    <w:uiPriority w:val="99"/>
    <w:qFormat/>
    <w:rPr>
      <w:rFonts w:eastAsia="Times New Roman"/>
      <w:b/>
      <w:bCs/>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51">
    <w:name w:val="Table Columns 251"/>
    <w:uiPriority w:val="99"/>
    <w:qFormat/>
    <w:rPr>
      <w:rFonts w:eastAsia="Times New Roman"/>
      <w:b/>
      <w:bCs/>
    </w:rPr>
    <w:tblPr>
      <w:tblCellMar>
        <w:top w:w="0" w:type="dxa"/>
        <w:left w:w="108" w:type="dxa"/>
        <w:bottom w:w="0" w:type="dxa"/>
        <w:right w:w="108" w:type="dxa"/>
      </w:tblCellMar>
    </w:tblPr>
  </w:style>
  <w:style w:type="table" w:customStyle="1" w:styleId="TableColumns351">
    <w:name w:val="Table Columns 351"/>
    <w:uiPriority w:val="99"/>
    <w:qFormat/>
    <w:rPr>
      <w:rFonts w:eastAsia="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51">
    <w:name w:val="Table Columns 451"/>
    <w:uiPriority w:val="99"/>
    <w:qFormat/>
    <w:rPr>
      <w:rFonts w:eastAsia="Times New Roman"/>
    </w:rPr>
    <w:tblPr>
      <w:tblCellMar>
        <w:top w:w="0" w:type="dxa"/>
        <w:left w:w="108" w:type="dxa"/>
        <w:bottom w:w="0" w:type="dxa"/>
        <w:right w:w="108" w:type="dxa"/>
      </w:tblCellMar>
    </w:tblPr>
  </w:style>
  <w:style w:type="table" w:customStyle="1" w:styleId="TableColumns551">
    <w:name w:val="Table Columns 551"/>
    <w:uiPriority w:val="99"/>
    <w:qFormat/>
    <w:rPr>
      <w:rFonts w:eastAsia="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51">
    <w:name w:val="Table Elegant51"/>
    <w:uiPriority w:val="99"/>
    <w:qFormat/>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510">
    <w:name w:val="Table Grid 151"/>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510">
    <w:name w:val="Table Grid 251"/>
    <w:uiPriority w:val="99"/>
    <w:qFormat/>
    <w:rPr>
      <w:rFonts w:eastAsia="Times New Roman"/>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510">
    <w:name w:val="Table Grid 451"/>
    <w:uiPriority w:val="99"/>
    <w:qFormat/>
    <w:rPr>
      <w:rFonts w:eastAsia="Times New Roman"/>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510">
    <w:name w:val="Table Grid 551"/>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510">
    <w:name w:val="Table Grid 651"/>
    <w:uiPriority w:val="99"/>
    <w:qFormat/>
    <w:rPr>
      <w:rFonts w:eastAsia="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51">
    <w:name w:val="Table Grid 751"/>
    <w:uiPriority w:val="99"/>
    <w:qFormat/>
    <w:rPr>
      <w:rFonts w:eastAsia="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51">
    <w:name w:val="Table Grid 851"/>
    <w:uiPriority w:val="99"/>
    <w:qFormat/>
    <w:rPr>
      <w:rFonts w:eastAsia="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51">
    <w:name w:val="Table List 151"/>
    <w:uiPriority w:val="99"/>
    <w:qFormat/>
    <w:rPr>
      <w:rFonts w:eastAsia="Times New Roman"/>
    </w:rPr>
    <w:tblPr>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51">
    <w:name w:val="Table List 251"/>
    <w:uiPriority w:val="99"/>
    <w:qFormat/>
    <w:rPr>
      <w:rFonts w:eastAsia="Times New Roman"/>
    </w:rPr>
    <w:tblPr>
      <w:tblBorders>
        <w:bottom w:val="single" w:sz="12" w:space="0" w:color="808080"/>
      </w:tblBorders>
      <w:tblCellMar>
        <w:top w:w="0" w:type="dxa"/>
        <w:left w:w="108" w:type="dxa"/>
        <w:bottom w:w="0" w:type="dxa"/>
        <w:right w:w="108" w:type="dxa"/>
      </w:tblCellMar>
    </w:tblPr>
  </w:style>
  <w:style w:type="table" w:customStyle="1" w:styleId="TableList351">
    <w:name w:val="Table List 351"/>
    <w:uiPriority w:val="99"/>
    <w:qFormat/>
    <w:rPr>
      <w:rFonts w:eastAsia="Times New Roman"/>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51">
    <w:name w:val="Table List 451"/>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51">
    <w:name w:val="Table List 551"/>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51">
    <w:name w:val="Table List 651"/>
    <w:uiPriority w:val="99"/>
    <w:qFormat/>
    <w:rPr>
      <w:rFonts w:eastAsia="Times New Roman"/>
    </w:rPr>
    <w:tblPr>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51">
    <w:name w:val="Table List 751"/>
    <w:uiPriority w:val="99"/>
    <w:qFormat/>
    <w:rPr>
      <w:rFonts w:eastAsia="Times New Roman"/>
    </w:rPr>
    <w:tblPr>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51">
    <w:name w:val="Table List 851"/>
    <w:uiPriority w:val="99"/>
    <w:qFormat/>
    <w:rPr>
      <w:rFonts w:eastAsia="Times New Roman"/>
    </w:rPr>
    <w:tblPr>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51">
    <w:name w:val="Table Professional51"/>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51">
    <w:name w:val="Table Simple 151"/>
    <w:uiPriority w:val="99"/>
    <w:qFormat/>
    <w:rPr>
      <w:rFonts w:eastAsia="Times New Roman"/>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51">
    <w:name w:val="Table Simple 251"/>
    <w:uiPriority w:val="99"/>
    <w:qFormat/>
    <w:rPr>
      <w:rFonts w:eastAsia="Times New Roman"/>
    </w:rPr>
    <w:tblPr>
      <w:tblCellMar>
        <w:top w:w="0" w:type="dxa"/>
        <w:left w:w="108" w:type="dxa"/>
        <w:bottom w:w="0" w:type="dxa"/>
        <w:right w:w="108" w:type="dxa"/>
      </w:tblCellMar>
    </w:tblPr>
  </w:style>
  <w:style w:type="table" w:customStyle="1" w:styleId="TableSimple351">
    <w:name w:val="Table Simple 351"/>
    <w:uiPriority w:val="99"/>
    <w:qFormat/>
    <w:rPr>
      <w:rFonts w:eastAsia="Times New Roman"/>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51">
    <w:name w:val="Table Subtle 151"/>
    <w:uiPriority w:val="99"/>
    <w:qFormat/>
    <w:rPr>
      <w:rFonts w:eastAsia="Times New Roman"/>
    </w:rPr>
    <w:tblPr>
      <w:tblCellMar>
        <w:top w:w="0" w:type="dxa"/>
        <w:left w:w="108" w:type="dxa"/>
        <w:bottom w:w="0" w:type="dxa"/>
        <w:right w:w="108" w:type="dxa"/>
      </w:tblCellMar>
    </w:tblPr>
  </w:style>
  <w:style w:type="table" w:customStyle="1" w:styleId="TableSubtle251">
    <w:name w:val="Table Subtle 251"/>
    <w:uiPriority w:val="99"/>
    <w:qFormat/>
    <w:rPr>
      <w:rFonts w:eastAsia="Times New Roman"/>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51">
    <w:name w:val="Table Theme5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51">
    <w:name w:val="Table Web 151"/>
    <w:uiPriority w:val="99"/>
    <w:qFormat/>
    <w:rPr>
      <w:rFonts w:eastAsia="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51">
    <w:name w:val="Table Web 251"/>
    <w:uiPriority w:val="99"/>
    <w:qFormat/>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51">
    <w:name w:val="Table Web 351"/>
    <w:uiPriority w:val="99"/>
    <w:qFormat/>
    <w:rPr>
      <w:rFonts w:eastAsia="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91">
    <w:name w:val="Table Grid191"/>
    <w:uiPriority w:val="99"/>
    <w:qFormat/>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
    <w:name w:val="Table Grid57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7">
    <w:name w:val="Table Grid117"/>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
    <w:name w:val="Table Grid28"/>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8">
    <w:name w:val="Table Grid38"/>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8">
    <w:name w:val="Table Grid48"/>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8">
    <w:name w:val="Table Grid58"/>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8">
    <w:name w:val="Table Grid118"/>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7">
    <w:name w:val="Table Grid217"/>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7">
    <w:name w:val="Table Grid317"/>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7">
    <w:name w:val="Table Grid417"/>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7">
    <w:name w:val="Table Grid67"/>
    <w:uiPriority w:val="9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7">
    <w:name w:val="Table Classic 17"/>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7">
    <w:name w:val="Table Classic 27"/>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70">
    <w:name w:val="Table Grid 37"/>
    <w:uiPriority w:val="99"/>
    <w:qFormat/>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7">
    <w:name w:val="Table Contemporary7"/>
    <w:uiPriority w:val="99"/>
    <w:qFormat/>
    <w:rPr>
      <w:rFonts w:eastAsia="Times New Roman"/>
    </w:rPr>
    <w:tblPr>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7">
    <w:name w:val="Table 3D effects 17"/>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27">
    <w:name w:val="Table 3D effects 27"/>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37">
    <w:name w:val="Table 3D effects 37"/>
    <w:uiPriority w:val="99"/>
    <w:qFormat/>
    <w:rPr>
      <w:rFonts w:eastAsia="Times New Roman"/>
    </w:rPr>
    <w:tblPr>
      <w:tblCellMar>
        <w:top w:w="0" w:type="dxa"/>
        <w:left w:w="108" w:type="dxa"/>
        <w:bottom w:w="0" w:type="dxa"/>
        <w:right w:w="108" w:type="dxa"/>
      </w:tblCellMar>
    </w:tblPr>
  </w:style>
  <w:style w:type="table" w:customStyle="1" w:styleId="TableClassic37">
    <w:name w:val="Table Classic 37"/>
    <w:uiPriority w:val="99"/>
    <w:qFormat/>
    <w:rPr>
      <w:rFonts w:eastAsia="Times New Roman"/>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7">
    <w:name w:val="Table Classic 47"/>
    <w:uiPriority w:val="99"/>
    <w:qFormat/>
    <w:rPr>
      <w:rFonts w:eastAsia="Times New Roman"/>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7">
    <w:name w:val="Table Colorful 17"/>
    <w:uiPriority w:val="99"/>
    <w:qFormat/>
    <w:rPr>
      <w:rFonts w:eastAsia="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7">
    <w:name w:val="Table Colorful 27"/>
    <w:uiPriority w:val="99"/>
    <w:qFormat/>
    <w:rPr>
      <w:rFonts w:eastAsia="Times New Roman"/>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7">
    <w:name w:val="Table Colorful 37"/>
    <w:uiPriority w:val="99"/>
    <w:qFormat/>
    <w:rPr>
      <w:rFonts w:eastAsia="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7">
    <w:name w:val="Table Columns 17"/>
    <w:uiPriority w:val="99"/>
    <w:qFormat/>
    <w:rPr>
      <w:rFonts w:eastAsia="Times New Roman"/>
      <w:b/>
      <w:bCs/>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7">
    <w:name w:val="Table Columns 27"/>
    <w:uiPriority w:val="99"/>
    <w:qFormat/>
    <w:rPr>
      <w:rFonts w:eastAsia="Times New Roman"/>
      <w:b/>
      <w:bCs/>
    </w:rPr>
    <w:tblPr>
      <w:tblCellMar>
        <w:top w:w="0" w:type="dxa"/>
        <w:left w:w="108" w:type="dxa"/>
        <w:bottom w:w="0" w:type="dxa"/>
        <w:right w:w="108" w:type="dxa"/>
      </w:tblCellMar>
    </w:tblPr>
  </w:style>
  <w:style w:type="table" w:customStyle="1" w:styleId="TableColumns37">
    <w:name w:val="Table Columns 37"/>
    <w:uiPriority w:val="99"/>
    <w:qFormat/>
    <w:rPr>
      <w:rFonts w:eastAsia="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7">
    <w:name w:val="Table Columns 47"/>
    <w:uiPriority w:val="99"/>
    <w:qFormat/>
    <w:rPr>
      <w:rFonts w:eastAsia="Times New Roman"/>
    </w:rPr>
    <w:tblPr>
      <w:tblCellMar>
        <w:top w:w="0" w:type="dxa"/>
        <w:left w:w="108" w:type="dxa"/>
        <w:bottom w:w="0" w:type="dxa"/>
        <w:right w:w="108" w:type="dxa"/>
      </w:tblCellMar>
    </w:tblPr>
  </w:style>
  <w:style w:type="table" w:customStyle="1" w:styleId="TableColumns57">
    <w:name w:val="Table Columns 57"/>
    <w:uiPriority w:val="99"/>
    <w:qFormat/>
    <w:rPr>
      <w:rFonts w:eastAsia="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7">
    <w:name w:val="Table Elegant7"/>
    <w:uiPriority w:val="99"/>
    <w:qFormat/>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70">
    <w:name w:val="Table Grid 17"/>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70">
    <w:name w:val="Table Grid 27"/>
    <w:uiPriority w:val="99"/>
    <w:qFormat/>
    <w:rPr>
      <w:rFonts w:eastAsia="Times New Roman"/>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70">
    <w:name w:val="Table Grid 47"/>
    <w:uiPriority w:val="99"/>
    <w:qFormat/>
    <w:rPr>
      <w:rFonts w:eastAsia="Times New Roman"/>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70">
    <w:name w:val="Table Grid 57"/>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70">
    <w:name w:val="Table Grid 67"/>
    <w:uiPriority w:val="99"/>
    <w:qFormat/>
    <w:rPr>
      <w:rFonts w:eastAsia="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7">
    <w:name w:val="Table Grid 77"/>
    <w:uiPriority w:val="99"/>
    <w:qFormat/>
    <w:rPr>
      <w:rFonts w:eastAsia="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7">
    <w:name w:val="Table Grid 87"/>
    <w:uiPriority w:val="99"/>
    <w:qFormat/>
    <w:rPr>
      <w:rFonts w:eastAsia="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7">
    <w:name w:val="Table List 17"/>
    <w:uiPriority w:val="99"/>
    <w:qFormat/>
    <w:rPr>
      <w:rFonts w:eastAsia="Times New Roman"/>
    </w:rPr>
    <w:tblPr>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7">
    <w:name w:val="Table List 27"/>
    <w:uiPriority w:val="99"/>
    <w:qFormat/>
    <w:rPr>
      <w:rFonts w:eastAsia="Times New Roman"/>
    </w:rPr>
    <w:tblPr>
      <w:tblBorders>
        <w:bottom w:val="single" w:sz="12" w:space="0" w:color="808080"/>
      </w:tblBorders>
      <w:tblCellMar>
        <w:top w:w="0" w:type="dxa"/>
        <w:left w:w="108" w:type="dxa"/>
        <w:bottom w:w="0" w:type="dxa"/>
        <w:right w:w="108" w:type="dxa"/>
      </w:tblCellMar>
    </w:tblPr>
  </w:style>
  <w:style w:type="table" w:customStyle="1" w:styleId="TableList37">
    <w:name w:val="Table List 37"/>
    <w:uiPriority w:val="99"/>
    <w:qFormat/>
    <w:rPr>
      <w:rFonts w:eastAsia="Times New Roman"/>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7">
    <w:name w:val="Table List 47"/>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7">
    <w:name w:val="Table List 57"/>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7">
    <w:name w:val="Table List 67"/>
    <w:uiPriority w:val="99"/>
    <w:qFormat/>
    <w:rPr>
      <w:rFonts w:eastAsia="Times New Roman"/>
    </w:rPr>
    <w:tblPr>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7">
    <w:name w:val="Table List 77"/>
    <w:uiPriority w:val="99"/>
    <w:qFormat/>
    <w:rPr>
      <w:rFonts w:eastAsia="Times New Roman"/>
    </w:rPr>
    <w:tblPr>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7">
    <w:name w:val="Table List 87"/>
    <w:uiPriority w:val="99"/>
    <w:qFormat/>
    <w:rPr>
      <w:rFonts w:eastAsia="Times New Roman"/>
    </w:rPr>
    <w:tblPr>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7">
    <w:name w:val="Table Professional7"/>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7">
    <w:name w:val="Table Simple 17"/>
    <w:uiPriority w:val="99"/>
    <w:qFormat/>
    <w:rPr>
      <w:rFonts w:eastAsia="Times New Roman"/>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7">
    <w:name w:val="Table Simple 27"/>
    <w:uiPriority w:val="99"/>
    <w:qFormat/>
    <w:rPr>
      <w:rFonts w:eastAsia="Times New Roman"/>
    </w:rPr>
    <w:tblPr>
      <w:tblCellMar>
        <w:top w:w="0" w:type="dxa"/>
        <w:left w:w="108" w:type="dxa"/>
        <w:bottom w:w="0" w:type="dxa"/>
        <w:right w:w="108" w:type="dxa"/>
      </w:tblCellMar>
    </w:tblPr>
  </w:style>
  <w:style w:type="table" w:customStyle="1" w:styleId="TableSimple37">
    <w:name w:val="Table Simple 37"/>
    <w:uiPriority w:val="99"/>
    <w:qFormat/>
    <w:rPr>
      <w:rFonts w:eastAsia="Times New Roman"/>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7">
    <w:name w:val="Table Subtle 17"/>
    <w:uiPriority w:val="99"/>
    <w:qFormat/>
    <w:rPr>
      <w:rFonts w:eastAsia="Times New Roman"/>
    </w:rPr>
    <w:tblPr>
      <w:tblCellMar>
        <w:top w:w="0" w:type="dxa"/>
        <w:left w:w="108" w:type="dxa"/>
        <w:bottom w:w="0" w:type="dxa"/>
        <w:right w:w="108" w:type="dxa"/>
      </w:tblCellMar>
    </w:tblPr>
  </w:style>
  <w:style w:type="table" w:customStyle="1" w:styleId="TableSubtle27">
    <w:name w:val="Table Subtle 27"/>
    <w:uiPriority w:val="99"/>
    <w:qFormat/>
    <w:rPr>
      <w:rFonts w:eastAsia="Times New Roman"/>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7">
    <w:name w:val="Table Theme7"/>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7">
    <w:name w:val="Table Web 17"/>
    <w:uiPriority w:val="99"/>
    <w:qFormat/>
    <w:rPr>
      <w:rFonts w:eastAsia="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7">
    <w:name w:val="Table Web 27"/>
    <w:uiPriority w:val="99"/>
    <w:qFormat/>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7">
    <w:name w:val="Table Web 37"/>
    <w:uiPriority w:val="99"/>
    <w:qFormat/>
    <w:rPr>
      <w:rFonts w:eastAsia="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29">
    <w:name w:val="Table Grid29"/>
    <w:uiPriority w:val="99"/>
    <w:qFormat/>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9">
    <w:name w:val="Table Grid119"/>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00">
    <w:name w:val="Table Grid210"/>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9">
    <w:name w:val="Table Grid39"/>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9">
    <w:name w:val="Table Grid49"/>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9">
    <w:name w:val="Table Grid59"/>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00">
    <w:name w:val="Table Grid1110"/>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8">
    <w:name w:val="Table Grid218"/>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8">
    <w:name w:val="Table Grid318"/>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8">
    <w:name w:val="Table Grid418"/>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8">
    <w:name w:val="Table Grid68"/>
    <w:uiPriority w:val="9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8">
    <w:name w:val="Table Classic 18"/>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8">
    <w:name w:val="Table Classic 28"/>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80">
    <w:name w:val="Table Grid 38"/>
    <w:uiPriority w:val="99"/>
    <w:qFormat/>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8">
    <w:name w:val="Table Contemporary8"/>
    <w:uiPriority w:val="99"/>
    <w:qFormat/>
    <w:rPr>
      <w:rFonts w:eastAsia="Times New Roman"/>
    </w:rPr>
    <w:tblPr>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8">
    <w:name w:val="Table 3D effects 18"/>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28">
    <w:name w:val="Table 3D effects 28"/>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38">
    <w:name w:val="Table 3D effects 38"/>
    <w:uiPriority w:val="99"/>
    <w:qFormat/>
    <w:rPr>
      <w:rFonts w:eastAsia="Times New Roman"/>
    </w:rPr>
    <w:tblPr>
      <w:tblCellMar>
        <w:top w:w="0" w:type="dxa"/>
        <w:left w:w="108" w:type="dxa"/>
        <w:bottom w:w="0" w:type="dxa"/>
        <w:right w:w="108" w:type="dxa"/>
      </w:tblCellMar>
    </w:tblPr>
  </w:style>
  <w:style w:type="table" w:customStyle="1" w:styleId="TableClassic38">
    <w:name w:val="Table Classic 38"/>
    <w:uiPriority w:val="99"/>
    <w:qFormat/>
    <w:rPr>
      <w:rFonts w:eastAsia="Times New Roman"/>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8">
    <w:name w:val="Table Classic 48"/>
    <w:uiPriority w:val="99"/>
    <w:qFormat/>
    <w:rPr>
      <w:rFonts w:eastAsia="Times New Roman"/>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8">
    <w:name w:val="Table Colorful 18"/>
    <w:uiPriority w:val="99"/>
    <w:qFormat/>
    <w:rPr>
      <w:rFonts w:eastAsia="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8">
    <w:name w:val="Table Colorful 28"/>
    <w:uiPriority w:val="99"/>
    <w:qFormat/>
    <w:rPr>
      <w:rFonts w:eastAsia="Times New Roman"/>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8">
    <w:name w:val="Table Colorful 38"/>
    <w:uiPriority w:val="99"/>
    <w:qFormat/>
    <w:rPr>
      <w:rFonts w:eastAsia="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8">
    <w:name w:val="Table Columns 18"/>
    <w:uiPriority w:val="99"/>
    <w:qFormat/>
    <w:rPr>
      <w:rFonts w:eastAsia="Times New Roman"/>
      <w:b/>
      <w:bCs/>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8">
    <w:name w:val="Table Columns 28"/>
    <w:uiPriority w:val="99"/>
    <w:qFormat/>
    <w:rPr>
      <w:rFonts w:eastAsia="Times New Roman"/>
      <w:b/>
      <w:bCs/>
    </w:rPr>
    <w:tblPr>
      <w:tblCellMar>
        <w:top w:w="0" w:type="dxa"/>
        <w:left w:w="108" w:type="dxa"/>
        <w:bottom w:w="0" w:type="dxa"/>
        <w:right w:w="108" w:type="dxa"/>
      </w:tblCellMar>
    </w:tblPr>
  </w:style>
  <w:style w:type="table" w:customStyle="1" w:styleId="TableColumns38">
    <w:name w:val="Table Columns 38"/>
    <w:uiPriority w:val="99"/>
    <w:qFormat/>
    <w:rPr>
      <w:rFonts w:eastAsia="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8">
    <w:name w:val="Table Columns 48"/>
    <w:uiPriority w:val="99"/>
    <w:qFormat/>
    <w:rPr>
      <w:rFonts w:eastAsia="Times New Roman"/>
    </w:rPr>
    <w:tblPr>
      <w:tblCellMar>
        <w:top w:w="0" w:type="dxa"/>
        <w:left w:w="108" w:type="dxa"/>
        <w:bottom w:w="0" w:type="dxa"/>
        <w:right w:w="108" w:type="dxa"/>
      </w:tblCellMar>
    </w:tblPr>
  </w:style>
  <w:style w:type="table" w:customStyle="1" w:styleId="TableColumns58">
    <w:name w:val="Table Columns 58"/>
    <w:uiPriority w:val="99"/>
    <w:qFormat/>
    <w:rPr>
      <w:rFonts w:eastAsia="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8">
    <w:name w:val="Table Elegant8"/>
    <w:uiPriority w:val="99"/>
    <w:qFormat/>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80">
    <w:name w:val="Table Grid 18"/>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80">
    <w:name w:val="Table Grid 28"/>
    <w:uiPriority w:val="99"/>
    <w:qFormat/>
    <w:rPr>
      <w:rFonts w:eastAsia="Times New Roman"/>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80">
    <w:name w:val="Table Grid 48"/>
    <w:uiPriority w:val="99"/>
    <w:qFormat/>
    <w:rPr>
      <w:rFonts w:eastAsia="Times New Roman"/>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80">
    <w:name w:val="Table Grid 58"/>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80">
    <w:name w:val="Table Grid 68"/>
    <w:uiPriority w:val="99"/>
    <w:qFormat/>
    <w:rPr>
      <w:rFonts w:eastAsia="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8">
    <w:name w:val="Table Grid 78"/>
    <w:uiPriority w:val="99"/>
    <w:qFormat/>
    <w:rPr>
      <w:rFonts w:eastAsia="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8">
    <w:name w:val="Table Grid 88"/>
    <w:uiPriority w:val="99"/>
    <w:qFormat/>
    <w:rPr>
      <w:rFonts w:eastAsia="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8">
    <w:name w:val="Table List 18"/>
    <w:uiPriority w:val="99"/>
    <w:qFormat/>
    <w:rPr>
      <w:rFonts w:eastAsia="Times New Roman"/>
    </w:rPr>
    <w:tblPr>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8">
    <w:name w:val="Table List 28"/>
    <w:uiPriority w:val="99"/>
    <w:qFormat/>
    <w:rPr>
      <w:rFonts w:eastAsia="Times New Roman"/>
    </w:rPr>
    <w:tblPr>
      <w:tblBorders>
        <w:bottom w:val="single" w:sz="12" w:space="0" w:color="808080"/>
      </w:tblBorders>
      <w:tblCellMar>
        <w:top w:w="0" w:type="dxa"/>
        <w:left w:w="108" w:type="dxa"/>
        <w:bottom w:w="0" w:type="dxa"/>
        <w:right w:w="108" w:type="dxa"/>
      </w:tblCellMar>
    </w:tblPr>
  </w:style>
  <w:style w:type="table" w:customStyle="1" w:styleId="TableList38">
    <w:name w:val="Table List 38"/>
    <w:uiPriority w:val="99"/>
    <w:qFormat/>
    <w:rPr>
      <w:rFonts w:eastAsia="Times New Roman"/>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8">
    <w:name w:val="Table List 48"/>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8">
    <w:name w:val="Table List 58"/>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8">
    <w:name w:val="Table List 68"/>
    <w:uiPriority w:val="99"/>
    <w:qFormat/>
    <w:rPr>
      <w:rFonts w:eastAsia="Times New Roman"/>
    </w:rPr>
    <w:tblPr>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8">
    <w:name w:val="Table List 78"/>
    <w:uiPriority w:val="99"/>
    <w:qFormat/>
    <w:rPr>
      <w:rFonts w:eastAsia="Times New Roman"/>
    </w:rPr>
    <w:tblPr>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8">
    <w:name w:val="Table List 88"/>
    <w:uiPriority w:val="99"/>
    <w:qFormat/>
    <w:rPr>
      <w:rFonts w:eastAsia="Times New Roman"/>
    </w:rPr>
    <w:tblPr>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8">
    <w:name w:val="Table Professional8"/>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8">
    <w:name w:val="Table Simple 18"/>
    <w:uiPriority w:val="99"/>
    <w:qFormat/>
    <w:rPr>
      <w:rFonts w:eastAsia="Times New Roman"/>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8">
    <w:name w:val="Table Simple 28"/>
    <w:uiPriority w:val="99"/>
    <w:qFormat/>
    <w:rPr>
      <w:rFonts w:eastAsia="Times New Roman"/>
    </w:rPr>
    <w:tblPr>
      <w:tblCellMar>
        <w:top w:w="0" w:type="dxa"/>
        <w:left w:w="108" w:type="dxa"/>
        <w:bottom w:w="0" w:type="dxa"/>
        <w:right w:w="108" w:type="dxa"/>
      </w:tblCellMar>
    </w:tblPr>
  </w:style>
  <w:style w:type="table" w:customStyle="1" w:styleId="TableSimple38">
    <w:name w:val="Table Simple 38"/>
    <w:uiPriority w:val="99"/>
    <w:qFormat/>
    <w:rPr>
      <w:rFonts w:eastAsia="Times New Roman"/>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8">
    <w:name w:val="Table Subtle 18"/>
    <w:uiPriority w:val="99"/>
    <w:qFormat/>
    <w:rPr>
      <w:rFonts w:eastAsia="Times New Roman"/>
    </w:rPr>
    <w:tblPr>
      <w:tblCellMar>
        <w:top w:w="0" w:type="dxa"/>
        <w:left w:w="108" w:type="dxa"/>
        <w:bottom w:w="0" w:type="dxa"/>
        <w:right w:w="108" w:type="dxa"/>
      </w:tblCellMar>
    </w:tblPr>
  </w:style>
  <w:style w:type="table" w:customStyle="1" w:styleId="TableSubtle28">
    <w:name w:val="Table Subtle 28"/>
    <w:uiPriority w:val="99"/>
    <w:qFormat/>
    <w:rPr>
      <w:rFonts w:eastAsia="Times New Roman"/>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8">
    <w:name w:val="Table Theme8"/>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8">
    <w:name w:val="Table Web 18"/>
    <w:uiPriority w:val="99"/>
    <w:qFormat/>
    <w:rPr>
      <w:rFonts w:eastAsia="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8">
    <w:name w:val="Table Web 28"/>
    <w:uiPriority w:val="99"/>
    <w:qFormat/>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8">
    <w:name w:val="Table Web 38"/>
    <w:uiPriority w:val="99"/>
    <w:qFormat/>
    <w:rPr>
      <w:rFonts w:eastAsia="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300">
    <w:name w:val="Table Grid30"/>
    <w:uiPriority w:val="99"/>
    <w:qFormat/>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00">
    <w:name w:val="Table Grid120"/>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9">
    <w:name w:val="Table Grid219"/>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00">
    <w:name w:val="Table Grid310"/>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00">
    <w:name w:val="Table Grid410"/>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00">
    <w:name w:val="Table Grid510"/>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100">
    <w:name w:val="Table Grid2110"/>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9">
    <w:name w:val="Table Grid319"/>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9">
    <w:name w:val="Table Grid419"/>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9">
    <w:name w:val="Table Grid69"/>
    <w:uiPriority w:val="9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9">
    <w:name w:val="Table Classic 19"/>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9">
    <w:name w:val="Table Classic 29"/>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90">
    <w:name w:val="Table Grid 39"/>
    <w:uiPriority w:val="99"/>
    <w:qFormat/>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9">
    <w:name w:val="Table Contemporary9"/>
    <w:uiPriority w:val="99"/>
    <w:qFormat/>
    <w:rPr>
      <w:rFonts w:eastAsia="Times New Roman"/>
    </w:rPr>
    <w:tblPr>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9">
    <w:name w:val="Table 3D effects 19"/>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29">
    <w:name w:val="Table 3D effects 29"/>
    <w:uiPriority w:val="99"/>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39">
    <w:name w:val="Table 3D effects 39"/>
    <w:uiPriority w:val="99"/>
    <w:qFormat/>
    <w:rPr>
      <w:rFonts w:eastAsia="Times New Roman"/>
    </w:rPr>
    <w:tblPr>
      <w:tblCellMar>
        <w:top w:w="0" w:type="dxa"/>
        <w:left w:w="108" w:type="dxa"/>
        <w:bottom w:w="0" w:type="dxa"/>
        <w:right w:w="108" w:type="dxa"/>
      </w:tblCellMar>
    </w:tblPr>
  </w:style>
  <w:style w:type="table" w:customStyle="1" w:styleId="TableClassic39">
    <w:name w:val="Table Classic 39"/>
    <w:uiPriority w:val="99"/>
    <w:qFormat/>
    <w:rPr>
      <w:rFonts w:eastAsia="Times New Roman"/>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9">
    <w:name w:val="Table Classic 49"/>
    <w:uiPriority w:val="99"/>
    <w:qFormat/>
    <w:rPr>
      <w:rFonts w:eastAsia="Times New Roman"/>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9">
    <w:name w:val="Table Colorful 19"/>
    <w:uiPriority w:val="99"/>
    <w:qFormat/>
    <w:rPr>
      <w:rFonts w:eastAsia="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9">
    <w:name w:val="Table Colorful 29"/>
    <w:uiPriority w:val="99"/>
    <w:qFormat/>
    <w:rPr>
      <w:rFonts w:eastAsia="Times New Roman"/>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9">
    <w:name w:val="Table Colorful 39"/>
    <w:uiPriority w:val="99"/>
    <w:qFormat/>
    <w:rPr>
      <w:rFonts w:eastAsia="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9">
    <w:name w:val="Table Columns 19"/>
    <w:uiPriority w:val="99"/>
    <w:qFormat/>
    <w:rPr>
      <w:rFonts w:eastAsia="Times New Roman"/>
      <w:b/>
      <w:bCs/>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9">
    <w:name w:val="Table Columns 29"/>
    <w:uiPriority w:val="99"/>
    <w:qFormat/>
    <w:rPr>
      <w:rFonts w:eastAsia="Times New Roman"/>
      <w:b/>
      <w:bCs/>
    </w:rPr>
    <w:tblPr>
      <w:tblCellMar>
        <w:top w:w="0" w:type="dxa"/>
        <w:left w:w="108" w:type="dxa"/>
        <w:bottom w:w="0" w:type="dxa"/>
        <w:right w:w="108" w:type="dxa"/>
      </w:tblCellMar>
    </w:tblPr>
  </w:style>
  <w:style w:type="table" w:customStyle="1" w:styleId="TableColumns39">
    <w:name w:val="Table Columns 39"/>
    <w:uiPriority w:val="99"/>
    <w:qFormat/>
    <w:rPr>
      <w:rFonts w:eastAsia="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9">
    <w:name w:val="Table Columns 49"/>
    <w:uiPriority w:val="99"/>
    <w:qFormat/>
    <w:rPr>
      <w:rFonts w:eastAsia="Times New Roman"/>
    </w:rPr>
    <w:tblPr>
      <w:tblCellMar>
        <w:top w:w="0" w:type="dxa"/>
        <w:left w:w="108" w:type="dxa"/>
        <w:bottom w:w="0" w:type="dxa"/>
        <w:right w:w="108" w:type="dxa"/>
      </w:tblCellMar>
    </w:tblPr>
  </w:style>
  <w:style w:type="table" w:customStyle="1" w:styleId="TableColumns59">
    <w:name w:val="Table Columns 59"/>
    <w:uiPriority w:val="99"/>
    <w:qFormat/>
    <w:rPr>
      <w:rFonts w:eastAsia="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9">
    <w:name w:val="Table Elegant9"/>
    <w:uiPriority w:val="99"/>
    <w:qFormat/>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90">
    <w:name w:val="Table Grid 19"/>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90">
    <w:name w:val="Table Grid 29"/>
    <w:uiPriority w:val="99"/>
    <w:qFormat/>
    <w:rPr>
      <w:rFonts w:eastAsia="Times New Roman"/>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90">
    <w:name w:val="Table Grid 49"/>
    <w:uiPriority w:val="99"/>
    <w:qFormat/>
    <w:rPr>
      <w:rFonts w:eastAsia="Times New Roman"/>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90">
    <w:name w:val="Table Grid 59"/>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90">
    <w:name w:val="Table Grid 69"/>
    <w:uiPriority w:val="99"/>
    <w:qFormat/>
    <w:rPr>
      <w:rFonts w:eastAsia="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9">
    <w:name w:val="Table Grid 79"/>
    <w:uiPriority w:val="99"/>
    <w:qFormat/>
    <w:rPr>
      <w:rFonts w:eastAsia="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9">
    <w:name w:val="Table Grid 89"/>
    <w:uiPriority w:val="99"/>
    <w:qFormat/>
    <w:rPr>
      <w:rFonts w:eastAsia="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9">
    <w:name w:val="Table List 19"/>
    <w:uiPriority w:val="99"/>
    <w:qFormat/>
    <w:rPr>
      <w:rFonts w:eastAsia="Times New Roman"/>
    </w:rPr>
    <w:tblPr>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9">
    <w:name w:val="Table List 29"/>
    <w:uiPriority w:val="99"/>
    <w:qFormat/>
    <w:rPr>
      <w:rFonts w:eastAsia="Times New Roman"/>
    </w:rPr>
    <w:tblPr>
      <w:tblBorders>
        <w:bottom w:val="single" w:sz="12" w:space="0" w:color="808080"/>
      </w:tblBorders>
      <w:tblCellMar>
        <w:top w:w="0" w:type="dxa"/>
        <w:left w:w="108" w:type="dxa"/>
        <w:bottom w:w="0" w:type="dxa"/>
        <w:right w:w="108" w:type="dxa"/>
      </w:tblCellMar>
    </w:tblPr>
  </w:style>
  <w:style w:type="table" w:customStyle="1" w:styleId="TableList39">
    <w:name w:val="Table List 39"/>
    <w:uiPriority w:val="99"/>
    <w:qFormat/>
    <w:rPr>
      <w:rFonts w:eastAsia="Times New Roman"/>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9">
    <w:name w:val="Table List 49"/>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9">
    <w:name w:val="Table List 59"/>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9">
    <w:name w:val="Table List 69"/>
    <w:uiPriority w:val="99"/>
    <w:qFormat/>
    <w:rPr>
      <w:rFonts w:eastAsia="Times New Roman"/>
    </w:rPr>
    <w:tblPr>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9">
    <w:name w:val="Table List 79"/>
    <w:uiPriority w:val="99"/>
    <w:qFormat/>
    <w:rPr>
      <w:rFonts w:eastAsia="Times New Roman"/>
    </w:rPr>
    <w:tblPr>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9">
    <w:name w:val="Table List 89"/>
    <w:uiPriority w:val="99"/>
    <w:qFormat/>
    <w:rPr>
      <w:rFonts w:eastAsia="Times New Roman"/>
    </w:rPr>
    <w:tblPr>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9">
    <w:name w:val="Table Professional9"/>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9">
    <w:name w:val="Table Simple 19"/>
    <w:uiPriority w:val="99"/>
    <w:qFormat/>
    <w:rPr>
      <w:rFonts w:eastAsia="Times New Roman"/>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9">
    <w:name w:val="Table Simple 29"/>
    <w:uiPriority w:val="99"/>
    <w:qFormat/>
    <w:rPr>
      <w:rFonts w:eastAsia="Times New Roman"/>
    </w:rPr>
    <w:tblPr>
      <w:tblCellMar>
        <w:top w:w="0" w:type="dxa"/>
        <w:left w:w="108" w:type="dxa"/>
        <w:bottom w:w="0" w:type="dxa"/>
        <w:right w:w="108" w:type="dxa"/>
      </w:tblCellMar>
    </w:tblPr>
  </w:style>
  <w:style w:type="table" w:customStyle="1" w:styleId="TableSimple39">
    <w:name w:val="Table Simple 39"/>
    <w:uiPriority w:val="99"/>
    <w:qFormat/>
    <w:rPr>
      <w:rFonts w:eastAsia="Times New Roman"/>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9">
    <w:name w:val="Table Subtle 19"/>
    <w:uiPriority w:val="99"/>
    <w:qFormat/>
    <w:rPr>
      <w:rFonts w:eastAsia="Times New Roman"/>
    </w:rPr>
    <w:tblPr>
      <w:tblCellMar>
        <w:top w:w="0" w:type="dxa"/>
        <w:left w:w="108" w:type="dxa"/>
        <w:bottom w:w="0" w:type="dxa"/>
        <w:right w:w="108" w:type="dxa"/>
      </w:tblCellMar>
    </w:tblPr>
  </w:style>
  <w:style w:type="table" w:customStyle="1" w:styleId="TableSubtle29">
    <w:name w:val="Table Subtle 29"/>
    <w:uiPriority w:val="99"/>
    <w:qFormat/>
    <w:rPr>
      <w:rFonts w:eastAsia="Times New Roman"/>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9">
    <w:name w:val="Table Theme9"/>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9">
    <w:name w:val="Table Web 19"/>
    <w:uiPriority w:val="99"/>
    <w:qFormat/>
    <w:rPr>
      <w:rFonts w:eastAsia="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9">
    <w:name w:val="Table Web 29"/>
    <w:uiPriority w:val="99"/>
    <w:qFormat/>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9">
    <w:name w:val="Table Web 39"/>
    <w:uiPriority w:val="99"/>
    <w:qFormat/>
    <w:rPr>
      <w:rFonts w:eastAsia="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Simple110">
    <w:name w:val="Table Simple 110"/>
    <w:uiPriority w:val="99"/>
    <w:semiHidden/>
    <w:qFormat/>
    <w:rPr>
      <w:rFonts w:eastAsia="Times New Roman"/>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10">
    <w:name w:val="Table Simple 210"/>
    <w:uiPriority w:val="99"/>
    <w:semiHidden/>
    <w:qFormat/>
    <w:rPr>
      <w:rFonts w:eastAsia="Times New Roman"/>
    </w:rPr>
    <w:tblPr>
      <w:tblCellMar>
        <w:top w:w="0" w:type="dxa"/>
        <w:left w:w="108" w:type="dxa"/>
        <w:bottom w:w="0" w:type="dxa"/>
        <w:right w:w="108" w:type="dxa"/>
      </w:tblCellMar>
    </w:tblPr>
  </w:style>
  <w:style w:type="table" w:customStyle="1" w:styleId="TableSimple310">
    <w:name w:val="Table Simple 310"/>
    <w:uiPriority w:val="99"/>
    <w:semiHidden/>
    <w:qFormat/>
    <w:rPr>
      <w:rFonts w:eastAsia="Times New Roman"/>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lassic110">
    <w:name w:val="Table Classic 110"/>
    <w:uiPriority w:val="99"/>
    <w:semiHidden/>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10">
    <w:name w:val="Table Classic 210"/>
    <w:uiPriority w:val="99"/>
    <w:semiHidden/>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310">
    <w:name w:val="Table Classic 310"/>
    <w:uiPriority w:val="99"/>
    <w:semiHidden/>
    <w:qFormat/>
    <w:rPr>
      <w:rFonts w:eastAsia="Times New Roman"/>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10">
    <w:name w:val="Table Classic 410"/>
    <w:uiPriority w:val="99"/>
    <w:semiHidden/>
    <w:qFormat/>
    <w:rPr>
      <w:rFonts w:eastAsia="Times New Roman"/>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10">
    <w:name w:val="Table Colorful 110"/>
    <w:uiPriority w:val="99"/>
    <w:semiHidden/>
    <w:qFormat/>
    <w:rPr>
      <w:rFonts w:eastAsia="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10">
    <w:name w:val="Table Colorful 210"/>
    <w:uiPriority w:val="99"/>
    <w:semiHidden/>
    <w:qFormat/>
    <w:rPr>
      <w:rFonts w:eastAsia="Times New Roman"/>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10">
    <w:name w:val="Table Colorful 310"/>
    <w:uiPriority w:val="99"/>
    <w:semiHidden/>
    <w:qFormat/>
    <w:rPr>
      <w:rFonts w:eastAsia="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10">
    <w:name w:val="Table Columns 110"/>
    <w:uiPriority w:val="99"/>
    <w:semiHidden/>
    <w:qFormat/>
    <w:rPr>
      <w:rFonts w:eastAsia="Times New Roman"/>
      <w:b/>
      <w:bCs/>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10">
    <w:name w:val="Table Columns 210"/>
    <w:uiPriority w:val="99"/>
    <w:semiHidden/>
    <w:qFormat/>
    <w:rPr>
      <w:rFonts w:eastAsia="Times New Roman"/>
      <w:b/>
      <w:bCs/>
    </w:rPr>
    <w:tblPr>
      <w:tblCellMar>
        <w:top w:w="0" w:type="dxa"/>
        <w:left w:w="108" w:type="dxa"/>
        <w:bottom w:w="0" w:type="dxa"/>
        <w:right w:w="108" w:type="dxa"/>
      </w:tblCellMar>
    </w:tblPr>
  </w:style>
  <w:style w:type="table" w:customStyle="1" w:styleId="TableColumns310">
    <w:name w:val="Table Columns 310"/>
    <w:uiPriority w:val="99"/>
    <w:semiHidden/>
    <w:qFormat/>
    <w:rPr>
      <w:rFonts w:eastAsia="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10">
    <w:name w:val="Table Columns 410"/>
    <w:uiPriority w:val="99"/>
    <w:semiHidden/>
    <w:qFormat/>
    <w:rPr>
      <w:rFonts w:eastAsia="Times New Roman"/>
    </w:rPr>
    <w:tblPr>
      <w:tblCellMar>
        <w:top w:w="0" w:type="dxa"/>
        <w:left w:w="108" w:type="dxa"/>
        <w:bottom w:w="0" w:type="dxa"/>
        <w:right w:w="108" w:type="dxa"/>
      </w:tblCellMar>
    </w:tblPr>
  </w:style>
  <w:style w:type="table" w:customStyle="1" w:styleId="TableColumns510">
    <w:name w:val="Table Columns 510"/>
    <w:uiPriority w:val="99"/>
    <w:semiHidden/>
    <w:qFormat/>
    <w:rPr>
      <w:rFonts w:eastAsia="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Grid1101">
    <w:name w:val="Table Grid 110"/>
    <w:uiPriority w:val="99"/>
    <w:semiHidden/>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101">
    <w:name w:val="Table Grid 210"/>
    <w:uiPriority w:val="99"/>
    <w:semiHidden/>
    <w:qFormat/>
    <w:rPr>
      <w:rFonts w:eastAsia="Times New Roman"/>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3101">
    <w:name w:val="Table Grid 310"/>
    <w:uiPriority w:val="99"/>
    <w:semiHidden/>
    <w:qFormat/>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4101">
    <w:name w:val="Table Grid 410"/>
    <w:uiPriority w:val="99"/>
    <w:semiHidden/>
    <w:rPr>
      <w:rFonts w:eastAsia="Times New Roman"/>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101">
    <w:name w:val="Table Grid 510"/>
    <w:uiPriority w:val="99"/>
    <w:semiHidden/>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100">
    <w:name w:val="Table Grid 610"/>
    <w:uiPriority w:val="99"/>
    <w:semiHidden/>
    <w:qFormat/>
    <w:rPr>
      <w:rFonts w:eastAsia="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100">
    <w:name w:val="Table Grid 710"/>
    <w:uiPriority w:val="99"/>
    <w:semiHidden/>
    <w:qFormat/>
    <w:rPr>
      <w:rFonts w:eastAsia="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100">
    <w:name w:val="Table Grid 810"/>
    <w:uiPriority w:val="99"/>
    <w:semiHidden/>
    <w:qFormat/>
    <w:rPr>
      <w:rFonts w:eastAsia="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10">
    <w:name w:val="Table List 110"/>
    <w:uiPriority w:val="99"/>
    <w:semiHidden/>
    <w:qFormat/>
    <w:rPr>
      <w:rFonts w:eastAsia="Times New Roman"/>
    </w:rPr>
    <w:tblPr>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10">
    <w:name w:val="Table List 210"/>
    <w:uiPriority w:val="99"/>
    <w:semiHidden/>
    <w:qFormat/>
    <w:rPr>
      <w:rFonts w:eastAsia="Times New Roman"/>
    </w:rPr>
    <w:tblPr>
      <w:tblBorders>
        <w:bottom w:val="single" w:sz="12" w:space="0" w:color="808080"/>
      </w:tblBorders>
      <w:tblCellMar>
        <w:top w:w="0" w:type="dxa"/>
        <w:left w:w="108" w:type="dxa"/>
        <w:bottom w:w="0" w:type="dxa"/>
        <w:right w:w="108" w:type="dxa"/>
      </w:tblCellMar>
    </w:tblPr>
  </w:style>
  <w:style w:type="table" w:customStyle="1" w:styleId="TableList310">
    <w:name w:val="Table List 310"/>
    <w:uiPriority w:val="99"/>
    <w:semiHidden/>
    <w:qFormat/>
    <w:rPr>
      <w:rFonts w:eastAsia="Times New Roman"/>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10">
    <w:name w:val="Table List 410"/>
    <w:uiPriority w:val="99"/>
    <w:semiHidden/>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10">
    <w:name w:val="Table List 510"/>
    <w:uiPriority w:val="99"/>
    <w:semiHidden/>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10">
    <w:name w:val="Table List 610"/>
    <w:uiPriority w:val="99"/>
    <w:semiHidden/>
    <w:qFormat/>
    <w:rPr>
      <w:rFonts w:eastAsia="Times New Roman"/>
    </w:rPr>
    <w:tblPr>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10">
    <w:name w:val="Table List 710"/>
    <w:uiPriority w:val="99"/>
    <w:semiHidden/>
    <w:qFormat/>
    <w:rPr>
      <w:rFonts w:eastAsia="Times New Roman"/>
    </w:rPr>
    <w:tblPr>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10">
    <w:name w:val="Table List 810"/>
    <w:uiPriority w:val="99"/>
    <w:semiHidden/>
    <w:qFormat/>
    <w:rPr>
      <w:rFonts w:eastAsia="Times New Roman"/>
    </w:rPr>
    <w:tblPr>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3Deffects110">
    <w:name w:val="Table 3D effects 110"/>
    <w:uiPriority w:val="99"/>
    <w:semiHidden/>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210">
    <w:name w:val="Table 3D effects 210"/>
    <w:uiPriority w:val="99"/>
    <w:semiHidden/>
    <w:qFormat/>
    <w:rPr>
      <w:rFonts w:eastAsia="Times New Roman"/>
    </w:rPr>
    <w:tblPr>
      <w:tblCellMar>
        <w:top w:w="0" w:type="dxa"/>
        <w:left w:w="108" w:type="dxa"/>
        <w:bottom w:w="0" w:type="dxa"/>
        <w:right w:w="108" w:type="dxa"/>
      </w:tblCellMar>
    </w:tblPr>
    <w:tcPr>
      <w:shd w:val="solid" w:color="C0C0C0" w:fill="FFFFFF"/>
    </w:tcPr>
  </w:style>
  <w:style w:type="table" w:customStyle="1" w:styleId="Table3Deffects310">
    <w:name w:val="Table 3D effects 310"/>
    <w:uiPriority w:val="99"/>
    <w:semiHidden/>
    <w:qFormat/>
    <w:rPr>
      <w:rFonts w:eastAsia="Times New Roman"/>
    </w:rPr>
    <w:tblPr>
      <w:tblCellMar>
        <w:top w:w="0" w:type="dxa"/>
        <w:left w:w="108" w:type="dxa"/>
        <w:bottom w:w="0" w:type="dxa"/>
        <w:right w:w="108" w:type="dxa"/>
      </w:tblCellMar>
    </w:tblPr>
  </w:style>
  <w:style w:type="table" w:customStyle="1" w:styleId="TableContemporary10">
    <w:name w:val="Table Contemporary10"/>
    <w:uiPriority w:val="99"/>
    <w:semiHidden/>
    <w:qFormat/>
    <w:rPr>
      <w:rFonts w:eastAsia="Times New Roman"/>
    </w:rPr>
    <w:tblPr>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Elegant10">
    <w:name w:val="Table Elegant10"/>
    <w:uiPriority w:val="99"/>
    <w:semiHidden/>
    <w:qFormat/>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Professional10">
    <w:name w:val="Table Professional10"/>
    <w:uiPriority w:val="99"/>
    <w:semiHidden/>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ubtle110">
    <w:name w:val="Table Subtle 110"/>
    <w:uiPriority w:val="99"/>
    <w:semiHidden/>
    <w:qFormat/>
    <w:rPr>
      <w:rFonts w:eastAsia="Times New Roman"/>
    </w:rPr>
    <w:tblPr>
      <w:tblCellMar>
        <w:top w:w="0" w:type="dxa"/>
        <w:left w:w="108" w:type="dxa"/>
        <w:bottom w:w="0" w:type="dxa"/>
        <w:right w:w="108" w:type="dxa"/>
      </w:tblCellMar>
    </w:tblPr>
  </w:style>
  <w:style w:type="table" w:customStyle="1" w:styleId="TableSubtle210">
    <w:name w:val="Table Subtle 210"/>
    <w:uiPriority w:val="99"/>
    <w:semiHidden/>
    <w:qFormat/>
    <w:rPr>
      <w:rFonts w:eastAsia="Times New Roman"/>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Web110">
    <w:name w:val="Table Web 110"/>
    <w:uiPriority w:val="99"/>
    <w:semiHidden/>
    <w:qFormat/>
    <w:rPr>
      <w:rFonts w:eastAsia="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10">
    <w:name w:val="Table Web 210"/>
    <w:uiPriority w:val="99"/>
    <w:semiHidden/>
    <w:qFormat/>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10">
    <w:name w:val="Table Web 310"/>
    <w:uiPriority w:val="99"/>
    <w:semiHidden/>
    <w:qFormat/>
    <w:rPr>
      <w:rFonts w:eastAsia="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400">
    <w:name w:val="Table Grid40"/>
    <w:uiPriority w:val="99"/>
    <w:qFormat/>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Theme10">
    <w:name w:val="Table Theme10"/>
    <w:uiPriority w:val="99"/>
    <w:semiHidden/>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00">
    <w:name w:val="Table Grid220"/>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00">
    <w:name w:val="Table Grid320"/>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00">
    <w:name w:val="Table Grid420"/>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11">
    <w:name w:val="Table Grid5111"/>
    <w:uiPriority w:val="99"/>
    <w:qFormat/>
    <w:pPr>
      <w:numPr>
        <w:numId w:val="37"/>
      </w:numPr>
      <w:tabs>
        <w:tab w:val="left" w:pos="432"/>
        <w:tab w:val="left" w:pos="1780"/>
      </w:tabs>
      <w:ind w:left="1572" w:hanging="432"/>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2">
    <w:name w:val="Table Grid1112"/>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00">
    <w:name w:val="Table Grid3110"/>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00">
    <w:name w:val="Table Grid4110"/>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01">
    <w:name w:val="Table Grid610"/>
    <w:uiPriority w:val="9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l196">
    <w:name w:val="xl196"/>
    <w:basedOn w:val="Normal"/>
    <w:qFormat/>
    <w:pPr>
      <w:pBdr>
        <w:top w:val="single" w:sz="4" w:space="0" w:color="auto"/>
        <w:left w:val="single" w:sz="4" w:space="0" w:color="auto"/>
        <w:right w:val="single" w:sz="4" w:space="0" w:color="auto"/>
      </w:pBdr>
      <w:spacing w:before="100" w:beforeAutospacing="1" w:after="100" w:afterAutospacing="1"/>
      <w:jc w:val="right"/>
    </w:pPr>
    <w:rPr>
      <w:b/>
      <w:bCs/>
      <w:sz w:val="24"/>
      <w:lang w:eastAsia="ja-JP"/>
    </w:rPr>
  </w:style>
  <w:style w:type="paragraph" w:customStyle="1" w:styleId="xl197">
    <w:name w:val="xl197"/>
    <w:basedOn w:val="Normal"/>
    <w:qFormat/>
    <w:pPr>
      <w:pBdr>
        <w:top w:val="single" w:sz="4" w:space="0" w:color="auto"/>
        <w:left w:val="single" w:sz="4" w:space="0" w:color="auto"/>
        <w:bottom w:val="single" w:sz="4" w:space="0" w:color="auto"/>
      </w:pBdr>
      <w:shd w:val="clear" w:color="000000" w:fill="C5D9F1"/>
      <w:spacing w:before="100" w:beforeAutospacing="1" w:after="100" w:afterAutospacing="1"/>
    </w:pPr>
    <w:rPr>
      <w:b/>
      <w:bCs/>
      <w:sz w:val="24"/>
      <w:lang w:eastAsia="ja-JP"/>
    </w:rPr>
  </w:style>
  <w:style w:type="paragraph" w:customStyle="1" w:styleId="xl198">
    <w:name w:val="xl198"/>
    <w:basedOn w:val="Normal"/>
    <w:qFormat/>
    <w:pPr>
      <w:pBdr>
        <w:top w:val="single" w:sz="4" w:space="0" w:color="auto"/>
        <w:bottom w:val="single" w:sz="4" w:space="0" w:color="auto"/>
        <w:right w:val="single" w:sz="4" w:space="0" w:color="auto"/>
      </w:pBdr>
      <w:shd w:val="clear" w:color="000000" w:fill="C5D9F1"/>
      <w:spacing w:before="100" w:beforeAutospacing="1" w:after="100" w:afterAutospacing="1"/>
    </w:pPr>
    <w:rPr>
      <w:b/>
      <w:bCs/>
      <w:sz w:val="24"/>
      <w:lang w:eastAsia="ja-JP"/>
    </w:rPr>
  </w:style>
  <w:style w:type="paragraph" w:customStyle="1" w:styleId="xl199">
    <w:name w:val="xl199"/>
    <w:basedOn w:val="Normal"/>
    <w:qFormat/>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pPr>
    <w:rPr>
      <w:b/>
      <w:bCs/>
      <w:sz w:val="22"/>
      <w:lang w:eastAsia="ja-JP"/>
    </w:rPr>
  </w:style>
  <w:style w:type="paragraph" w:customStyle="1" w:styleId="xl200">
    <w:name w:val="xl200"/>
    <w:basedOn w:val="Normal"/>
    <w:qFormat/>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pPr>
    <w:rPr>
      <w:b/>
      <w:bCs/>
      <w:sz w:val="24"/>
      <w:lang w:eastAsia="ja-JP"/>
    </w:rPr>
  </w:style>
  <w:style w:type="paragraph" w:customStyle="1" w:styleId="xl201">
    <w:name w:val="xl201"/>
    <w:basedOn w:val="Normal"/>
    <w:qFormat/>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right"/>
    </w:pPr>
    <w:rPr>
      <w:b/>
      <w:bCs/>
      <w:sz w:val="24"/>
      <w:lang w:eastAsia="ja-JP"/>
    </w:rPr>
  </w:style>
  <w:style w:type="paragraph" w:customStyle="1" w:styleId="xl202">
    <w:name w:val="xl202"/>
    <w:basedOn w:val="Normal"/>
    <w:qFormat/>
    <w:pPr>
      <w:pBdr>
        <w:top w:val="single" w:sz="4" w:space="0" w:color="auto"/>
        <w:left w:val="single" w:sz="4" w:space="0" w:color="auto"/>
        <w:bottom w:val="single" w:sz="4" w:space="0" w:color="auto"/>
      </w:pBdr>
      <w:spacing w:before="100" w:beforeAutospacing="1" w:after="100" w:afterAutospacing="1"/>
    </w:pPr>
    <w:rPr>
      <w:b/>
      <w:bCs/>
      <w:sz w:val="24"/>
      <w:lang w:eastAsia="ja-JP"/>
    </w:rPr>
  </w:style>
  <w:style w:type="paragraph" w:customStyle="1" w:styleId="xl203">
    <w:name w:val="xl203"/>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left"/>
      <w:textAlignment w:val="center"/>
    </w:pPr>
    <w:rPr>
      <w:sz w:val="24"/>
      <w:lang w:eastAsia="ja-JP"/>
    </w:rPr>
  </w:style>
  <w:style w:type="paragraph" w:customStyle="1" w:styleId="Stylesaothu2Justified1">
    <w:name w:val="Style sao_thu2 + Justified1"/>
    <w:basedOn w:val="saothu2"/>
    <w:uiPriority w:val="99"/>
    <w:qFormat/>
    <w:pPr>
      <w:tabs>
        <w:tab w:val="clear" w:pos="1728"/>
      </w:tabs>
      <w:ind w:left="1368" w:firstLine="0"/>
    </w:pPr>
    <w:rPr>
      <w:rFonts w:ascii="Arial" w:hAnsi="Arial" w:cs="Arial"/>
      <w:sz w:val="24"/>
      <w:szCs w:val="24"/>
      <w:lang w:val="en-US"/>
    </w:rPr>
  </w:style>
  <w:style w:type="character" w:customStyle="1" w:styleId="Note1CharChar">
    <w:name w:val="Note 1 Char Char"/>
    <w:uiPriority w:val="99"/>
    <w:qFormat/>
    <w:rPr>
      <w:rFonts w:ascii="Arial" w:eastAsia="Times New Roman" w:hAnsi="Arial" w:cs="Arial"/>
      <w:sz w:val="24"/>
      <w:szCs w:val="24"/>
    </w:rPr>
  </w:style>
  <w:style w:type="paragraph" w:customStyle="1" w:styleId="xl204">
    <w:name w:val="xl204"/>
    <w:basedOn w:val="Normal"/>
    <w:qFormat/>
    <w:pPr>
      <w:pBdr>
        <w:top w:val="single" w:sz="4" w:space="0" w:color="auto"/>
        <w:left w:val="double" w:sz="6" w:space="0" w:color="auto"/>
        <w:bottom w:val="single" w:sz="4" w:space="0" w:color="auto"/>
        <w:right w:val="single" w:sz="4" w:space="0" w:color="auto"/>
      </w:pBdr>
      <w:shd w:val="clear" w:color="000000" w:fill="C0C0C0"/>
      <w:spacing w:before="100" w:beforeAutospacing="1" w:after="100" w:afterAutospacing="1"/>
      <w:jc w:val="center"/>
    </w:pPr>
    <w:rPr>
      <w:rFonts w:ascii="Times" w:hAnsi="Times" w:cs="Times"/>
      <w:b/>
      <w:bCs/>
      <w:sz w:val="20"/>
      <w:szCs w:val="20"/>
    </w:rPr>
  </w:style>
  <w:style w:type="paragraph" w:customStyle="1" w:styleId="xl205">
    <w:name w:val="xl205"/>
    <w:basedOn w:val="Normal"/>
    <w:qFormat/>
    <w:pPr>
      <w:pBdr>
        <w:top w:val="single" w:sz="4" w:space="0" w:color="auto"/>
        <w:left w:val="single" w:sz="4" w:space="0" w:color="auto"/>
        <w:bottom w:val="single" w:sz="4" w:space="0" w:color="auto"/>
      </w:pBdr>
      <w:shd w:val="clear" w:color="000000" w:fill="C0C0C0"/>
      <w:spacing w:before="100" w:beforeAutospacing="1" w:after="100" w:afterAutospacing="1"/>
      <w:jc w:val="left"/>
    </w:pPr>
    <w:rPr>
      <w:rFonts w:ascii="Times" w:hAnsi="Times" w:cs="Times"/>
      <w:b/>
      <w:bCs/>
      <w:sz w:val="18"/>
      <w:szCs w:val="18"/>
    </w:rPr>
  </w:style>
  <w:style w:type="paragraph" w:customStyle="1" w:styleId="xl206">
    <w:name w:val="xl206"/>
    <w:basedOn w:val="Normal"/>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ascii="Times" w:hAnsi="Times" w:cs="Times"/>
      <w:b/>
      <w:bCs/>
      <w:sz w:val="18"/>
      <w:szCs w:val="18"/>
    </w:rPr>
  </w:style>
  <w:style w:type="paragraph" w:customStyle="1" w:styleId="xl207">
    <w:name w:val="xl207"/>
    <w:basedOn w:val="Normal"/>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left"/>
    </w:pPr>
    <w:rPr>
      <w:rFonts w:ascii="Times" w:hAnsi="Times" w:cs="Times"/>
      <w:b/>
      <w:bCs/>
      <w:sz w:val="16"/>
      <w:szCs w:val="16"/>
    </w:rPr>
  </w:style>
  <w:style w:type="paragraph" w:customStyle="1" w:styleId="xl208">
    <w:name w:val="xl208"/>
    <w:basedOn w:val="Normal"/>
    <w:qFormat/>
    <w:pPr>
      <w:pBdr>
        <w:top w:val="single" w:sz="4" w:space="0" w:color="auto"/>
        <w:left w:val="double" w:sz="6" w:space="0" w:color="auto"/>
        <w:bottom w:val="single" w:sz="4" w:space="0" w:color="auto"/>
        <w:right w:val="single" w:sz="4" w:space="0" w:color="auto"/>
      </w:pBdr>
      <w:spacing w:before="100" w:beforeAutospacing="1" w:after="100" w:afterAutospacing="1"/>
      <w:jc w:val="center"/>
    </w:pPr>
    <w:rPr>
      <w:rFonts w:ascii="Times" w:hAnsi="Times" w:cs="Times"/>
      <w:sz w:val="18"/>
      <w:szCs w:val="18"/>
    </w:rPr>
  </w:style>
  <w:style w:type="paragraph" w:customStyle="1" w:styleId="xl209">
    <w:name w:val="xl209"/>
    <w:basedOn w:val="Normal"/>
    <w:qFormat/>
    <w:pPr>
      <w:pBdr>
        <w:top w:val="single" w:sz="4" w:space="0" w:color="auto"/>
        <w:bottom w:val="single" w:sz="4" w:space="0" w:color="auto"/>
        <w:right w:val="single" w:sz="4" w:space="0" w:color="auto"/>
      </w:pBdr>
      <w:spacing w:before="100" w:beforeAutospacing="1" w:after="100" w:afterAutospacing="1"/>
      <w:jc w:val="left"/>
    </w:pPr>
    <w:rPr>
      <w:rFonts w:ascii="Times" w:hAnsi="Times" w:cs="Times"/>
      <w:sz w:val="18"/>
      <w:szCs w:val="18"/>
    </w:rPr>
  </w:style>
  <w:style w:type="paragraph" w:customStyle="1" w:styleId="xl210">
    <w:name w:val="xl21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sz w:val="18"/>
      <w:szCs w:val="18"/>
    </w:rPr>
  </w:style>
  <w:style w:type="paragraph" w:customStyle="1" w:styleId="xl211">
    <w:name w:val="xl21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sz w:val="16"/>
      <w:szCs w:val="16"/>
    </w:rPr>
  </w:style>
  <w:style w:type="paragraph" w:customStyle="1" w:styleId="xl212">
    <w:name w:val="xl21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w:hAnsi="Times" w:cs="Times"/>
      <w:sz w:val="16"/>
      <w:szCs w:val="16"/>
    </w:rPr>
  </w:style>
  <w:style w:type="paragraph" w:customStyle="1" w:styleId="xl213">
    <w:name w:val="xl21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w:hAnsi="Times" w:cs="Times"/>
      <w:sz w:val="16"/>
      <w:szCs w:val="16"/>
    </w:rPr>
  </w:style>
  <w:style w:type="paragraph" w:customStyle="1" w:styleId="xl214">
    <w:name w:val="xl214"/>
    <w:basedOn w:val="Normal"/>
    <w:qFormat/>
    <w:pPr>
      <w:pBdr>
        <w:top w:val="single" w:sz="4" w:space="0" w:color="auto"/>
        <w:left w:val="single" w:sz="4" w:space="0" w:color="auto"/>
        <w:bottom w:val="single" w:sz="4" w:space="0" w:color="auto"/>
        <w:right w:val="double" w:sz="6" w:space="0" w:color="auto"/>
      </w:pBdr>
      <w:spacing w:before="100" w:beforeAutospacing="1" w:after="100" w:afterAutospacing="1"/>
      <w:jc w:val="left"/>
      <w:textAlignment w:val="top"/>
    </w:pPr>
    <w:rPr>
      <w:rFonts w:ascii="Times" w:hAnsi="Times" w:cs="Times"/>
      <w:sz w:val="16"/>
      <w:szCs w:val="16"/>
    </w:rPr>
  </w:style>
  <w:style w:type="paragraph" w:customStyle="1" w:styleId="xl215">
    <w:name w:val="xl215"/>
    <w:basedOn w:val="Normal"/>
    <w:qFormat/>
    <w:pPr>
      <w:pBdr>
        <w:top w:val="single" w:sz="4" w:space="0" w:color="auto"/>
        <w:left w:val="double" w:sz="6" w:space="0" w:color="auto"/>
        <w:bottom w:val="single" w:sz="4" w:space="0" w:color="auto"/>
        <w:right w:val="single" w:sz="4" w:space="0" w:color="auto"/>
      </w:pBdr>
      <w:shd w:val="clear" w:color="000000" w:fill="B7DEE8"/>
      <w:spacing w:before="100" w:beforeAutospacing="1" w:after="100" w:afterAutospacing="1"/>
      <w:jc w:val="center"/>
    </w:pPr>
    <w:rPr>
      <w:rFonts w:ascii="Times" w:hAnsi="Times" w:cs="Times"/>
      <w:b/>
      <w:bCs/>
      <w:i/>
      <w:iCs/>
      <w:sz w:val="18"/>
      <w:szCs w:val="18"/>
    </w:rPr>
  </w:style>
  <w:style w:type="paragraph" w:customStyle="1" w:styleId="xl216">
    <w:name w:val="xl216"/>
    <w:basedOn w:val="Normal"/>
    <w:qFormat/>
    <w:pPr>
      <w:pBdr>
        <w:top w:val="single" w:sz="4" w:space="0" w:color="auto"/>
        <w:left w:val="single" w:sz="4" w:space="0" w:color="auto"/>
        <w:bottom w:val="single" w:sz="4" w:space="0" w:color="auto"/>
      </w:pBdr>
      <w:shd w:val="clear" w:color="000000" w:fill="B7DEE8"/>
      <w:spacing w:before="100" w:beforeAutospacing="1" w:after="100" w:afterAutospacing="1"/>
      <w:jc w:val="left"/>
    </w:pPr>
    <w:rPr>
      <w:rFonts w:ascii="Times" w:hAnsi="Times" w:cs="Times"/>
      <w:b/>
      <w:bCs/>
      <w:i/>
      <w:iCs/>
      <w:sz w:val="18"/>
      <w:szCs w:val="18"/>
    </w:rPr>
  </w:style>
  <w:style w:type="paragraph" w:customStyle="1" w:styleId="xl217">
    <w:name w:val="xl217"/>
    <w:basedOn w:val="Normal"/>
    <w:qFormat/>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pPr>
    <w:rPr>
      <w:rFonts w:ascii="Times" w:hAnsi="Times" w:cs="Times"/>
      <w:b/>
      <w:bCs/>
      <w:i/>
      <w:iCs/>
      <w:sz w:val="18"/>
      <w:szCs w:val="18"/>
    </w:rPr>
  </w:style>
  <w:style w:type="paragraph" w:customStyle="1" w:styleId="xl218">
    <w:name w:val="xl218"/>
    <w:basedOn w:val="Normal"/>
    <w:qFormat/>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left"/>
    </w:pPr>
    <w:rPr>
      <w:rFonts w:ascii="Times" w:hAnsi="Times" w:cs="Times"/>
      <w:b/>
      <w:bCs/>
      <w:i/>
      <w:iCs/>
      <w:sz w:val="16"/>
      <w:szCs w:val="16"/>
    </w:rPr>
  </w:style>
  <w:style w:type="paragraph" w:customStyle="1" w:styleId="xl219">
    <w:name w:val="xl219"/>
    <w:basedOn w:val="Normal"/>
    <w:qFormat/>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left"/>
    </w:pPr>
    <w:rPr>
      <w:rFonts w:ascii="Times" w:hAnsi="Times" w:cs="Times"/>
      <w:b/>
      <w:bCs/>
      <w:i/>
      <w:iCs/>
      <w:sz w:val="16"/>
      <w:szCs w:val="16"/>
    </w:rPr>
  </w:style>
  <w:style w:type="paragraph" w:customStyle="1" w:styleId="xl220">
    <w:name w:val="xl220"/>
    <w:basedOn w:val="Normal"/>
    <w:qFormat/>
    <w:pPr>
      <w:pBdr>
        <w:top w:val="single" w:sz="4" w:space="0" w:color="auto"/>
        <w:left w:val="single" w:sz="4" w:space="0" w:color="auto"/>
        <w:bottom w:val="single" w:sz="4" w:space="0" w:color="auto"/>
        <w:right w:val="double" w:sz="6" w:space="0" w:color="auto"/>
      </w:pBdr>
      <w:shd w:val="clear" w:color="000000" w:fill="B7DEE8"/>
      <w:spacing w:before="100" w:beforeAutospacing="1" w:after="100" w:afterAutospacing="1"/>
      <w:jc w:val="left"/>
    </w:pPr>
    <w:rPr>
      <w:rFonts w:ascii="Times" w:hAnsi="Times" w:cs="Times"/>
      <w:b/>
      <w:bCs/>
      <w:i/>
      <w:iCs/>
      <w:sz w:val="16"/>
      <w:szCs w:val="16"/>
    </w:rPr>
  </w:style>
  <w:style w:type="paragraph" w:customStyle="1" w:styleId="xl221">
    <w:name w:val="xl22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w:hAnsi="Times" w:cs="Times"/>
      <w:sz w:val="16"/>
      <w:szCs w:val="16"/>
    </w:rPr>
  </w:style>
  <w:style w:type="paragraph" w:customStyle="1" w:styleId="xl222">
    <w:name w:val="xl22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w:hAnsi="Times" w:cs="Times"/>
      <w:sz w:val="16"/>
      <w:szCs w:val="16"/>
    </w:rPr>
  </w:style>
  <w:style w:type="paragraph" w:customStyle="1" w:styleId="xl223">
    <w:name w:val="xl223"/>
    <w:basedOn w:val="Normal"/>
    <w:qFormat/>
    <w:pPr>
      <w:pBdr>
        <w:top w:val="single" w:sz="4" w:space="0" w:color="auto"/>
        <w:left w:val="single" w:sz="4" w:space="0" w:color="auto"/>
        <w:bottom w:val="single" w:sz="4" w:space="0" w:color="auto"/>
        <w:right w:val="double" w:sz="6" w:space="0" w:color="auto"/>
      </w:pBdr>
      <w:spacing w:before="100" w:beforeAutospacing="1" w:after="100" w:afterAutospacing="1"/>
      <w:jc w:val="left"/>
      <w:textAlignment w:val="center"/>
    </w:pPr>
    <w:rPr>
      <w:rFonts w:ascii="Times" w:hAnsi="Times" w:cs="Times"/>
      <w:sz w:val="16"/>
      <w:szCs w:val="16"/>
    </w:rPr>
  </w:style>
  <w:style w:type="paragraph" w:customStyle="1" w:styleId="xl224">
    <w:name w:val="xl224"/>
    <w:basedOn w:val="Normal"/>
    <w:qFormat/>
    <w:pPr>
      <w:pBdr>
        <w:top w:val="single" w:sz="4" w:space="0" w:color="auto"/>
        <w:bottom w:val="single" w:sz="4" w:space="0" w:color="auto"/>
      </w:pBdr>
      <w:spacing w:before="100" w:beforeAutospacing="1" w:after="100" w:afterAutospacing="1"/>
      <w:jc w:val="center"/>
    </w:pPr>
    <w:rPr>
      <w:rFonts w:ascii="Times" w:hAnsi="Times" w:cs="Times"/>
      <w:sz w:val="20"/>
      <w:szCs w:val="20"/>
    </w:rPr>
  </w:style>
  <w:style w:type="paragraph" w:customStyle="1" w:styleId="xl225">
    <w:name w:val="xl225"/>
    <w:basedOn w:val="Normal"/>
    <w:qFormat/>
    <w:pPr>
      <w:pBdr>
        <w:top w:val="single" w:sz="4" w:space="0" w:color="auto"/>
        <w:left w:val="double" w:sz="6" w:space="0" w:color="auto"/>
        <w:bottom w:val="single" w:sz="4" w:space="0" w:color="auto"/>
        <w:right w:val="single" w:sz="4" w:space="0" w:color="auto"/>
      </w:pBdr>
      <w:spacing w:before="100" w:beforeAutospacing="1" w:after="100" w:afterAutospacing="1"/>
      <w:jc w:val="center"/>
    </w:pPr>
    <w:rPr>
      <w:rFonts w:ascii="Times" w:hAnsi="Times" w:cs="Times"/>
      <w:b/>
      <w:bCs/>
      <w:sz w:val="18"/>
      <w:szCs w:val="18"/>
    </w:rPr>
  </w:style>
  <w:style w:type="paragraph" w:customStyle="1" w:styleId="xl226">
    <w:name w:val="xl226"/>
    <w:basedOn w:val="Normal"/>
    <w:qFormat/>
    <w:pPr>
      <w:pBdr>
        <w:top w:val="single" w:sz="4" w:space="0" w:color="auto"/>
        <w:left w:val="single" w:sz="4" w:space="0" w:color="auto"/>
        <w:bottom w:val="single" w:sz="4" w:space="0" w:color="auto"/>
      </w:pBdr>
      <w:spacing w:before="100" w:beforeAutospacing="1" w:after="100" w:afterAutospacing="1"/>
      <w:jc w:val="left"/>
    </w:pPr>
    <w:rPr>
      <w:rFonts w:ascii="Times" w:hAnsi="Times" w:cs="Times"/>
      <w:b/>
      <w:bCs/>
      <w:sz w:val="18"/>
      <w:szCs w:val="18"/>
    </w:rPr>
  </w:style>
  <w:style w:type="paragraph" w:customStyle="1" w:styleId="xl227">
    <w:name w:val="xl227"/>
    <w:basedOn w:val="Normal"/>
    <w:qFormat/>
    <w:pPr>
      <w:pBdr>
        <w:top w:val="single" w:sz="4" w:space="0" w:color="auto"/>
        <w:bottom w:val="single" w:sz="4" w:space="0" w:color="auto"/>
        <w:right w:val="single" w:sz="4" w:space="0" w:color="auto"/>
      </w:pBdr>
      <w:spacing w:before="100" w:beforeAutospacing="1" w:after="100" w:afterAutospacing="1"/>
      <w:jc w:val="left"/>
    </w:pPr>
    <w:rPr>
      <w:rFonts w:ascii="Times" w:hAnsi="Times" w:cs="Times"/>
      <w:b/>
      <w:bCs/>
      <w:sz w:val="18"/>
      <w:szCs w:val="18"/>
    </w:rPr>
  </w:style>
  <w:style w:type="paragraph" w:customStyle="1" w:styleId="xl228">
    <w:name w:val="xl22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w:hAnsi="Times" w:cs="Times"/>
      <w:b/>
      <w:bCs/>
      <w:sz w:val="18"/>
      <w:szCs w:val="18"/>
    </w:rPr>
  </w:style>
  <w:style w:type="paragraph" w:customStyle="1" w:styleId="xl229">
    <w:name w:val="xl22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b/>
      <w:bCs/>
      <w:sz w:val="18"/>
      <w:szCs w:val="18"/>
    </w:rPr>
  </w:style>
  <w:style w:type="paragraph" w:customStyle="1" w:styleId="xl230">
    <w:name w:val="xl23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w:hAnsi="Times" w:cs="Times"/>
      <w:b/>
      <w:bCs/>
      <w:sz w:val="18"/>
      <w:szCs w:val="18"/>
    </w:rPr>
  </w:style>
  <w:style w:type="paragraph" w:customStyle="1" w:styleId="xl231">
    <w:name w:val="xl23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w:hAnsi="Times" w:cs="Times"/>
      <w:b/>
      <w:bCs/>
      <w:sz w:val="18"/>
      <w:szCs w:val="18"/>
    </w:rPr>
  </w:style>
  <w:style w:type="paragraph" w:customStyle="1" w:styleId="xl232">
    <w:name w:val="xl232"/>
    <w:basedOn w:val="Normal"/>
    <w:qFormat/>
    <w:pPr>
      <w:pBdr>
        <w:top w:val="single" w:sz="4" w:space="0" w:color="auto"/>
        <w:left w:val="single" w:sz="4" w:space="0" w:color="auto"/>
        <w:bottom w:val="single" w:sz="4" w:space="0" w:color="auto"/>
        <w:right w:val="double" w:sz="6" w:space="0" w:color="auto"/>
      </w:pBdr>
      <w:spacing w:before="100" w:beforeAutospacing="1" w:after="100" w:afterAutospacing="1"/>
      <w:jc w:val="left"/>
      <w:textAlignment w:val="top"/>
    </w:pPr>
    <w:rPr>
      <w:rFonts w:ascii="Times" w:hAnsi="Times" w:cs="Times"/>
      <w:b/>
      <w:bCs/>
      <w:sz w:val="18"/>
      <w:szCs w:val="18"/>
    </w:rPr>
  </w:style>
  <w:style w:type="paragraph" w:customStyle="1" w:styleId="xl233">
    <w:name w:val="xl23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sz w:val="18"/>
      <w:szCs w:val="18"/>
    </w:rPr>
  </w:style>
  <w:style w:type="paragraph" w:customStyle="1" w:styleId="xl234">
    <w:name w:val="xl23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w:hAnsi="Times" w:cs="Times"/>
      <w:sz w:val="18"/>
      <w:szCs w:val="18"/>
    </w:rPr>
  </w:style>
  <w:style w:type="paragraph" w:customStyle="1" w:styleId="xl235">
    <w:name w:val="xl23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sz w:val="18"/>
      <w:szCs w:val="18"/>
    </w:rPr>
  </w:style>
  <w:style w:type="paragraph" w:customStyle="1" w:styleId="xl236">
    <w:name w:val="xl23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w:hAnsi="Times" w:cs="Times"/>
      <w:sz w:val="18"/>
      <w:szCs w:val="18"/>
    </w:rPr>
  </w:style>
  <w:style w:type="paragraph" w:customStyle="1" w:styleId="xl237">
    <w:name w:val="xl23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w:hAnsi="Times" w:cs="Times"/>
      <w:sz w:val="18"/>
      <w:szCs w:val="18"/>
    </w:rPr>
  </w:style>
  <w:style w:type="paragraph" w:customStyle="1" w:styleId="xl238">
    <w:name w:val="xl238"/>
    <w:basedOn w:val="Normal"/>
    <w:qFormat/>
    <w:pPr>
      <w:pBdr>
        <w:top w:val="single" w:sz="4" w:space="0" w:color="auto"/>
        <w:left w:val="single" w:sz="4" w:space="0" w:color="auto"/>
        <w:bottom w:val="single" w:sz="4" w:space="0" w:color="auto"/>
        <w:right w:val="double" w:sz="6" w:space="0" w:color="auto"/>
      </w:pBdr>
      <w:spacing w:before="100" w:beforeAutospacing="1" w:after="100" w:afterAutospacing="1"/>
      <w:jc w:val="left"/>
      <w:textAlignment w:val="top"/>
    </w:pPr>
    <w:rPr>
      <w:rFonts w:ascii="Times" w:hAnsi="Times" w:cs="Times"/>
      <w:sz w:val="18"/>
      <w:szCs w:val="18"/>
    </w:rPr>
  </w:style>
  <w:style w:type="paragraph" w:customStyle="1" w:styleId="xl239">
    <w:name w:val="xl239"/>
    <w:basedOn w:val="Normal"/>
    <w:qFormat/>
    <w:pPr>
      <w:pBdr>
        <w:top w:val="single" w:sz="4" w:space="0" w:color="auto"/>
        <w:left w:val="single" w:sz="4" w:space="0" w:color="auto"/>
        <w:bottom w:val="single" w:sz="4" w:space="0" w:color="auto"/>
      </w:pBdr>
      <w:spacing w:before="100" w:beforeAutospacing="1" w:after="100" w:afterAutospacing="1"/>
      <w:jc w:val="left"/>
    </w:pPr>
    <w:rPr>
      <w:rFonts w:ascii="Times" w:hAnsi="Times" w:cs="Times"/>
      <w:sz w:val="18"/>
      <w:szCs w:val="18"/>
    </w:rPr>
  </w:style>
  <w:style w:type="paragraph" w:customStyle="1" w:styleId="xl240">
    <w:name w:val="xl24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b/>
      <w:bCs/>
      <w:sz w:val="18"/>
      <w:szCs w:val="18"/>
    </w:rPr>
  </w:style>
  <w:style w:type="paragraph" w:customStyle="1" w:styleId="xl241">
    <w:name w:val="xl24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w:hAnsi="Times" w:cs="Times"/>
      <w:b/>
      <w:bCs/>
      <w:sz w:val="18"/>
      <w:szCs w:val="18"/>
    </w:rPr>
  </w:style>
  <w:style w:type="paragraph" w:customStyle="1" w:styleId="xl242">
    <w:name w:val="xl242"/>
    <w:basedOn w:val="Normal"/>
    <w:pPr>
      <w:pBdr>
        <w:top w:val="single" w:sz="4" w:space="0" w:color="auto"/>
        <w:left w:val="single" w:sz="4" w:space="0" w:color="auto"/>
        <w:bottom w:val="single" w:sz="4" w:space="0" w:color="auto"/>
        <w:right w:val="double" w:sz="6" w:space="0" w:color="auto"/>
      </w:pBdr>
      <w:spacing w:before="100" w:beforeAutospacing="1" w:after="100" w:afterAutospacing="1"/>
      <w:jc w:val="left"/>
    </w:pPr>
    <w:rPr>
      <w:rFonts w:ascii="Times" w:hAnsi="Times" w:cs="Times"/>
      <w:b/>
      <w:bCs/>
      <w:sz w:val="18"/>
      <w:szCs w:val="18"/>
    </w:rPr>
  </w:style>
  <w:style w:type="paragraph" w:customStyle="1" w:styleId="xl243">
    <w:name w:val="xl243"/>
    <w:basedOn w:val="Normal"/>
    <w:qFormat/>
    <w:pPr>
      <w:pBdr>
        <w:top w:val="single" w:sz="4" w:space="0" w:color="auto"/>
        <w:left w:val="double" w:sz="6" w:space="0" w:color="auto"/>
        <w:bottom w:val="single" w:sz="4" w:space="0" w:color="auto"/>
        <w:right w:val="single" w:sz="4" w:space="0" w:color="auto"/>
      </w:pBdr>
      <w:shd w:val="clear" w:color="000000" w:fill="C0C0C0"/>
      <w:spacing w:before="100" w:beforeAutospacing="1" w:after="100" w:afterAutospacing="1"/>
      <w:jc w:val="center"/>
    </w:pPr>
    <w:rPr>
      <w:rFonts w:ascii="Times" w:hAnsi="Times" w:cs="Times"/>
      <w:b/>
      <w:bCs/>
      <w:sz w:val="18"/>
      <w:szCs w:val="18"/>
    </w:rPr>
  </w:style>
  <w:style w:type="paragraph" w:customStyle="1" w:styleId="xl244">
    <w:name w:val="xl244"/>
    <w:basedOn w:val="Normal"/>
    <w:qFormat/>
    <w:pPr>
      <w:pBdr>
        <w:top w:val="single" w:sz="4" w:space="0" w:color="auto"/>
        <w:left w:val="single" w:sz="4" w:space="0" w:color="auto"/>
        <w:bottom w:val="single" w:sz="4" w:space="0" w:color="auto"/>
        <w:right w:val="double" w:sz="6" w:space="0" w:color="auto"/>
      </w:pBdr>
      <w:shd w:val="clear" w:color="000000" w:fill="C0C0C0"/>
      <w:spacing w:before="100" w:beforeAutospacing="1" w:after="100" w:afterAutospacing="1"/>
      <w:jc w:val="left"/>
    </w:pPr>
    <w:rPr>
      <w:rFonts w:ascii="Times" w:hAnsi="Times" w:cs="Times"/>
      <w:b/>
      <w:bCs/>
      <w:sz w:val="16"/>
      <w:szCs w:val="16"/>
    </w:rPr>
  </w:style>
  <w:style w:type="paragraph" w:customStyle="1" w:styleId="xl245">
    <w:name w:val="xl24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w:hAnsi="Times" w:cs="Times"/>
      <w:sz w:val="18"/>
      <w:szCs w:val="18"/>
    </w:rPr>
  </w:style>
  <w:style w:type="paragraph" w:customStyle="1" w:styleId="xl246">
    <w:name w:val="xl246"/>
    <w:basedOn w:val="Normal"/>
    <w:qFormat/>
    <w:pPr>
      <w:pBdr>
        <w:top w:val="single" w:sz="4" w:space="0" w:color="auto"/>
        <w:bottom w:val="single" w:sz="4" w:space="0" w:color="auto"/>
      </w:pBdr>
      <w:spacing w:before="100" w:beforeAutospacing="1" w:after="100" w:afterAutospacing="1"/>
      <w:jc w:val="left"/>
    </w:pPr>
    <w:rPr>
      <w:rFonts w:ascii="Times" w:hAnsi="Times" w:cs="Times"/>
      <w:sz w:val="18"/>
      <w:szCs w:val="18"/>
    </w:rPr>
  </w:style>
  <w:style w:type="paragraph" w:customStyle="1" w:styleId="xl247">
    <w:name w:val="xl247"/>
    <w:basedOn w:val="Normal"/>
    <w:qFormat/>
    <w:pPr>
      <w:pBdr>
        <w:top w:val="single" w:sz="4" w:space="0" w:color="auto"/>
        <w:bottom w:val="single" w:sz="4" w:space="0" w:color="auto"/>
      </w:pBdr>
      <w:spacing w:before="100" w:beforeAutospacing="1" w:after="100" w:afterAutospacing="1"/>
      <w:jc w:val="left"/>
    </w:pPr>
    <w:rPr>
      <w:rFonts w:ascii="Times" w:hAnsi="Times" w:cs="Times"/>
      <w:sz w:val="18"/>
      <w:szCs w:val="18"/>
    </w:rPr>
  </w:style>
  <w:style w:type="paragraph" w:customStyle="1" w:styleId="xl248">
    <w:name w:val="xl248"/>
    <w:basedOn w:val="Normal"/>
    <w:qFormat/>
    <w:pPr>
      <w:pBdr>
        <w:top w:val="single" w:sz="4" w:space="0" w:color="auto"/>
        <w:bottom w:val="single" w:sz="4" w:space="0" w:color="auto"/>
        <w:right w:val="single" w:sz="4" w:space="0" w:color="auto"/>
      </w:pBdr>
      <w:spacing w:before="100" w:beforeAutospacing="1" w:after="100" w:afterAutospacing="1"/>
      <w:jc w:val="center"/>
    </w:pPr>
    <w:rPr>
      <w:rFonts w:ascii="Times" w:hAnsi="Times" w:cs="Times"/>
      <w:sz w:val="18"/>
      <w:szCs w:val="18"/>
    </w:rPr>
  </w:style>
  <w:style w:type="paragraph" w:customStyle="1" w:styleId="xl249">
    <w:name w:val="xl24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sz w:val="18"/>
      <w:szCs w:val="18"/>
    </w:rPr>
  </w:style>
  <w:style w:type="paragraph" w:customStyle="1" w:styleId="xl250">
    <w:name w:val="xl25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w:hAnsi="Times" w:cs="Times"/>
      <w:sz w:val="18"/>
      <w:szCs w:val="18"/>
    </w:rPr>
  </w:style>
  <w:style w:type="paragraph" w:customStyle="1" w:styleId="xl251">
    <w:name w:val="xl25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w:hAnsi="Times" w:cs="Times"/>
      <w:sz w:val="18"/>
      <w:szCs w:val="18"/>
    </w:rPr>
  </w:style>
  <w:style w:type="paragraph" w:customStyle="1" w:styleId="xl252">
    <w:name w:val="xl25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w:hAnsi="Times" w:cs="Times"/>
      <w:sz w:val="18"/>
      <w:szCs w:val="18"/>
    </w:rPr>
  </w:style>
  <w:style w:type="paragraph" w:customStyle="1" w:styleId="xl253">
    <w:name w:val="xl25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sz w:val="18"/>
      <w:szCs w:val="18"/>
    </w:rPr>
  </w:style>
  <w:style w:type="paragraph" w:customStyle="1" w:styleId="xl254">
    <w:name w:val="xl25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w:hAnsi="Times" w:cs="Times"/>
      <w:sz w:val="18"/>
      <w:szCs w:val="18"/>
    </w:rPr>
  </w:style>
  <w:style w:type="paragraph" w:customStyle="1" w:styleId="xl255">
    <w:name w:val="xl255"/>
    <w:basedOn w:val="Normal"/>
    <w:qFormat/>
    <w:pPr>
      <w:pBdr>
        <w:top w:val="single" w:sz="4" w:space="0" w:color="auto"/>
        <w:left w:val="double" w:sz="6" w:space="0" w:color="auto"/>
        <w:bottom w:val="single" w:sz="4" w:space="0" w:color="auto"/>
        <w:right w:val="single" w:sz="4" w:space="0" w:color="auto"/>
      </w:pBdr>
      <w:spacing w:before="100" w:beforeAutospacing="1" w:after="100" w:afterAutospacing="1"/>
      <w:jc w:val="center"/>
    </w:pPr>
    <w:rPr>
      <w:rFonts w:ascii="Times" w:hAnsi="Times" w:cs="Times"/>
      <w:b/>
      <w:bCs/>
      <w:i/>
      <w:iCs/>
      <w:sz w:val="18"/>
      <w:szCs w:val="18"/>
    </w:rPr>
  </w:style>
  <w:style w:type="paragraph" w:customStyle="1" w:styleId="xl256">
    <w:name w:val="xl256"/>
    <w:basedOn w:val="Normal"/>
    <w:qFormat/>
    <w:pPr>
      <w:pBdr>
        <w:top w:val="single" w:sz="4" w:space="0" w:color="auto"/>
        <w:bottom w:val="single" w:sz="4" w:space="0" w:color="auto"/>
        <w:right w:val="single" w:sz="4" w:space="0" w:color="auto"/>
      </w:pBdr>
      <w:spacing w:before="100" w:beforeAutospacing="1" w:after="100" w:afterAutospacing="1"/>
      <w:jc w:val="left"/>
    </w:pPr>
    <w:rPr>
      <w:rFonts w:ascii="Times" w:hAnsi="Times" w:cs="Times"/>
      <w:b/>
      <w:bCs/>
      <w:i/>
      <w:iCs/>
      <w:sz w:val="18"/>
      <w:szCs w:val="18"/>
    </w:rPr>
  </w:style>
  <w:style w:type="paragraph" w:customStyle="1" w:styleId="xl257">
    <w:name w:val="xl257"/>
    <w:basedOn w:val="Normal"/>
    <w:qFormat/>
    <w:pPr>
      <w:pBdr>
        <w:top w:val="single" w:sz="4" w:space="0" w:color="auto"/>
        <w:bottom w:val="single" w:sz="4" w:space="0" w:color="auto"/>
      </w:pBdr>
      <w:spacing w:before="100" w:beforeAutospacing="1" w:after="100" w:afterAutospacing="1"/>
      <w:jc w:val="left"/>
    </w:pPr>
    <w:rPr>
      <w:rFonts w:ascii="Times" w:hAnsi="Times" w:cs="Times"/>
      <w:b/>
      <w:bCs/>
      <w:i/>
      <w:iCs/>
      <w:sz w:val="18"/>
      <w:szCs w:val="18"/>
    </w:rPr>
  </w:style>
  <w:style w:type="paragraph" w:customStyle="1" w:styleId="xl258">
    <w:name w:val="xl258"/>
    <w:basedOn w:val="Normal"/>
    <w:qFormat/>
    <w:pPr>
      <w:pBdr>
        <w:top w:val="single" w:sz="4" w:space="0" w:color="auto"/>
        <w:left w:val="single" w:sz="4" w:space="0" w:color="auto"/>
        <w:bottom w:val="single" w:sz="4" w:space="0" w:color="auto"/>
      </w:pBdr>
      <w:spacing w:before="100" w:beforeAutospacing="1" w:after="100" w:afterAutospacing="1"/>
      <w:jc w:val="left"/>
    </w:pPr>
    <w:rPr>
      <w:rFonts w:ascii="Times" w:hAnsi="Times" w:cs="Times"/>
      <w:b/>
      <w:bCs/>
      <w:sz w:val="18"/>
      <w:szCs w:val="18"/>
    </w:rPr>
  </w:style>
  <w:style w:type="paragraph" w:customStyle="1" w:styleId="xl259">
    <w:name w:val="xl259"/>
    <w:basedOn w:val="Normal"/>
    <w:qFormat/>
    <w:pPr>
      <w:pBdr>
        <w:top w:val="single" w:sz="4" w:space="0" w:color="auto"/>
        <w:left w:val="double" w:sz="6" w:space="0" w:color="auto"/>
        <w:bottom w:val="single" w:sz="4" w:space="0" w:color="auto"/>
        <w:right w:val="single" w:sz="4" w:space="0" w:color="auto"/>
      </w:pBdr>
      <w:shd w:val="clear" w:color="000000" w:fill="EBF1DE"/>
      <w:spacing w:before="100" w:beforeAutospacing="1" w:after="100" w:afterAutospacing="1"/>
      <w:jc w:val="center"/>
    </w:pPr>
    <w:rPr>
      <w:rFonts w:ascii="Times" w:hAnsi="Times" w:cs="Times"/>
      <w:b/>
      <w:bCs/>
      <w:sz w:val="18"/>
      <w:szCs w:val="18"/>
    </w:rPr>
  </w:style>
  <w:style w:type="paragraph" w:customStyle="1" w:styleId="xl260">
    <w:name w:val="xl260"/>
    <w:basedOn w:val="Normal"/>
    <w:qFormat/>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left"/>
    </w:pPr>
    <w:rPr>
      <w:rFonts w:ascii="Times" w:hAnsi="Times" w:cs="Times"/>
      <w:sz w:val="18"/>
      <w:szCs w:val="18"/>
    </w:rPr>
  </w:style>
  <w:style w:type="paragraph" w:customStyle="1" w:styleId="xl261">
    <w:name w:val="xl261"/>
    <w:basedOn w:val="Normal"/>
    <w:qFormat/>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pPr>
    <w:rPr>
      <w:rFonts w:ascii="Times" w:hAnsi="Times" w:cs="Times"/>
      <w:sz w:val="18"/>
      <w:szCs w:val="18"/>
    </w:rPr>
  </w:style>
  <w:style w:type="paragraph" w:customStyle="1" w:styleId="xl262">
    <w:name w:val="xl262"/>
    <w:basedOn w:val="Normal"/>
    <w:qFormat/>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left"/>
    </w:pPr>
    <w:rPr>
      <w:rFonts w:ascii="Times" w:hAnsi="Times" w:cs="Times"/>
      <w:b/>
      <w:bCs/>
      <w:sz w:val="18"/>
      <w:szCs w:val="18"/>
    </w:rPr>
  </w:style>
  <w:style w:type="paragraph" w:customStyle="1" w:styleId="xl263">
    <w:name w:val="xl263"/>
    <w:basedOn w:val="Normal"/>
    <w:qFormat/>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left"/>
      <w:textAlignment w:val="top"/>
    </w:pPr>
    <w:rPr>
      <w:rFonts w:ascii="Times" w:hAnsi="Times" w:cs="Times"/>
      <w:b/>
      <w:bCs/>
      <w:sz w:val="18"/>
      <w:szCs w:val="18"/>
    </w:rPr>
  </w:style>
  <w:style w:type="paragraph" w:customStyle="1" w:styleId="xl264">
    <w:name w:val="xl264"/>
    <w:basedOn w:val="Normal"/>
    <w:qFormat/>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right"/>
      <w:textAlignment w:val="top"/>
    </w:pPr>
    <w:rPr>
      <w:rFonts w:ascii="Times" w:hAnsi="Times" w:cs="Times"/>
      <w:b/>
      <w:bCs/>
      <w:sz w:val="18"/>
      <w:szCs w:val="18"/>
    </w:rPr>
  </w:style>
  <w:style w:type="paragraph" w:customStyle="1" w:styleId="xl265">
    <w:name w:val="xl265"/>
    <w:basedOn w:val="Normal"/>
    <w:qFormat/>
    <w:pPr>
      <w:pBdr>
        <w:top w:val="single" w:sz="4" w:space="0" w:color="auto"/>
        <w:left w:val="single" w:sz="4" w:space="0" w:color="auto"/>
        <w:bottom w:val="single" w:sz="4" w:space="0" w:color="auto"/>
        <w:right w:val="double" w:sz="6" w:space="0" w:color="auto"/>
      </w:pBdr>
      <w:shd w:val="clear" w:color="000000" w:fill="EBF1DE"/>
      <w:spacing w:before="100" w:beforeAutospacing="1" w:after="100" w:afterAutospacing="1"/>
      <w:jc w:val="left"/>
      <w:textAlignment w:val="top"/>
    </w:pPr>
    <w:rPr>
      <w:rFonts w:ascii="Times" w:hAnsi="Times" w:cs="Times"/>
      <w:b/>
      <w:bCs/>
      <w:sz w:val="18"/>
      <w:szCs w:val="18"/>
    </w:rPr>
  </w:style>
  <w:style w:type="paragraph" w:customStyle="1" w:styleId="xl266">
    <w:name w:val="xl266"/>
    <w:basedOn w:val="Normal"/>
    <w:qFormat/>
    <w:pPr>
      <w:pBdr>
        <w:top w:val="single" w:sz="4" w:space="0" w:color="auto"/>
        <w:left w:val="single" w:sz="4" w:space="0" w:color="auto"/>
        <w:bottom w:val="single" w:sz="4" w:space="0" w:color="auto"/>
        <w:right w:val="double" w:sz="6" w:space="0" w:color="auto"/>
      </w:pBdr>
      <w:spacing w:before="100" w:beforeAutospacing="1" w:after="100" w:afterAutospacing="1"/>
      <w:jc w:val="left"/>
    </w:pPr>
    <w:rPr>
      <w:rFonts w:ascii="Times" w:hAnsi="Times" w:cs="Times"/>
      <w:sz w:val="16"/>
      <w:szCs w:val="16"/>
    </w:rPr>
  </w:style>
  <w:style w:type="paragraph" w:customStyle="1" w:styleId="xl267">
    <w:name w:val="xl26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w:hAnsi="Times" w:cs="Times"/>
      <w:sz w:val="18"/>
      <w:szCs w:val="18"/>
    </w:rPr>
  </w:style>
  <w:style w:type="paragraph" w:customStyle="1" w:styleId="xl268">
    <w:name w:val="xl26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w:hAnsi="Times" w:cs="Times"/>
      <w:sz w:val="18"/>
      <w:szCs w:val="18"/>
    </w:rPr>
  </w:style>
  <w:style w:type="paragraph" w:customStyle="1" w:styleId="xl269">
    <w:name w:val="xl26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w:hAnsi="Times" w:cs="Times"/>
      <w:sz w:val="18"/>
      <w:szCs w:val="18"/>
    </w:rPr>
  </w:style>
  <w:style w:type="paragraph" w:customStyle="1" w:styleId="xl270">
    <w:name w:val="xl270"/>
    <w:basedOn w:val="Normal"/>
    <w:qFormat/>
    <w:pPr>
      <w:pBdr>
        <w:top w:val="single" w:sz="4" w:space="0" w:color="auto"/>
        <w:left w:val="single" w:sz="4" w:space="0" w:color="auto"/>
        <w:bottom w:val="single" w:sz="4" w:space="0" w:color="auto"/>
        <w:right w:val="double" w:sz="6" w:space="0" w:color="auto"/>
      </w:pBdr>
      <w:spacing w:before="100" w:beforeAutospacing="1" w:after="100" w:afterAutospacing="1"/>
      <w:jc w:val="left"/>
    </w:pPr>
    <w:rPr>
      <w:rFonts w:ascii="Times" w:hAnsi="Times" w:cs="Times"/>
      <w:sz w:val="18"/>
      <w:szCs w:val="18"/>
    </w:rPr>
  </w:style>
  <w:style w:type="paragraph" w:customStyle="1" w:styleId="xl271">
    <w:name w:val="xl27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b/>
      <w:bCs/>
      <w:sz w:val="16"/>
      <w:szCs w:val="16"/>
    </w:rPr>
  </w:style>
  <w:style w:type="paragraph" w:customStyle="1" w:styleId="xl272">
    <w:name w:val="xl27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w:hAnsi="Times" w:cs="Times"/>
      <w:b/>
      <w:bCs/>
      <w:sz w:val="16"/>
      <w:szCs w:val="16"/>
    </w:rPr>
  </w:style>
  <w:style w:type="character" w:customStyle="1" w:styleId="IntenseEmphasis1">
    <w:name w:val="Intense Emphasis1"/>
    <w:uiPriority w:val="99"/>
    <w:qFormat/>
    <w:rPr>
      <w:b/>
      <w:bCs/>
      <w:i/>
      <w:iCs/>
      <w:color w:val="4F81BD"/>
    </w:rPr>
  </w:style>
  <w:style w:type="paragraph" w:customStyle="1" w:styleId="Revision1">
    <w:name w:val="Revision1"/>
    <w:hidden/>
    <w:uiPriority w:val="99"/>
    <w:qFormat/>
    <w:rPr>
      <w:rFonts w:eastAsia="Times New Roman"/>
      <w:color w:val="000000"/>
      <w:sz w:val="24"/>
      <w:szCs w:val="24"/>
    </w:rPr>
  </w:style>
  <w:style w:type="character" w:customStyle="1" w:styleId="ListParagraphChar">
    <w:name w:val="List Paragraph Char"/>
    <w:link w:val="ListParagraph"/>
    <w:uiPriority w:val="34"/>
    <w:qFormat/>
    <w:locked/>
    <w:rPr>
      <w:rFonts w:ascii="Times New Roman" w:hAnsi="Times New Roman"/>
      <w:color w:val="000000" w:themeColor="text1"/>
      <w:sz w:val="28"/>
    </w:rPr>
  </w:style>
  <w:style w:type="paragraph" w:styleId="IntenseQuote">
    <w:name w:val="Intense Quote"/>
    <w:basedOn w:val="Normal"/>
    <w:next w:val="Normal"/>
    <w:link w:val="IntenseQuoteChar"/>
    <w:uiPriority w:val="30"/>
    <w:qFormat/>
    <w:pPr>
      <w:pBdr>
        <w:bottom w:val="single" w:sz="4" w:space="4" w:color="4F81BD"/>
      </w:pBdr>
      <w:spacing w:before="200" w:after="280" w:line="312" w:lineRule="auto"/>
      <w:ind w:left="936" w:right="936" w:firstLine="567"/>
    </w:pPr>
    <w:rPr>
      <w:rFonts w:ascii="Arial" w:hAnsi="Arial"/>
      <w:b/>
      <w:bCs/>
      <w:i/>
      <w:iCs/>
      <w:color w:val="4F81BD"/>
      <w:sz w:val="24"/>
      <w:lang w:val="zh-CN" w:eastAsia="zh-CN"/>
    </w:rPr>
  </w:style>
  <w:style w:type="character" w:customStyle="1" w:styleId="IntenseQuoteChar">
    <w:name w:val="Intense Quote Char"/>
    <w:basedOn w:val="DefaultParagraphFont"/>
    <w:link w:val="IntenseQuote"/>
    <w:uiPriority w:val="30"/>
    <w:qFormat/>
    <w:rPr>
      <w:rFonts w:ascii="Arial" w:eastAsia="Times New Roman" w:hAnsi="Arial" w:cs="Times New Roman"/>
      <w:b/>
      <w:bCs/>
      <w:i/>
      <w:iCs/>
      <w:color w:val="4F81BD"/>
      <w:sz w:val="24"/>
      <w:szCs w:val="24"/>
      <w:lang w:val="zh-CN" w:eastAsia="zh-CN"/>
    </w:rPr>
  </w:style>
  <w:style w:type="paragraph" w:customStyle="1" w:styleId="xl306">
    <w:name w:val="xl306"/>
    <w:basedOn w:val="Normal"/>
    <w:uiPriority w:val="99"/>
    <w:qFormat/>
    <w:pPr>
      <w:pBdr>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307">
    <w:name w:val="xl307"/>
    <w:basedOn w:val="Normal"/>
    <w:uiPriority w:val="99"/>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308">
    <w:name w:val="xl308"/>
    <w:basedOn w:val="Normal"/>
    <w:uiPriority w:val="99"/>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309">
    <w:name w:val="xl309"/>
    <w:basedOn w:val="Normal"/>
    <w:uiPriority w:val="99"/>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310">
    <w:name w:val="xl310"/>
    <w:basedOn w:val="Normal"/>
    <w:uiPriority w:val="99"/>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311">
    <w:name w:val="xl311"/>
    <w:basedOn w:val="Normal"/>
    <w:uiPriority w:val="99"/>
    <w:qFormat/>
    <w:pPr>
      <w:pBdr>
        <w:bottom w:val="double" w:sz="6" w:space="0" w:color="auto"/>
      </w:pBdr>
      <w:spacing w:before="100" w:beforeAutospacing="1" w:after="100" w:afterAutospacing="1"/>
      <w:jc w:val="left"/>
    </w:pPr>
    <w:rPr>
      <w:b/>
      <w:bCs/>
      <w:sz w:val="24"/>
    </w:rPr>
  </w:style>
  <w:style w:type="paragraph" w:customStyle="1" w:styleId="xl312">
    <w:name w:val="xl312"/>
    <w:basedOn w:val="Normal"/>
    <w:uiPriority w:val="99"/>
    <w:qFormat/>
    <w:pPr>
      <w:pBdr>
        <w:bottom w:val="double" w:sz="6" w:space="0" w:color="auto"/>
      </w:pBdr>
      <w:spacing w:before="100" w:beforeAutospacing="1" w:after="100" w:afterAutospacing="1"/>
      <w:jc w:val="left"/>
    </w:pPr>
    <w:rPr>
      <w:sz w:val="24"/>
    </w:rPr>
  </w:style>
  <w:style w:type="paragraph" w:customStyle="1" w:styleId="xl313">
    <w:name w:val="xl313"/>
    <w:basedOn w:val="Normal"/>
    <w:uiPriority w:val="99"/>
    <w:qFormat/>
    <w:pPr>
      <w:pBdr>
        <w:top w:val="single" w:sz="4" w:space="0" w:color="auto"/>
        <w:left w:val="double" w:sz="6" w:space="0" w:color="auto"/>
        <w:bottom w:val="single" w:sz="4" w:space="0" w:color="auto"/>
      </w:pBdr>
      <w:shd w:val="clear" w:color="000000" w:fill="CC99FF"/>
      <w:spacing w:before="100" w:beforeAutospacing="1" w:after="100" w:afterAutospacing="1"/>
      <w:jc w:val="left"/>
      <w:textAlignment w:val="top"/>
    </w:pPr>
    <w:rPr>
      <w:b/>
      <w:bCs/>
      <w:sz w:val="22"/>
    </w:rPr>
  </w:style>
  <w:style w:type="paragraph" w:customStyle="1" w:styleId="xl314">
    <w:name w:val="xl314"/>
    <w:basedOn w:val="Normal"/>
    <w:uiPriority w:val="99"/>
    <w:qFormat/>
    <w:pPr>
      <w:pBdr>
        <w:top w:val="single" w:sz="4" w:space="0" w:color="auto"/>
        <w:bottom w:val="single" w:sz="4" w:space="0" w:color="auto"/>
      </w:pBdr>
      <w:spacing w:before="100" w:beforeAutospacing="1" w:after="100" w:afterAutospacing="1"/>
      <w:jc w:val="left"/>
      <w:textAlignment w:val="top"/>
    </w:pPr>
    <w:rPr>
      <w:sz w:val="24"/>
    </w:rPr>
  </w:style>
  <w:style w:type="paragraph" w:customStyle="1" w:styleId="xl315">
    <w:name w:val="xl315"/>
    <w:basedOn w:val="Normal"/>
    <w:uiPriority w:val="99"/>
    <w:qFormat/>
    <w:pPr>
      <w:pBdr>
        <w:top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font5">
    <w:name w:val="font5"/>
    <w:basedOn w:val="Normal"/>
    <w:qFormat/>
    <w:pPr>
      <w:spacing w:before="100" w:beforeAutospacing="1" w:after="100" w:afterAutospacing="1"/>
      <w:jc w:val="left"/>
    </w:pPr>
    <w:rPr>
      <w:rFonts w:ascii="Arial" w:hAnsi="Arial" w:cs="Arial"/>
      <w:sz w:val="20"/>
      <w:szCs w:val="20"/>
    </w:rPr>
  </w:style>
  <w:style w:type="paragraph" w:customStyle="1" w:styleId="font6">
    <w:name w:val="font6"/>
    <w:basedOn w:val="Normal"/>
    <w:qFormat/>
    <w:pPr>
      <w:spacing w:before="100" w:beforeAutospacing="1" w:after="100" w:afterAutospacing="1"/>
      <w:jc w:val="left"/>
    </w:pPr>
    <w:rPr>
      <w:rFonts w:ascii="Arial" w:hAnsi="Arial" w:cs="Arial"/>
      <w:b/>
      <w:bCs/>
      <w:sz w:val="20"/>
      <w:szCs w:val="20"/>
    </w:rPr>
  </w:style>
  <w:style w:type="paragraph" w:customStyle="1" w:styleId="font7">
    <w:name w:val="font7"/>
    <w:basedOn w:val="Normal"/>
    <w:qFormat/>
    <w:pPr>
      <w:spacing w:before="100" w:beforeAutospacing="1" w:after="100" w:afterAutospacing="1"/>
      <w:jc w:val="left"/>
    </w:pPr>
    <w:rPr>
      <w:rFonts w:ascii="Arial" w:hAnsi="Arial" w:cs="Arial"/>
      <w:b/>
      <w:bCs/>
      <w:sz w:val="18"/>
      <w:szCs w:val="18"/>
    </w:rPr>
  </w:style>
  <w:style w:type="paragraph" w:customStyle="1" w:styleId="font8">
    <w:name w:val="font8"/>
    <w:basedOn w:val="Normal"/>
    <w:qFormat/>
    <w:pPr>
      <w:spacing w:before="100" w:beforeAutospacing="1" w:after="100" w:afterAutospacing="1"/>
      <w:jc w:val="left"/>
    </w:pPr>
    <w:rPr>
      <w:rFonts w:ascii="Arial" w:hAnsi="Arial" w:cs="Arial"/>
      <w:sz w:val="18"/>
      <w:szCs w:val="18"/>
    </w:rPr>
  </w:style>
  <w:style w:type="paragraph" w:customStyle="1" w:styleId="font9">
    <w:name w:val="font9"/>
    <w:basedOn w:val="Normal"/>
    <w:qFormat/>
    <w:pPr>
      <w:spacing w:before="100" w:beforeAutospacing="1" w:after="100" w:afterAutospacing="1"/>
      <w:jc w:val="left"/>
    </w:pPr>
    <w:rPr>
      <w:rFonts w:ascii="Tahoma" w:hAnsi="Tahoma" w:cs="Tahoma"/>
      <w:color w:val="000000"/>
      <w:sz w:val="18"/>
      <w:szCs w:val="18"/>
    </w:rPr>
  </w:style>
  <w:style w:type="paragraph" w:customStyle="1" w:styleId="font10">
    <w:name w:val="font10"/>
    <w:basedOn w:val="Normal"/>
    <w:qFormat/>
    <w:pPr>
      <w:spacing w:before="100" w:beforeAutospacing="1" w:after="100" w:afterAutospacing="1"/>
      <w:jc w:val="left"/>
    </w:pPr>
    <w:rPr>
      <w:rFonts w:ascii="Tahoma" w:hAnsi="Tahoma" w:cs="Tahoma"/>
      <w:b/>
      <w:bCs/>
      <w:color w:val="000000"/>
      <w:sz w:val="18"/>
      <w:szCs w:val="18"/>
    </w:rPr>
  </w:style>
  <w:style w:type="paragraph" w:customStyle="1" w:styleId="xl316">
    <w:name w:val="xl316"/>
    <w:basedOn w:val="Normal"/>
    <w:uiPriority w:val="99"/>
    <w:qFormat/>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317">
    <w:name w:val="xl317"/>
    <w:basedOn w:val="Normal"/>
    <w:uiPriority w:val="99"/>
    <w:qFormat/>
    <w:pPr>
      <w:pBdr>
        <w:top w:val="single" w:sz="4" w:space="0" w:color="auto"/>
        <w:left w:val="single" w:sz="4" w:space="0" w:color="auto"/>
        <w:bottom w:val="single" w:sz="4" w:space="0" w:color="auto"/>
      </w:pBdr>
      <w:shd w:val="clear" w:color="000000" w:fill="C0C0C0"/>
      <w:spacing w:before="100" w:beforeAutospacing="1" w:after="100" w:afterAutospacing="1"/>
      <w:jc w:val="left"/>
      <w:textAlignment w:val="center"/>
    </w:pPr>
    <w:rPr>
      <w:b/>
      <w:bCs/>
      <w:sz w:val="18"/>
      <w:szCs w:val="18"/>
    </w:rPr>
  </w:style>
  <w:style w:type="paragraph" w:customStyle="1" w:styleId="xl318">
    <w:name w:val="xl318"/>
    <w:basedOn w:val="Normal"/>
    <w:uiPriority w:val="99"/>
    <w:qFormat/>
    <w:pPr>
      <w:pBdr>
        <w:top w:val="single" w:sz="4" w:space="0" w:color="auto"/>
        <w:bottom w:val="single" w:sz="4" w:space="0" w:color="auto"/>
        <w:right w:val="single" w:sz="4" w:space="0" w:color="auto"/>
      </w:pBdr>
      <w:spacing w:before="100" w:beforeAutospacing="1" w:after="100" w:afterAutospacing="1"/>
      <w:jc w:val="left"/>
    </w:pPr>
    <w:rPr>
      <w:b/>
      <w:bCs/>
      <w:sz w:val="24"/>
    </w:rPr>
  </w:style>
  <w:style w:type="paragraph" w:customStyle="1" w:styleId="xl319">
    <w:name w:val="xl319"/>
    <w:basedOn w:val="Normal"/>
    <w:uiPriority w:val="99"/>
    <w:qFormat/>
    <w:pPr>
      <w:pBdr>
        <w:top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320">
    <w:name w:val="xl320"/>
    <w:basedOn w:val="Normal"/>
    <w:uiPriority w:val="99"/>
    <w:qFormat/>
    <w:pPr>
      <w:pBdr>
        <w:top w:val="single" w:sz="4" w:space="0" w:color="auto"/>
        <w:left w:val="single" w:sz="4" w:space="0" w:color="auto"/>
        <w:bottom w:val="single" w:sz="4" w:space="0" w:color="auto"/>
      </w:pBdr>
      <w:spacing w:before="100" w:beforeAutospacing="1" w:after="100" w:afterAutospacing="1"/>
      <w:jc w:val="left"/>
      <w:textAlignment w:val="center"/>
    </w:pPr>
    <w:rPr>
      <w:b/>
      <w:bCs/>
      <w:sz w:val="18"/>
      <w:szCs w:val="18"/>
    </w:rPr>
  </w:style>
  <w:style w:type="paragraph" w:customStyle="1" w:styleId="xl321">
    <w:name w:val="xl321"/>
    <w:basedOn w:val="Normal"/>
    <w:uiPriority w:val="99"/>
    <w:qFormat/>
    <w:pPr>
      <w:pBdr>
        <w:top w:val="single" w:sz="4" w:space="0" w:color="auto"/>
        <w:bottom w:val="single" w:sz="4" w:space="0" w:color="auto"/>
        <w:right w:val="single" w:sz="4" w:space="0" w:color="auto"/>
      </w:pBdr>
      <w:spacing w:before="100" w:beforeAutospacing="1" w:after="100" w:afterAutospacing="1"/>
      <w:jc w:val="left"/>
      <w:textAlignment w:val="center"/>
    </w:pPr>
    <w:rPr>
      <w:b/>
      <w:bCs/>
      <w:sz w:val="18"/>
      <w:szCs w:val="18"/>
    </w:rPr>
  </w:style>
  <w:style w:type="paragraph" w:customStyle="1" w:styleId="xl322">
    <w:name w:val="xl322"/>
    <w:basedOn w:val="Normal"/>
    <w:uiPriority w:val="99"/>
    <w:qFormat/>
    <w:pPr>
      <w:pBdr>
        <w:top w:val="double" w:sz="6"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xl323">
    <w:name w:val="xl323"/>
    <w:basedOn w:val="Normal"/>
    <w:uiPriority w:val="99"/>
    <w:qFormat/>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xl324">
    <w:name w:val="xl324"/>
    <w:basedOn w:val="Normal"/>
    <w:uiPriority w:val="99"/>
    <w:qFormat/>
    <w:pPr>
      <w:pBdr>
        <w:top w:val="double" w:sz="6"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24"/>
    </w:rPr>
  </w:style>
  <w:style w:type="paragraph" w:customStyle="1" w:styleId="xl325">
    <w:name w:val="xl325"/>
    <w:basedOn w:val="Normal"/>
    <w:uiPriority w:val="99"/>
    <w:qFormat/>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24"/>
    </w:rPr>
  </w:style>
  <w:style w:type="paragraph" w:customStyle="1" w:styleId="xl326">
    <w:name w:val="xl326"/>
    <w:basedOn w:val="Normal"/>
    <w:uiPriority w:val="99"/>
    <w:qFormat/>
    <w:pPr>
      <w:pBdr>
        <w:top w:val="double" w:sz="6" w:space="0" w:color="auto"/>
        <w:left w:val="single" w:sz="4" w:space="0" w:color="auto"/>
        <w:bottom w:val="single" w:sz="4" w:space="0" w:color="auto"/>
        <w:right w:val="double" w:sz="6" w:space="0" w:color="auto"/>
      </w:pBdr>
      <w:shd w:val="clear" w:color="000000" w:fill="93CDDD"/>
      <w:spacing w:before="100" w:beforeAutospacing="1" w:after="100" w:afterAutospacing="1"/>
      <w:jc w:val="center"/>
      <w:textAlignment w:val="center"/>
    </w:pPr>
    <w:rPr>
      <w:b/>
      <w:bCs/>
      <w:sz w:val="18"/>
      <w:szCs w:val="18"/>
    </w:rPr>
  </w:style>
  <w:style w:type="paragraph" w:customStyle="1" w:styleId="xl327">
    <w:name w:val="xl327"/>
    <w:basedOn w:val="Normal"/>
    <w:uiPriority w:val="99"/>
    <w:qFormat/>
    <w:pPr>
      <w:pBdr>
        <w:top w:val="single" w:sz="4" w:space="0" w:color="auto"/>
        <w:left w:val="single" w:sz="4" w:space="0" w:color="auto"/>
        <w:bottom w:val="single" w:sz="4" w:space="0" w:color="auto"/>
        <w:right w:val="double" w:sz="6" w:space="0" w:color="auto"/>
      </w:pBdr>
      <w:shd w:val="clear" w:color="000000" w:fill="93CDDD"/>
      <w:spacing w:before="100" w:beforeAutospacing="1" w:after="100" w:afterAutospacing="1"/>
      <w:jc w:val="center"/>
      <w:textAlignment w:val="center"/>
    </w:pPr>
    <w:rPr>
      <w:b/>
      <w:bCs/>
      <w:sz w:val="18"/>
      <w:szCs w:val="18"/>
    </w:rPr>
  </w:style>
  <w:style w:type="paragraph" w:customStyle="1" w:styleId="xl328">
    <w:name w:val="xl328"/>
    <w:basedOn w:val="Normal"/>
    <w:uiPriority w:val="99"/>
    <w:qFormat/>
    <w:pPr>
      <w:pBdr>
        <w:top w:val="double" w:sz="6" w:space="0" w:color="auto"/>
        <w:left w:val="double" w:sz="6"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24"/>
    </w:rPr>
  </w:style>
  <w:style w:type="paragraph" w:customStyle="1" w:styleId="xl329">
    <w:name w:val="xl329"/>
    <w:basedOn w:val="Normal"/>
    <w:uiPriority w:val="99"/>
    <w:qFormat/>
    <w:pPr>
      <w:pBdr>
        <w:top w:val="single" w:sz="4" w:space="0" w:color="auto"/>
        <w:left w:val="double" w:sz="6"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24"/>
    </w:rPr>
  </w:style>
  <w:style w:type="paragraph" w:customStyle="1" w:styleId="xl330">
    <w:name w:val="xl330"/>
    <w:basedOn w:val="Normal"/>
    <w:uiPriority w:val="99"/>
    <w:qFormat/>
    <w:pPr>
      <w:pBdr>
        <w:top w:val="double" w:sz="6" w:space="0" w:color="auto"/>
        <w:left w:val="single" w:sz="4" w:space="0" w:color="auto"/>
        <w:right w:val="single" w:sz="4" w:space="0" w:color="auto"/>
      </w:pBdr>
      <w:shd w:val="clear" w:color="000000" w:fill="93CDDD"/>
      <w:spacing w:before="100" w:beforeAutospacing="1" w:after="100" w:afterAutospacing="1"/>
      <w:jc w:val="center"/>
      <w:textAlignment w:val="center"/>
    </w:pPr>
    <w:rPr>
      <w:b/>
      <w:bCs/>
      <w:sz w:val="24"/>
    </w:rPr>
  </w:style>
  <w:style w:type="paragraph" w:customStyle="1" w:styleId="xl331">
    <w:name w:val="xl331"/>
    <w:basedOn w:val="Normal"/>
    <w:uiPriority w:val="99"/>
    <w:qFormat/>
    <w:pPr>
      <w:pBdr>
        <w:left w:val="single" w:sz="4" w:space="0" w:color="auto"/>
        <w:right w:val="single" w:sz="4" w:space="0" w:color="auto"/>
      </w:pBdr>
      <w:shd w:val="clear" w:color="000000" w:fill="93CDDD"/>
      <w:spacing w:before="100" w:beforeAutospacing="1" w:after="100" w:afterAutospacing="1"/>
      <w:jc w:val="left"/>
      <w:textAlignment w:val="center"/>
    </w:pPr>
    <w:rPr>
      <w:sz w:val="24"/>
    </w:rPr>
  </w:style>
  <w:style w:type="paragraph" w:customStyle="1" w:styleId="xl332">
    <w:name w:val="xl332"/>
    <w:basedOn w:val="Normal"/>
    <w:uiPriority w:val="99"/>
    <w:qFormat/>
    <w:pPr>
      <w:pBdr>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sz w:val="24"/>
    </w:rPr>
  </w:style>
  <w:style w:type="paragraph" w:customStyle="1" w:styleId="xl333">
    <w:name w:val="xl333"/>
    <w:basedOn w:val="Normal"/>
    <w:uiPriority w:val="99"/>
    <w:qFormat/>
    <w:pPr>
      <w:pBdr>
        <w:top w:val="double" w:sz="6"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xl334">
    <w:name w:val="xl334"/>
    <w:basedOn w:val="Normal"/>
    <w:uiPriority w:val="99"/>
    <w:qFormat/>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xl335">
    <w:name w:val="xl335"/>
    <w:basedOn w:val="Normal"/>
    <w:uiPriority w:val="99"/>
    <w:qFormat/>
    <w:pPr>
      <w:pBdr>
        <w:top w:val="double" w:sz="6" w:space="0" w:color="auto"/>
        <w:left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xl336">
    <w:name w:val="xl336"/>
    <w:basedOn w:val="Normal"/>
    <w:uiPriority w:val="99"/>
    <w:qFormat/>
    <w:pPr>
      <w:pBdr>
        <w:left w:val="single" w:sz="4" w:space="0" w:color="auto"/>
        <w:right w:val="single" w:sz="4" w:space="0" w:color="auto"/>
      </w:pBdr>
      <w:shd w:val="clear" w:color="000000" w:fill="93CDDD"/>
      <w:spacing w:before="100" w:beforeAutospacing="1" w:after="100" w:afterAutospacing="1"/>
      <w:jc w:val="center"/>
      <w:textAlignment w:val="center"/>
    </w:pPr>
    <w:rPr>
      <w:sz w:val="24"/>
    </w:rPr>
  </w:style>
  <w:style w:type="paragraph" w:customStyle="1" w:styleId="xl337">
    <w:name w:val="xl337"/>
    <w:basedOn w:val="Normal"/>
    <w:uiPriority w:val="99"/>
    <w:qFormat/>
    <w:pPr>
      <w:pBdr>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sz w:val="24"/>
    </w:rPr>
  </w:style>
  <w:style w:type="paragraph" w:customStyle="1" w:styleId="xl338">
    <w:name w:val="xl338"/>
    <w:basedOn w:val="Normal"/>
    <w:uiPriority w:val="99"/>
    <w:qFormat/>
    <w:pPr>
      <w:pBdr>
        <w:top w:val="double" w:sz="6"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xl339">
    <w:name w:val="xl339"/>
    <w:basedOn w:val="Normal"/>
    <w:uiPriority w:val="99"/>
    <w:qFormat/>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Bd-1BodyText1">
    <w:name w:val="Bd-1 (BodyText 1)"/>
    <w:link w:val="Bd-1BodyText1Char"/>
    <w:qFormat/>
    <w:pPr>
      <w:keepLines/>
      <w:adjustRightInd w:val="0"/>
      <w:snapToGrid w:val="0"/>
      <w:spacing w:before="120" w:line="360" w:lineRule="auto"/>
      <w:ind w:left="720"/>
      <w:jc w:val="both"/>
    </w:pPr>
    <w:rPr>
      <w:rFonts w:ascii="Arial" w:eastAsia="Times New Roman" w:hAnsi="Arial"/>
      <w:sz w:val="22"/>
      <w:szCs w:val="22"/>
      <w:lang w:val="en-GB"/>
    </w:rPr>
  </w:style>
  <w:style w:type="character" w:customStyle="1" w:styleId="Bd-1BodyText1Char">
    <w:name w:val="Bd-1 (BodyText 1) Char"/>
    <w:link w:val="Bd-1BodyText1"/>
    <w:qFormat/>
    <w:locked/>
    <w:rPr>
      <w:rFonts w:ascii="Arial" w:eastAsia="Times New Roman" w:hAnsi="Arial" w:cs="Times New Roman"/>
      <w:lang w:val="en-GB"/>
    </w:rPr>
  </w:style>
  <w:style w:type="paragraph" w:customStyle="1" w:styleId="B2">
    <w:name w:val="B2"/>
    <w:basedOn w:val="Normal"/>
    <w:uiPriority w:val="99"/>
    <w:qFormat/>
    <w:pPr>
      <w:tabs>
        <w:tab w:val="left" w:pos="1080"/>
      </w:tabs>
      <w:autoSpaceDE w:val="0"/>
      <w:autoSpaceDN w:val="0"/>
      <w:adjustRightInd w:val="0"/>
      <w:ind w:left="1080" w:hanging="360"/>
      <w:jc w:val="left"/>
    </w:pPr>
    <w:rPr>
      <w:color w:val="231F20"/>
      <w:sz w:val="24"/>
    </w:rPr>
  </w:style>
  <w:style w:type="paragraph" w:customStyle="1" w:styleId="b3">
    <w:name w:val="b3"/>
    <w:basedOn w:val="B2"/>
    <w:uiPriority w:val="99"/>
    <w:qFormat/>
    <w:pPr>
      <w:numPr>
        <w:numId w:val="38"/>
      </w:numPr>
      <w:tabs>
        <w:tab w:val="left" w:pos="567"/>
      </w:tabs>
      <w:autoSpaceDE/>
      <w:autoSpaceDN/>
      <w:adjustRightInd/>
      <w:spacing w:line="360" w:lineRule="auto"/>
      <w:jc w:val="both"/>
    </w:pPr>
    <w:rPr>
      <w:rFonts w:eastAsia="Batang"/>
      <w:color w:val="auto"/>
    </w:rPr>
  </w:style>
  <w:style w:type="character" w:customStyle="1" w:styleId="BodyText3Char">
    <w:name w:val="Body Text 3 Char"/>
    <w:basedOn w:val="DefaultParagraphFont"/>
    <w:link w:val="BodyText3"/>
    <w:qFormat/>
    <w:rPr>
      <w:rFonts w:ascii="Times New Roman" w:eastAsia="Times New Roman" w:hAnsi="Times New Roman" w:cs="Times New Roman"/>
      <w:sz w:val="16"/>
      <w:szCs w:val="16"/>
      <w:lang w:val="vi-VN" w:eastAsia="zh-CN"/>
    </w:rPr>
  </w:style>
  <w:style w:type="character" w:customStyle="1" w:styleId="MediumGrid1-Accent2Char">
    <w:name w:val="Medium Grid 1 - Accent 2 Char"/>
    <w:qFormat/>
    <w:locked/>
    <w:rPr>
      <w:sz w:val="22"/>
      <w:szCs w:val="22"/>
    </w:rPr>
  </w:style>
  <w:style w:type="paragraph" w:customStyle="1" w:styleId="Daumuc2">
    <w:name w:val="Dau muc 2"/>
    <w:basedOn w:val="Heading2"/>
    <w:autoRedefine/>
    <w:uiPriority w:val="99"/>
    <w:qFormat/>
    <w:pPr>
      <w:widowControl/>
      <w:numPr>
        <w:ilvl w:val="1"/>
        <w:numId w:val="39"/>
      </w:numPr>
      <w:tabs>
        <w:tab w:val="left" w:pos="426"/>
        <w:tab w:val="left" w:pos="576"/>
      </w:tabs>
      <w:spacing w:line="288" w:lineRule="auto"/>
      <w:jc w:val="left"/>
    </w:pPr>
    <w:rPr>
      <w:color w:val="auto"/>
      <w:lang w:eastAsia="zh-CN"/>
    </w:rPr>
  </w:style>
  <w:style w:type="paragraph" w:customStyle="1" w:styleId="Daumuc1">
    <w:name w:val="Dau muc 1"/>
    <w:basedOn w:val="Heading1"/>
    <w:uiPriority w:val="99"/>
    <w:qFormat/>
    <w:pPr>
      <w:keepLines w:val="0"/>
      <w:numPr>
        <w:numId w:val="39"/>
      </w:numPr>
      <w:tabs>
        <w:tab w:val="left" w:pos="432"/>
      </w:tabs>
      <w:spacing w:before="120" w:line="360" w:lineRule="auto"/>
      <w:jc w:val="left"/>
    </w:pPr>
    <w:rPr>
      <w:rFonts w:ascii="Times New Roman" w:eastAsia="Times New Roman" w:hAnsi="Times New Roman" w:cs="Times New Roman"/>
      <w:b/>
      <w:bCs/>
      <w:color w:val="auto"/>
      <w:kern w:val="32"/>
      <w:sz w:val="28"/>
      <w:szCs w:val="28"/>
      <w:lang w:eastAsia="zh-CN"/>
    </w:rPr>
  </w:style>
  <w:style w:type="paragraph" w:customStyle="1" w:styleId="Daumuc3">
    <w:name w:val="Daumuc3"/>
    <w:basedOn w:val="Heading3"/>
    <w:autoRedefine/>
    <w:uiPriority w:val="99"/>
    <w:qFormat/>
    <w:pPr>
      <w:numPr>
        <w:ilvl w:val="2"/>
        <w:numId w:val="39"/>
      </w:numPr>
      <w:tabs>
        <w:tab w:val="left" w:pos="0"/>
        <w:tab w:val="left" w:pos="3414"/>
      </w:tabs>
      <w:spacing w:line="288" w:lineRule="auto"/>
      <w:jc w:val="both"/>
    </w:pPr>
    <w:rPr>
      <w:color w:val="auto"/>
      <w:sz w:val="26"/>
      <w:szCs w:val="26"/>
      <w:lang w:eastAsia="zh-CN"/>
    </w:rPr>
  </w:style>
  <w:style w:type="paragraph" w:customStyle="1" w:styleId="Daumuc4">
    <w:name w:val="Daumuc4"/>
    <w:basedOn w:val="Heading4"/>
    <w:link w:val="Daumuc4Char"/>
    <w:autoRedefine/>
    <w:uiPriority w:val="99"/>
    <w:qFormat/>
    <w:pPr>
      <w:tabs>
        <w:tab w:val="left" w:pos="900"/>
        <w:tab w:val="left" w:pos="990"/>
        <w:tab w:val="left" w:pos="6960"/>
      </w:tabs>
      <w:spacing w:before="240" w:after="60"/>
      <w:ind w:left="360" w:hanging="360"/>
      <w:jc w:val="both"/>
    </w:pPr>
    <w:rPr>
      <w:rFonts w:eastAsia="MS Mincho"/>
    </w:rPr>
  </w:style>
  <w:style w:type="character" w:customStyle="1" w:styleId="Daumuc4Char">
    <w:name w:val="Daumuc4 Char"/>
    <w:link w:val="Daumuc4"/>
    <w:uiPriority w:val="99"/>
    <w:qFormat/>
    <w:locked/>
    <w:rPr>
      <w:rFonts w:ascii="Times New Roman" w:eastAsia="MS Mincho" w:hAnsi="Times New Roman" w:cs="Times New Roman"/>
      <w:b/>
      <w:bCs/>
      <w:i/>
      <w:iCs/>
      <w:color w:val="000000"/>
      <w:sz w:val="26"/>
      <w:szCs w:val="26"/>
      <w:lang w:val="zh-CN" w:eastAsia="zh-CN"/>
    </w:rPr>
  </w:style>
  <w:style w:type="paragraph" w:customStyle="1" w:styleId="Daumuc5">
    <w:name w:val="Daumuc5"/>
    <w:basedOn w:val="Heading5"/>
    <w:link w:val="Daumuc5Char"/>
    <w:autoRedefine/>
    <w:uiPriority w:val="99"/>
    <w:qFormat/>
    <w:pPr>
      <w:numPr>
        <w:ilvl w:val="4"/>
        <w:numId w:val="39"/>
      </w:numPr>
      <w:spacing w:line="360" w:lineRule="auto"/>
      <w:jc w:val="both"/>
    </w:pPr>
    <w:rPr>
      <w:color w:val="auto"/>
    </w:rPr>
  </w:style>
  <w:style w:type="character" w:customStyle="1" w:styleId="Daumuc5Char">
    <w:name w:val="Daumuc5 Char"/>
    <w:link w:val="Daumuc5"/>
    <w:uiPriority w:val="99"/>
    <w:qFormat/>
    <w:locked/>
    <w:rPr>
      <w:rFonts w:eastAsia="Times New Roman"/>
      <w:b/>
      <w:bCs/>
      <w:i/>
      <w:iCs/>
      <w:sz w:val="26"/>
      <w:szCs w:val="26"/>
      <w:lang w:val="zh-CN" w:eastAsia="zh-CN"/>
    </w:rPr>
  </w:style>
  <w:style w:type="paragraph" w:customStyle="1" w:styleId="DNoidung">
    <w:name w:val="D Noidung"/>
    <w:basedOn w:val="Normal"/>
    <w:link w:val="DNoidungChar"/>
    <w:uiPriority w:val="99"/>
    <w:qFormat/>
    <w:pPr>
      <w:spacing w:line="360" w:lineRule="auto"/>
    </w:pPr>
    <w:rPr>
      <w:szCs w:val="28"/>
      <w:lang w:val="zh-CN" w:eastAsia="zh-CN"/>
    </w:rPr>
  </w:style>
  <w:style w:type="character" w:customStyle="1" w:styleId="DNoidungChar">
    <w:name w:val="D Noidung Char"/>
    <w:link w:val="DNoidung"/>
    <w:uiPriority w:val="99"/>
    <w:qFormat/>
    <w:locked/>
    <w:rPr>
      <w:rFonts w:ascii="Times New Roman" w:eastAsia="Times New Roman" w:hAnsi="Times New Roman" w:cs="Times New Roman"/>
      <w:sz w:val="28"/>
      <w:szCs w:val="28"/>
      <w:lang w:val="zh-CN" w:eastAsia="zh-CN"/>
    </w:rPr>
  </w:style>
  <w:style w:type="paragraph" w:customStyle="1" w:styleId="Bodytext0">
    <w:name w:val="Bodytext"/>
    <w:basedOn w:val="Normal"/>
    <w:link w:val="BodytextChar0"/>
    <w:uiPriority w:val="99"/>
    <w:qFormat/>
    <w:pPr>
      <w:keepNext/>
      <w:keepLines/>
      <w:widowControl w:val="0"/>
      <w:spacing w:line="60" w:lineRule="atLeast"/>
      <w:ind w:firstLine="360"/>
    </w:pPr>
    <w:rPr>
      <w:sz w:val="26"/>
      <w:szCs w:val="26"/>
      <w:lang w:val="zh-CN" w:eastAsia="zh-CN"/>
    </w:rPr>
  </w:style>
  <w:style w:type="character" w:customStyle="1" w:styleId="BodytextChar0">
    <w:name w:val="Bodytext Char"/>
    <w:link w:val="Bodytext0"/>
    <w:uiPriority w:val="99"/>
    <w:qFormat/>
    <w:locked/>
    <w:rPr>
      <w:rFonts w:ascii="Times New Roman" w:eastAsia="Times New Roman" w:hAnsi="Times New Roman" w:cs="Times New Roman"/>
      <w:sz w:val="26"/>
      <w:szCs w:val="26"/>
      <w:lang w:val="zh-CN" w:eastAsia="zh-CN"/>
    </w:rPr>
  </w:style>
  <w:style w:type="character" w:customStyle="1" w:styleId="BodyText2Char">
    <w:name w:val="Body Text 2 Char"/>
    <w:basedOn w:val="DefaultParagraphFont"/>
    <w:link w:val="BodyText2"/>
    <w:qFormat/>
    <w:rPr>
      <w:rFonts w:ascii="Times New Roman" w:eastAsia="Times New Roman" w:hAnsi="Times New Roman" w:cs="Times New Roman"/>
      <w:sz w:val="24"/>
      <w:szCs w:val="24"/>
      <w:lang w:val="zh-CN" w:eastAsia="zh-CN"/>
    </w:rPr>
  </w:style>
  <w:style w:type="paragraph" w:customStyle="1" w:styleId="msonormal0">
    <w:name w:val="msonormal"/>
    <w:basedOn w:val="Normal"/>
    <w:qFormat/>
    <w:pPr>
      <w:spacing w:before="100" w:beforeAutospacing="1" w:after="100" w:afterAutospacing="1"/>
      <w:jc w:val="left"/>
    </w:pPr>
    <w:rPr>
      <w:sz w:val="24"/>
    </w:rPr>
  </w:style>
  <w:style w:type="paragraph" w:customStyle="1" w:styleId="xl1250">
    <w:name w:val="xl1250"/>
    <w:basedOn w:val="Normal"/>
    <w:qFormat/>
    <w:pPr>
      <w:spacing w:before="100" w:beforeAutospacing="1" w:after="100" w:afterAutospacing="1"/>
      <w:jc w:val="left"/>
      <w:textAlignment w:val="center"/>
    </w:pPr>
    <w:rPr>
      <w:sz w:val="26"/>
      <w:szCs w:val="26"/>
    </w:rPr>
  </w:style>
  <w:style w:type="paragraph" w:customStyle="1" w:styleId="xl1251">
    <w:name w:val="xl125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6"/>
      <w:szCs w:val="26"/>
    </w:rPr>
  </w:style>
  <w:style w:type="paragraph" w:customStyle="1" w:styleId="xl1252">
    <w:name w:val="xl125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253">
    <w:name w:val="xl125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254">
    <w:name w:val="xl1254"/>
    <w:basedOn w:val="Normal"/>
    <w:qFormat/>
    <w:pPr>
      <w:spacing w:before="100" w:beforeAutospacing="1" w:after="100" w:afterAutospacing="1"/>
      <w:jc w:val="center"/>
      <w:textAlignment w:val="center"/>
    </w:pPr>
    <w:rPr>
      <w:sz w:val="26"/>
      <w:szCs w:val="26"/>
    </w:rPr>
  </w:style>
  <w:style w:type="paragraph" w:customStyle="1" w:styleId="xl1255">
    <w:name w:val="xl125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256">
    <w:name w:val="xl1256"/>
    <w:basedOn w:val="Normal"/>
    <w:qFormat/>
    <w:pPr>
      <w:spacing w:before="100" w:beforeAutospacing="1" w:after="100" w:afterAutospacing="1"/>
      <w:jc w:val="left"/>
      <w:textAlignment w:val="center"/>
    </w:pPr>
    <w:rPr>
      <w:sz w:val="26"/>
      <w:szCs w:val="26"/>
    </w:rPr>
  </w:style>
  <w:style w:type="paragraph" w:customStyle="1" w:styleId="xl1257">
    <w:name w:val="xl1257"/>
    <w:basedOn w:val="Normal"/>
    <w:qFormat/>
    <w:pPr>
      <w:pBdr>
        <w:top w:val="single" w:sz="4" w:space="0" w:color="auto"/>
        <w:left w:val="single" w:sz="4" w:space="0" w:color="auto"/>
        <w:bottom w:val="single" w:sz="4" w:space="0" w:color="auto"/>
      </w:pBdr>
      <w:spacing w:before="100" w:beforeAutospacing="1" w:after="100" w:afterAutospacing="1"/>
      <w:jc w:val="center"/>
      <w:textAlignment w:val="center"/>
    </w:pPr>
    <w:rPr>
      <w:b/>
      <w:bCs/>
      <w:color w:val="000000"/>
      <w:sz w:val="26"/>
      <w:szCs w:val="26"/>
    </w:rPr>
  </w:style>
  <w:style w:type="paragraph" w:customStyle="1" w:styleId="xl1258">
    <w:name w:val="xl1258"/>
    <w:basedOn w:val="Normal"/>
    <w:qFormat/>
    <w:pPr>
      <w:pBdr>
        <w:top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6"/>
      <w:szCs w:val="26"/>
    </w:rPr>
  </w:style>
  <w:style w:type="paragraph" w:customStyle="1" w:styleId="xl1259">
    <w:name w:val="xl1259"/>
    <w:basedOn w:val="Normal"/>
    <w:qFormat/>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b/>
      <w:bCs/>
      <w:color w:val="000000"/>
      <w:sz w:val="26"/>
      <w:szCs w:val="26"/>
    </w:rPr>
  </w:style>
  <w:style w:type="paragraph" w:customStyle="1" w:styleId="xl1260">
    <w:name w:val="xl1260"/>
    <w:basedOn w:val="Normal"/>
    <w:qFormat/>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left"/>
      <w:textAlignment w:val="center"/>
    </w:pPr>
    <w:rPr>
      <w:b/>
      <w:bCs/>
      <w:color w:val="000000"/>
      <w:sz w:val="26"/>
      <w:szCs w:val="26"/>
    </w:rPr>
  </w:style>
  <w:style w:type="paragraph" w:customStyle="1" w:styleId="xl1261">
    <w:name w:val="xl1261"/>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6"/>
      <w:szCs w:val="26"/>
    </w:rPr>
  </w:style>
  <w:style w:type="paragraph" w:customStyle="1" w:styleId="xl1262">
    <w:name w:val="xl1262"/>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6"/>
      <w:szCs w:val="26"/>
    </w:rPr>
  </w:style>
  <w:style w:type="paragraph" w:customStyle="1" w:styleId="xl1263">
    <w:name w:val="xl1263"/>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b/>
      <w:bCs/>
      <w:sz w:val="26"/>
      <w:szCs w:val="26"/>
    </w:rPr>
  </w:style>
  <w:style w:type="paragraph" w:customStyle="1" w:styleId="xl1264">
    <w:name w:val="xl1264"/>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sz w:val="26"/>
      <w:szCs w:val="26"/>
    </w:rPr>
  </w:style>
  <w:style w:type="paragraph" w:customStyle="1" w:styleId="xl1265">
    <w:name w:val="xl126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266">
    <w:name w:val="xl126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267">
    <w:name w:val="xl126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268">
    <w:name w:val="xl126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269">
    <w:name w:val="xl1269"/>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color w:val="000000"/>
      <w:sz w:val="26"/>
      <w:szCs w:val="26"/>
    </w:rPr>
  </w:style>
  <w:style w:type="paragraph" w:customStyle="1" w:styleId="xl1270">
    <w:name w:val="xl1270"/>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sz w:val="26"/>
      <w:szCs w:val="26"/>
    </w:rPr>
  </w:style>
  <w:style w:type="paragraph" w:customStyle="1" w:styleId="xl1271">
    <w:name w:val="xl127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272">
    <w:name w:val="xl127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273">
    <w:name w:val="xl127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274">
    <w:name w:val="xl1274"/>
    <w:basedOn w:val="Normal"/>
    <w:qFormat/>
    <w:pPr>
      <w:spacing w:before="100" w:beforeAutospacing="1" w:after="100" w:afterAutospacing="1"/>
      <w:jc w:val="center"/>
      <w:textAlignment w:val="center"/>
    </w:pPr>
    <w:rPr>
      <w:sz w:val="26"/>
      <w:szCs w:val="26"/>
    </w:rPr>
  </w:style>
  <w:style w:type="paragraph" w:customStyle="1" w:styleId="xl1275">
    <w:name w:val="xl1275"/>
    <w:basedOn w:val="Normal"/>
    <w:qFormat/>
    <w:pPr>
      <w:pBdr>
        <w:top w:val="single" w:sz="4" w:space="0" w:color="auto"/>
        <w:bottom w:val="single" w:sz="4" w:space="0" w:color="auto"/>
      </w:pBdr>
      <w:spacing w:before="100" w:beforeAutospacing="1" w:after="100" w:afterAutospacing="1"/>
      <w:jc w:val="center"/>
      <w:textAlignment w:val="center"/>
    </w:pPr>
    <w:rPr>
      <w:b/>
      <w:bCs/>
      <w:color w:val="000000"/>
      <w:sz w:val="26"/>
      <w:szCs w:val="26"/>
    </w:rPr>
  </w:style>
  <w:style w:type="paragraph" w:customStyle="1" w:styleId="xl1276">
    <w:name w:val="xl1276"/>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color w:val="000000"/>
      <w:sz w:val="26"/>
      <w:szCs w:val="26"/>
    </w:rPr>
  </w:style>
  <w:style w:type="character" w:customStyle="1" w:styleId="Heading2Char1">
    <w:name w:val="Heading 2 Char1"/>
    <w:uiPriority w:val="99"/>
    <w:semiHidden/>
    <w:qFormat/>
    <w:rPr>
      <w:rFonts w:ascii="Cambria" w:hAnsi="Cambria" w:cs="Cambria"/>
      <w:color w:val="365F91"/>
      <w:sz w:val="26"/>
      <w:szCs w:val="26"/>
      <w:lang w:val="vi-VN"/>
    </w:rPr>
  </w:style>
  <w:style w:type="character" w:customStyle="1" w:styleId="FootnoteTextChar">
    <w:name w:val="Footnote Text Char"/>
    <w:basedOn w:val="DefaultParagraphFont"/>
    <w:link w:val="FootnoteText"/>
    <w:qFormat/>
    <w:rPr>
      <w:rFonts w:ascii="Times New Roman" w:eastAsia="Times New Roman" w:hAnsi="Times New Roman" w:cs="Times New Roman"/>
      <w:sz w:val="20"/>
      <w:szCs w:val="20"/>
      <w:lang w:val="vi-VN" w:eastAsia="ko-KR"/>
    </w:rPr>
  </w:style>
  <w:style w:type="character" w:customStyle="1" w:styleId="FooterChar1">
    <w:name w:val="Footer Char1"/>
    <w:qFormat/>
    <w:rPr>
      <w:sz w:val="22"/>
      <w:szCs w:val="22"/>
      <w:lang w:val="vi-VN"/>
    </w:rPr>
  </w:style>
  <w:style w:type="character" w:customStyle="1" w:styleId="BodyTextChar">
    <w:name w:val="Body Text Char"/>
    <w:basedOn w:val="DefaultParagraphFont"/>
    <w:link w:val="BodyText"/>
    <w:qFormat/>
    <w:rPr>
      <w:rFonts w:ascii=".VnTimeH" w:eastAsia="Times New Roman" w:hAnsi=".VnTimeH" w:cs="Times New Roman"/>
      <w:b/>
      <w:bCs/>
      <w:lang w:val="vi-VN" w:eastAsia="zh-CN"/>
    </w:rPr>
  </w:style>
  <w:style w:type="character" w:customStyle="1" w:styleId="BodyTextIndentChar">
    <w:name w:val="Body Text Indent Char"/>
    <w:basedOn w:val="DefaultParagraphFont"/>
    <w:link w:val="BodyTextIndent"/>
    <w:qFormat/>
    <w:rPr>
      <w:rFonts w:ascii=".VnTime" w:eastAsia="Times New Roman" w:hAnsi=".VnTime" w:cs="Times New Roman"/>
      <w:sz w:val="28"/>
      <w:szCs w:val="28"/>
      <w:lang w:val="vi-VN" w:eastAsia="zh-CN"/>
    </w:rPr>
  </w:style>
  <w:style w:type="character" w:customStyle="1" w:styleId="BodyTextIndent2Char">
    <w:name w:val="Body Text Indent 2 Char"/>
    <w:basedOn w:val="DefaultParagraphFont"/>
    <w:link w:val="BodyTextIndent2"/>
    <w:qFormat/>
    <w:rPr>
      <w:rFonts w:ascii=".VnTime" w:eastAsia="Times New Roman" w:hAnsi=".VnTime" w:cs="Times New Roman"/>
      <w:kern w:val="28"/>
      <w:sz w:val="28"/>
      <w:szCs w:val="28"/>
      <w:lang w:val="vi-VN" w:eastAsia="zh-CN"/>
    </w:rPr>
  </w:style>
  <w:style w:type="character" w:customStyle="1" w:styleId="BodyTextIndent3Char">
    <w:name w:val="Body Text Indent 3 Char"/>
    <w:basedOn w:val="DefaultParagraphFont"/>
    <w:link w:val="BodyTextIndent3"/>
    <w:qFormat/>
    <w:rPr>
      <w:rFonts w:ascii="Times New Roman" w:eastAsia="Times New Roman" w:hAnsi="Times New Roman" w:cs="Times New Roman"/>
      <w:sz w:val="16"/>
      <w:szCs w:val="16"/>
      <w:lang w:val="vi-VN" w:eastAsia="zh-CN"/>
    </w:rPr>
  </w:style>
  <w:style w:type="paragraph" w:customStyle="1" w:styleId="CharChar6">
    <w:name w:val="Char Char6"/>
    <w:basedOn w:val="Normal"/>
    <w:uiPriority w:val="99"/>
    <w:qFormat/>
    <w:pPr>
      <w:pageBreakBefore/>
      <w:spacing w:before="100" w:beforeAutospacing="1" w:after="100" w:afterAutospacing="1"/>
    </w:pPr>
    <w:rPr>
      <w:rFonts w:ascii="Tahoma" w:hAnsi="Tahoma" w:cs="Tahoma"/>
      <w:sz w:val="20"/>
      <w:szCs w:val="20"/>
    </w:rPr>
  </w:style>
  <w:style w:type="paragraph" w:customStyle="1" w:styleId="CharCharCharChar1">
    <w:name w:val="Char Char Char Char1"/>
    <w:basedOn w:val="Normal"/>
    <w:qFormat/>
    <w:pPr>
      <w:pageBreakBefore/>
      <w:spacing w:before="100" w:beforeAutospacing="1" w:after="100" w:afterAutospacing="1"/>
    </w:pPr>
    <w:rPr>
      <w:rFonts w:ascii="Tahoma" w:hAnsi="Tahoma" w:cs="Tahoma"/>
      <w:sz w:val="20"/>
      <w:szCs w:val="20"/>
    </w:rPr>
  </w:style>
  <w:style w:type="paragraph" w:customStyle="1" w:styleId="hi">
    <w:name w:val="hi"/>
    <w:basedOn w:val="Normal"/>
    <w:uiPriority w:val="99"/>
    <w:qFormat/>
    <w:pPr>
      <w:spacing w:after="80"/>
    </w:pPr>
    <w:rPr>
      <w:rFonts w:ascii="VNTime" w:hAnsi="VNTime" w:cs="VNTime"/>
      <w:sz w:val="26"/>
      <w:szCs w:val="26"/>
      <w:lang w:val="en-GB"/>
    </w:rPr>
  </w:style>
  <w:style w:type="paragraph" w:customStyle="1" w:styleId="3">
    <w:name w:val="3"/>
    <w:basedOn w:val="Normal"/>
    <w:uiPriority w:val="99"/>
    <w:qFormat/>
    <w:pPr>
      <w:spacing w:before="60" w:after="80" w:line="288" w:lineRule="auto"/>
    </w:pPr>
    <w:rPr>
      <w:b/>
      <w:bCs/>
      <w:color w:val="FF0000"/>
      <w:sz w:val="24"/>
    </w:rPr>
  </w:style>
  <w:style w:type="paragraph" w:customStyle="1" w:styleId="MediumGrid1-Accent21">
    <w:name w:val="Medium Grid 1 - Accent 21"/>
    <w:basedOn w:val="Normal"/>
    <w:uiPriority w:val="99"/>
    <w:qFormat/>
    <w:pPr>
      <w:spacing w:after="80"/>
      <w:ind w:left="720"/>
    </w:pPr>
    <w:rPr>
      <w:szCs w:val="28"/>
    </w:rPr>
  </w:style>
  <w:style w:type="paragraph" w:customStyle="1" w:styleId="MediumShading1-Accent11">
    <w:name w:val="Medium Shading 1 - Accent 11"/>
    <w:uiPriority w:val="99"/>
    <w:qFormat/>
    <w:rPr>
      <w:rFonts w:ascii="Calibri" w:eastAsia="Times New Roman" w:hAnsi="Calibri" w:cs="Calibri"/>
      <w:sz w:val="22"/>
      <w:szCs w:val="22"/>
    </w:rPr>
  </w:style>
  <w:style w:type="character" w:customStyle="1" w:styleId="MediumGrid2-Accent2Char">
    <w:name w:val="Medium Grid 2 - Accent 2 Char"/>
    <w:link w:val="MediumGrid2-Accent21"/>
    <w:uiPriority w:val="99"/>
    <w:qFormat/>
    <w:locked/>
    <w:rPr>
      <w:i/>
      <w:iCs/>
      <w:color w:val="000000"/>
      <w:lang w:val="vi-VN"/>
    </w:rPr>
  </w:style>
  <w:style w:type="paragraph" w:customStyle="1" w:styleId="MediumGrid2-Accent21">
    <w:name w:val="Medium Grid 2 - Accent 21"/>
    <w:basedOn w:val="Normal"/>
    <w:next w:val="Normal"/>
    <w:link w:val="MediumGrid2-Accent2Char"/>
    <w:uiPriority w:val="99"/>
    <w:qFormat/>
    <w:pPr>
      <w:spacing w:after="80"/>
    </w:pPr>
    <w:rPr>
      <w:rFonts w:asciiTheme="minorHAnsi" w:hAnsiTheme="minorHAnsi"/>
      <w:i/>
      <w:iCs/>
      <w:color w:val="000000"/>
      <w:sz w:val="22"/>
    </w:rPr>
  </w:style>
  <w:style w:type="character" w:customStyle="1" w:styleId="MediumGrid3-Accent2Char">
    <w:name w:val="Medium Grid 3 - Accent 2 Char"/>
    <w:link w:val="MediumGrid3-Accent21"/>
    <w:uiPriority w:val="99"/>
    <w:qFormat/>
    <w:locked/>
    <w:rPr>
      <w:b/>
      <w:bCs/>
      <w:i/>
      <w:iCs/>
      <w:color w:val="2DA2BF"/>
      <w:lang w:val="vi-VN"/>
    </w:rPr>
  </w:style>
  <w:style w:type="paragraph" w:customStyle="1" w:styleId="MediumGrid3-Accent21">
    <w:name w:val="Medium Grid 3 - Accent 21"/>
    <w:basedOn w:val="Normal"/>
    <w:next w:val="Normal"/>
    <w:link w:val="MediumGrid3-Accent2Char"/>
    <w:uiPriority w:val="99"/>
    <w:qFormat/>
    <w:pPr>
      <w:pBdr>
        <w:bottom w:val="single" w:sz="4" w:space="4" w:color="2DA2BF"/>
      </w:pBdr>
      <w:spacing w:before="200" w:after="280"/>
      <w:ind w:left="936" w:right="936"/>
    </w:pPr>
    <w:rPr>
      <w:rFonts w:asciiTheme="minorHAnsi" w:hAnsiTheme="minorHAnsi"/>
      <w:b/>
      <w:bCs/>
      <w:i/>
      <w:iCs/>
      <w:color w:val="2DA2BF"/>
      <w:sz w:val="22"/>
    </w:rPr>
  </w:style>
  <w:style w:type="paragraph" w:customStyle="1" w:styleId="mu">
    <w:name w:val="mở đầu"/>
    <w:basedOn w:val="Normal"/>
    <w:uiPriority w:val="99"/>
    <w:qFormat/>
    <w:pPr>
      <w:spacing w:after="80"/>
    </w:pPr>
    <w:rPr>
      <w:szCs w:val="28"/>
      <w:lang w:val="fr-FR"/>
    </w:rPr>
  </w:style>
  <w:style w:type="character" w:customStyle="1" w:styleId="Text1Char">
    <w:name w:val="Text1 Char"/>
    <w:link w:val="Text10"/>
    <w:uiPriority w:val="99"/>
    <w:qFormat/>
    <w:locked/>
    <w:rPr>
      <w:b/>
      <w:bCs/>
      <w:i/>
      <w:iCs/>
      <w:color w:val="000000"/>
      <w:sz w:val="28"/>
      <w:szCs w:val="28"/>
    </w:rPr>
  </w:style>
  <w:style w:type="paragraph" w:customStyle="1" w:styleId="Text10">
    <w:name w:val="Text1"/>
    <w:basedOn w:val="Normal"/>
    <w:link w:val="Text1Char"/>
    <w:autoRedefine/>
    <w:uiPriority w:val="99"/>
    <w:qFormat/>
    <w:pPr>
      <w:widowControl w:val="0"/>
      <w:autoSpaceDE w:val="0"/>
      <w:autoSpaceDN w:val="0"/>
      <w:adjustRightInd w:val="0"/>
      <w:spacing w:before="60" w:line="360" w:lineRule="auto"/>
    </w:pPr>
    <w:rPr>
      <w:rFonts w:asciiTheme="minorHAnsi" w:hAnsiTheme="minorHAnsi"/>
      <w:b/>
      <w:bCs/>
      <w:i/>
      <w:iCs/>
      <w:color w:val="000000"/>
      <w:szCs w:val="28"/>
    </w:rPr>
  </w:style>
  <w:style w:type="paragraph" w:customStyle="1" w:styleId="Text3">
    <w:name w:val="Text 3"/>
    <w:basedOn w:val="Normal"/>
    <w:autoRedefine/>
    <w:uiPriority w:val="99"/>
    <w:qFormat/>
    <w:pPr>
      <w:spacing w:after="60"/>
    </w:pPr>
    <w:rPr>
      <w:szCs w:val="28"/>
      <w:lang w:val="pt-BR"/>
    </w:rPr>
  </w:style>
  <w:style w:type="paragraph" w:customStyle="1" w:styleId="Text2">
    <w:name w:val="Text 2"/>
    <w:basedOn w:val="Normal"/>
    <w:autoRedefine/>
    <w:uiPriority w:val="99"/>
    <w:qFormat/>
    <w:pPr>
      <w:numPr>
        <w:numId w:val="40"/>
      </w:numPr>
      <w:spacing w:before="60" w:line="288" w:lineRule="auto"/>
    </w:pPr>
    <w:rPr>
      <w:szCs w:val="28"/>
    </w:rPr>
  </w:style>
  <w:style w:type="character" w:customStyle="1" w:styleId="Bodytext1">
    <w:name w:val="Body text_"/>
    <w:link w:val="BodyText16"/>
    <w:qFormat/>
    <w:locked/>
    <w:rPr>
      <w:shd w:val="clear" w:color="auto" w:fill="FFFFFF"/>
      <w:lang w:val="vi-VN"/>
    </w:rPr>
  </w:style>
  <w:style w:type="paragraph" w:customStyle="1" w:styleId="BodyText16">
    <w:name w:val="Body Text16"/>
    <w:basedOn w:val="Normal"/>
    <w:link w:val="Bodytext1"/>
    <w:qFormat/>
    <w:pPr>
      <w:widowControl w:val="0"/>
      <w:shd w:val="clear" w:color="auto" w:fill="FFFFFF"/>
      <w:spacing w:line="240" w:lineRule="atLeast"/>
      <w:jc w:val="center"/>
    </w:pPr>
    <w:rPr>
      <w:rFonts w:asciiTheme="minorHAnsi" w:hAnsiTheme="minorHAnsi"/>
      <w:sz w:val="22"/>
    </w:rPr>
  </w:style>
  <w:style w:type="paragraph" w:customStyle="1" w:styleId="Normal13pt">
    <w:name w:val="Normal + 13 pt"/>
    <w:basedOn w:val="Normal"/>
    <w:uiPriority w:val="99"/>
    <w:qFormat/>
    <w:pPr>
      <w:numPr>
        <w:numId w:val="41"/>
      </w:numPr>
      <w:spacing w:after="80" w:line="360" w:lineRule="auto"/>
    </w:pPr>
    <w:rPr>
      <w:rFonts w:eastAsia="Batang"/>
      <w:sz w:val="26"/>
      <w:szCs w:val="26"/>
    </w:rPr>
  </w:style>
  <w:style w:type="paragraph" w:customStyle="1" w:styleId="Thanh2">
    <w:name w:val="Thanh2"/>
    <w:basedOn w:val="MediumGrid1-Accent21"/>
    <w:uiPriority w:val="99"/>
    <w:qFormat/>
    <w:pPr>
      <w:numPr>
        <w:numId w:val="42"/>
      </w:numPr>
      <w:spacing w:line="360" w:lineRule="auto"/>
    </w:pPr>
    <w:rPr>
      <w:b/>
      <w:bCs/>
      <w:sz w:val="24"/>
      <w:szCs w:val="24"/>
      <w:lang w:val="en-US"/>
    </w:rPr>
  </w:style>
  <w:style w:type="paragraph" w:customStyle="1" w:styleId="Char">
    <w:name w:val="Char"/>
    <w:basedOn w:val="Normal"/>
    <w:qFormat/>
    <w:pPr>
      <w:spacing w:after="160" w:line="240" w:lineRule="exact"/>
      <w:jc w:val="left"/>
    </w:pPr>
    <w:rPr>
      <w:rFonts w:ascii=".VnAvant" w:hAnsi=".VnAvant" w:cs=".VnAvant"/>
      <w:sz w:val="20"/>
      <w:szCs w:val="20"/>
    </w:rPr>
  </w:style>
  <w:style w:type="paragraph" w:customStyle="1" w:styleId="ColorfulList-Accent12">
    <w:name w:val="Colorful List - Accent 12"/>
    <w:basedOn w:val="Normal"/>
    <w:uiPriority w:val="99"/>
    <w:qFormat/>
    <w:pPr>
      <w:spacing w:after="160" w:line="256" w:lineRule="auto"/>
      <w:ind w:left="720"/>
      <w:jc w:val="left"/>
    </w:pPr>
    <w:rPr>
      <w:rFonts w:ascii="Calibri" w:hAnsi="Calibri" w:cs="Calibri"/>
      <w:sz w:val="22"/>
    </w:rPr>
  </w:style>
  <w:style w:type="paragraph" w:customStyle="1" w:styleId="Th2">
    <w:name w:val="Th2"/>
    <w:basedOn w:val="Normal"/>
    <w:uiPriority w:val="99"/>
    <w:qFormat/>
    <w:pPr>
      <w:spacing w:line="360" w:lineRule="auto"/>
      <w:jc w:val="left"/>
    </w:pPr>
    <w:rPr>
      <w:b/>
      <w:bCs/>
      <w:sz w:val="24"/>
    </w:rPr>
  </w:style>
  <w:style w:type="paragraph" w:customStyle="1" w:styleId="Th3">
    <w:name w:val="Th3"/>
    <w:basedOn w:val="Th2"/>
    <w:uiPriority w:val="99"/>
    <w:qFormat/>
  </w:style>
  <w:style w:type="character" w:customStyle="1" w:styleId="ContentChar">
    <w:name w:val="Content Char"/>
    <w:link w:val="Content"/>
    <w:qFormat/>
    <w:locked/>
    <w:rPr>
      <w:sz w:val="28"/>
      <w:szCs w:val="28"/>
      <w:lang w:val="it-IT"/>
    </w:rPr>
  </w:style>
  <w:style w:type="paragraph" w:customStyle="1" w:styleId="Content">
    <w:name w:val="Content"/>
    <w:basedOn w:val="Normal"/>
    <w:link w:val="ContentChar"/>
    <w:qFormat/>
    <w:pPr>
      <w:spacing w:after="200"/>
    </w:pPr>
    <w:rPr>
      <w:rFonts w:asciiTheme="minorHAnsi" w:hAnsiTheme="minorHAnsi"/>
      <w:szCs w:val="28"/>
      <w:lang w:val="it-IT"/>
    </w:rPr>
  </w:style>
  <w:style w:type="paragraph" w:customStyle="1" w:styleId="MediumGrid21">
    <w:name w:val="Medium Grid 21"/>
    <w:uiPriority w:val="99"/>
    <w:qFormat/>
    <w:pPr>
      <w:jc w:val="both"/>
    </w:pPr>
    <w:rPr>
      <w:rFonts w:eastAsia="Times New Roman"/>
      <w:sz w:val="24"/>
      <w:szCs w:val="24"/>
    </w:rPr>
  </w:style>
  <w:style w:type="character" w:customStyle="1" w:styleId="BodyTextZchn">
    <w:name w:val="*Body Text Zchn"/>
    <w:link w:val="BodyText4"/>
    <w:qFormat/>
    <w:locked/>
    <w:rPr>
      <w:rFonts w:ascii="Arial" w:hAnsi="Arial" w:cs="Arial"/>
      <w:color w:val="000000"/>
    </w:rPr>
  </w:style>
  <w:style w:type="paragraph" w:customStyle="1" w:styleId="BodyText4">
    <w:name w:val="*Body Text"/>
    <w:link w:val="BodyTextZchn"/>
    <w:qFormat/>
    <w:pPr>
      <w:spacing w:after="120"/>
    </w:pPr>
    <w:rPr>
      <w:rFonts w:ascii="Arial" w:eastAsiaTheme="minorHAnsi" w:hAnsi="Arial" w:cs="Arial"/>
      <w:color w:val="000000"/>
      <w:sz w:val="22"/>
      <w:szCs w:val="22"/>
    </w:rPr>
  </w:style>
  <w:style w:type="character" w:customStyle="1" w:styleId="Bd-1BodyText1CharChar">
    <w:name w:val="Bd-1 (BodyText 1) Char Char"/>
    <w:qFormat/>
    <w:locked/>
    <w:rPr>
      <w:rFonts w:ascii="Verdana" w:hAnsi="Verdana" w:cs="Verdana"/>
      <w:sz w:val="18"/>
      <w:szCs w:val="18"/>
      <w:lang w:val="en-GB"/>
    </w:rPr>
  </w:style>
  <w:style w:type="character" w:customStyle="1" w:styleId="Normal2Char">
    <w:name w:val="Normal2 Char"/>
    <w:link w:val="Normal2"/>
    <w:qFormat/>
    <w:locked/>
    <w:rPr>
      <w:rFonts w:ascii="VNTime" w:eastAsia="Times New Roman" w:hAnsi="VNTime" w:cs="Times New Roman"/>
      <w:b/>
      <w:bCs/>
      <w:kern w:val="28"/>
      <w:sz w:val="24"/>
      <w:szCs w:val="24"/>
      <w:lang w:val="vi-VN" w:eastAsia="zh-CN"/>
    </w:rPr>
  </w:style>
  <w:style w:type="character" w:customStyle="1" w:styleId="BulletChar">
    <w:name w:val="Bullet Char"/>
    <w:link w:val="Bullet"/>
    <w:qFormat/>
    <w:locked/>
    <w:rPr>
      <w:rFonts w:asciiTheme="minorHAnsi" w:eastAsiaTheme="minorHAnsi" w:hAnsiTheme="minorHAnsi" w:cstheme="minorBidi"/>
      <w:sz w:val="24"/>
      <w:szCs w:val="24"/>
      <w:lang w:val="nl-NL" w:eastAsia="zh-CN"/>
    </w:rPr>
  </w:style>
  <w:style w:type="paragraph" w:customStyle="1" w:styleId="Bullet">
    <w:name w:val="Bullet"/>
    <w:basedOn w:val="Normal2"/>
    <w:link w:val="BulletChar"/>
    <w:qFormat/>
    <w:pPr>
      <w:keepNext w:val="0"/>
      <w:numPr>
        <w:numId w:val="43"/>
      </w:numPr>
      <w:spacing w:beforeLines="50" w:afterLines="50" w:line="300" w:lineRule="exact"/>
      <w:ind w:right="0"/>
      <w:jc w:val="both"/>
    </w:pPr>
    <w:rPr>
      <w:rFonts w:asciiTheme="minorHAnsi" w:eastAsiaTheme="minorHAnsi" w:hAnsiTheme="minorHAnsi" w:cstheme="minorBidi"/>
      <w:b w:val="0"/>
      <w:bCs w:val="0"/>
      <w:kern w:val="0"/>
      <w:lang w:val="nl-NL"/>
    </w:rPr>
  </w:style>
  <w:style w:type="paragraph" w:customStyle="1" w:styleId="Nidung">
    <w:name w:val="Nội dung"/>
    <w:uiPriority w:val="99"/>
    <w:qFormat/>
    <w:rPr>
      <w:rFonts w:eastAsia="Times New Roman"/>
      <w:color w:val="000000"/>
      <w:sz w:val="24"/>
      <w:szCs w:val="24"/>
      <w:u w:color="000000"/>
      <w:lang w:val="vi-VN" w:eastAsia="vi-VN"/>
    </w:rPr>
  </w:style>
  <w:style w:type="paragraph" w:customStyle="1" w:styleId="Default">
    <w:name w:val="Default"/>
    <w:qFormat/>
    <w:pPr>
      <w:autoSpaceDE w:val="0"/>
      <w:autoSpaceDN w:val="0"/>
      <w:adjustRightInd w:val="0"/>
    </w:pPr>
    <w:rPr>
      <w:rFonts w:ascii="Verdana" w:eastAsia="MS Mincho" w:hAnsi="Verdana" w:cs="Verdana"/>
      <w:color w:val="000000"/>
      <w:sz w:val="24"/>
      <w:szCs w:val="24"/>
      <w:lang w:val="vi-VN" w:eastAsia="vi-VN"/>
    </w:rPr>
  </w:style>
  <w:style w:type="paragraph" w:customStyle="1" w:styleId="TableParagraph">
    <w:name w:val="Table Paragraph"/>
    <w:basedOn w:val="Normal"/>
    <w:uiPriority w:val="1"/>
    <w:qFormat/>
    <w:pPr>
      <w:widowControl w:val="0"/>
      <w:jc w:val="left"/>
    </w:pPr>
    <w:rPr>
      <w:rFonts w:ascii="Calibri" w:hAnsi="Calibri" w:cs="Calibri"/>
      <w:sz w:val="22"/>
    </w:rPr>
  </w:style>
  <w:style w:type="paragraph" w:customStyle="1" w:styleId="Content1">
    <w:name w:val="Content 1"/>
    <w:basedOn w:val="Normal"/>
    <w:uiPriority w:val="99"/>
    <w:qFormat/>
    <w:pPr>
      <w:spacing w:line="312" w:lineRule="auto"/>
    </w:pPr>
    <w:rPr>
      <w:sz w:val="26"/>
      <w:szCs w:val="26"/>
    </w:rPr>
  </w:style>
  <w:style w:type="character" w:customStyle="1" w:styleId="AnormalChar">
    <w:name w:val="A normal Char"/>
    <w:link w:val="Anormal"/>
    <w:uiPriority w:val="99"/>
    <w:qFormat/>
    <w:locked/>
    <w:rPr>
      <w:sz w:val="28"/>
      <w:szCs w:val="28"/>
      <w:lang w:val="vi-VN"/>
    </w:rPr>
  </w:style>
  <w:style w:type="paragraph" w:customStyle="1" w:styleId="Anormal">
    <w:name w:val="A normal"/>
    <w:basedOn w:val="Normal"/>
    <w:link w:val="AnormalChar"/>
    <w:uiPriority w:val="99"/>
    <w:qFormat/>
    <w:pPr>
      <w:spacing w:line="360" w:lineRule="auto"/>
      <w:ind w:firstLine="360"/>
    </w:pPr>
    <w:rPr>
      <w:rFonts w:asciiTheme="minorHAnsi" w:hAnsiTheme="minorHAnsi"/>
      <w:szCs w:val="28"/>
    </w:rPr>
  </w:style>
  <w:style w:type="paragraph" w:customStyle="1" w:styleId="CharCharCharCharCharCharCharCharCharCharCharChar">
    <w:name w:val="Char Char Char Char Char Char Char Char Char Char Char Char"/>
    <w:basedOn w:val="Normal"/>
    <w:autoRedefine/>
    <w:uiPriority w:val="99"/>
    <w:qFormat/>
    <w:pPr>
      <w:pageBreakBefore/>
      <w:tabs>
        <w:tab w:val="left" w:pos="850"/>
        <w:tab w:val="left" w:pos="1191"/>
        <w:tab w:val="left" w:pos="1531"/>
      </w:tabs>
      <w:jc w:val="center"/>
    </w:pPr>
    <w:rPr>
      <w:rFonts w:ascii=".VnArial" w:hAnsi=".VnArial" w:cs=".VnArial"/>
      <w:b/>
      <w:bCs/>
      <w:color w:val="FFFFFF"/>
      <w:spacing w:val="20"/>
      <w:sz w:val="22"/>
      <w:lang w:val="en-GB" w:eastAsia="zh-CN"/>
    </w:rPr>
  </w:style>
  <w:style w:type="paragraph" w:customStyle="1" w:styleId="STY1">
    <w:name w:val="STY1"/>
    <w:basedOn w:val="Heading2"/>
    <w:uiPriority w:val="99"/>
    <w:qFormat/>
    <w:pPr>
      <w:keepNext w:val="0"/>
      <w:widowControl/>
      <w:spacing w:before="100" w:beforeAutospacing="1" w:after="100" w:afterAutospacing="1"/>
      <w:ind w:left="720" w:hanging="360"/>
      <w:jc w:val="left"/>
    </w:pPr>
    <w:rPr>
      <w:rFonts w:ascii="Arial" w:hAnsi="Arial" w:cs="Arial"/>
      <w:color w:val="auto"/>
      <w:sz w:val="28"/>
      <w:szCs w:val="28"/>
      <w:lang w:eastAsia="zh-CN"/>
    </w:rPr>
  </w:style>
  <w:style w:type="paragraph" w:customStyle="1" w:styleId="STY2">
    <w:name w:val="STY2"/>
    <w:basedOn w:val="STY1"/>
    <w:uiPriority w:val="99"/>
    <w:qFormat/>
    <w:pPr>
      <w:spacing w:before="120" w:beforeAutospacing="0" w:after="120" w:afterAutospacing="0" w:line="312" w:lineRule="auto"/>
      <w:ind w:left="1440"/>
    </w:pPr>
    <w:rPr>
      <w:sz w:val="26"/>
      <w:szCs w:val="26"/>
    </w:rPr>
  </w:style>
  <w:style w:type="paragraph" w:customStyle="1" w:styleId="cham1">
    <w:name w:val="cham1"/>
    <w:basedOn w:val="Normal"/>
    <w:uiPriority w:val="99"/>
    <w:qFormat/>
    <w:pPr>
      <w:numPr>
        <w:numId w:val="44"/>
      </w:numPr>
      <w:tabs>
        <w:tab w:val="left" w:pos="567"/>
        <w:tab w:val="left" w:pos="900"/>
      </w:tabs>
      <w:spacing w:line="320" w:lineRule="exact"/>
      <w:ind w:left="1890" w:hanging="450"/>
    </w:pPr>
    <w:rPr>
      <w:rFonts w:ascii="Arial" w:hAnsi="Arial" w:cs="Arial"/>
      <w:sz w:val="26"/>
      <w:szCs w:val="26"/>
      <w:lang w:val="sv-SE"/>
    </w:rPr>
  </w:style>
  <w:style w:type="character" w:customStyle="1" w:styleId="StyleTitleArial20ptChar">
    <w:name w:val="Style Title + Arial 20 pt Char"/>
    <w:link w:val="StyleTitleArial20pt"/>
    <w:uiPriority w:val="99"/>
    <w:semiHidden/>
    <w:qFormat/>
    <w:locked/>
    <w:rPr>
      <w:rFonts w:ascii="Arial" w:hAnsi="Arial" w:cs="Arial"/>
      <w:color w:val="343434"/>
      <w:spacing w:val="5"/>
      <w:kern w:val="28"/>
      <w:sz w:val="52"/>
      <w:szCs w:val="52"/>
      <w:lang w:val="vi-VN"/>
    </w:rPr>
  </w:style>
  <w:style w:type="paragraph" w:customStyle="1" w:styleId="StyleTitleArial20pt">
    <w:name w:val="Style Title + Arial 20 pt"/>
    <w:basedOn w:val="Title"/>
    <w:link w:val="StyleTitleArial20ptChar"/>
    <w:uiPriority w:val="99"/>
    <w:semiHidden/>
    <w:qFormat/>
    <w:pPr>
      <w:spacing w:before="0" w:after="0" w:line="240" w:lineRule="auto"/>
      <w:outlineLvl w:val="9"/>
    </w:pPr>
    <w:rPr>
      <w:rFonts w:eastAsiaTheme="minorHAnsi" w:cs="Arial"/>
      <w:b w:val="0"/>
      <w:bCs w:val="0"/>
      <w:color w:val="343434"/>
      <w:spacing w:val="5"/>
      <w:sz w:val="52"/>
      <w:szCs w:val="52"/>
      <w:lang w:val="vi-VN" w:eastAsia="en-US"/>
    </w:rPr>
  </w:style>
  <w:style w:type="paragraph" w:customStyle="1" w:styleId="PhanIThietkekythuat">
    <w:name w:val="Phan I. Thiet ke ky thuat"/>
    <w:basedOn w:val="Normal"/>
    <w:autoRedefine/>
    <w:uiPriority w:val="99"/>
    <w:semiHidden/>
    <w:qFormat/>
    <w:pPr>
      <w:ind w:right="135"/>
      <w:jc w:val="center"/>
    </w:pPr>
    <w:rPr>
      <w:rFonts w:ascii="Arial" w:hAnsi="Arial" w:cs="Arial"/>
      <w:b/>
      <w:bCs/>
      <w:szCs w:val="28"/>
    </w:rPr>
  </w:style>
  <w:style w:type="paragraph" w:customStyle="1" w:styleId="Picturenotes">
    <w:name w:val="Picture notes"/>
    <w:basedOn w:val="Normal"/>
    <w:next w:val="Normal"/>
    <w:autoRedefine/>
    <w:qFormat/>
    <w:pPr>
      <w:numPr>
        <w:numId w:val="45"/>
      </w:numPr>
      <w:spacing w:after="100" w:afterAutospacing="1"/>
      <w:jc w:val="center"/>
    </w:pPr>
    <w:rPr>
      <w:rFonts w:ascii="Arial" w:hAnsi="Arial" w:cs="Arial"/>
      <w:i/>
      <w:iCs/>
      <w:sz w:val="18"/>
      <w:szCs w:val="18"/>
    </w:rPr>
  </w:style>
  <w:style w:type="character" w:customStyle="1" w:styleId="SubtleEmphasis1">
    <w:name w:val="Subtle Emphasis1"/>
    <w:uiPriority w:val="99"/>
    <w:qFormat/>
    <w:rPr>
      <w:i/>
      <w:iCs/>
      <w:color w:val="808080"/>
    </w:rPr>
  </w:style>
  <w:style w:type="character" w:customStyle="1" w:styleId="SubtleReference1">
    <w:name w:val="Subtle Reference1"/>
    <w:uiPriority w:val="99"/>
    <w:qFormat/>
    <w:rPr>
      <w:smallCaps/>
      <w:color w:val="auto"/>
      <w:u w:val="single"/>
    </w:rPr>
  </w:style>
  <w:style w:type="character" w:customStyle="1" w:styleId="IntenseReference1">
    <w:name w:val="Intense Reference1"/>
    <w:uiPriority w:val="99"/>
    <w:qFormat/>
    <w:rPr>
      <w:b/>
      <w:bCs/>
      <w:smallCaps/>
      <w:color w:val="auto"/>
      <w:spacing w:val="5"/>
      <w:u w:val="single"/>
    </w:rPr>
  </w:style>
  <w:style w:type="character" w:customStyle="1" w:styleId="BookTitle1">
    <w:name w:val="Book Title1"/>
    <w:uiPriority w:val="99"/>
    <w:qFormat/>
    <w:rPr>
      <w:b/>
      <w:bCs/>
      <w:smallCaps/>
      <w:spacing w:val="5"/>
    </w:rPr>
  </w:style>
  <w:style w:type="character" w:customStyle="1" w:styleId="editsection">
    <w:name w:val="editsection"/>
    <w:basedOn w:val="DefaultParagraphFont"/>
    <w:uiPriority w:val="99"/>
    <w:qFormat/>
  </w:style>
  <w:style w:type="character" w:customStyle="1" w:styleId="mw-headline">
    <w:name w:val="mw-headline"/>
    <w:basedOn w:val="DefaultParagraphFont"/>
    <w:qFormat/>
  </w:style>
  <w:style w:type="character" w:customStyle="1" w:styleId="CharChar2">
    <w:name w:val="Char Char2"/>
    <w:uiPriority w:val="99"/>
    <w:qFormat/>
    <w:locked/>
    <w:rPr>
      <w:rFonts w:ascii="Times New Roman" w:hAnsi="Times New Roman" w:cs="Times New Roman"/>
      <w:sz w:val="28"/>
      <w:szCs w:val="28"/>
      <w:lang w:val="en-US" w:eastAsia="en-US"/>
    </w:rPr>
  </w:style>
  <w:style w:type="character" w:customStyle="1" w:styleId="apple-converted-space">
    <w:name w:val="apple-converted-space"/>
    <w:basedOn w:val="DefaultParagraphFont"/>
    <w:qFormat/>
  </w:style>
  <w:style w:type="character" w:customStyle="1" w:styleId="tinnong">
    <w:name w:val="tinnong"/>
    <w:basedOn w:val="DefaultParagraphFont"/>
    <w:uiPriority w:val="99"/>
    <w:qFormat/>
  </w:style>
  <w:style w:type="character" w:customStyle="1" w:styleId="head">
    <w:name w:val="head"/>
    <w:basedOn w:val="DefaultParagraphFont"/>
    <w:uiPriority w:val="99"/>
    <w:qFormat/>
  </w:style>
  <w:style w:type="character" w:customStyle="1" w:styleId="BodyText40">
    <w:name w:val="Body Text4"/>
    <w:uiPriority w:val="99"/>
    <w:qFormat/>
    <w:rPr>
      <w:rFonts w:ascii="Times New Roman" w:hAnsi="Times New Roman" w:cs="Times New Roman"/>
      <w:color w:val="000000"/>
      <w:spacing w:val="0"/>
      <w:w w:val="100"/>
      <w:position w:val="0"/>
      <w:sz w:val="26"/>
      <w:szCs w:val="26"/>
      <w:u w:val="none"/>
      <w:lang w:val="vi-VN"/>
    </w:rPr>
  </w:style>
  <w:style w:type="character" w:customStyle="1" w:styleId="BodyText10">
    <w:name w:val="Body Text1"/>
    <w:uiPriority w:val="99"/>
    <w:qFormat/>
    <w:rPr>
      <w:rFonts w:ascii="Times New Roman" w:hAnsi="Times New Roman" w:cs="Times New Roman"/>
      <w:color w:val="000000"/>
      <w:spacing w:val="0"/>
      <w:w w:val="100"/>
      <w:position w:val="0"/>
      <w:sz w:val="26"/>
      <w:szCs w:val="26"/>
      <w:u w:val="none"/>
      <w:lang w:val="vi-VN"/>
    </w:rPr>
  </w:style>
  <w:style w:type="character" w:customStyle="1" w:styleId="contentlabel">
    <w:name w:val="contentlabel"/>
    <w:uiPriority w:val="99"/>
    <w:qFormat/>
  </w:style>
  <w:style w:type="character" w:customStyle="1" w:styleId="CharChar18">
    <w:name w:val="Char Char18"/>
    <w:uiPriority w:val="99"/>
    <w:qFormat/>
    <w:rPr>
      <w:b/>
      <w:bCs/>
      <w:sz w:val="28"/>
      <w:szCs w:val="28"/>
    </w:rPr>
  </w:style>
  <w:style w:type="character" w:customStyle="1" w:styleId="hps">
    <w:name w:val="hps"/>
    <w:qFormat/>
    <w:rPr>
      <w:rFonts w:ascii="Times New Roman" w:hAnsi="Times New Roman" w:cs="Times New Roman"/>
    </w:rPr>
  </w:style>
  <w:style w:type="character" w:customStyle="1" w:styleId="longtext">
    <w:name w:val="long_text"/>
    <w:qFormat/>
    <w:rPr>
      <w:rFonts w:ascii="Times New Roman" w:hAnsi="Times New Roman" w:cs="Times New Roman"/>
    </w:rPr>
  </w:style>
  <w:style w:type="character" w:customStyle="1" w:styleId="atn">
    <w:name w:val="atn"/>
    <w:uiPriority w:val="99"/>
    <w:qFormat/>
  </w:style>
  <w:style w:type="character" w:customStyle="1" w:styleId="apple-style-span">
    <w:name w:val="apple-style-span"/>
    <w:basedOn w:val="DefaultParagraphFont"/>
    <w:qFormat/>
  </w:style>
  <w:style w:type="paragraph" w:customStyle="1" w:styleId="xl1277">
    <w:name w:val="xl127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6"/>
      <w:szCs w:val="26"/>
    </w:rPr>
  </w:style>
  <w:style w:type="paragraph" w:customStyle="1" w:styleId="xl1278">
    <w:name w:val="xl1278"/>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b/>
      <w:bCs/>
      <w:sz w:val="26"/>
      <w:szCs w:val="26"/>
    </w:rPr>
  </w:style>
  <w:style w:type="paragraph" w:customStyle="1" w:styleId="xl1279">
    <w:name w:val="xl1279"/>
    <w:basedOn w:val="Normal"/>
    <w:qFormat/>
    <w:pPr>
      <w:spacing w:before="100" w:beforeAutospacing="1" w:after="100" w:afterAutospacing="1"/>
      <w:jc w:val="center"/>
      <w:textAlignment w:val="center"/>
    </w:pPr>
    <w:rPr>
      <w:sz w:val="26"/>
      <w:szCs w:val="26"/>
    </w:rPr>
  </w:style>
  <w:style w:type="paragraph" w:customStyle="1" w:styleId="xl1280">
    <w:name w:val="xl128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1281">
    <w:name w:val="xl128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282">
    <w:name w:val="xl128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283">
    <w:name w:val="xl1283"/>
    <w:basedOn w:val="Normal"/>
    <w:qFormat/>
    <w:pPr>
      <w:shd w:val="clear" w:color="000000" w:fill="FFFFFF"/>
      <w:spacing w:before="100" w:beforeAutospacing="1" w:after="100" w:afterAutospacing="1"/>
      <w:jc w:val="center"/>
      <w:textAlignment w:val="center"/>
    </w:pPr>
    <w:rPr>
      <w:sz w:val="26"/>
      <w:szCs w:val="26"/>
    </w:rPr>
  </w:style>
  <w:style w:type="paragraph" w:customStyle="1" w:styleId="xl1284">
    <w:name w:val="xl1284"/>
    <w:basedOn w:val="Normal"/>
    <w:qFormat/>
    <w:pPr>
      <w:shd w:val="clear" w:color="000000" w:fill="FFFFFF"/>
      <w:spacing w:before="100" w:beforeAutospacing="1" w:after="100" w:afterAutospacing="1"/>
      <w:jc w:val="left"/>
      <w:textAlignment w:val="center"/>
    </w:pPr>
    <w:rPr>
      <w:sz w:val="24"/>
    </w:rPr>
  </w:style>
  <w:style w:type="paragraph" w:customStyle="1" w:styleId="xl1285">
    <w:name w:val="xl128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286">
    <w:name w:val="xl1286"/>
    <w:basedOn w:val="Normal"/>
    <w:qFormat/>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textAlignment w:val="center"/>
    </w:pPr>
    <w:rPr>
      <w:b/>
      <w:bCs/>
      <w:sz w:val="26"/>
      <w:szCs w:val="26"/>
    </w:rPr>
  </w:style>
  <w:style w:type="paragraph" w:customStyle="1" w:styleId="xl1287">
    <w:name w:val="xl1287"/>
    <w:basedOn w:val="Normal"/>
    <w:qFormat/>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textAlignment w:val="center"/>
    </w:pPr>
    <w:rPr>
      <w:sz w:val="26"/>
      <w:szCs w:val="26"/>
    </w:rPr>
  </w:style>
  <w:style w:type="paragraph" w:customStyle="1" w:styleId="xl1288">
    <w:name w:val="xl1288"/>
    <w:basedOn w:val="Normal"/>
    <w:qFormat/>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left"/>
      <w:textAlignment w:val="center"/>
    </w:pPr>
    <w:rPr>
      <w:i/>
      <w:iCs/>
      <w:sz w:val="26"/>
      <w:szCs w:val="26"/>
    </w:rPr>
  </w:style>
  <w:style w:type="paragraph" w:customStyle="1" w:styleId="xl1289">
    <w:name w:val="xl1289"/>
    <w:basedOn w:val="Normal"/>
    <w:qFormat/>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left"/>
      <w:textAlignment w:val="center"/>
    </w:pPr>
    <w:rPr>
      <w:sz w:val="26"/>
      <w:szCs w:val="26"/>
    </w:rPr>
  </w:style>
  <w:style w:type="paragraph" w:customStyle="1" w:styleId="xl1290">
    <w:name w:val="xl1290"/>
    <w:basedOn w:val="Normal"/>
    <w:qFormat/>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left"/>
      <w:textAlignment w:val="center"/>
    </w:pPr>
    <w:rPr>
      <w:sz w:val="26"/>
      <w:szCs w:val="26"/>
    </w:rPr>
  </w:style>
  <w:style w:type="paragraph" w:customStyle="1" w:styleId="xl1291">
    <w:name w:val="xl1291"/>
    <w:basedOn w:val="Normal"/>
    <w:qFormat/>
    <w:pPr>
      <w:spacing w:before="100" w:beforeAutospacing="1" w:after="100" w:afterAutospacing="1"/>
      <w:jc w:val="left"/>
      <w:textAlignment w:val="center"/>
    </w:pPr>
    <w:rPr>
      <w:sz w:val="26"/>
      <w:szCs w:val="26"/>
    </w:rPr>
  </w:style>
  <w:style w:type="paragraph" w:customStyle="1" w:styleId="xl1292">
    <w:name w:val="xl129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293">
    <w:name w:val="xl129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294">
    <w:name w:val="xl129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295">
    <w:name w:val="xl129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296">
    <w:name w:val="xl1296"/>
    <w:basedOn w:val="Normal"/>
    <w:qFormat/>
    <w:pPr>
      <w:spacing w:before="100" w:beforeAutospacing="1" w:after="100" w:afterAutospacing="1"/>
      <w:jc w:val="left"/>
      <w:textAlignment w:val="center"/>
    </w:pPr>
    <w:rPr>
      <w:sz w:val="26"/>
      <w:szCs w:val="26"/>
    </w:rPr>
  </w:style>
  <w:style w:type="paragraph" w:customStyle="1" w:styleId="xl1297">
    <w:name w:val="xl1297"/>
    <w:basedOn w:val="Normal"/>
    <w:qFormat/>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b/>
      <w:bCs/>
      <w:sz w:val="26"/>
      <w:szCs w:val="26"/>
    </w:rPr>
  </w:style>
  <w:style w:type="paragraph" w:customStyle="1" w:styleId="xl1298">
    <w:name w:val="xl129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299">
    <w:name w:val="xl1299"/>
    <w:basedOn w:val="Normal"/>
    <w:qFormat/>
    <w:pPr>
      <w:shd w:val="clear" w:color="000000" w:fill="FFFFFF"/>
      <w:spacing w:before="100" w:beforeAutospacing="1" w:after="100" w:afterAutospacing="1"/>
      <w:jc w:val="center"/>
      <w:textAlignment w:val="center"/>
    </w:pPr>
    <w:rPr>
      <w:sz w:val="26"/>
      <w:szCs w:val="26"/>
    </w:rPr>
  </w:style>
  <w:style w:type="paragraph" w:customStyle="1" w:styleId="xl1300">
    <w:name w:val="xl1300"/>
    <w:basedOn w:val="Normal"/>
    <w:qFormat/>
    <w:pPr>
      <w:pBdr>
        <w:top w:val="single" w:sz="4" w:space="0" w:color="auto"/>
        <w:left w:val="single" w:sz="4" w:space="0" w:color="auto"/>
        <w:bottom w:val="single" w:sz="4" w:space="0" w:color="auto"/>
      </w:pBdr>
      <w:spacing w:before="100" w:beforeAutospacing="1" w:after="100" w:afterAutospacing="1"/>
      <w:jc w:val="center"/>
      <w:textAlignment w:val="center"/>
    </w:pPr>
    <w:rPr>
      <w:b/>
      <w:bCs/>
      <w:color w:val="000000"/>
      <w:sz w:val="26"/>
      <w:szCs w:val="26"/>
    </w:rPr>
  </w:style>
  <w:style w:type="paragraph" w:customStyle="1" w:styleId="xl1301">
    <w:name w:val="xl1301"/>
    <w:basedOn w:val="Normal"/>
    <w:qFormat/>
    <w:pPr>
      <w:pBdr>
        <w:top w:val="single" w:sz="4" w:space="0" w:color="auto"/>
        <w:bottom w:val="single" w:sz="4" w:space="0" w:color="auto"/>
      </w:pBdr>
      <w:spacing w:before="100" w:beforeAutospacing="1" w:after="100" w:afterAutospacing="1"/>
      <w:jc w:val="center"/>
      <w:textAlignment w:val="center"/>
    </w:pPr>
    <w:rPr>
      <w:b/>
      <w:bCs/>
      <w:color w:val="000000"/>
      <w:sz w:val="26"/>
      <w:szCs w:val="26"/>
    </w:rPr>
  </w:style>
  <w:style w:type="paragraph" w:customStyle="1" w:styleId="xl1302">
    <w:name w:val="xl1302"/>
    <w:basedOn w:val="Normal"/>
    <w:qFormat/>
    <w:pPr>
      <w:pBdr>
        <w:top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6"/>
      <w:szCs w:val="26"/>
    </w:rPr>
  </w:style>
  <w:style w:type="paragraph" w:customStyle="1" w:styleId="C2">
    <w:name w:val="C2"/>
    <w:basedOn w:val="Normal"/>
    <w:uiPriority w:val="99"/>
    <w:qFormat/>
    <w:pPr>
      <w:spacing w:line="360" w:lineRule="auto"/>
      <w:ind w:left="540" w:hanging="540"/>
    </w:pPr>
    <w:rPr>
      <w:b/>
      <w:bCs/>
      <w:sz w:val="24"/>
      <w:lang w:val="nl-NL"/>
    </w:rPr>
  </w:style>
  <w:style w:type="paragraph" w:customStyle="1" w:styleId="Body010">
    <w:name w:val="Body 01"/>
    <w:basedOn w:val="Normal"/>
    <w:qFormat/>
    <w:pPr>
      <w:widowControl w:val="0"/>
      <w:spacing w:line="312" w:lineRule="auto"/>
      <w:ind w:firstLine="576"/>
    </w:pPr>
    <w:rPr>
      <w:szCs w:val="28"/>
      <w:lang w:val="en-GB"/>
    </w:rPr>
  </w:style>
  <w:style w:type="paragraph" w:customStyle="1" w:styleId="BoldUnderline">
    <w:name w:val="Bold+Underline"/>
    <w:basedOn w:val="Normal"/>
    <w:qFormat/>
    <w:pPr>
      <w:spacing w:before="160" w:line="288" w:lineRule="auto"/>
      <w:ind w:left="737"/>
    </w:pPr>
    <w:rPr>
      <w:b/>
      <w:bCs/>
      <w:szCs w:val="28"/>
      <w:u w:val="single"/>
      <w:lang w:val="sv-SE"/>
    </w:rPr>
  </w:style>
  <w:style w:type="paragraph" w:customStyle="1" w:styleId="CAP3">
    <w:name w:val="CAP 3"/>
    <w:basedOn w:val="Normal"/>
    <w:uiPriority w:val="99"/>
    <w:qFormat/>
    <w:pPr>
      <w:spacing w:line="360" w:lineRule="auto"/>
    </w:pPr>
    <w:rPr>
      <w:b/>
      <w:bCs/>
      <w:sz w:val="24"/>
    </w:rPr>
  </w:style>
  <w:style w:type="paragraph" w:customStyle="1" w:styleId="Hinhve">
    <w:name w:val="Hinh ve"/>
    <w:basedOn w:val="Normal"/>
    <w:link w:val="HinhveChar"/>
    <w:qFormat/>
    <w:pPr>
      <w:spacing w:line="312" w:lineRule="auto"/>
      <w:jc w:val="center"/>
    </w:pPr>
    <w:rPr>
      <w:b/>
      <w:bCs/>
      <w:szCs w:val="28"/>
      <w:lang w:val="zh-CN" w:eastAsia="zh-CN"/>
    </w:rPr>
  </w:style>
  <w:style w:type="character" w:customStyle="1" w:styleId="HinhveChar">
    <w:name w:val="Hinh ve Char"/>
    <w:link w:val="Hinhve"/>
    <w:qFormat/>
    <w:locked/>
    <w:rPr>
      <w:rFonts w:ascii="Times New Roman" w:eastAsia="Times New Roman" w:hAnsi="Times New Roman" w:cs="Times New Roman"/>
      <w:b/>
      <w:bCs/>
      <w:sz w:val="28"/>
      <w:szCs w:val="28"/>
      <w:lang w:val="zh-CN" w:eastAsia="zh-CN"/>
    </w:rPr>
  </w:style>
  <w:style w:type="paragraph" w:customStyle="1" w:styleId="CAP2">
    <w:name w:val="CAP 2"/>
    <w:basedOn w:val="Normal"/>
    <w:uiPriority w:val="99"/>
    <w:qFormat/>
    <w:pPr>
      <w:spacing w:line="360" w:lineRule="auto"/>
    </w:pPr>
    <w:rPr>
      <w:b/>
      <w:bCs/>
      <w:sz w:val="24"/>
    </w:rPr>
  </w:style>
  <w:style w:type="character" w:customStyle="1" w:styleId="NoSpacingChar">
    <w:name w:val="No Spacing Char"/>
    <w:link w:val="NoSpacing"/>
    <w:uiPriority w:val="1"/>
    <w:qFormat/>
    <w:locked/>
    <w:rPr>
      <w:rFonts w:ascii="Times New Roman" w:hAnsi="Times New Roman"/>
      <w:color w:val="000000" w:themeColor="text1"/>
      <w:sz w:val="28"/>
    </w:rPr>
  </w:style>
  <w:style w:type="paragraph" w:customStyle="1" w:styleId="CAP1">
    <w:name w:val="CAP 1"/>
    <w:basedOn w:val="Normal"/>
    <w:qFormat/>
    <w:pPr>
      <w:tabs>
        <w:tab w:val="left" w:pos="720"/>
      </w:tabs>
      <w:spacing w:line="360" w:lineRule="auto"/>
      <w:ind w:left="720" w:hanging="720"/>
    </w:pPr>
    <w:rPr>
      <w:b/>
      <w:bCs/>
      <w:sz w:val="24"/>
    </w:rPr>
  </w:style>
  <w:style w:type="paragraph" w:customStyle="1" w:styleId="CAP0">
    <w:name w:val="CAP 0"/>
    <w:basedOn w:val="Normal"/>
    <w:qFormat/>
    <w:pPr>
      <w:jc w:val="left"/>
    </w:pPr>
    <w:rPr>
      <w:b/>
      <w:bCs/>
      <w:sz w:val="24"/>
      <w:lang w:eastAsia="ja-JP"/>
    </w:rPr>
  </w:style>
  <w:style w:type="paragraph" w:customStyle="1" w:styleId="LightList-Accent51">
    <w:name w:val="Light List - Accent 51"/>
    <w:basedOn w:val="Normal"/>
    <w:uiPriority w:val="99"/>
    <w:qFormat/>
    <w:pPr>
      <w:spacing w:before="100" w:beforeAutospacing="1" w:after="100" w:afterAutospacing="1"/>
      <w:ind w:left="720"/>
      <w:jc w:val="left"/>
    </w:pPr>
    <w:rPr>
      <w:rFonts w:ascii="Calibri" w:hAnsi="Calibri" w:cs="Calibri"/>
      <w:sz w:val="22"/>
    </w:rPr>
  </w:style>
  <w:style w:type="character" w:customStyle="1" w:styleId="ColorfulList-Accent1Char">
    <w:name w:val="Colorful List - Accent 1 Char"/>
    <w:uiPriority w:val="34"/>
    <w:qFormat/>
    <w:locked/>
    <w:rPr>
      <w:rFonts w:ascii="Arial" w:eastAsia="Times New Roman" w:hAnsi="Arial" w:cs="Times New Roman"/>
      <w:color w:val="0264BD"/>
      <w:sz w:val="22"/>
    </w:rPr>
  </w:style>
  <w:style w:type="character" w:customStyle="1" w:styleId="Style6Char">
    <w:name w:val="Style6 Char"/>
    <w:link w:val="Style6"/>
    <w:qFormat/>
    <w:rPr>
      <w:rFonts w:ascii="Times New Roman" w:eastAsia="Times New Roman" w:hAnsi="Times New Roman" w:cs="Times New Roman"/>
      <w:b/>
      <w:bCs/>
      <w:sz w:val="28"/>
      <w:szCs w:val="28"/>
      <w:shd w:val="clear" w:color="auto" w:fill="D9D9D9"/>
      <w:lang w:val="vi-VN" w:eastAsia="zh-CN"/>
    </w:rPr>
  </w:style>
  <w:style w:type="character" w:customStyle="1" w:styleId="Style9Char">
    <w:name w:val="Style9 Char"/>
    <w:link w:val="Style9"/>
    <w:qFormat/>
    <w:rPr>
      <w:rFonts w:ascii="Times New Roman" w:eastAsia="Times New Roman" w:hAnsi="Times New Roman" w:cs="Times New Roman"/>
      <w:b/>
      <w:bCs/>
      <w:sz w:val="26"/>
      <w:szCs w:val="26"/>
      <w:u w:val="single"/>
      <w:lang w:val="zh-CN" w:eastAsia="zh-CN"/>
    </w:rPr>
  </w:style>
  <w:style w:type="character" w:customStyle="1" w:styleId="Style3Char">
    <w:name w:val="Style3 Char"/>
    <w:link w:val="Style3"/>
    <w:qFormat/>
    <w:rPr>
      <w:rFonts w:ascii="Times New Roman" w:eastAsia="Times New Roman" w:hAnsi="Times New Roman" w:cs="Times New Roman"/>
      <w:b/>
      <w:bCs/>
      <w:sz w:val="28"/>
      <w:szCs w:val="28"/>
      <w:shd w:val="clear" w:color="auto" w:fill="D9D9D9"/>
      <w:lang w:val="vi-VN" w:eastAsia="zh-CN"/>
    </w:rPr>
  </w:style>
  <w:style w:type="character" w:customStyle="1" w:styleId="Style4Char">
    <w:name w:val="Style4 Char"/>
    <w:link w:val="Style4"/>
    <w:qFormat/>
    <w:rPr>
      <w:rFonts w:ascii="Times New Roman" w:eastAsia="Times New Roman" w:hAnsi="Times New Roman" w:cs="Times New Roman"/>
      <w:b/>
      <w:bCs/>
      <w:sz w:val="28"/>
      <w:szCs w:val="28"/>
      <w:lang w:val="pt-BR" w:eastAsia="zh-CN"/>
    </w:rPr>
  </w:style>
  <w:style w:type="paragraph" w:customStyle="1" w:styleId="Bodytext11">
    <w:name w:val="Bodytext1"/>
    <w:basedOn w:val="Normal"/>
    <w:link w:val="Bodytext1Char"/>
    <w:autoRedefine/>
    <w:qFormat/>
    <w:pPr>
      <w:widowControl w:val="0"/>
      <w:spacing w:line="288" w:lineRule="auto"/>
      <w:jc w:val="center"/>
    </w:pPr>
    <w:rPr>
      <w:rFonts w:eastAsia="Calibri"/>
      <w:b/>
      <w:bCs/>
      <w:color w:val="000000"/>
      <w:szCs w:val="26"/>
      <w:lang w:val="hu-HU" w:eastAsia="ja-JP"/>
    </w:rPr>
  </w:style>
  <w:style w:type="character" w:customStyle="1" w:styleId="Bodytext1Char">
    <w:name w:val="Bodytext1 Char"/>
    <w:link w:val="Bodytext11"/>
    <w:qFormat/>
    <w:rPr>
      <w:rFonts w:ascii="Times New Roman" w:eastAsia="Calibri" w:hAnsi="Times New Roman" w:cs="Times New Roman"/>
      <w:b/>
      <w:bCs/>
      <w:color w:val="000000"/>
      <w:sz w:val="28"/>
      <w:szCs w:val="26"/>
      <w:lang w:val="hu-HU" w:eastAsia="ja-JP"/>
    </w:rPr>
  </w:style>
  <w:style w:type="paragraph" w:customStyle="1" w:styleId="H7">
    <w:name w:val="H7"/>
    <w:basedOn w:val="Normal"/>
    <w:qFormat/>
    <w:pPr>
      <w:suppressAutoHyphens/>
      <w:spacing w:line="360" w:lineRule="auto"/>
      <w:ind w:firstLine="709"/>
    </w:pPr>
    <w:rPr>
      <w:rFonts w:eastAsia="MS Mincho"/>
      <w:sz w:val="26"/>
      <w:szCs w:val="20"/>
      <w:lang w:eastAsia="ar-SA"/>
    </w:rPr>
  </w:style>
  <w:style w:type="character" w:customStyle="1" w:styleId="Heading5Char1">
    <w:name w:val="Heading 5 Char1"/>
    <w:qFormat/>
    <w:rPr>
      <w:rFonts w:ascii="Cambria" w:eastAsia="Times New Roman" w:hAnsi="Cambria" w:cs="Times New Roman"/>
      <w:color w:val="243F60"/>
      <w:sz w:val="28"/>
      <w:szCs w:val="24"/>
    </w:rPr>
  </w:style>
  <w:style w:type="paragraph" w:customStyle="1" w:styleId="tvs-Bullet3">
    <w:name w:val="tvs-Bullet 3"/>
    <w:basedOn w:val="ListParagraph"/>
    <w:link w:val="tvs-Bullet3Char"/>
    <w:qFormat/>
    <w:pPr>
      <w:keepNext/>
      <w:keepLines/>
      <w:numPr>
        <w:numId w:val="46"/>
      </w:numPr>
      <w:spacing w:line="288" w:lineRule="auto"/>
    </w:pPr>
    <w:rPr>
      <w:rFonts w:eastAsia="Calibri"/>
      <w:sz w:val="26"/>
      <w:szCs w:val="26"/>
    </w:rPr>
  </w:style>
  <w:style w:type="paragraph" w:customStyle="1" w:styleId="DMDC3">
    <w:name w:val="DMDC 3"/>
    <w:basedOn w:val="Normal"/>
    <w:autoRedefine/>
    <w:qFormat/>
    <w:rPr>
      <w:b/>
      <w:sz w:val="26"/>
      <w:szCs w:val="26"/>
      <w:shd w:val="clear" w:color="auto" w:fill="F9FAFC"/>
    </w:rPr>
  </w:style>
  <w:style w:type="paragraph" w:customStyle="1" w:styleId="Indent10">
    <w:name w:val="Indent 1"/>
    <w:basedOn w:val="Normal"/>
    <w:link w:val="Indent1Char"/>
    <w:qFormat/>
    <w:pPr>
      <w:numPr>
        <w:numId w:val="47"/>
      </w:numPr>
      <w:tabs>
        <w:tab w:val="clear" w:pos="1495"/>
      </w:tabs>
      <w:spacing w:line="288" w:lineRule="auto"/>
      <w:ind w:left="993" w:hanging="284"/>
    </w:pPr>
    <w:rPr>
      <w:rFonts w:eastAsia="Calibri"/>
      <w:sz w:val="26"/>
      <w:lang w:val="zh-CN" w:eastAsia="zh-CN"/>
    </w:rPr>
  </w:style>
  <w:style w:type="character" w:customStyle="1" w:styleId="Indent1Char">
    <w:name w:val="Indent 1 Char"/>
    <w:link w:val="Indent10"/>
    <w:qFormat/>
    <w:locked/>
    <w:rPr>
      <w:rFonts w:eastAsia="Calibri"/>
      <w:sz w:val="26"/>
      <w:szCs w:val="24"/>
      <w:lang w:val="zh-CN" w:eastAsia="zh-CN"/>
    </w:rPr>
  </w:style>
  <w:style w:type="paragraph" w:customStyle="1" w:styleId="StyleNormalHArial">
    <w:name w:val="Style NormalH + Arial"/>
    <w:basedOn w:val="NormalH"/>
    <w:qFormat/>
    <w:pPr>
      <w:keepNext w:val="0"/>
      <w:pageBreakBefore w:val="0"/>
      <w:spacing w:before="60" w:after="120" w:line="312" w:lineRule="auto"/>
      <w:ind w:left="0" w:firstLine="0"/>
      <w:jc w:val="both"/>
    </w:pPr>
    <w:rPr>
      <w:rFonts w:ascii="Arial" w:hAnsi="Arial" w:cs="Times New Roman"/>
      <w:szCs w:val="20"/>
      <w:lang w:val="en-US"/>
    </w:rPr>
  </w:style>
  <w:style w:type="paragraph" w:customStyle="1" w:styleId="StyleJustifiedLeft025">
    <w:name w:val="Style Justified Left:  0.25&quot;"/>
    <w:basedOn w:val="Normal"/>
    <w:autoRedefine/>
    <w:qFormat/>
    <w:pPr>
      <w:spacing w:line="312" w:lineRule="auto"/>
      <w:ind w:left="360"/>
    </w:pPr>
    <w:rPr>
      <w:sz w:val="26"/>
      <w:szCs w:val="20"/>
    </w:rPr>
  </w:style>
  <w:style w:type="paragraph" w:customStyle="1" w:styleId="A5">
    <w:name w:val="A_5"/>
    <w:basedOn w:val="Normal"/>
    <w:qFormat/>
    <w:rPr>
      <w:sz w:val="26"/>
      <w:szCs w:val="20"/>
      <w:lang w:val="en-AU"/>
    </w:rPr>
  </w:style>
  <w:style w:type="paragraph" w:customStyle="1" w:styleId="StyleNormalIndentArial1">
    <w:name w:val="Style Normal Indent + Arial1"/>
    <w:basedOn w:val="NormalIndent"/>
    <w:autoRedefine/>
    <w:qFormat/>
  </w:style>
  <w:style w:type="paragraph" w:customStyle="1" w:styleId="Indent2">
    <w:name w:val="Indent2"/>
    <w:basedOn w:val="Normal"/>
    <w:link w:val="Indent2Char"/>
    <w:autoRedefine/>
    <w:qFormat/>
    <w:pPr>
      <w:numPr>
        <w:numId w:val="48"/>
      </w:numPr>
      <w:tabs>
        <w:tab w:val="left" w:pos="1620"/>
      </w:tabs>
      <w:spacing w:line="312" w:lineRule="auto"/>
    </w:pPr>
    <w:rPr>
      <w:sz w:val="26"/>
      <w:szCs w:val="26"/>
      <w:lang w:val="zh-CN" w:eastAsia="zh-CN"/>
    </w:rPr>
  </w:style>
  <w:style w:type="paragraph" w:customStyle="1" w:styleId="Indent1">
    <w:name w:val="Indent1"/>
    <w:basedOn w:val="Normal"/>
    <w:autoRedefine/>
    <w:uiPriority w:val="99"/>
    <w:qFormat/>
    <w:pPr>
      <w:numPr>
        <w:numId w:val="37"/>
      </w:numPr>
      <w:spacing w:line="312" w:lineRule="auto"/>
    </w:pPr>
    <w:rPr>
      <w:sz w:val="26"/>
      <w:szCs w:val="26"/>
    </w:rPr>
  </w:style>
  <w:style w:type="paragraph" w:customStyle="1" w:styleId="Indent30">
    <w:name w:val="Indent3"/>
    <w:basedOn w:val="Normal"/>
    <w:autoRedefine/>
    <w:qFormat/>
    <w:pPr>
      <w:numPr>
        <w:numId w:val="49"/>
      </w:numPr>
      <w:tabs>
        <w:tab w:val="left" w:pos="900"/>
      </w:tabs>
      <w:spacing w:line="312" w:lineRule="auto"/>
    </w:pPr>
    <w:rPr>
      <w:sz w:val="26"/>
      <w:szCs w:val="26"/>
    </w:rPr>
  </w:style>
  <w:style w:type="paragraph" w:customStyle="1" w:styleId="StyleStyleIndent1Arial12ptAfter6ptLinespacingsingl">
    <w:name w:val="Style Style Indent1 + Arial 12 pt After:  6 pt Line spacing:  singl"/>
    <w:basedOn w:val="StyleIndent1Arial12ptAfter6ptLinespacingsingle"/>
    <w:link w:val="StyleStyleIndent1Arial12ptAfter6ptLinespacingsinglChar"/>
    <w:qFormat/>
    <w:pPr>
      <w:tabs>
        <w:tab w:val="left" w:pos="1800"/>
      </w:tabs>
      <w:spacing w:line="240" w:lineRule="auto"/>
      <w:ind w:left="1800" w:hanging="360"/>
    </w:pPr>
    <w:rPr>
      <w:rFonts w:ascii="Arial" w:hAnsi="Arial"/>
      <w:szCs w:val="24"/>
      <w:lang w:val="zh-CN" w:eastAsia="zh-CN"/>
    </w:rPr>
  </w:style>
  <w:style w:type="paragraph" w:customStyle="1" w:styleId="StyleIndent1Arial12ptAfter6ptLinespacingsingle">
    <w:name w:val="Style Indent1 + Arial 12 pt After:  6 pt Line spacing:  single"/>
    <w:basedOn w:val="Indent1"/>
    <w:autoRedefine/>
    <w:qFormat/>
  </w:style>
  <w:style w:type="paragraph" w:customStyle="1" w:styleId="StyleNormalIndentArial">
    <w:name w:val="Style Normal Indent + Arial"/>
    <w:basedOn w:val="NormalIndent"/>
    <w:autoRedefine/>
    <w:qFormat/>
  </w:style>
  <w:style w:type="paragraph" w:customStyle="1" w:styleId="StyleHeading1Arial">
    <w:name w:val="Style Heading 1 + Arial"/>
    <w:basedOn w:val="Heading1"/>
    <w:autoRedefine/>
    <w:qFormat/>
    <w:pPr>
      <w:keepLines w:val="0"/>
      <w:widowControl w:val="0"/>
      <w:tabs>
        <w:tab w:val="left" w:pos="360"/>
      </w:tabs>
      <w:spacing w:before="120" w:after="120" w:line="312" w:lineRule="auto"/>
      <w:ind w:left="360" w:hanging="360"/>
    </w:pPr>
    <w:rPr>
      <w:rFonts w:ascii="Times New Roman" w:eastAsia="Times New Roman" w:hAnsi="Times New Roman" w:cs="Arial"/>
      <w:b/>
      <w:bCs/>
      <w:color w:val="auto"/>
      <w:kern w:val="28"/>
      <w:sz w:val="26"/>
      <w:szCs w:val="26"/>
    </w:rPr>
  </w:style>
  <w:style w:type="paragraph" w:customStyle="1" w:styleId="StyleNormalIndentArialLeft07After6pt">
    <w:name w:val="Style Normal Indent + Arial Left:  0.7&quot; After:  6 pt"/>
    <w:basedOn w:val="NormalIndent"/>
    <w:autoRedefine/>
    <w:qFormat/>
    <w:pPr>
      <w:numPr>
        <w:numId w:val="50"/>
      </w:numPr>
      <w:tabs>
        <w:tab w:val="clear" w:pos="427"/>
      </w:tabs>
      <w:ind w:left="720" w:firstLine="0"/>
    </w:pPr>
  </w:style>
  <w:style w:type="character" w:customStyle="1" w:styleId="StyleNormalIndentArial1Char">
    <w:name w:val="Style Normal Indent + Arial1 Char"/>
    <w:qFormat/>
    <w:rPr>
      <w:rFonts w:ascii="Arial" w:hAnsi="Arial"/>
      <w:sz w:val="22"/>
      <w:lang w:val="en-US" w:eastAsia="en-US"/>
    </w:rPr>
  </w:style>
  <w:style w:type="paragraph" w:customStyle="1" w:styleId="Indent1Char0">
    <w:name w:val="Indent1 Char"/>
    <w:basedOn w:val="Normal"/>
    <w:link w:val="Indent1CharChar"/>
    <w:qFormat/>
    <w:pPr>
      <w:spacing w:line="312" w:lineRule="auto"/>
      <w:ind w:left="567"/>
    </w:pPr>
    <w:rPr>
      <w:kern w:val="28"/>
      <w:sz w:val="26"/>
      <w:szCs w:val="26"/>
      <w:lang w:val="zh-CN" w:eastAsia="zh-CN"/>
    </w:rPr>
  </w:style>
  <w:style w:type="character" w:customStyle="1" w:styleId="CharCharCharCharCharCharChar">
    <w:name w:val="Char Char Char  Char Char Char Char"/>
    <w:qFormat/>
    <w:rPr>
      <w:rFonts w:ascii=".VnArial" w:hAnsi=".VnArial"/>
      <w:lang w:val="en-US" w:eastAsia="en-US"/>
    </w:rPr>
  </w:style>
  <w:style w:type="paragraph" w:customStyle="1" w:styleId="ecxmsonormal">
    <w:name w:val="ecxmsonormal"/>
    <w:basedOn w:val="Normal"/>
    <w:qFormat/>
    <w:pPr>
      <w:spacing w:before="100" w:beforeAutospacing="1" w:after="100" w:afterAutospacing="1"/>
      <w:jc w:val="left"/>
    </w:pPr>
    <w:rPr>
      <w:sz w:val="24"/>
    </w:rPr>
  </w:style>
  <w:style w:type="paragraph" w:customStyle="1" w:styleId="Bang">
    <w:name w:val="Bang"/>
    <w:basedOn w:val="Normal"/>
    <w:link w:val="BangChar"/>
    <w:qFormat/>
    <w:pPr>
      <w:widowControl w:val="0"/>
      <w:spacing w:before="60" w:after="60"/>
    </w:pPr>
    <w:rPr>
      <w:sz w:val="18"/>
      <w:szCs w:val="20"/>
      <w:lang w:val="zh-CN" w:eastAsia="zh-CN"/>
    </w:rPr>
  </w:style>
  <w:style w:type="paragraph" w:customStyle="1" w:styleId="StyleIndent214pt">
    <w:name w:val="Style Indent2 + 14 pt"/>
    <w:basedOn w:val="Indent2"/>
    <w:qFormat/>
    <w:pPr>
      <w:numPr>
        <w:numId w:val="0"/>
      </w:numPr>
      <w:tabs>
        <w:tab w:val="left" w:pos="2163"/>
      </w:tabs>
      <w:ind w:left="2163" w:hanging="360"/>
    </w:pPr>
    <w:rPr>
      <w:sz w:val="28"/>
    </w:rPr>
  </w:style>
  <w:style w:type="paragraph" w:customStyle="1" w:styleId="StyleHeading3Justified">
    <w:name w:val="Style Heading 3 + Justified"/>
    <w:basedOn w:val="Heading3"/>
    <w:qFormat/>
    <w:pPr>
      <w:tabs>
        <w:tab w:val="left" w:pos="851"/>
        <w:tab w:val="left" w:pos="3884"/>
      </w:tabs>
      <w:spacing w:before="180" w:after="60" w:line="312" w:lineRule="auto"/>
      <w:ind w:left="3600"/>
      <w:jc w:val="both"/>
    </w:pPr>
    <w:rPr>
      <w:bCs w:val="0"/>
      <w:i/>
      <w:iCs/>
      <w:color w:val="3333CC"/>
      <w:sz w:val="36"/>
      <w:szCs w:val="20"/>
      <w:lang w:val="da-DK" w:eastAsia="zh-CN"/>
    </w:rPr>
  </w:style>
  <w:style w:type="character" w:customStyle="1" w:styleId="NormalIndentChar1CharCharCharCharCharCharCharCharCharCharChar">
    <w:name w:val="Normal Indent Char1 Char Char Char Char Char Char Char Char Char Char Char"/>
    <w:qFormat/>
    <w:rPr>
      <w:rFonts w:ascii=".VnArial" w:hAnsi=".VnArial"/>
      <w:lang w:val="en-US" w:eastAsia="en-US"/>
    </w:rPr>
  </w:style>
  <w:style w:type="character" w:customStyle="1" w:styleId="NormalIndentChar1Char1CharCharCharCharCharCharCharCharCharCharCharCharCharCharCharCharCharCharCharChar">
    <w:name w:val="Normal Indent Char1 Char1 Char Char Char Char Char Char Char Char Char Char Char Char Char Char Char Char Char Char Char Char"/>
    <w:qFormat/>
    <w:rPr>
      <w:rFonts w:ascii=".VnArial" w:hAnsi=".VnArial"/>
      <w:lang w:val="en-US" w:eastAsia="en-US"/>
    </w:rPr>
  </w:style>
  <w:style w:type="paragraph" w:customStyle="1" w:styleId="StyleNormalIndentNormalIndentChar1CharNormalIndentChar1Ch">
    <w:name w:val="Style Normal IndentNormal Indent Char1 CharNormal Indent Char1 Ch"/>
    <w:basedOn w:val="NormalIndent"/>
    <w:qFormat/>
  </w:style>
  <w:style w:type="character" w:customStyle="1" w:styleId="Lead-inEmphasis">
    <w:name w:val="Lead-in Emphasis"/>
    <w:qFormat/>
    <w:rPr>
      <w:caps/>
      <w:sz w:val="22"/>
    </w:rPr>
  </w:style>
  <w:style w:type="paragraph" w:customStyle="1" w:styleId="StyleBangArial11ptCentered">
    <w:name w:val="Style Bang + Arial 11 pt Centered"/>
    <w:basedOn w:val="Bang"/>
    <w:qFormat/>
    <w:pPr>
      <w:jc w:val="center"/>
    </w:pPr>
    <w:rPr>
      <w:sz w:val="26"/>
      <w:szCs w:val="26"/>
    </w:rPr>
  </w:style>
  <w:style w:type="paragraph" w:customStyle="1" w:styleId="StyleHeading2l2H2h21h2ArialCharChar">
    <w:name w:val="Style Heading 2l2H2h21h2 + Arial Char Char"/>
    <w:basedOn w:val="Heading2"/>
    <w:link w:val="StyleHeading2l2H2h21h2ArialCharCharChar"/>
    <w:autoRedefine/>
    <w:qFormat/>
    <w:pPr>
      <w:tabs>
        <w:tab w:val="left" w:pos="720"/>
      </w:tabs>
      <w:spacing w:before="240" w:after="240" w:line="312" w:lineRule="auto"/>
      <w:jc w:val="both"/>
    </w:pPr>
    <w:rPr>
      <w:rFonts w:eastAsia="MS Mincho"/>
      <w:color w:val="006600"/>
      <w:sz w:val="40"/>
      <w:lang w:val="da-DK" w:eastAsia="zh-CN"/>
    </w:rPr>
  </w:style>
  <w:style w:type="character" w:customStyle="1" w:styleId="StyleHeading2l2H2h21h2ArialCharCharChar">
    <w:name w:val="Style Heading 2l2H2h21h2 + Arial Char Char Char"/>
    <w:link w:val="StyleHeading2l2H2h21h2ArialCharChar"/>
    <w:qFormat/>
    <w:locked/>
    <w:rPr>
      <w:rFonts w:ascii="Times New Roman" w:eastAsia="MS Mincho" w:hAnsi="Times New Roman" w:cs="Times New Roman"/>
      <w:b/>
      <w:bCs/>
      <w:color w:val="006600"/>
      <w:sz w:val="40"/>
      <w:szCs w:val="26"/>
      <w:lang w:val="da-DK" w:eastAsia="zh-CN"/>
    </w:rPr>
  </w:style>
  <w:style w:type="paragraph" w:customStyle="1" w:styleId="Check">
    <w:name w:val="Check"/>
    <w:basedOn w:val="Normal"/>
    <w:qFormat/>
    <w:pPr>
      <w:numPr>
        <w:numId w:val="51"/>
      </w:numPr>
      <w:spacing w:line="312" w:lineRule="auto"/>
    </w:pPr>
    <w:rPr>
      <w:sz w:val="26"/>
    </w:rPr>
  </w:style>
  <w:style w:type="paragraph" w:customStyle="1" w:styleId="StyleIndent2Before6ptLinespacingsingle">
    <w:name w:val="Style Indent2 + Before:  6 pt Line spacing:  single"/>
    <w:basedOn w:val="Indent2"/>
    <w:autoRedefine/>
    <w:qFormat/>
    <w:rPr>
      <w:szCs w:val="20"/>
    </w:rPr>
  </w:style>
  <w:style w:type="character" w:customStyle="1" w:styleId="StyleTimesNewRoman12ptItalic">
    <w:name w:val="Style Times New Roman 12 pt Italic"/>
    <w:qFormat/>
    <w:rPr>
      <w:rFonts w:ascii="Times New Roman" w:hAnsi="Times New Roman"/>
      <w:i/>
      <w:sz w:val="26"/>
    </w:rPr>
  </w:style>
  <w:style w:type="paragraph" w:customStyle="1" w:styleId="StyleStyleNormalIndentArialLinespacingsingle">
    <w:name w:val="Style Style Normal Indent + Arial + Line spacing:  single"/>
    <w:basedOn w:val="StyleNormalIndentArial"/>
    <w:autoRedefine/>
    <w:qFormat/>
    <w:pPr>
      <w:widowControl w:val="0"/>
      <w:spacing w:before="120" w:after="120"/>
      <w:ind w:left="0" w:firstLine="720"/>
    </w:pPr>
    <w:rPr>
      <w:rFonts w:ascii="Times New Roman" w:hAnsi="Times New Roman" w:cs="Times New Roman"/>
      <w:sz w:val="26"/>
      <w:szCs w:val="20"/>
    </w:rPr>
  </w:style>
  <w:style w:type="paragraph" w:customStyle="1" w:styleId="StyleIndent1CharLinespacingsingle">
    <w:name w:val="Style Indent1 Char + Line spacing:  single"/>
    <w:basedOn w:val="Indent1Char0"/>
    <w:qFormat/>
    <w:pPr>
      <w:ind w:firstLine="907"/>
    </w:pPr>
    <w:rPr>
      <w:szCs w:val="20"/>
    </w:rPr>
  </w:style>
  <w:style w:type="paragraph" w:customStyle="1" w:styleId="StyleIndent1CharFirstline0Linespacingsingle">
    <w:name w:val="Style Indent1 Char + First line:  0&quot; Line spacing:  single"/>
    <w:basedOn w:val="Indent1Char0"/>
    <w:autoRedefine/>
    <w:qFormat/>
    <w:pPr>
      <w:spacing w:line="360" w:lineRule="auto"/>
    </w:pPr>
    <w:rPr>
      <w:szCs w:val="20"/>
    </w:rPr>
  </w:style>
  <w:style w:type="paragraph" w:customStyle="1" w:styleId="StyleStyleNormalIndentNormalIndentChar1CharNormalIndentChar">
    <w:name w:val="Style Style Normal IndentNormal Indent Char1 CharNormal Indent Char"/>
    <w:basedOn w:val="StyleNormalIndentNormalIndentChar1CharNormalIndentChar1Ch"/>
    <w:autoRedefine/>
    <w:qFormat/>
    <w:pPr>
      <w:widowControl w:val="0"/>
      <w:spacing w:before="120"/>
      <w:ind w:left="0" w:firstLine="720"/>
    </w:pPr>
    <w:rPr>
      <w:rFonts w:ascii="Times New Roman" w:hAnsi="Times New Roman" w:cs="Times New Roman"/>
      <w:sz w:val="26"/>
      <w:szCs w:val="20"/>
    </w:rPr>
  </w:style>
  <w:style w:type="paragraph" w:customStyle="1" w:styleId="StyleStyleIndent1CharLinespacingsingleFirstline03">
    <w:name w:val="Style Style Indent1 Char + Line spacing:  single + First line:  0.3"/>
    <w:basedOn w:val="StyleIndent1CharLinespacingsingle"/>
    <w:autoRedefine/>
    <w:qFormat/>
    <w:pPr>
      <w:spacing w:line="360" w:lineRule="auto"/>
      <w:ind w:firstLine="547"/>
    </w:pPr>
  </w:style>
  <w:style w:type="paragraph" w:customStyle="1" w:styleId="Listnormal">
    <w:name w:val="List normal"/>
    <w:basedOn w:val="Normal"/>
    <w:autoRedefine/>
    <w:qFormat/>
    <w:pPr>
      <w:numPr>
        <w:numId w:val="52"/>
      </w:numPr>
      <w:spacing w:line="312" w:lineRule="auto"/>
    </w:pPr>
    <w:rPr>
      <w:sz w:val="26"/>
    </w:rPr>
  </w:style>
  <w:style w:type="paragraph" w:customStyle="1" w:styleId="StyleIndent1Linespacing15lines">
    <w:name w:val="Style Indent1 + Line spacing:  1.5 lines"/>
    <w:basedOn w:val="Indent1"/>
    <w:autoRedefine/>
    <w:qFormat/>
  </w:style>
  <w:style w:type="paragraph" w:customStyle="1" w:styleId="Styleindent3Linespacing15lines">
    <w:name w:val="Style indent3 + Line spacing:  1.5 lines"/>
    <w:basedOn w:val="Indent30"/>
    <w:autoRedefine/>
    <w:qFormat/>
    <w:pPr>
      <w:ind w:left="2059" w:hanging="360"/>
    </w:pPr>
    <w:rPr>
      <w:szCs w:val="20"/>
    </w:rPr>
  </w:style>
  <w:style w:type="character" w:customStyle="1" w:styleId="StyleStyleIndent1Arial12ptAfter6ptLinespacingsinglChar">
    <w:name w:val="Style Style Indent1 + Arial 12 pt After:  6 pt Line spacing:  singl.Char"/>
    <w:link w:val="StyleStyleIndent1Arial12ptAfter6ptLinespacingsingl"/>
    <w:qFormat/>
    <w:locked/>
    <w:rPr>
      <w:rFonts w:ascii="Arial" w:eastAsia="Times New Roman" w:hAnsi="Arial"/>
      <w:sz w:val="26"/>
      <w:szCs w:val="24"/>
      <w:lang w:val="zh-CN" w:eastAsia="zh-CN"/>
    </w:rPr>
  </w:style>
  <w:style w:type="paragraph" w:customStyle="1" w:styleId="StyleIndent2Linespacing15lines">
    <w:name w:val="Style Indent2 + Line spacing:  1.5 lines"/>
    <w:basedOn w:val="Indent2"/>
    <w:autoRedefine/>
    <w:qFormat/>
    <w:rPr>
      <w:szCs w:val="20"/>
    </w:rPr>
  </w:style>
  <w:style w:type="paragraph" w:customStyle="1" w:styleId="Styleindent3Linespacing15lines1">
    <w:name w:val="Style indent3 + Line spacing:  1.5 lines1"/>
    <w:basedOn w:val="Indent30"/>
    <w:autoRedefine/>
    <w:qFormat/>
    <w:pPr>
      <w:ind w:left="2059" w:hanging="360"/>
    </w:pPr>
    <w:rPr>
      <w:szCs w:val="20"/>
    </w:rPr>
  </w:style>
  <w:style w:type="paragraph" w:customStyle="1" w:styleId="StyleIndent1Linespacing15lines1">
    <w:name w:val="Style Indent1 + Line spacing:  1.5 lines1"/>
    <w:basedOn w:val="Indent1"/>
    <w:autoRedefine/>
    <w:qFormat/>
  </w:style>
  <w:style w:type="paragraph" w:customStyle="1" w:styleId="Item1">
    <w:name w:val="Item1"/>
    <w:basedOn w:val="Normal"/>
    <w:link w:val="Item1Char"/>
    <w:qFormat/>
    <w:pPr>
      <w:spacing w:line="360" w:lineRule="auto"/>
      <w:jc w:val="left"/>
    </w:pPr>
    <w:rPr>
      <w:rFonts w:ascii=".VnArial" w:hAnsi=".VnArial"/>
      <w:sz w:val="20"/>
      <w:lang w:val="zh-CN" w:eastAsia="zh-CN"/>
    </w:rPr>
  </w:style>
  <w:style w:type="paragraph" w:customStyle="1" w:styleId="StyleIndent2Before6pt">
    <w:name w:val="Style Indent2 + Before:  6 pt"/>
    <w:basedOn w:val="Indent2"/>
    <w:autoRedefine/>
    <w:qFormat/>
    <w:rPr>
      <w:szCs w:val="20"/>
    </w:rPr>
  </w:style>
  <w:style w:type="paragraph" w:customStyle="1" w:styleId="StyleStyleHeading2">
    <w:name w:val="Style Style Heading 2"/>
    <w:basedOn w:val="StyleHeading2l2H2h21h2ArialCharChar"/>
    <w:autoRedefine/>
    <w:qFormat/>
    <w:rPr>
      <w:szCs w:val="20"/>
    </w:rPr>
  </w:style>
  <w:style w:type="paragraph" w:customStyle="1" w:styleId="StyleStyleHeading1ArialBefore6ptLinespacingsingle">
    <w:name w:val="Style Style Heading 1 + Arial + Before:  6 pt Line spacing:  single"/>
    <w:basedOn w:val="StyleHeading1Arial"/>
    <w:autoRedefine/>
    <w:qFormat/>
    <w:pPr>
      <w:spacing w:line="360" w:lineRule="auto"/>
    </w:pPr>
    <w:rPr>
      <w:rFonts w:cs="Times New Roman"/>
      <w:szCs w:val="20"/>
    </w:rPr>
  </w:style>
  <w:style w:type="paragraph" w:customStyle="1" w:styleId="StyleHeading2Heading2Charl2CharH2Charh21Charh2Charl2">
    <w:name w:val="Style Heading 2Heading 2 Charl2 CharH2 Charh21 Charh2 Charl2"/>
    <w:basedOn w:val="Heading2"/>
    <w:autoRedefine/>
    <w:qFormat/>
    <w:pPr>
      <w:tabs>
        <w:tab w:val="left" w:pos="720"/>
      </w:tabs>
      <w:spacing w:before="240" w:after="240" w:line="312" w:lineRule="auto"/>
      <w:ind w:left="562" w:hanging="562"/>
      <w:jc w:val="both"/>
    </w:pPr>
    <w:rPr>
      <w:rFonts w:eastAsia="MS Mincho"/>
      <w:color w:val="006600"/>
      <w:sz w:val="40"/>
      <w:szCs w:val="20"/>
      <w:lang w:val="da-DK"/>
    </w:rPr>
  </w:style>
  <w:style w:type="paragraph" w:customStyle="1" w:styleId="Bullet11">
    <w:name w:val="Bullet 1"/>
    <w:basedOn w:val="Normal"/>
    <w:link w:val="Bullet1Char"/>
    <w:qFormat/>
    <w:pPr>
      <w:widowControl w:val="0"/>
      <w:tabs>
        <w:tab w:val="left" w:pos="720"/>
      </w:tabs>
      <w:spacing w:line="320" w:lineRule="atLeast"/>
      <w:ind w:left="720" w:hanging="360"/>
    </w:pPr>
    <w:rPr>
      <w:color w:val="000000"/>
      <w:sz w:val="26"/>
      <w:szCs w:val="20"/>
      <w:lang w:val="zh-CN" w:eastAsia="zh-CN"/>
    </w:rPr>
  </w:style>
  <w:style w:type="paragraph" w:customStyle="1" w:styleId="Bullet20">
    <w:name w:val="Bullet 2"/>
    <w:basedOn w:val="Bullet11"/>
    <w:link w:val="Bullet2Char"/>
    <w:uiPriority w:val="99"/>
    <w:qFormat/>
    <w:pPr>
      <w:tabs>
        <w:tab w:val="clear" w:pos="720"/>
        <w:tab w:val="left" w:pos="1152"/>
      </w:tabs>
      <w:ind w:left="1152" w:hanging="432"/>
    </w:pPr>
  </w:style>
  <w:style w:type="character" w:customStyle="1" w:styleId="Indent1CharChar">
    <w:name w:val="Indent1 Char Char"/>
    <w:link w:val="Indent1Char0"/>
    <w:qFormat/>
    <w:locked/>
    <w:rPr>
      <w:rFonts w:ascii="Times New Roman" w:eastAsia="Times New Roman" w:hAnsi="Times New Roman" w:cs="Times New Roman"/>
      <w:kern w:val="28"/>
      <w:sz w:val="26"/>
      <w:szCs w:val="26"/>
      <w:lang w:val="zh-CN" w:eastAsia="zh-CN"/>
    </w:rPr>
  </w:style>
  <w:style w:type="paragraph" w:customStyle="1" w:styleId="emrule2">
    <w:name w:val="em rule 2"/>
    <w:basedOn w:val="Normal"/>
    <w:autoRedefine/>
    <w:qFormat/>
    <w:pPr>
      <w:tabs>
        <w:tab w:val="left" w:pos="851"/>
      </w:tabs>
      <w:spacing w:before="60"/>
      <w:ind w:left="360"/>
    </w:pPr>
    <w:rPr>
      <w:sz w:val="26"/>
      <w:szCs w:val="20"/>
    </w:rPr>
  </w:style>
  <w:style w:type="paragraph" w:customStyle="1" w:styleId="StyleNormalIndentLeft0cm1">
    <w:name w:val="Style Normal Indent + Left:  0 cm1"/>
    <w:basedOn w:val="NormalIndent"/>
    <w:qFormat/>
    <w:pPr>
      <w:numPr>
        <w:numId w:val="53"/>
      </w:numPr>
      <w:tabs>
        <w:tab w:val="clear" w:pos="1632"/>
      </w:tabs>
      <w:ind w:left="720" w:firstLine="0"/>
    </w:pPr>
  </w:style>
  <w:style w:type="paragraph" w:customStyle="1" w:styleId="Indent">
    <w:name w:val="Indent"/>
    <w:basedOn w:val="Normal"/>
    <w:link w:val="IndentChar"/>
    <w:autoRedefine/>
    <w:qFormat/>
    <w:pPr>
      <w:numPr>
        <w:numId w:val="54"/>
      </w:numPr>
      <w:spacing w:line="312" w:lineRule="auto"/>
    </w:pPr>
    <w:rPr>
      <w:bCs/>
      <w:color w:val="000000"/>
      <w:sz w:val="26"/>
      <w:szCs w:val="20"/>
    </w:rPr>
  </w:style>
  <w:style w:type="paragraph" w:customStyle="1" w:styleId="ab">
    <w:name w:val="a) b)"/>
    <w:basedOn w:val="Normal"/>
    <w:autoRedefine/>
    <w:qFormat/>
    <w:pPr>
      <w:spacing w:line="360" w:lineRule="exact"/>
    </w:pPr>
    <w:rPr>
      <w:i/>
      <w:spacing w:val="8"/>
      <w:sz w:val="24"/>
    </w:rPr>
  </w:style>
  <w:style w:type="paragraph" w:customStyle="1" w:styleId="Kytuo">
    <w:name w:val="Ky tu o"/>
    <w:basedOn w:val="Indent"/>
    <w:autoRedefine/>
    <w:qFormat/>
    <w:pPr>
      <w:spacing w:line="320" w:lineRule="exact"/>
    </w:pPr>
    <w:rPr>
      <w:rFonts w:ascii="Arial" w:hAnsi="Arial" w:cs="Arial"/>
      <w:spacing w:val="8"/>
    </w:rPr>
  </w:style>
  <w:style w:type="paragraph" w:customStyle="1" w:styleId="indent31">
    <w:name w:val="indent3"/>
    <w:basedOn w:val="Normal"/>
    <w:autoRedefine/>
    <w:qFormat/>
    <w:pPr>
      <w:tabs>
        <w:tab w:val="left" w:pos="2061"/>
      </w:tabs>
      <w:spacing w:line="312" w:lineRule="auto"/>
      <w:ind w:left="2058" w:hanging="357"/>
    </w:pPr>
    <w:rPr>
      <w:rFonts w:ascii="Arial" w:hAnsi="Arial"/>
      <w:sz w:val="22"/>
    </w:rPr>
  </w:style>
  <w:style w:type="paragraph" w:customStyle="1" w:styleId="StyleStyleHeading2l2H2h21h2ArialCharCharBefore6ptL">
    <w:name w:val="Style Style Heading 2l2H2h21h2 + Arial Char Char + Before:  6 pt L"/>
    <w:basedOn w:val="StyleHeading2l2H2h21h2ArialCharChar"/>
    <w:autoRedefine/>
    <w:qFormat/>
    <w:rPr>
      <w:szCs w:val="20"/>
    </w:rPr>
  </w:style>
  <w:style w:type="paragraph" w:customStyle="1" w:styleId="Bullet2">
    <w:name w:val="Bullet2"/>
    <w:basedOn w:val="Normal"/>
    <w:autoRedefine/>
    <w:qFormat/>
    <w:pPr>
      <w:numPr>
        <w:numId w:val="55"/>
      </w:numPr>
      <w:tabs>
        <w:tab w:val="clear" w:pos="720"/>
        <w:tab w:val="left" w:pos="1260"/>
      </w:tabs>
      <w:spacing w:line="260" w:lineRule="exact"/>
      <w:ind w:left="1260"/>
    </w:pPr>
    <w:rPr>
      <w:sz w:val="26"/>
      <w:lang w:val="fr-FR"/>
    </w:rPr>
  </w:style>
  <w:style w:type="paragraph" w:customStyle="1" w:styleId="Heading1H1">
    <w:name w:val="Heading 1H1"/>
    <w:basedOn w:val="Heading1"/>
    <w:autoRedefine/>
    <w:qFormat/>
    <w:pPr>
      <w:keepLines w:val="0"/>
      <w:pageBreakBefore/>
      <w:widowControl w:val="0"/>
      <w:spacing w:before="60"/>
      <w:jc w:val="center"/>
    </w:pPr>
    <w:rPr>
      <w:rFonts w:ascii="Times New Roman" w:eastAsia="Times New Roman" w:hAnsi="Times New Roman" w:cs="Times New Roman"/>
      <w:b/>
      <w:bCs/>
      <w:color w:val="auto"/>
      <w:kern w:val="28"/>
      <w:sz w:val="28"/>
      <w:szCs w:val="20"/>
    </w:rPr>
  </w:style>
  <w:style w:type="paragraph" w:customStyle="1" w:styleId="StyleTimesNewRoman13ptJustifiedFirstline005After">
    <w:name w:val="Style Times New Roman 13 pt Justified First line:  0.05&quot; After:"/>
    <w:basedOn w:val="Normal"/>
    <w:autoRedefine/>
    <w:qFormat/>
    <w:pPr>
      <w:spacing w:line="312" w:lineRule="auto"/>
      <w:ind w:firstLine="72"/>
    </w:pPr>
    <w:rPr>
      <w:sz w:val="26"/>
      <w:szCs w:val="20"/>
    </w:rPr>
  </w:style>
  <w:style w:type="paragraph" w:customStyle="1" w:styleId="StyleTimesNewRoman13ptJustifiedAfter12pt">
    <w:name w:val="Style Times New Roman 13 pt Justified After:  12 pt"/>
    <w:basedOn w:val="Normal"/>
    <w:autoRedefine/>
    <w:qFormat/>
    <w:pPr>
      <w:spacing w:line="312" w:lineRule="auto"/>
    </w:pPr>
    <w:rPr>
      <w:sz w:val="26"/>
      <w:szCs w:val="20"/>
    </w:rPr>
  </w:style>
  <w:style w:type="paragraph" w:customStyle="1" w:styleId="StyleJustifiedBefore0ptAfter12ptLinespacingsingle">
    <w:name w:val="Style Justified Before:  0 pt After:  12 pt Line spacing:  single"/>
    <w:basedOn w:val="Normal"/>
    <w:autoRedefine/>
    <w:qFormat/>
    <w:pPr>
      <w:spacing w:after="240"/>
    </w:pPr>
    <w:rPr>
      <w:sz w:val="26"/>
      <w:szCs w:val="20"/>
    </w:rPr>
  </w:style>
  <w:style w:type="paragraph" w:customStyle="1" w:styleId="StyleJustifiedBefore0ptAfter12ptLinespacingsingle1">
    <w:name w:val="Style Justified Before:  0 pt After:  12 pt Line spacing:  single1"/>
    <w:basedOn w:val="Normal"/>
    <w:autoRedefine/>
    <w:qFormat/>
    <w:pPr>
      <w:numPr>
        <w:numId w:val="56"/>
      </w:numPr>
      <w:spacing w:line="312" w:lineRule="auto"/>
      <w:ind w:left="1152"/>
    </w:pPr>
    <w:rPr>
      <w:sz w:val="26"/>
      <w:szCs w:val="20"/>
    </w:rPr>
  </w:style>
  <w:style w:type="paragraph" w:customStyle="1" w:styleId="StyleTimesNewRoman13ptBoldCenteredAfter12pt">
    <w:name w:val="Style Times New Roman 13 pt Bold Centered After:  12 pt"/>
    <w:basedOn w:val="Normal"/>
    <w:autoRedefine/>
    <w:qFormat/>
    <w:pPr>
      <w:spacing w:line="312" w:lineRule="auto"/>
      <w:jc w:val="center"/>
    </w:pPr>
    <w:rPr>
      <w:b/>
      <w:bCs/>
      <w:sz w:val="26"/>
      <w:szCs w:val="20"/>
    </w:rPr>
  </w:style>
  <w:style w:type="paragraph" w:customStyle="1" w:styleId="StyleTimesNewRoman13ptCenteredAfter12pt">
    <w:name w:val="Style Times New Roman 13 pt Centered After:  12 pt"/>
    <w:basedOn w:val="Normal"/>
    <w:autoRedefine/>
    <w:qFormat/>
    <w:pPr>
      <w:spacing w:line="312" w:lineRule="auto"/>
      <w:jc w:val="center"/>
    </w:pPr>
    <w:rPr>
      <w:sz w:val="26"/>
      <w:szCs w:val="20"/>
    </w:rPr>
  </w:style>
  <w:style w:type="paragraph" w:customStyle="1" w:styleId="StyleTimesNewRoman13ptAfter5ptLinespacingsingle">
    <w:name w:val="Style Times New Roman 13 pt After:  5 pt Line spacing:  single"/>
    <w:basedOn w:val="Normal"/>
    <w:autoRedefine/>
    <w:qFormat/>
    <w:rPr>
      <w:sz w:val="26"/>
      <w:szCs w:val="20"/>
    </w:rPr>
  </w:style>
  <w:style w:type="paragraph" w:customStyle="1" w:styleId="StyleIndentAfter6pt">
    <w:name w:val="Style Indent + After:  6 pt"/>
    <w:basedOn w:val="Indent"/>
    <w:autoRedefine/>
    <w:qFormat/>
    <w:rPr>
      <w:bCs w:val="0"/>
    </w:rPr>
  </w:style>
  <w:style w:type="paragraph" w:customStyle="1" w:styleId="Plusindent3Char">
    <w:name w:val="Plus indent3 Char"/>
    <w:basedOn w:val="Normal"/>
    <w:link w:val="Plusindent3CharChar"/>
    <w:autoRedefine/>
    <w:qFormat/>
    <w:pPr>
      <w:tabs>
        <w:tab w:val="left" w:pos="2061"/>
      </w:tabs>
      <w:spacing w:line="312" w:lineRule="auto"/>
      <w:ind w:left="2058" w:hanging="357"/>
    </w:pPr>
    <w:rPr>
      <w:sz w:val="24"/>
      <w:lang w:val="zh-CN" w:eastAsia="zh-CN"/>
    </w:rPr>
  </w:style>
  <w:style w:type="character" w:customStyle="1" w:styleId="Plusindent3CharChar">
    <w:name w:val="Plus indent3 Char Char"/>
    <w:link w:val="Plusindent3Char"/>
    <w:qFormat/>
    <w:locked/>
    <w:rPr>
      <w:rFonts w:ascii="Times New Roman" w:eastAsia="Times New Roman" w:hAnsi="Times New Roman" w:cs="Times New Roman"/>
      <w:sz w:val="24"/>
      <w:szCs w:val="24"/>
      <w:lang w:val="zh-CN" w:eastAsia="zh-CN"/>
    </w:rPr>
  </w:style>
  <w:style w:type="paragraph" w:customStyle="1" w:styleId="StyleTimesNewRoman13ptAfter12pt">
    <w:name w:val="Style Times New Roman 13 pt After:  12 pt"/>
    <w:basedOn w:val="Normal"/>
    <w:autoRedefine/>
    <w:qFormat/>
    <w:pPr>
      <w:spacing w:line="312" w:lineRule="auto"/>
    </w:pPr>
    <w:rPr>
      <w:sz w:val="26"/>
      <w:szCs w:val="20"/>
    </w:rPr>
  </w:style>
  <w:style w:type="paragraph" w:customStyle="1" w:styleId="StyleTimesNewRoman13ptFirstline037After12pt">
    <w:name w:val="Style Times New Roman 13 pt First line:  0.37&quot; After:  12 pt"/>
    <w:basedOn w:val="Normal"/>
    <w:autoRedefine/>
    <w:qFormat/>
    <w:pPr>
      <w:spacing w:line="312" w:lineRule="auto"/>
      <w:ind w:firstLine="533"/>
    </w:pPr>
    <w:rPr>
      <w:sz w:val="26"/>
      <w:szCs w:val="20"/>
    </w:rPr>
  </w:style>
  <w:style w:type="paragraph" w:customStyle="1" w:styleId="Bullet3-CR">
    <w:name w:val="Bullet3 -CR"/>
    <w:basedOn w:val="Normal"/>
    <w:link w:val="Bullet3-CRChar"/>
    <w:autoRedefine/>
    <w:uiPriority w:val="99"/>
    <w:qFormat/>
    <w:pPr>
      <w:keepNext/>
      <w:tabs>
        <w:tab w:val="left" w:pos="2160"/>
      </w:tabs>
      <w:snapToGrid w:val="0"/>
      <w:spacing w:line="360" w:lineRule="auto"/>
      <w:ind w:left="2160" w:hanging="360"/>
    </w:pPr>
    <w:rPr>
      <w:sz w:val="26"/>
      <w:lang w:eastAsia="zh-CN"/>
    </w:rPr>
  </w:style>
  <w:style w:type="paragraph" w:customStyle="1" w:styleId="StyleStyleHeading2l2H2h21h2Heading2Charl2CharH2Charh21Cha">
    <w:name w:val="Style Style Heading 2l2H2h21h2Heading 2 Charl2 CharH2 Charh21 Cha"/>
    <w:basedOn w:val="Normal"/>
    <w:autoRedefine/>
    <w:qFormat/>
    <w:pPr>
      <w:keepNext/>
      <w:widowControl w:val="0"/>
      <w:numPr>
        <w:numId w:val="57"/>
      </w:numPr>
      <w:tabs>
        <w:tab w:val="clear" w:pos="360"/>
        <w:tab w:val="left" w:pos="1440"/>
      </w:tabs>
      <w:spacing w:line="312" w:lineRule="auto"/>
      <w:ind w:left="0" w:firstLine="0"/>
      <w:outlineLvl w:val="1"/>
    </w:pPr>
    <w:rPr>
      <w:b/>
      <w:bCs/>
      <w:szCs w:val="20"/>
    </w:rPr>
  </w:style>
  <w:style w:type="paragraph" w:customStyle="1" w:styleId="Checklist">
    <w:name w:val="Check list"/>
    <w:basedOn w:val="Normal"/>
    <w:autoRedefine/>
    <w:qFormat/>
    <w:pPr>
      <w:numPr>
        <w:numId w:val="58"/>
      </w:numPr>
      <w:spacing w:before="60"/>
    </w:pPr>
    <w:rPr>
      <w:rFonts w:cs="Tahoma"/>
      <w:sz w:val="24"/>
    </w:rPr>
  </w:style>
  <w:style w:type="paragraph" w:customStyle="1" w:styleId="PlusBodytext">
    <w:name w:val="Plus Body text"/>
    <w:basedOn w:val="Normal"/>
    <w:autoRedefine/>
    <w:qFormat/>
    <w:pPr>
      <w:numPr>
        <w:numId w:val="59"/>
      </w:numPr>
      <w:tabs>
        <w:tab w:val="left" w:pos="0"/>
      </w:tabs>
      <w:spacing w:line="312" w:lineRule="auto"/>
    </w:pPr>
    <w:rPr>
      <w:sz w:val="26"/>
      <w:szCs w:val="20"/>
    </w:rPr>
  </w:style>
  <w:style w:type="character" w:customStyle="1" w:styleId="BodyTextIndentChar1">
    <w:name w:val="Body Text Indent Char1"/>
    <w:qFormat/>
    <w:locked/>
    <w:rPr>
      <w:sz w:val="24"/>
      <w:lang w:val="en-AU" w:eastAsia="en-US"/>
    </w:rPr>
  </w:style>
  <w:style w:type="paragraph" w:customStyle="1" w:styleId="Indentbold">
    <w:name w:val="Indent bold"/>
    <w:basedOn w:val="Indent1Char0"/>
    <w:link w:val="IndentboldChar"/>
    <w:autoRedefine/>
    <w:qFormat/>
    <w:rPr>
      <w:b/>
    </w:rPr>
  </w:style>
  <w:style w:type="character" w:customStyle="1" w:styleId="IndentboldChar">
    <w:name w:val="Indent bold Char"/>
    <w:link w:val="Indentbold"/>
    <w:qFormat/>
    <w:locked/>
    <w:rPr>
      <w:rFonts w:ascii="Times New Roman" w:eastAsia="Times New Roman" w:hAnsi="Times New Roman" w:cs="Times New Roman"/>
      <w:b/>
      <w:kern w:val="28"/>
      <w:sz w:val="26"/>
      <w:szCs w:val="26"/>
      <w:lang w:val="zh-CN" w:eastAsia="zh-CN"/>
    </w:rPr>
  </w:style>
  <w:style w:type="paragraph" w:customStyle="1" w:styleId="Checknormal">
    <w:name w:val="Check normal"/>
    <w:basedOn w:val="Normal"/>
    <w:autoRedefine/>
    <w:qFormat/>
    <w:pPr>
      <w:numPr>
        <w:numId w:val="60"/>
      </w:numPr>
    </w:pPr>
    <w:rPr>
      <w:b/>
      <w:sz w:val="24"/>
    </w:rPr>
  </w:style>
  <w:style w:type="paragraph" w:customStyle="1" w:styleId="listStyle1">
    <w:name w:val="list Style1"/>
    <w:basedOn w:val="Normal"/>
    <w:qFormat/>
    <w:pPr>
      <w:numPr>
        <w:numId w:val="61"/>
      </w:numPr>
      <w:jc w:val="left"/>
    </w:pPr>
    <w:rPr>
      <w:sz w:val="24"/>
    </w:rPr>
  </w:style>
  <w:style w:type="character" w:customStyle="1" w:styleId="BodytextChar1">
    <w:name w:val="Body text Char"/>
    <w:qFormat/>
    <w:locked/>
    <w:rPr>
      <w:kern w:val="28"/>
      <w:sz w:val="26"/>
      <w:lang w:val="vi-VN"/>
    </w:rPr>
  </w:style>
  <w:style w:type="paragraph" w:customStyle="1" w:styleId="Bodytextbold">
    <w:name w:val="Body text bold"/>
    <w:link w:val="BodytextboldChar"/>
    <w:autoRedefine/>
    <w:qFormat/>
    <w:pPr>
      <w:spacing w:before="120" w:line="312" w:lineRule="auto"/>
      <w:ind w:left="360"/>
      <w:jc w:val="both"/>
    </w:pPr>
    <w:rPr>
      <w:rFonts w:eastAsia="Times New Roman"/>
      <w:b/>
      <w:kern w:val="28"/>
      <w:szCs w:val="26"/>
      <w:lang w:val="vi-VN"/>
    </w:rPr>
  </w:style>
  <w:style w:type="character" w:customStyle="1" w:styleId="BodytextboldChar">
    <w:name w:val="Body text bold Char"/>
    <w:link w:val="Bodytextbold"/>
    <w:qFormat/>
    <w:locked/>
    <w:rPr>
      <w:rFonts w:ascii="Times New Roman" w:eastAsia="Times New Roman" w:hAnsi="Times New Roman" w:cs="Times New Roman"/>
      <w:b/>
      <w:kern w:val="28"/>
      <w:sz w:val="20"/>
      <w:szCs w:val="26"/>
      <w:lang w:val="vi-VN"/>
    </w:rPr>
  </w:style>
  <w:style w:type="paragraph" w:customStyle="1" w:styleId="NormalChuan">
    <w:name w:val="Normal Chuan"/>
    <w:basedOn w:val="NormalIndent"/>
    <w:qFormat/>
  </w:style>
  <w:style w:type="paragraph" w:customStyle="1" w:styleId="Bullet1CharChar0">
    <w:name w:val="Bullet 1 Char Char"/>
    <w:basedOn w:val="Normal"/>
    <w:link w:val="Bullet1CharCharChar"/>
    <w:qFormat/>
    <w:pPr>
      <w:widowControl w:val="0"/>
      <w:tabs>
        <w:tab w:val="left" w:pos="567"/>
        <w:tab w:val="left" w:pos="720"/>
      </w:tabs>
      <w:spacing w:line="320" w:lineRule="atLeast"/>
      <w:ind w:left="720" w:hanging="360"/>
    </w:pPr>
    <w:rPr>
      <w:color w:val="000000"/>
      <w:sz w:val="26"/>
      <w:lang w:val="zh-CN" w:eastAsia="zh-CN"/>
    </w:rPr>
  </w:style>
  <w:style w:type="character" w:customStyle="1" w:styleId="Bullet1CharCharChar">
    <w:name w:val="Bullet 1 Char Char Char"/>
    <w:link w:val="Bullet1CharChar0"/>
    <w:qFormat/>
    <w:locked/>
    <w:rPr>
      <w:rFonts w:ascii="Times New Roman" w:eastAsia="Times New Roman" w:hAnsi="Times New Roman" w:cs="Times New Roman"/>
      <w:color w:val="000000"/>
      <w:sz w:val="26"/>
      <w:szCs w:val="24"/>
      <w:lang w:val="zh-CN" w:eastAsia="zh-CN"/>
    </w:rPr>
  </w:style>
  <w:style w:type="paragraph" w:customStyle="1" w:styleId="Charannt">
    <w:name w:val="Char annt"/>
    <w:autoRedefine/>
    <w:qFormat/>
    <w:pPr>
      <w:spacing w:before="120" w:line="312" w:lineRule="auto"/>
      <w:jc w:val="both"/>
    </w:pPr>
    <w:rPr>
      <w:rFonts w:eastAsia="Times New Roman"/>
      <w:sz w:val="26"/>
    </w:rPr>
  </w:style>
  <w:style w:type="paragraph" w:customStyle="1" w:styleId="DefaultParagraphFontParaCharCharCharCharChar">
    <w:name w:val="Default Paragraph Font Para Char Char Char Char Char"/>
    <w:autoRedefine/>
    <w:qFormat/>
    <w:pPr>
      <w:tabs>
        <w:tab w:val="left" w:pos="720"/>
      </w:tabs>
      <w:spacing w:after="160" w:line="240" w:lineRule="exact"/>
      <w:ind w:left="720" w:hanging="360"/>
    </w:pPr>
    <w:rPr>
      <w:rFonts w:ascii="Verdana" w:eastAsia="Times New Roman" w:hAnsi="Verdana"/>
    </w:rPr>
  </w:style>
  <w:style w:type="paragraph" w:customStyle="1" w:styleId="StyleJustified">
    <w:name w:val="Style Justified"/>
    <w:basedOn w:val="Normal"/>
    <w:qFormat/>
    <w:pPr>
      <w:spacing w:before="60" w:after="60"/>
    </w:pPr>
    <w:rPr>
      <w:sz w:val="26"/>
      <w:szCs w:val="20"/>
    </w:rPr>
  </w:style>
  <w:style w:type="paragraph" w:customStyle="1" w:styleId="Normal20">
    <w:name w:val="Normal 2"/>
    <w:basedOn w:val="Normal"/>
    <w:link w:val="Normal2Char0"/>
    <w:qFormat/>
    <w:pPr>
      <w:spacing w:after="60"/>
      <w:ind w:left="720"/>
    </w:pPr>
    <w:rPr>
      <w:spacing w:val="-6"/>
      <w:sz w:val="26"/>
      <w:szCs w:val="20"/>
      <w:lang w:val="zh-CN" w:eastAsia="zh-CN"/>
    </w:rPr>
  </w:style>
  <w:style w:type="paragraph" w:customStyle="1" w:styleId="nd1">
    <w:name w:val="nd1"/>
    <w:basedOn w:val="Nd"/>
    <w:link w:val="nd1Char"/>
    <w:qFormat/>
    <w:pPr>
      <w:widowControl w:val="0"/>
      <w:numPr>
        <w:numId w:val="62"/>
      </w:numPr>
      <w:tabs>
        <w:tab w:val="clear" w:pos="2520"/>
        <w:tab w:val="left" w:pos="427"/>
        <w:tab w:val="left" w:pos="720"/>
      </w:tabs>
      <w:ind w:left="427" w:firstLine="0"/>
    </w:pPr>
    <w:rPr>
      <w:szCs w:val="28"/>
    </w:rPr>
  </w:style>
  <w:style w:type="paragraph" w:customStyle="1" w:styleId="Nd">
    <w:name w:val="Nd"/>
    <w:basedOn w:val="Normal"/>
    <w:link w:val="NdChar"/>
    <w:qFormat/>
    <w:pPr>
      <w:spacing w:before="60" w:after="60"/>
    </w:pPr>
    <w:rPr>
      <w:sz w:val="24"/>
      <w:lang w:val="zh-CN" w:eastAsia="zh-CN"/>
    </w:rPr>
  </w:style>
  <w:style w:type="character" w:customStyle="1" w:styleId="nd1Char">
    <w:name w:val="nd1 Char"/>
    <w:link w:val="nd1"/>
    <w:qFormat/>
    <w:locked/>
    <w:rPr>
      <w:rFonts w:eastAsia="Times New Roman"/>
      <w:sz w:val="24"/>
      <w:szCs w:val="28"/>
      <w:lang w:val="zh-CN" w:eastAsia="zh-CN"/>
    </w:rPr>
  </w:style>
  <w:style w:type="character" w:customStyle="1" w:styleId="NdChar">
    <w:name w:val="Nd Char"/>
    <w:link w:val="Nd"/>
    <w:qFormat/>
    <w:locked/>
    <w:rPr>
      <w:rFonts w:ascii="Times New Roman" w:eastAsia="Times New Roman" w:hAnsi="Times New Roman" w:cs="Times New Roman"/>
      <w:sz w:val="24"/>
      <w:szCs w:val="24"/>
      <w:lang w:val="zh-CN" w:eastAsia="zh-CN"/>
    </w:rPr>
  </w:style>
  <w:style w:type="paragraph" w:customStyle="1" w:styleId="M2">
    <w:name w:val="M2"/>
    <w:basedOn w:val="Heading2"/>
    <w:link w:val="M2CharChar"/>
    <w:qFormat/>
    <w:pPr>
      <w:widowControl/>
      <w:numPr>
        <w:ilvl w:val="1"/>
        <w:numId w:val="63"/>
      </w:numPr>
      <w:spacing w:before="240" w:after="240" w:line="312" w:lineRule="auto"/>
      <w:jc w:val="both"/>
    </w:pPr>
    <w:rPr>
      <w:rFonts w:eastAsia="MS Mincho"/>
      <w:i/>
      <w:iCs/>
      <w:color w:val="006600"/>
      <w:sz w:val="40"/>
      <w:lang w:val="da-DK" w:eastAsia="zh-CN"/>
    </w:rPr>
  </w:style>
  <w:style w:type="paragraph" w:customStyle="1" w:styleId="M3">
    <w:name w:val="M3"/>
    <w:basedOn w:val="Heading3"/>
    <w:next w:val="Nd"/>
    <w:qFormat/>
    <w:pPr>
      <w:numPr>
        <w:ilvl w:val="2"/>
        <w:numId w:val="63"/>
      </w:numPr>
      <w:tabs>
        <w:tab w:val="left" w:pos="851"/>
      </w:tabs>
      <w:spacing w:before="180" w:after="180" w:line="312" w:lineRule="auto"/>
      <w:jc w:val="both"/>
    </w:pPr>
    <w:rPr>
      <w:rFonts w:cs="Arial"/>
      <w:i/>
      <w:color w:val="3333CC"/>
      <w:sz w:val="36"/>
      <w:szCs w:val="32"/>
      <w:lang w:val="da-DK" w:eastAsia="zh-CN"/>
    </w:rPr>
  </w:style>
  <w:style w:type="paragraph" w:customStyle="1" w:styleId="M4Char">
    <w:name w:val="M4 Char"/>
    <w:basedOn w:val="Heading4"/>
    <w:next w:val="nd0"/>
    <w:qFormat/>
    <w:pPr>
      <w:tabs>
        <w:tab w:val="left" w:pos="720"/>
        <w:tab w:val="left" w:pos="1134"/>
      </w:tabs>
      <w:spacing w:after="120" w:line="240" w:lineRule="auto"/>
      <w:ind w:left="720" w:hanging="720"/>
      <w:jc w:val="both"/>
    </w:pPr>
    <w:rPr>
      <w:i w:val="0"/>
      <w:iCs w:val="0"/>
      <w:color w:val="auto"/>
      <w:sz w:val="32"/>
      <w:szCs w:val="28"/>
      <w:lang w:val="da-DK"/>
    </w:rPr>
  </w:style>
  <w:style w:type="paragraph" w:customStyle="1" w:styleId="nd0">
    <w:name w:val="nd"/>
    <w:basedOn w:val="Normal"/>
    <w:link w:val="ndChar0"/>
    <w:qFormat/>
    <w:pPr>
      <w:widowControl w:val="0"/>
      <w:spacing w:before="60" w:after="60"/>
    </w:pPr>
    <w:rPr>
      <w:sz w:val="24"/>
      <w:szCs w:val="28"/>
      <w:lang w:val="zh-CN" w:eastAsia="zh-CN"/>
    </w:rPr>
  </w:style>
  <w:style w:type="paragraph" w:customStyle="1" w:styleId="M5">
    <w:name w:val="M5"/>
    <w:basedOn w:val="Heading5"/>
    <w:qFormat/>
    <w:pPr>
      <w:numPr>
        <w:ilvl w:val="4"/>
        <w:numId w:val="63"/>
      </w:numPr>
      <w:spacing w:before="120" w:after="240"/>
      <w:jc w:val="both"/>
    </w:pPr>
    <w:rPr>
      <w:color w:val="auto"/>
      <w:sz w:val="30"/>
      <w:szCs w:val="28"/>
      <w:u w:val="single"/>
      <w:lang w:val="da-DK"/>
    </w:rPr>
  </w:style>
  <w:style w:type="character" w:customStyle="1" w:styleId="M2CharChar">
    <w:name w:val="M2 Char Char"/>
    <w:link w:val="M2"/>
    <w:qFormat/>
    <w:locked/>
    <w:rPr>
      <w:rFonts w:eastAsia="MS Mincho"/>
      <w:b/>
      <w:bCs/>
      <w:i/>
      <w:iCs/>
      <w:color w:val="006600"/>
      <w:sz w:val="40"/>
      <w:szCs w:val="26"/>
      <w:lang w:val="da-DK" w:eastAsia="zh-CN"/>
    </w:rPr>
  </w:style>
  <w:style w:type="paragraph" w:customStyle="1" w:styleId="TD">
    <w:name w:val="TD"/>
    <w:basedOn w:val="Heading1"/>
    <w:qFormat/>
    <w:pPr>
      <w:keepLines w:val="0"/>
      <w:numPr>
        <w:numId w:val="63"/>
      </w:numPr>
      <w:tabs>
        <w:tab w:val="left" w:pos="1440"/>
      </w:tabs>
      <w:spacing w:after="240"/>
    </w:pPr>
    <w:rPr>
      <w:rFonts w:ascii="Times New Roman" w:eastAsia="Times New Roman" w:hAnsi="Times New Roman" w:cs="Times New Roman"/>
      <w:b/>
      <w:color w:val="auto"/>
      <w:szCs w:val="20"/>
    </w:rPr>
  </w:style>
  <w:style w:type="paragraph" w:customStyle="1" w:styleId="indent20">
    <w:name w:val="indent2"/>
    <w:basedOn w:val="Normal"/>
    <w:qFormat/>
    <w:pPr>
      <w:spacing w:before="100" w:beforeAutospacing="1" w:after="100" w:afterAutospacing="1"/>
      <w:jc w:val="left"/>
    </w:pPr>
    <w:rPr>
      <w:sz w:val="24"/>
    </w:rPr>
  </w:style>
  <w:style w:type="paragraph" w:customStyle="1" w:styleId="CharCharChar1Char">
    <w:name w:val="Char Char Char1 Char"/>
    <w:autoRedefine/>
    <w:qFormat/>
    <w:pPr>
      <w:numPr>
        <w:numId w:val="64"/>
      </w:numPr>
      <w:tabs>
        <w:tab w:val="clear" w:pos="717"/>
        <w:tab w:val="left" w:pos="720"/>
      </w:tabs>
      <w:spacing w:after="120"/>
      <w:ind w:left="357" w:firstLine="0"/>
    </w:pPr>
    <w:rPr>
      <w:rFonts w:eastAsia="Times New Roman"/>
    </w:rPr>
  </w:style>
  <w:style w:type="paragraph" w:customStyle="1" w:styleId="Bia-Top">
    <w:name w:val="Bia- Top"/>
    <w:basedOn w:val="Normal"/>
    <w:next w:val="Normal"/>
    <w:qFormat/>
    <w:pPr>
      <w:ind w:left="360"/>
      <w:jc w:val="center"/>
    </w:pPr>
    <w:rPr>
      <w:rFonts w:ascii="Arial" w:hAnsi="Arial"/>
      <w:b/>
      <w:bCs/>
      <w:spacing w:val="-6"/>
      <w:szCs w:val="28"/>
    </w:rPr>
  </w:style>
  <w:style w:type="paragraph" w:customStyle="1" w:styleId="productbodynormal">
    <w:name w:val="product_body_normal"/>
    <w:basedOn w:val="Normal"/>
    <w:qFormat/>
    <w:pPr>
      <w:spacing w:before="100" w:beforeAutospacing="1" w:after="100" w:afterAutospacing="1"/>
    </w:pPr>
    <w:rPr>
      <w:rFonts w:ascii="Arial" w:hAnsi="Arial"/>
      <w:sz w:val="22"/>
    </w:rPr>
  </w:style>
  <w:style w:type="paragraph" w:customStyle="1" w:styleId="Heading1CENTER">
    <w:name w:val="Heading 1 CENTER"/>
    <w:basedOn w:val="Heading1"/>
    <w:qFormat/>
    <w:pPr>
      <w:keepLines w:val="0"/>
      <w:pageBreakBefore/>
      <w:tabs>
        <w:tab w:val="left" w:pos="1560"/>
      </w:tabs>
      <w:spacing w:after="240" w:line="312" w:lineRule="auto"/>
      <w:jc w:val="center"/>
    </w:pPr>
    <w:rPr>
      <w:rFonts w:ascii="Times New Roman" w:eastAsia="Times New Roman" w:hAnsi="Times New Roman" w:cs="Times New Roman"/>
      <w:b/>
      <w:bCs/>
      <w:color w:val="A50021"/>
      <w:spacing w:val="-20"/>
      <w:kern w:val="32"/>
      <w:sz w:val="40"/>
      <w:szCs w:val="36"/>
      <w:lang w:val="da-DK"/>
    </w:rPr>
  </w:style>
  <w:style w:type="paragraph" w:customStyle="1" w:styleId="BodyText20">
    <w:name w:val="Body Text2"/>
    <w:basedOn w:val="Normal"/>
    <w:qFormat/>
    <w:pPr>
      <w:tabs>
        <w:tab w:val="left" w:pos="9214"/>
      </w:tabs>
      <w:ind w:firstLine="567"/>
    </w:pPr>
    <w:rPr>
      <w:rFonts w:ascii="VnTimes2" w:eastAsia="PMingLiU" w:hAnsi="VnTimes2"/>
      <w:sz w:val="24"/>
      <w:lang w:val="nl-NL" w:eastAsia="zh-TW"/>
    </w:rPr>
  </w:style>
  <w:style w:type="paragraph" w:customStyle="1" w:styleId="bodytext5">
    <w:name w:val="bodytext"/>
    <w:basedOn w:val="Normal"/>
    <w:qFormat/>
    <w:pPr>
      <w:spacing w:before="100" w:beforeAutospacing="1" w:after="100" w:afterAutospacing="1"/>
    </w:pPr>
    <w:rPr>
      <w:rFonts w:ascii="Arial" w:hAnsi="Arial"/>
      <w:sz w:val="22"/>
    </w:rPr>
  </w:style>
  <w:style w:type="character" w:customStyle="1" w:styleId="specattvalue">
    <w:name w:val="spec_att_value"/>
    <w:qFormat/>
    <w:rPr>
      <w:rFonts w:cs="Times New Roman"/>
    </w:rPr>
  </w:style>
  <w:style w:type="paragraph" w:customStyle="1" w:styleId="productheader3">
    <w:name w:val="product_header_3"/>
    <w:basedOn w:val="Normal"/>
    <w:qFormat/>
    <w:pPr>
      <w:spacing w:before="100" w:beforeAutospacing="1" w:after="100" w:afterAutospacing="1"/>
    </w:pPr>
    <w:rPr>
      <w:rFonts w:ascii="Arial" w:hAnsi="Arial"/>
      <w:sz w:val="22"/>
    </w:rPr>
  </w:style>
  <w:style w:type="paragraph" w:customStyle="1" w:styleId="productheader2">
    <w:name w:val="product_header_2"/>
    <w:basedOn w:val="Normal"/>
    <w:qFormat/>
    <w:pPr>
      <w:spacing w:before="100" w:beforeAutospacing="1" w:after="100" w:afterAutospacing="1"/>
    </w:pPr>
    <w:rPr>
      <w:rFonts w:ascii="Arial" w:hAnsi="Arial"/>
      <w:sz w:val="22"/>
    </w:rPr>
  </w:style>
  <w:style w:type="character" w:customStyle="1" w:styleId="Item1Char">
    <w:name w:val="Item1 Char"/>
    <w:link w:val="Item1"/>
    <w:qFormat/>
    <w:locked/>
    <w:rPr>
      <w:rFonts w:ascii=".VnArial" w:eastAsia="Times New Roman" w:hAnsi=".VnArial" w:cs="Times New Roman"/>
      <w:sz w:val="20"/>
      <w:szCs w:val="24"/>
      <w:lang w:val="zh-CN" w:eastAsia="zh-CN"/>
    </w:rPr>
  </w:style>
  <w:style w:type="paragraph" w:customStyle="1" w:styleId="StyleArial11ptJustifiedLeft1Before3ptLinespaci">
    <w:name w:val="Style Arial 11 pt Justified Left:  1&quot; Before:  3 pt Line spaci"/>
    <w:basedOn w:val="Normal"/>
    <w:autoRedefine/>
    <w:qFormat/>
    <w:pPr>
      <w:spacing w:before="60" w:line="360" w:lineRule="auto"/>
      <w:ind w:left="900"/>
    </w:pPr>
    <w:rPr>
      <w:rFonts w:ascii="Arial" w:hAnsi="Arial"/>
      <w:sz w:val="22"/>
    </w:rPr>
  </w:style>
  <w:style w:type="paragraph" w:customStyle="1" w:styleId="StyleJustifiedRight008Before6ptLinespacing15l">
    <w:name w:val="Style Justified Right:  0.08&quot; Before:  6 pt Line spacing:  1.5 l"/>
    <w:basedOn w:val="Normal"/>
    <w:autoRedefine/>
    <w:qFormat/>
    <w:pPr>
      <w:numPr>
        <w:numId w:val="65"/>
      </w:numPr>
      <w:tabs>
        <w:tab w:val="clear" w:pos="1211"/>
      </w:tabs>
      <w:spacing w:line="360" w:lineRule="auto"/>
      <w:ind w:left="680" w:right="113" w:firstLine="0"/>
    </w:pPr>
    <w:rPr>
      <w:rFonts w:ascii="Arial" w:hAnsi="Arial"/>
      <w:sz w:val="22"/>
      <w:szCs w:val="20"/>
      <w:lang w:eastAsia="zh-CN"/>
    </w:rPr>
  </w:style>
  <w:style w:type="paragraph" w:customStyle="1" w:styleId="StyleHeading2HD2l2UserHeading2h21ChapterNumberAppendixL">
    <w:name w:val="Style Heading 2HD2l2User Heading 2h21Chapter Number/Appendix L"/>
    <w:basedOn w:val="Heading2"/>
    <w:autoRedefine/>
    <w:qFormat/>
    <w:pPr>
      <w:widowControl/>
      <w:tabs>
        <w:tab w:val="left" w:pos="1080"/>
      </w:tabs>
      <w:spacing w:before="240" w:after="240" w:line="312" w:lineRule="auto"/>
      <w:jc w:val="both"/>
    </w:pPr>
    <w:rPr>
      <w:rFonts w:eastAsia="MS Mincho" w:cs="Arial"/>
      <w:bCs w:val="0"/>
      <w:color w:val="006600"/>
      <w:sz w:val="40"/>
      <w:lang w:val="da-DK"/>
    </w:rPr>
  </w:style>
  <w:style w:type="character" w:customStyle="1" w:styleId="Indent2Char">
    <w:name w:val="Indent2 Char"/>
    <w:link w:val="Indent2"/>
    <w:qFormat/>
    <w:locked/>
    <w:rPr>
      <w:rFonts w:eastAsia="Times New Roman"/>
      <w:sz w:val="26"/>
      <w:szCs w:val="26"/>
      <w:lang w:val="zh-CN" w:eastAsia="zh-CN"/>
    </w:rPr>
  </w:style>
  <w:style w:type="paragraph" w:customStyle="1" w:styleId="NormalOK">
    <w:name w:val="NormalOK"/>
    <w:basedOn w:val="Normal"/>
    <w:link w:val="NormalOKChar"/>
    <w:qFormat/>
    <w:pPr>
      <w:spacing w:line="288" w:lineRule="auto"/>
      <w:ind w:firstLine="567"/>
    </w:pPr>
    <w:rPr>
      <w:sz w:val="20"/>
      <w:szCs w:val="26"/>
      <w:lang w:val="zh-CN" w:eastAsia="zh-CN"/>
    </w:rPr>
  </w:style>
  <w:style w:type="character" w:customStyle="1" w:styleId="NormalOKChar">
    <w:name w:val="NormalOK Char"/>
    <w:link w:val="NormalOK"/>
    <w:qFormat/>
    <w:locked/>
    <w:rPr>
      <w:rFonts w:ascii="Times New Roman" w:eastAsia="Times New Roman" w:hAnsi="Times New Roman" w:cs="Times New Roman"/>
      <w:sz w:val="20"/>
      <w:szCs w:val="26"/>
      <w:lang w:val="zh-CN" w:eastAsia="zh-CN"/>
    </w:rPr>
  </w:style>
  <w:style w:type="paragraph" w:customStyle="1" w:styleId="binhthuong">
    <w:name w:val="binhthuong"/>
    <w:basedOn w:val="Normal"/>
    <w:qFormat/>
    <w:pPr>
      <w:keepNext/>
      <w:spacing w:line="360" w:lineRule="exact"/>
    </w:pPr>
    <w:rPr>
      <w:rFonts w:eastAsia="Batang"/>
      <w:sz w:val="24"/>
    </w:rPr>
  </w:style>
  <w:style w:type="paragraph" w:customStyle="1" w:styleId="Minus1">
    <w:name w:val="Minus1"/>
    <w:basedOn w:val="Normal"/>
    <w:qFormat/>
    <w:pPr>
      <w:keepNext/>
      <w:numPr>
        <w:numId w:val="66"/>
      </w:numPr>
    </w:pPr>
    <w:rPr>
      <w:sz w:val="24"/>
    </w:rPr>
  </w:style>
  <w:style w:type="paragraph" w:customStyle="1" w:styleId="NormalT1">
    <w:name w:val="NormalT1"/>
    <w:basedOn w:val="Normal"/>
    <w:qFormat/>
    <w:pPr>
      <w:ind w:left="1440" w:hanging="720"/>
      <w:jc w:val="left"/>
    </w:pPr>
    <w:rPr>
      <w:sz w:val="24"/>
      <w:szCs w:val="20"/>
    </w:rPr>
  </w:style>
  <w:style w:type="character" w:customStyle="1" w:styleId="StyleNormalIndentChar1NormalIndentChar1CharCharNormalInde">
    <w:name w:val="Style Normal Indent Char1Normal Indent Char1 Char CharNormal Inde"/>
    <w:qFormat/>
    <w:rPr>
      <w:rFonts w:ascii="Arial" w:hAnsi="Arial"/>
      <w:sz w:val="24"/>
    </w:rPr>
  </w:style>
  <w:style w:type="paragraph" w:customStyle="1" w:styleId="msolistparagraph0">
    <w:name w:val="msolistparagraph"/>
    <w:basedOn w:val="Normal"/>
    <w:uiPriority w:val="99"/>
    <w:qFormat/>
    <w:pPr>
      <w:ind w:left="720"/>
      <w:jc w:val="left"/>
    </w:pPr>
    <w:rPr>
      <w:rFonts w:ascii="Calibri" w:hAnsi="Calibri"/>
      <w:sz w:val="22"/>
    </w:rPr>
  </w:style>
  <w:style w:type="paragraph" w:customStyle="1" w:styleId="Indent21">
    <w:name w:val="Indent 2"/>
    <w:basedOn w:val="Normal"/>
    <w:link w:val="Indent2Char0"/>
    <w:autoRedefine/>
    <w:uiPriority w:val="99"/>
    <w:qFormat/>
    <w:pPr>
      <w:widowControl w:val="0"/>
      <w:tabs>
        <w:tab w:val="left" w:pos="851"/>
      </w:tabs>
      <w:spacing w:line="360" w:lineRule="atLeast"/>
      <w:ind w:firstLine="567"/>
    </w:pPr>
    <w:rPr>
      <w:szCs w:val="28"/>
      <w:lang w:eastAsia="zh-CN"/>
    </w:rPr>
  </w:style>
  <w:style w:type="paragraph" w:customStyle="1" w:styleId="StyleNormalTBLeftFirstline2835ptLinespacing15li">
    <w:name w:val="Style NormalTB + Left First line:  28.35 pt Line spacing:  1.5 li"/>
    <w:basedOn w:val="NormalTB"/>
    <w:qFormat/>
    <w:pPr>
      <w:spacing w:before="0" w:line="360" w:lineRule="auto"/>
      <w:ind w:firstLine="567"/>
    </w:pPr>
    <w:rPr>
      <w:rFonts w:ascii="Times New Roman" w:hAnsi="Times New Roman"/>
      <w:sz w:val="26"/>
      <w:lang w:val="en-AU"/>
    </w:rPr>
  </w:style>
  <w:style w:type="paragraph" w:customStyle="1" w:styleId="StyleStyle2Before3ptAfter9pt">
    <w:name w:val="Style Style2 + Before:  3 pt After:  9 pt"/>
    <w:basedOn w:val="Normal"/>
    <w:qFormat/>
    <w:pPr>
      <w:numPr>
        <w:numId w:val="67"/>
      </w:numPr>
      <w:spacing w:before="60" w:after="180" w:line="360" w:lineRule="auto"/>
    </w:pPr>
    <w:rPr>
      <w:sz w:val="26"/>
      <w:szCs w:val="20"/>
      <w:lang w:val="en-AU"/>
    </w:rPr>
  </w:style>
  <w:style w:type="paragraph" w:customStyle="1" w:styleId="Body01">
    <w:name w:val="Body01"/>
    <w:basedOn w:val="Normal"/>
    <w:link w:val="Body01CharChar"/>
    <w:qFormat/>
    <w:pPr>
      <w:widowControl w:val="0"/>
      <w:numPr>
        <w:numId w:val="68"/>
      </w:numPr>
      <w:spacing w:before="240"/>
    </w:pPr>
    <w:rPr>
      <w:sz w:val="26"/>
      <w:lang w:val="zh-CN" w:eastAsia="zh-CN"/>
    </w:rPr>
  </w:style>
  <w:style w:type="character" w:customStyle="1" w:styleId="Body01CharChar">
    <w:name w:val="Body01 Char Char"/>
    <w:link w:val="Body01"/>
    <w:qFormat/>
    <w:locked/>
    <w:rPr>
      <w:rFonts w:eastAsia="Times New Roman"/>
      <w:sz w:val="26"/>
      <w:szCs w:val="24"/>
      <w:lang w:val="zh-CN" w:eastAsia="zh-CN"/>
    </w:rPr>
  </w:style>
  <w:style w:type="paragraph" w:customStyle="1" w:styleId="StyleHeading2Before6pt">
    <w:name w:val="Style Heading 2 + Before:  6 pt"/>
    <w:basedOn w:val="Heading2"/>
    <w:qFormat/>
    <w:pPr>
      <w:widowControl/>
      <w:numPr>
        <w:numId w:val="69"/>
      </w:numPr>
      <w:tabs>
        <w:tab w:val="clear" w:pos="1533"/>
        <w:tab w:val="left" w:pos="1287"/>
      </w:tabs>
      <w:spacing w:before="240" w:after="60" w:line="312" w:lineRule="auto"/>
      <w:ind w:left="0" w:firstLine="0"/>
      <w:jc w:val="both"/>
    </w:pPr>
    <w:rPr>
      <w:rFonts w:ascii="Arial Bold" w:eastAsia="MS Mincho" w:hAnsi="Arial Bold"/>
      <w:i/>
      <w:iCs/>
      <w:color w:val="006600"/>
      <w:sz w:val="24"/>
      <w:lang w:val="da-DK"/>
    </w:rPr>
  </w:style>
  <w:style w:type="paragraph" w:customStyle="1" w:styleId="Bl-1Bullet1">
    <w:name w:val="Bl-1 (Bullet 1)"/>
    <w:link w:val="Bl-1Bullet1Char1"/>
    <w:qFormat/>
    <w:pPr>
      <w:numPr>
        <w:numId w:val="70"/>
      </w:numPr>
      <w:adjustRightInd w:val="0"/>
      <w:snapToGrid w:val="0"/>
      <w:spacing w:after="40" w:line="264" w:lineRule="auto"/>
    </w:pPr>
    <w:rPr>
      <w:rFonts w:ascii="Verdana" w:eastAsia="Times New Roman" w:hAnsi="Verdana"/>
      <w:sz w:val="18"/>
      <w:lang w:val="en-GB"/>
    </w:rPr>
  </w:style>
  <w:style w:type="paragraph" w:customStyle="1" w:styleId="FISBody">
    <w:name w:val="FIS Body"/>
    <w:basedOn w:val="Bd-1BodyText1"/>
    <w:link w:val="FISBodyChar"/>
    <w:qFormat/>
    <w:rPr>
      <w:lang w:eastAsia="zh-CN"/>
    </w:rPr>
  </w:style>
  <w:style w:type="character" w:customStyle="1" w:styleId="FISBodyChar">
    <w:name w:val="FIS Body Char"/>
    <w:link w:val="FISBody"/>
    <w:qFormat/>
    <w:locked/>
    <w:rPr>
      <w:rFonts w:ascii="Arial" w:eastAsia="Times New Roman" w:hAnsi="Arial" w:cs="Times New Roman"/>
      <w:lang w:val="en-GB" w:eastAsia="zh-CN"/>
    </w:rPr>
  </w:style>
  <w:style w:type="paragraph" w:customStyle="1" w:styleId="Index11">
    <w:name w:val="Index 11"/>
    <w:basedOn w:val="Normal"/>
    <w:next w:val="Index1"/>
    <w:link w:val="index1Char0"/>
    <w:qFormat/>
    <w:pPr>
      <w:numPr>
        <w:numId w:val="71"/>
      </w:numPr>
      <w:jc w:val="left"/>
    </w:pPr>
    <w:rPr>
      <w:rFonts w:ascii="Arial" w:hAnsi="Arial"/>
      <w:sz w:val="20"/>
      <w:lang w:val="zh-CN" w:eastAsia="zh-CN"/>
    </w:rPr>
  </w:style>
  <w:style w:type="character" w:customStyle="1" w:styleId="index1Char0">
    <w:name w:val="index 1 Char"/>
    <w:link w:val="Index11"/>
    <w:qFormat/>
    <w:locked/>
    <w:rPr>
      <w:rFonts w:ascii="Arial" w:eastAsia="Times New Roman" w:hAnsi="Arial"/>
      <w:szCs w:val="24"/>
      <w:lang w:val="zh-CN" w:eastAsia="zh-CN"/>
    </w:rPr>
  </w:style>
  <w:style w:type="character" w:customStyle="1" w:styleId="BodyTextFirstIndentChar">
    <w:name w:val="Body Text First Indent Char"/>
    <w:basedOn w:val="BodyTextChar"/>
    <w:link w:val="BodyTextFirstIndent"/>
    <w:qFormat/>
    <w:rPr>
      <w:rFonts w:ascii=".VnTime" w:eastAsia="Times New Roman" w:hAnsi=".VnTime" w:cs="Times New Roman"/>
      <w:b/>
      <w:bCs/>
      <w:lang w:val="vi-VN" w:eastAsia="zh-CN"/>
    </w:rPr>
  </w:style>
  <w:style w:type="character" w:customStyle="1" w:styleId="BodyTextFirstIndent2Char">
    <w:name w:val="Body Text First Indent 2 Char"/>
    <w:basedOn w:val="BodyTextIndentChar"/>
    <w:link w:val="BodyTextFirstIndent2"/>
    <w:qFormat/>
    <w:rPr>
      <w:rFonts w:ascii=".VnTime" w:eastAsia="Times New Roman" w:hAnsi=".VnTime" w:cs="Times New Roman"/>
      <w:sz w:val="24"/>
      <w:szCs w:val="24"/>
      <w:lang w:val="vi-VN" w:eastAsia="zh-CN"/>
    </w:rPr>
  </w:style>
  <w:style w:type="paragraph" w:customStyle="1" w:styleId="Phan">
    <w:name w:val="Phan"/>
    <w:basedOn w:val="Header"/>
    <w:autoRedefine/>
    <w:qFormat/>
    <w:pPr>
      <w:jc w:val="left"/>
    </w:pPr>
    <w:rPr>
      <w:sz w:val="24"/>
      <w:lang w:val="zh-CN" w:eastAsia="zh-CN"/>
    </w:rPr>
  </w:style>
  <w:style w:type="paragraph" w:customStyle="1" w:styleId="Hnh">
    <w:name w:val="Hình"/>
    <w:basedOn w:val="Normal"/>
    <w:qFormat/>
    <w:pPr>
      <w:numPr>
        <w:numId w:val="72"/>
      </w:numPr>
      <w:spacing w:after="240" w:line="264" w:lineRule="auto"/>
      <w:jc w:val="center"/>
    </w:pPr>
    <w:rPr>
      <w:color w:val="000080"/>
      <w:sz w:val="24"/>
    </w:rPr>
  </w:style>
  <w:style w:type="paragraph" w:customStyle="1" w:styleId="lead">
    <w:name w:val="lead"/>
    <w:basedOn w:val="Normal"/>
    <w:qFormat/>
    <w:pPr>
      <w:spacing w:before="100" w:beforeAutospacing="1" w:after="100" w:afterAutospacing="1"/>
      <w:jc w:val="left"/>
    </w:pPr>
    <w:rPr>
      <w:rFonts w:eastAsia="MS Mincho"/>
      <w:sz w:val="24"/>
      <w:lang w:eastAsia="ja-JP"/>
    </w:rPr>
  </w:style>
  <w:style w:type="paragraph" w:customStyle="1" w:styleId="Item2">
    <w:name w:val="Item2"/>
    <w:basedOn w:val="Normal"/>
    <w:link w:val="Item2Char"/>
    <w:qFormat/>
    <w:pPr>
      <w:numPr>
        <w:numId w:val="73"/>
      </w:numPr>
      <w:tabs>
        <w:tab w:val="clear" w:pos="2138"/>
        <w:tab w:val="left" w:pos="1680"/>
        <w:tab w:val="right" w:pos="8800"/>
      </w:tabs>
      <w:spacing w:after="240"/>
      <w:ind w:left="1680"/>
    </w:pPr>
    <w:rPr>
      <w:rFonts w:ascii="Arial" w:hAnsi="Arial"/>
      <w:sz w:val="22"/>
      <w:lang w:val="fr-FR" w:eastAsia="zh-CN"/>
    </w:rPr>
  </w:style>
  <w:style w:type="paragraph" w:customStyle="1" w:styleId="StyleHeading4Linespacingsingle">
    <w:name w:val="Style Heading 4 + Line spacing:  single"/>
    <w:basedOn w:val="Heading4"/>
    <w:qFormat/>
    <w:pPr>
      <w:numPr>
        <w:ilvl w:val="3"/>
        <w:numId w:val="74"/>
      </w:numPr>
      <w:tabs>
        <w:tab w:val="clear" w:pos="2520"/>
        <w:tab w:val="left" w:pos="926"/>
        <w:tab w:val="left" w:pos="1134"/>
      </w:tabs>
      <w:spacing w:after="60" w:line="240" w:lineRule="auto"/>
      <w:ind w:left="0"/>
      <w:jc w:val="both"/>
    </w:pPr>
    <w:rPr>
      <w:i w:val="0"/>
      <w:iCs w:val="0"/>
      <w:color w:val="auto"/>
      <w:sz w:val="32"/>
      <w:szCs w:val="20"/>
      <w:lang w:val="da-DK"/>
    </w:rPr>
  </w:style>
  <w:style w:type="character" w:customStyle="1" w:styleId="Item1CharChar1">
    <w:name w:val="Item1 Char Char1"/>
    <w:qFormat/>
    <w:rPr>
      <w:rFonts w:ascii="Arial" w:hAnsi="Arial"/>
      <w:sz w:val="24"/>
      <w:lang w:val="en-US" w:eastAsia="en-US"/>
    </w:rPr>
  </w:style>
  <w:style w:type="paragraph" w:customStyle="1" w:styleId="Bodytext12">
    <w:name w:val="Body text 1"/>
    <w:qFormat/>
    <w:pPr>
      <w:spacing w:before="180" w:after="180" w:line="288" w:lineRule="auto"/>
      <w:ind w:firstLine="567"/>
      <w:jc w:val="both"/>
    </w:pPr>
    <w:rPr>
      <w:rFonts w:eastAsia="Times New Roman"/>
      <w:kern w:val="28"/>
      <w:sz w:val="26"/>
      <w:szCs w:val="26"/>
      <w:lang w:val="da-DK"/>
    </w:rPr>
  </w:style>
  <w:style w:type="paragraph" w:customStyle="1" w:styleId="Bullet2-CR">
    <w:name w:val="Bullet 2 - CR"/>
    <w:basedOn w:val="Bullet20"/>
    <w:link w:val="Bullet2-CRChar"/>
    <w:autoRedefine/>
    <w:uiPriority w:val="99"/>
    <w:qFormat/>
    <w:pPr>
      <w:tabs>
        <w:tab w:val="clear" w:pos="1152"/>
        <w:tab w:val="left" w:pos="1418"/>
      </w:tabs>
      <w:spacing w:before="120" w:line="312" w:lineRule="auto"/>
      <w:ind w:left="1418" w:hanging="284"/>
    </w:pPr>
    <w:rPr>
      <w:kern w:val="28"/>
      <w:lang w:val="da-DK"/>
    </w:rPr>
  </w:style>
  <w:style w:type="paragraph" w:customStyle="1" w:styleId="Bullet1-CR">
    <w:name w:val="Bullet 1- CR"/>
    <w:basedOn w:val="Bullet11"/>
    <w:autoRedefine/>
    <w:uiPriority w:val="99"/>
    <w:qFormat/>
    <w:pPr>
      <w:numPr>
        <w:numId w:val="75"/>
      </w:numPr>
      <w:tabs>
        <w:tab w:val="left" w:pos="216"/>
        <w:tab w:val="left" w:pos="360"/>
      </w:tabs>
      <w:spacing w:line="240" w:lineRule="auto"/>
      <w:ind w:left="720" w:hanging="436"/>
    </w:pPr>
    <w:rPr>
      <w:lang w:val="vi-VN"/>
    </w:rPr>
  </w:style>
  <w:style w:type="paragraph" w:customStyle="1" w:styleId="StyleHeading1Justified">
    <w:name w:val="Style Heading 1 + Justified"/>
    <w:basedOn w:val="Heading1"/>
    <w:qFormat/>
    <w:pPr>
      <w:keepLines w:val="0"/>
      <w:numPr>
        <w:numId w:val="76"/>
      </w:numPr>
      <w:tabs>
        <w:tab w:val="left" w:pos="2138"/>
      </w:tabs>
      <w:spacing w:before="120" w:after="60" w:line="360" w:lineRule="atLeast"/>
    </w:pPr>
    <w:rPr>
      <w:rFonts w:ascii=".VnTimeH" w:eastAsia="Times New Roman" w:hAnsi=".VnTimeH" w:cs="Times New Roman"/>
      <w:b/>
      <w:color w:val="auto"/>
      <w:kern w:val="28"/>
      <w:sz w:val="28"/>
      <w:szCs w:val="20"/>
    </w:rPr>
  </w:style>
  <w:style w:type="paragraph" w:customStyle="1" w:styleId="StyleHeaderCentered">
    <w:name w:val="Style Header + Centered"/>
    <w:basedOn w:val="Header"/>
    <w:qFormat/>
    <w:pPr>
      <w:jc w:val="left"/>
    </w:pPr>
    <w:rPr>
      <w:sz w:val="24"/>
      <w:lang w:val="zh-CN" w:eastAsia="zh-CN"/>
    </w:rPr>
  </w:style>
  <w:style w:type="table" w:customStyle="1" w:styleId="tblList">
    <w:name w:val="tbl List"/>
    <w:qFormat/>
    <w:rPr>
      <w:rFonts w:eastAsia="Times New Roman"/>
      <w:sz w:val="26"/>
    </w:rPr>
    <w:tblPr>
      <w:jc w:val="center"/>
      <w:tblBorders>
        <w:top w:val="dotted" w:sz="4" w:space="0" w:color="auto"/>
        <w:left w:val="single" w:sz="4" w:space="0" w:color="auto"/>
        <w:bottom w:val="dotted" w:sz="4" w:space="0" w:color="auto"/>
        <w:right w:val="single" w:sz="4" w:space="0" w:color="auto"/>
        <w:insideH w:val="dotted" w:sz="4" w:space="0" w:color="auto"/>
        <w:insideV w:val="single" w:sz="4" w:space="0" w:color="auto"/>
      </w:tblBorders>
      <w:tblCellMar>
        <w:top w:w="0" w:type="dxa"/>
        <w:left w:w="108" w:type="dxa"/>
        <w:bottom w:w="0" w:type="dxa"/>
        <w:right w:w="108" w:type="dxa"/>
      </w:tblCellMar>
    </w:tblPr>
    <w:trPr>
      <w:jc w:val="center"/>
    </w:trPr>
  </w:style>
  <w:style w:type="paragraph" w:customStyle="1" w:styleId="tblCellHeader">
    <w:name w:val="tblCell Header"/>
    <w:basedOn w:val="tblCellText"/>
    <w:next w:val="Normal"/>
    <w:qFormat/>
  </w:style>
  <w:style w:type="paragraph" w:customStyle="1" w:styleId="tblCellText">
    <w:name w:val="tblCell Text"/>
    <w:basedOn w:val="Normal"/>
    <w:qFormat/>
    <w:pPr>
      <w:jc w:val="left"/>
    </w:pPr>
    <w:rPr>
      <w:sz w:val="26"/>
    </w:rPr>
  </w:style>
  <w:style w:type="paragraph" w:customStyle="1" w:styleId="tblCellNote">
    <w:name w:val="tblCell Note"/>
    <w:basedOn w:val="Normal"/>
    <w:qFormat/>
    <w:pPr>
      <w:ind w:left="-57" w:right="-57"/>
      <w:jc w:val="center"/>
    </w:pPr>
    <w:rPr>
      <w:sz w:val="26"/>
    </w:rPr>
  </w:style>
  <w:style w:type="character" w:customStyle="1" w:styleId="detail">
    <w:name w:val="detail"/>
    <w:qFormat/>
    <w:rPr>
      <w:rFonts w:cs="Times New Roman"/>
    </w:rPr>
  </w:style>
  <w:style w:type="character" w:customStyle="1" w:styleId="chaponewsditails">
    <w:name w:val="chapo_newsditails"/>
    <w:qFormat/>
    <w:rPr>
      <w:rFonts w:cs="Times New Roman"/>
    </w:rPr>
  </w:style>
  <w:style w:type="paragraph" w:customStyle="1" w:styleId="bodytext6">
    <w:name w:val="body_text"/>
    <w:basedOn w:val="Normal"/>
    <w:qFormat/>
    <w:pPr>
      <w:spacing w:before="100" w:beforeAutospacing="1" w:after="100" w:afterAutospacing="1"/>
      <w:jc w:val="left"/>
    </w:pPr>
    <w:rPr>
      <w:sz w:val="24"/>
    </w:rPr>
  </w:style>
  <w:style w:type="character" w:customStyle="1" w:styleId="ttag">
    <w:name w:val="t_tag"/>
    <w:qFormat/>
    <w:rPr>
      <w:rFonts w:cs="Times New Roman"/>
    </w:rPr>
  </w:style>
  <w:style w:type="table" w:customStyle="1" w:styleId="tblNormal">
    <w:name w:val="tbl Normal"/>
    <w:qFormat/>
    <w:rPr>
      <w:rFonts w:eastAsia="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cantSplit/>
    </w:trPr>
  </w:style>
  <w:style w:type="paragraph" w:customStyle="1" w:styleId="tblNormalText">
    <w:name w:val="tbl Normal Text"/>
    <w:basedOn w:val="Normal"/>
    <w:link w:val="tblNormalTextCharChar"/>
    <w:qFormat/>
    <w:pPr>
      <w:widowControl w:val="0"/>
      <w:spacing w:before="40" w:after="40"/>
      <w:ind w:right="-57"/>
      <w:jc w:val="left"/>
    </w:pPr>
    <w:rPr>
      <w:sz w:val="26"/>
      <w:lang w:val="zh-CN" w:eastAsia="zh-CN"/>
    </w:rPr>
  </w:style>
  <w:style w:type="character" w:customStyle="1" w:styleId="tblNormalTextCharChar">
    <w:name w:val="tbl Normal Text Char Char"/>
    <w:link w:val="tblNormalText"/>
    <w:qFormat/>
    <w:locked/>
    <w:rPr>
      <w:rFonts w:ascii="Times New Roman" w:eastAsia="Times New Roman" w:hAnsi="Times New Roman" w:cs="Times New Roman"/>
      <w:sz w:val="26"/>
      <w:szCs w:val="24"/>
      <w:lang w:val="zh-CN" w:eastAsia="zh-CN"/>
    </w:rPr>
  </w:style>
  <w:style w:type="paragraph" w:customStyle="1" w:styleId="tblNormalNumber">
    <w:name w:val="tbl Normal Number"/>
    <w:basedOn w:val="tblNormalText"/>
    <w:qFormat/>
    <w:pPr>
      <w:ind w:left="-57" w:right="0"/>
      <w:jc w:val="right"/>
    </w:pPr>
  </w:style>
  <w:style w:type="paragraph" w:customStyle="1" w:styleId="tblNormalHeader">
    <w:name w:val="tbl Normal Header"/>
    <w:basedOn w:val="tblNormalText"/>
    <w:qFormat/>
    <w:pPr>
      <w:spacing w:before="60" w:after="60"/>
      <w:ind w:left="-57"/>
      <w:jc w:val="center"/>
    </w:pPr>
  </w:style>
  <w:style w:type="character" w:customStyle="1" w:styleId="Item1CharChar">
    <w:name w:val="Item1 Char Char"/>
    <w:qFormat/>
    <w:rPr>
      <w:rFonts w:ascii="Arial" w:hAnsi="Arial"/>
      <w:sz w:val="24"/>
      <w:lang w:val="en-US" w:eastAsia="en-US"/>
    </w:rPr>
  </w:style>
  <w:style w:type="paragraph" w:customStyle="1" w:styleId="ItemV">
    <w:name w:val="ItemV"/>
    <w:basedOn w:val="Bullet1-CR"/>
    <w:qFormat/>
  </w:style>
  <w:style w:type="paragraph" w:customStyle="1" w:styleId="StyleHeading4Linespacingsingle5">
    <w:name w:val="Style Heading 4 + Line spacing:  single5"/>
    <w:basedOn w:val="Heading3"/>
    <w:qFormat/>
    <w:pPr>
      <w:numPr>
        <w:ilvl w:val="3"/>
        <w:numId w:val="77"/>
      </w:numPr>
      <w:tabs>
        <w:tab w:val="clear" w:pos="2160"/>
        <w:tab w:val="left" w:pos="851"/>
        <w:tab w:val="left" w:pos="1260"/>
      </w:tabs>
      <w:spacing w:before="180" w:after="60" w:line="312" w:lineRule="auto"/>
      <w:ind w:left="1260" w:hanging="180"/>
      <w:jc w:val="left"/>
    </w:pPr>
    <w:rPr>
      <w:rFonts w:cs="Arial"/>
      <w:b w:val="0"/>
      <w:i/>
      <w:color w:val="3333CC"/>
      <w:sz w:val="28"/>
      <w:szCs w:val="20"/>
      <w:lang w:val="en-US" w:eastAsia="zh-CN"/>
    </w:rPr>
  </w:style>
  <w:style w:type="character" w:customStyle="1" w:styleId="CharChar1">
    <w:name w:val="Char Char1"/>
    <w:qFormat/>
    <w:rPr>
      <w:rFonts w:ascii="VNI-Times" w:hAnsi="VNI-Times"/>
      <w:b/>
      <w:sz w:val="28"/>
      <w:lang w:val="en-US" w:eastAsia="en-US"/>
    </w:rPr>
  </w:style>
  <w:style w:type="paragraph" w:customStyle="1" w:styleId="StyleHeading4Linespacingsingle1">
    <w:name w:val="Style Heading 4 + Line spacing:  single1"/>
    <w:basedOn w:val="Heading4"/>
    <w:qFormat/>
    <w:pPr>
      <w:numPr>
        <w:ilvl w:val="3"/>
        <w:numId w:val="78"/>
      </w:numPr>
      <w:tabs>
        <w:tab w:val="clear" w:pos="2520"/>
        <w:tab w:val="left" w:pos="1134"/>
        <w:tab w:val="left" w:pos="2160"/>
      </w:tabs>
      <w:spacing w:after="60" w:line="240" w:lineRule="auto"/>
      <w:ind w:left="0"/>
      <w:jc w:val="both"/>
    </w:pPr>
    <w:rPr>
      <w:i w:val="0"/>
      <w:iCs w:val="0"/>
      <w:color w:val="auto"/>
      <w:sz w:val="32"/>
      <w:szCs w:val="20"/>
      <w:lang w:val="da-DK"/>
    </w:rPr>
  </w:style>
  <w:style w:type="paragraph" w:customStyle="1" w:styleId="bulleted1">
    <w:name w:val="bulleted 1"/>
    <w:basedOn w:val="Normal"/>
    <w:link w:val="bulleted1Char"/>
    <w:qFormat/>
    <w:pPr>
      <w:keepLines/>
      <w:numPr>
        <w:numId w:val="79"/>
      </w:numPr>
      <w:spacing w:line="312" w:lineRule="auto"/>
    </w:pPr>
    <w:rPr>
      <w:rFonts w:ascii="Arial" w:hAnsi="Arial"/>
      <w:sz w:val="24"/>
      <w:szCs w:val="20"/>
      <w:lang w:val="en-GB" w:eastAsia="zh-CN"/>
    </w:rPr>
  </w:style>
  <w:style w:type="character" w:customStyle="1" w:styleId="bulleted1Char">
    <w:name w:val="bulleted 1 Char"/>
    <w:link w:val="bulleted1"/>
    <w:qFormat/>
    <w:locked/>
    <w:rPr>
      <w:rFonts w:ascii="Arial" w:eastAsia="Times New Roman" w:hAnsi="Arial"/>
      <w:sz w:val="24"/>
      <w:lang w:val="en-GB" w:eastAsia="zh-CN"/>
    </w:rPr>
  </w:style>
  <w:style w:type="paragraph" w:customStyle="1" w:styleId="BodyTextCentered">
    <w:name w:val="Body Text + Centered"/>
    <w:basedOn w:val="Normal"/>
    <w:qFormat/>
    <w:pPr>
      <w:spacing w:before="240" w:line="312" w:lineRule="auto"/>
      <w:jc w:val="center"/>
    </w:pPr>
    <w:rPr>
      <w:rFonts w:ascii="Arial" w:hAnsi="Arial"/>
      <w:sz w:val="24"/>
      <w:szCs w:val="20"/>
      <w:lang w:val="en-GB"/>
    </w:rPr>
  </w:style>
  <w:style w:type="paragraph" w:customStyle="1" w:styleId="bulleted2">
    <w:name w:val="bulleted 2"/>
    <w:basedOn w:val="Normal"/>
    <w:qFormat/>
    <w:pPr>
      <w:numPr>
        <w:numId w:val="80"/>
      </w:numPr>
      <w:tabs>
        <w:tab w:val="left" w:pos="1304"/>
      </w:tabs>
      <w:spacing w:line="288" w:lineRule="auto"/>
    </w:pPr>
    <w:rPr>
      <w:rFonts w:ascii="Arial" w:hAnsi="Arial"/>
      <w:iCs/>
      <w:sz w:val="24"/>
    </w:rPr>
  </w:style>
  <w:style w:type="character" w:customStyle="1" w:styleId="vclicktextlink">
    <w:name w:val="vclicktextlink"/>
    <w:qFormat/>
    <w:rPr>
      <w:rFonts w:cs="Times New Roman"/>
    </w:rPr>
  </w:style>
  <w:style w:type="character" w:customStyle="1" w:styleId="highlightedsearchterm">
    <w:name w:val="highlightedsearchterm"/>
    <w:qFormat/>
    <w:rPr>
      <w:rFonts w:cs="Times New Roman"/>
    </w:rPr>
  </w:style>
  <w:style w:type="paragraph" w:customStyle="1" w:styleId="StyleHeading4Linespacingsingle2">
    <w:name w:val="Style Heading 4 + Line spacing:  single2"/>
    <w:basedOn w:val="Heading4"/>
    <w:qFormat/>
    <w:pPr>
      <w:tabs>
        <w:tab w:val="left" w:pos="1134"/>
        <w:tab w:val="left" w:pos="2880"/>
        <w:tab w:val="left" w:pos="3240"/>
      </w:tabs>
      <w:spacing w:after="60" w:line="240" w:lineRule="auto"/>
      <w:ind w:left="1728" w:hanging="648"/>
      <w:jc w:val="both"/>
    </w:pPr>
    <w:rPr>
      <w:i w:val="0"/>
      <w:iCs w:val="0"/>
      <w:color w:val="auto"/>
      <w:sz w:val="32"/>
      <w:szCs w:val="20"/>
      <w:lang w:val="da-DK"/>
    </w:rPr>
  </w:style>
  <w:style w:type="paragraph" w:customStyle="1" w:styleId="StyleHeading4Linespacingsingle3">
    <w:name w:val="Style Heading 4 + Line spacing:  single3"/>
    <w:basedOn w:val="Heading4"/>
    <w:qFormat/>
    <w:pPr>
      <w:numPr>
        <w:ilvl w:val="3"/>
        <w:numId w:val="81"/>
      </w:numPr>
      <w:tabs>
        <w:tab w:val="clear" w:pos="2520"/>
        <w:tab w:val="left" w:pos="1134"/>
        <w:tab w:val="left" w:pos="2880"/>
      </w:tabs>
      <w:spacing w:after="60" w:line="240" w:lineRule="auto"/>
      <w:ind w:left="0"/>
      <w:jc w:val="both"/>
    </w:pPr>
    <w:rPr>
      <w:i w:val="0"/>
      <w:iCs w:val="0"/>
      <w:color w:val="auto"/>
      <w:sz w:val="32"/>
      <w:szCs w:val="20"/>
      <w:lang w:val="da-DK"/>
    </w:rPr>
  </w:style>
  <w:style w:type="paragraph" w:customStyle="1" w:styleId="StyleHeading4Linespacingsingle4">
    <w:name w:val="Style Heading 4 + Line spacing:  single4"/>
    <w:basedOn w:val="Heading4"/>
    <w:qFormat/>
    <w:pPr>
      <w:numPr>
        <w:ilvl w:val="3"/>
        <w:numId w:val="82"/>
      </w:numPr>
      <w:tabs>
        <w:tab w:val="clear" w:pos="2088"/>
        <w:tab w:val="left" w:pos="1134"/>
        <w:tab w:val="left" w:pos="3240"/>
      </w:tabs>
      <w:spacing w:after="60" w:line="240" w:lineRule="auto"/>
      <w:ind w:left="0" w:firstLine="0"/>
      <w:jc w:val="both"/>
    </w:pPr>
    <w:rPr>
      <w:i w:val="0"/>
      <w:iCs w:val="0"/>
      <w:color w:val="auto"/>
      <w:sz w:val="32"/>
      <w:szCs w:val="20"/>
      <w:lang w:val="da-DK"/>
    </w:rPr>
  </w:style>
  <w:style w:type="paragraph" w:customStyle="1" w:styleId="Style12ptAfter0ptLinespacingMultiple12li">
    <w:name w:val="Style 12 pt After:  0 pt Line spacing:  Multiple 1.2 li"/>
    <w:basedOn w:val="Normal"/>
    <w:autoRedefine/>
    <w:qFormat/>
    <w:pPr>
      <w:spacing w:before="48" w:line="288" w:lineRule="auto"/>
    </w:pPr>
    <w:rPr>
      <w:sz w:val="24"/>
      <w:szCs w:val="20"/>
    </w:rPr>
  </w:style>
  <w:style w:type="paragraph" w:customStyle="1" w:styleId="CharChar2CharCharCharChar">
    <w:name w:val="Char Char2 Char Char Char Char"/>
    <w:basedOn w:val="Normal"/>
    <w:autoRedefine/>
    <w:qFormat/>
    <w:pPr>
      <w:spacing w:after="160" w:line="240" w:lineRule="exact"/>
      <w:jc w:val="left"/>
    </w:pPr>
    <w:rPr>
      <w:rFonts w:ascii="Verdana" w:hAnsi="Verdana" w:cs="Verdana"/>
      <w:sz w:val="20"/>
      <w:szCs w:val="20"/>
    </w:rPr>
  </w:style>
  <w:style w:type="paragraph" w:customStyle="1" w:styleId="k-bt">
    <w:name w:val="k-bt"/>
    <w:basedOn w:val="Normal"/>
    <w:link w:val="k-btChar"/>
    <w:qFormat/>
    <w:pPr>
      <w:spacing w:before="60" w:line="288" w:lineRule="auto"/>
      <w:ind w:firstLine="567"/>
    </w:pPr>
    <w:rPr>
      <w:rFonts w:ascii=".VnTime" w:hAnsi=".VnTime"/>
      <w:szCs w:val="20"/>
      <w:lang w:val="zh-CN" w:eastAsia="zh-CN"/>
    </w:rPr>
  </w:style>
  <w:style w:type="character" w:customStyle="1" w:styleId="k-btChar">
    <w:name w:val="k-bt Char"/>
    <w:link w:val="k-bt"/>
    <w:qFormat/>
    <w:locked/>
    <w:rPr>
      <w:rFonts w:ascii=".VnTime" w:eastAsia="Times New Roman" w:hAnsi=".VnTime" w:cs="Times New Roman"/>
      <w:sz w:val="28"/>
      <w:szCs w:val="20"/>
      <w:lang w:val="zh-CN" w:eastAsia="zh-CN"/>
    </w:rPr>
  </w:style>
  <w:style w:type="paragraph" w:customStyle="1" w:styleId="muc1">
    <w:name w:val="muc 1"/>
    <w:basedOn w:val="k-bt"/>
    <w:link w:val="muc1Char"/>
    <w:qFormat/>
    <w:pPr>
      <w:spacing w:before="240"/>
      <w:ind w:firstLine="0"/>
    </w:pPr>
    <w:rPr>
      <w:b/>
      <w:bCs/>
    </w:rPr>
  </w:style>
  <w:style w:type="character" w:customStyle="1" w:styleId="muc1Char">
    <w:name w:val="muc 1 Char"/>
    <w:link w:val="muc1"/>
    <w:qFormat/>
    <w:locked/>
    <w:rPr>
      <w:rFonts w:ascii=".VnTime" w:eastAsia="Times New Roman" w:hAnsi=".VnTime" w:cs="Times New Roman"/>
      <w:b/>
      <w:bCs/>
      <w:sz w:val="28"/>
      <w:szCs w:val="20"/>
      <w:lang w:val="zh-CN" w:eastAsia="zh-CN"/>
    </w:rPr>
  </w:style>
  <w:style w:type="paragraph" w:customStyle="1" w:styleId="bang0">
    <w:name w:val="bang"/>
    <w:basedOn w:val="k-bt"/>
    <w:link w:val="bangChar0"/>
    <w:qFormat/>
    <w:pPr>
      <w:spacing w:before="160" w:after="60"/>
      <w:ind w:firstLine="0"/>
      <w:jc w:val="center"/>
    </w:pPr>
    <w:rPr>
      <w:bCs/>
      <w:i/>
      <w:iCs/>
    </w:rPr>
  </w:style>
  <w:style w:type="character" w:customStyle="1" w:styleId="bangChar0">
    <w:name w:val="bang Char"/>
    <w:link w:val="bang0"/>
    <w:qFormat/>
    <w:locked/>
    <w:rPr>
      <w:rFonts w:ascii=".VnTime" w:eastAsia="Times New Roman" w:hAnsi=".VnTime" w:cs="Times New Roman"/>
      <w:bCs/>
      <w:i/>
      <w:iCs/>
      <w:sz w:val="28"/>
      <w:szCs w:val="20"/>
      <w:lang w:val="zh-CN" w:eastAsia="zh-CN"/>
    </w:rPr>
  </w:style>
  <w:style w:type="paragraph" w:customStyle="1" w:styleId="StyleM11Before6pt">
    <w:name w:val="Style M.1.1 + Before:  6 pt"/>
    <w:basedOn w:val="Normal"/>
    <w:qFormat/>
    <w:pPr>
      <w:keepNext/>
      <w:widowControl w:val="0"/>
      <w:tabs>
        <w:tab w:val="left" w:pos="851"/>
        <w:tab w:val="left" w:pos="993"/>
      </w:tabs>
      <w:spacing w:line="288" w:lineRule="auto"/>
    </w:pPr>
    <w:rPr>
      <w:rFonts w:ascii=".VnTime" w:hAnsi=".VnTime"/>
      <w:b/>
      <w:bCs/>
      <w:i/>
      <w:iCs/>
      <w:szCs w:val="20"/>
      <w:lang w:val="en-GB"/>
    </w:rPr>
  </w:style>
  <w:style w:type="paragraph" w:customStyle="1" w:styleId="Stylem111Before5pt">
    <w:name w:val="Style m 1.1.1 + Before:  5 pt"/>
    <w:basedOn w:val="Normal"/>
    <w:link w:val="Stylem111Before5ptChar"/>
    <w:qFormat/>
    <w:pPr>
      <w:spacing w:before="100" w:line="264" w:lineRule="auto"/>
      <w:jc w:val="left"/>
    </w:pPr>
    <w:rPr>
      <w:rFonts w:ascii=".VnTime" w:hAnsi=".VnTime"/>
      <w:i/>
      <w:iCs/>
      <w:szCs w:val="20"/>
      <w:lang w:val="zh-CN" w:eastAsia="zh-CN"/>
    </w:rPr>
  </w:style>
  <w:style w:type="character" w:customStyle="1" w:styleId="Stylem111Before5ptChar">
    <w:name w:val="Style m 1.1.1 + Before:  5 pt Char"/>
    <w:link w:val="Stylem111Before5pt"/>
    <w:qFormat/>
    <w:locked/>
    <w:rPr>
      <w:rFonts w:ascii=".VnTime" w:eastAsia="Times New Roman" w:hAnsi=".VnTime" w:cs="Times New Roman"/>
      <w:i/>
      <w:iCs/>
      <w:sz w:val="28"/>
      <w:szCs w:val="20"/>
      <w:lang w:val="zh-CN" w:eastAsia="zh-CN"/>
    </w:rPr>
  </w:style>
  <w:style w:type="paragraph" w:customStyle="1" w:styleId="Stylek-btVnArial10ptFirstline0cmBefore1ptLin">
    <w:name w:val="Style k-bt +.VnArial 10 pt First line:  0 cm Before:  1 pt Lin"/>
    <w:basedOn w:val="k-bt"/>
    <w:link w:val="Stylek-btVnArial10ptFirstline0cmBefore1ptLinChar"/>
    <w:qFormat/>
    <w:pPr>
      <w:spacing w:before="20" w:line="264" w:lineRule="auto"/>
      <w:ind w:firstLine="0"/>
    </w:pPr>
    <w:rPr>
      <w:rFonts w:ascii=".VnArial" w:hAnsi=".VnArial"/>
    </w:rPr>
  </w:style>
  <w:style w:type="character" w:customStyle="1" w:styleId="Stylek-btVnArial10ptFirstline0cmBefore1ptLinChar">
    <w:name w:val="Style k-bt +.VnArial 10 pt First line:  0 cm Before:  1 pt Lin.Char"/>
    <w:link w:val="Stylek-btVnArial10ptFirstline0cmBefore1ptLin"/>
    <w:qFormat/>
    <w:locked/>
    <w:rPr>
      <w:rFonts w:ascii=".VnArial" w:eastAsia="Times New Roman" w:hAnsi=".VnArial" w:cs="Times New Roman"/>
      <w:sz w:val="28"/>
      <w:szCs w:val="20"/>
      <w:lang w:val="zh-CN" w:eastAsia="zh-CN"/>
    </w:rPr>
  </w:style>
  <w:style w:type="paragraph" w:customStyle="1" w:styleId="a-dongthang">
    <w:name w:val="a-dongthang"/>
    <w:basedOn w:val="Normal"/>
    <w:qFormat/>
    <w:pPr>
      <w:spacing w:before="60" w:line="288" w:lineRule="auto"/>
    </w:pPr>
    <w:rPr>
      <w:rFonts w:ascii=".VnTime" w:hAnsi=".VnTime"/>
      <w:szCs w:val="28"/>
    </w:rPr>
  </w:style>
  <w:style w:type="paragraph" w:customStyle="1" w:styleId="a-gach">
    <w:name w:val="a-gach"/>
    <w:basedOn w:val="Normal"/>
    <w:qFormat/>
    <w:pPr>
      <w:numPr>
        <w:numId w:val="83"/>
      </w:numPr>
      <w:spacing w:before="60" w:line="288" w:lineRule="auto"/>
      <w:ind w:left="851" w:hanging="284"/>
    </w:pPr>
    <w:rPr>
      <w:rFonts w:ascii=".VnTime" w:hAnsi=".VnTime"/>
      <w:szCs w:val="28"/>
      <w:lang w:val="de-DE"/>
    </w:rPr>
  </w:style>
  <w:style w:type="paragraph" w:customStyle="1" w:styleId="xl22">
    <w:name w:val="xl2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3">
    <w:name w:val="xl2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character" w:customStyle="1" w:styleId="newstitle">
    <w:name w:val="newstitle"/>
    <w:qFormat/>
    <w:rPr>
      <w:rFonts w:cs="Times New Roman"/>
    </w:rPr>
  </w:style>
  <w:style w:type="paragraph" w:customStyle="1" w:styleId="newsnote">
    <w:name w:val="newsnote"/>
    <w:basedOn w:val="Normal"/>
    <w:qFormat/>
    <w:pPr>
      <w:spacing w:before="100" w:beforeAutospacing="1" w:after="100" w:afterAutospacing="1"/>
      <w:jc w:val="left"/>
    </w:pPr>
    <w:rPr>
      <w:sz w:val="24"/>
    </w:rPr>
  </w:style>
  <w:style w:type="paragraph" w:customStyle="1" w:styleId="Char1CharCharChar1CharCharChar">
    <w:name w:val="Char1 Char Char Char1 Char Char Char"/>
    <w:basedOn w:val="Normal"/>
    <w:qFormat/>
    <w:pPr>
      <w:pageBreakBefore/>
      <w:spacing w:before="100" w:beforeAutospacing="1" w:after="100" w:afterAutospacing="1"/>
      <w:jc w:val="left"/>
    </w:pPr>
    <w:rPr>
      <w:rFonts w:ascii="Tahoma" w:hAnsi="Tahoma"/>
      <w:sz w:val="20"/>
      <w:szCs w:val="20"/>
    </w:rPr>
  </w:style>
  <w:style w:type="character" w:customStyle="1" w:styleId="style60">
    <w:name w:val="style6"/>
    <w:qFormat/>
    <w:rPr>
      <w:rFonts w:cs="Times New Roman"/>
    </w:rPr>
  </w:style>
  <w:style w:type="paragraph" w:customStyle="1" w:styleId="gacon">
    <w:name w:val="ga con"/>
    <w:basedOn w:val="Normal"/>
    <w:link w:val="gaconCharChar"/>
    <w:autoRedefine/>
    <w:qFormat/>
    <w:pPr>
      <w:keepNext/>
      <w:numPr>
        <w:numId w:val="84"/>
      </w:numPr>
    </w:pPr>
    <w:rPr>
      <w:b/>
      <w:i/>
      <w:szCs w:val="26"/>
      <w:lang w:val="zh-CN" w:eastAsia="zh-CN"/>
    </w:rPr>
  </w:style>
  <w:style w:type="character" w:customStyle="1" w:styleId="gaconCharChar">
    <w:name w:val="ga con Char Char"/>
    <w:link w:val="gacon"/>
    <w:qFormat/>
    <w:locked/>
    <w:rPr>
      <w:rFonts w:eastAsia="Times New Roman"/>
      <w:b/>
      <w:i/>
      <w:sz w:val="28"/>
      <w:szCs w:val="26"/>
      <w:lang w:val="zh-CN" w:eastAsia="zh-CN"/>
    </w:rPr>
  </w:style>
  <w:style w:type="paragraph" w:customStyle="1" w:styleId="TableHeader">
    <w:name w:val="TableHeader"/>
    <w:link w:val="TableHeaderChar"/>
    <w:autoRedefine/>
    <w:qFormat/>
    <w:pPr>
      <w:spacing w:before="120" w:after="120"/>
      <w:jc w:val="center"/>
    </w:pPr>
    <w:rPr>
      <w:rFonts w:eastAsia="Times New Roman"/>
      <w:b/>
      <w:sz w:val="24"/>
      <w:szCs w:val="24"/>
    </w:rPr>
  </w:style>
  <w:style w:type="character" w:customStyle="1" w:styleId="TableHeaderChar">
    <w:name w:val="TableHeader Char"/>
    <w:link w:val="TableHeader"/>
    <w:qFormat/>
    <w:locked/>
    <w:rPr>
      <w:rFonts w:ascii="Times New Roman" w:eastAsia="Times New Roman" w:hAnsi="Times New Roman" w:cs="Times New Roman"/>
      <w:b/>
      <w:sz w:val="24"/>
      <w:szCs w:val="24"/>
    </w:rPr>
  </w:style>
  <w:style w:type="paragraph" w:customStyle="1" w:styleId="TableContent">
    <w:name w:val="TableContent"/>
    <w:autoRedefine/>
    <w:qFormat/>
    <w:pPr>
      <w:keepNext/>
      <w:framePr w:hSpace="180" w:wrap="around" w:vAnchor="text" w:hAnchor="margin" w:xAlign="center" w:y="210"/>
    </w:pPr>
    <w:rPr>
      <w:rFonts w:eastAsia="Times New Roman"/>
      <w:bCs/>
      <w:color w:val="000000"/>
      <w:sz w:val="24"/>
      <w:szCs w:val="24"/>
    </w:rPr>
  </w:style>
  <w:style w:type="paragraph" w:customStyle="1" w:styleId="Index12">
    <w:name w:val="Index 12"/>
    <w:basedOn w:val="Normal"/>
    <w:next w:val="Index1"/>
    <w:qFormat/>
    <w:pPr>
      <w:tabs>
        <w:tab w:val="left" w:pos="360"/>
      </w:tabs>
      <w:ind w:left="360" w:hanging="360"/>
      <w:jc w:val="left"/>
    </w:pPr>
    <w:rPr>
      <w:rFonts w:ascii="Arial" w:hAnsi="Arial" w:cs="Helvetica"/>
      <w:sz w:val="20"/>
    </w:rPr>
  </w:style>
  <w:style w:type="table" w:customStyle="1" w:styleId="MediumGrid2-Accent51">
    <w:name w:val="Medium Grid 2 - Accent 51"/>
    <w:qFormat/>
    <w:rPr>
      <w:rFonts w:eastAsia="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style>
  <w:style w:type="paragraph" w:customStyle="1" w:styleId="fig">
    <w:name w:val="fig"/>
    <w:basedOn w:val="Normal"/>
    <w:qFormat/>
    <w:pPr>
      <w:spacing w:before="100" w:beforeAutospacing="1" w:after="100" w:afterAutospacing="1"/>
      <w:jc w:val="left"/>
    </w:pPr>
    <w:rPr>
      <w:sz w:val="24"/>
    </w:rPr>
  </w:style>
  <w:style w:type="paragraph" w:customStyle="1" w:styleId="Heading8-CR">
    <w:name w:val="Heading 8 - CR"/>
    <w:basedOn w:val="Heading8"/>
    <w:qFormat/>
    <w:pPr>
      <w:widowControl w:val="0"/>
      <w:numPr>
        <w:numId w:val="85"/>
      </w:numPr>
      <w:tabs>
        <w:tab w:val="left" w:pos="1134"/>
      </w:tabs>
      <w:spacing w:line="312" w:lineRule="auto"/>
      <w:ind w:left="1134" w:hanging="567"/>
      <w:jc w:val="both"/>
    </w:pPr>
    <w:rPr>
      <w:b/>
      <w:bCs/>
      <w:sz w:val="26"/>
      <w:szCs w:val="20"/>
      <w:lang w:val="vi-VN"/>
    </w:rPr>
  </w:style>
  <w:style w:type="paragraph" w:customStyle="1" w:styleId="ListAB-CR">
    <w:name w:val="List AB - CR"/>
    <w:basedOn w:val="Bodytext12"/>
    <w:qFormat/>
    <w:rPr>
      <w:b/>
      <w:bCs/>
      <w:u w:val="single"/>
    </w:rPr>
  </w:style>
  <w:style w:type="paragraph" w:customStyle="1" w:styleId="Bullet30">
    <w:name w:val="Bullet3"/>
    <w:basedOn w:val="Normal"/>
    <w:autoRedefine/>
    <w:qFormat/>
    <w:pPr>
      <w:tabs>
        <w:tab w:val="left" w:pos="1284"/>
      </w:tabs>
      <w:spacing w:line="312" w:lineRule="auto"/>
      <w:ind w:left="1151" w:hanging="227"/>
    </w:pPr>
    <w:rPr>
      <w:sz w:val="26"/>
    </w:rPr>
  </w:style>
  <w:style w:type="character" w:customStyle="1" w:styleId="Indent1CharChar0">
    <w:name w:val="Indent 1 Char Char"/>
    <w:qFormat/>
    <w:rPr>
      <w:rFonts w:ascii="Times New Roman" w:hAnsi="Times New Roman"/>
      <w:sz w:val="24"/>
      <w:lang w:val="vi-VN"/>
    </w:rPr>
  </w:style>
  <w:style w:type="paragraph" w:customStyle="1" w:styleId="BodyText7">
    <w:name w:val="BodyText"/>
    <w:basedOn w:val="Normal"/>
    <w:link w:val="BodyTextChar10"/>
    <w:autoRedefine/>
    <w:qFormat/>
    <w:pPr>
      <w:spacing w:before="60" w:after="60" w:line="288" w:lineRule="auto"/>
      <w:ind w:left="864"/>
    </w:pPr>
    <w:rPr>
      <w:rFonts w:ascii="Arial" w:eastAsia="SimSun" w:hAnsi="Arial"/>
      <w:sz w:val="24"/>
      <w:szCs w:val="21"/>
      <w:lang w:val="zh-CN" w:eastAsia="zh-CN"/>
    </w:rPr>
  </w:style>
  <w:style w:type="character" w:customStyle="1" w:styleId="BodyTextChar10">
    <w:name w:val="BodyText Char1"/>
    <w:link w:val="BodyText7"/>
    <w:qFormat/>
    <w:locked/>
    <w:rPr>
      <w:rFonts w:ascii="Arial" w:eastAsia="SimSun" w:hAnsi="Arial" w:cs="Times New Roman"/>
      <w:sz w:val="24"/>
      <w:szCs w:val="21"/>
      <w:lang w:val="zh-CN" w:eastAsia="zh-CN"/>
    </w:rPr>
  </w:style>
  <w:style w:type="paragraph" w:customStyle="1" w:styleId="comment">
    <w:name w:val="comment"/>
    <w:basedOn w:val="Normal"/>
    <w:qFormat/>
    <w:pPr>
      <w:keepNext/>
      <w:spacing w:before="60" w:after="60" w:line="360" w:lineRule="auto"/>
      <w:ind w:left="720"/>
      <w:jc w:val="left"/>
    </w:pPr>
    <w:rPr>
      <w:rFonts w:eastAsia="MS Mincho" w:cs="Arial"/>
      <w:bCs/>
      <w:i/>
      <w:sz w:val="24"/>
      <w:szCs w:val="20"/>
      <w:lang w:eastAsia="ja-JP"/>
    </w:rPr>
  </w:style>
  <w:style w:type="character" w:customStyle="1" w:styleId="BangChar">
    <w:name w:val="Bang Char"/>
    <w:link w:val="Bang"/>
    <w:qFormat/>
    <w:locked/>
    <w:rPr>
      <w:rFonts w:ascii="Times New Roman" w:eastAsia="Times New Roman" w:hAnsi="Times New Roman" w:cs="Times New Roman"/>
      <w:sz w:val="18"/>
      <w:szCs w:val="20"/>
      <w:lang w:val="zh-CN" w:eastAsia="zh-CN"/>
    </w:rPr>
  </w:style>
  <w:style w:type="paragraph" w:customStyle="1" w:styleId="BodyText110">
    <w:name w:val="Body Text11"/>
    <w:basedOn w:val="Normal"/>
    <w:qFormat/>
    <w:pPr>
      <w:spacing w:line="312" w:lineRule="auto"/>
      <w:ind w:left="360"/>
    </w:pPr>
    <w:rPr>
      <w:kern w:val="28"/>
      <w:sz w:val="26"/>
      <w:szCs w:val="26"/>
    </w:rPr>
  </w:style>
  <w:style w:type="character" w:customStyle="1" w:styleId="content0">
    <w:name w:val="content"/>
    <w:qFormat/>
    <w:rPr>
      <w:rFonts w:cs="Times New Roman"/>
    </w:rPr>
  </w:style>
  <w:style w:type="paragraph" w:customStyle="1" w:styleId="pchartsubheadcmt">
    <w:name w:val="pchart_subheadcmt"/>
    <w:basedOn w:val="Normal"/>
    <w:qFormat/>
    <w:pPr>
      <w:spacing w:before="100" w:beforeAutospacing="1" w:after="100" w:afterAutospacing="1"/>
      <w:jc w:val="left"/>
    </w:pPr>
    <w:rPr>
      <w:sz w:val="24"/>
    </w:rPr>
  </w:style>
  <w:style w:type="character" w:customStyle="1" w:styleId="ccmtdefault">
    <w:name w:val="ccmtdefault"/>
    <w:qFormat/>
    <w:rPr>
      <w:rFonts w:cs="Times New Roman"/>
    </w:rPr>
  </w:style>
  <w:style w:type="paragraph" w:customStyle="1" w:styleId="pchartbodycmt">
    <w:name w:val="pchart_bodycmt"/>
    <w:basedOn w:val="Normal"/>
    <w:qFormat/>
    <w:pPr>
      <w:spacing w:before="100" w:beforeAutospacing="1" w:after="100" w:afterAutospacing="1"/>
      <w:jc w:val="left"/>
    </w:pPr>
    <w:rPr>
      <w:sz w:val="24"/>
    </w:rPr>
  </w:style>
  <w:style w:type="paragraph" w:customStyle="1" w:styleId="BodyTextIndent1">
    <w:name w:val="Body Text Indent 1"/>
    <w:basedOn w:val="BodyText"/>
    <w:qFormat/>
  </w:style>
  <w:style w:type="paragraph" w:customStyle="1" w:styleId="Char2">
    <w:name w:val="Char2"/>
    <w:qFormat/>
    <w:pPr>
      <w:spacing w:after="160" w:line="240" w:lineRule="exact"/>
    </w:pPr>
    <w:rPr>
      <w:rFonts w:ascii="Verdana" w:eastAsia="Times New Roman" w:hAnsi="Verdana"/>
    </w:rPr>
  </w:style>
  <w:style w:type="paragraph" w:customStyle="1" w:styleId="StyleHeading3UserHeading3h3h31h31CharHeading3CharChar2">
    <w:name w:val="Style Heading 3User Heading 3h3h31h31 CharHeading 3 Char Char.2"/>
    <w:basedOn w:val="Heading3"/>
    <w:qFormat/>
    <w:pPr>
      <w:tabs>
        <w:tab w:val="left" w:pos="851"/>
        <w:tab w:val="left" w:pos="1134"/>
      </w:tabs>
      <w:spacing w:before="180" w:after="180" w:line="360" w:lineRule="auto"/>
      <w:ind w:left="1134" w:hanging="1134"/>
      <w:jc w:val="both"/>
    </w:pPr>
    <w:rPr>
      <w:color w:val="0000FF"/>
      <w:spacing w:val="2"/>
      <w:kern w:val="28"/>
      <w:sz w:val="28"/>
      <w:szCs w:val="28"/>
      <w:lang w:val="en-AU" w:eastAsia="zh-CN"/>
    </w:rPr>
  </w:style>
  <w:style w:type="paragraph" w:customStyle="1" w:styleId="TableRight">
    <w:name w:val="Table_Right"/>
    <w:basedOn w:val="Table"/>
    <w:qFormat/>
    <w:pPr>
      <w:tabs>
        <w:tab w:val="clear" w:pos="1080"/>
      </w:tabs>
      <w:jc w:val="right"/>
    </w:pPr>
    <w:rPr>
      <w:rFonts w:ascii="Times New Roman" w:hAnsi="Times New Roman" w:cs="Times New Roman"/>
      <w:sz w:val="26"/>
      <w:szCs w:val="26"/>
      <w:lang w:val="en-AU"/>
    </w:rPr>
  </w:style>
  <w:style w:type="paragraph" w:customStyle="1" w:styleId="Center-N">
    <w:name w:val="Center-N"/>
    <w:basedOn w:val="Normal"/>
    <w:qFormat/>
    <w:pPr>
      <w:keepNext/>
      <w:keepLines/>
      <w:spacing w:line="360" w:lineRule="auto"/>
      <w:jc w:val="center"/>
    </w:pPr>
    <w:rPr>
      <w:rFonts w:ascii="Tahoma" w:hAnsi="Tahoma"/>
      <w:sz w:val="20"/>
    </w:rPr>
  </w:style>
  <w:style w:type="paragraph" w:customStyle="1" w:styleId="StyleHeading4h4h41Heading4CharCharHeading4Charh4Charh">
    <w:name w:val="Style Heading 4h4h41Heading 4 Char CharHeading 4 Charh4 Charh"/>
    <w:basedOn w:val="Heading4"/>
    <w:qFormat/>
    <w:pPr>
      <w:tabs>
        <w:tab w:val="left" w:pos="1134"/>
      </w:tabs>
      <w:spacing w:after="120"/>
      <w:ind w:left="1134" w:hanging="1134"/>
      <w:jc w:val="both"/>
    </w:pPr>
    <w:rPr>
      <w:color w:val="800000"/>
      <w:spacing w:val="-5"/>
      <w:sz w:val="32"/>
      <w:szCs w:val="24"/>
    </w:rPr>
  </w:style>
  <w:style w:type="paragraph" w:customStyle="1" w:styleId="StyleHeading3UserHeading3h3h31h31CharHeading3CharChar">
    <w:name w:val="Style Heading 3User Heading 3h3h31h31 CharHeading 3 Char Char"/>
    <w:basedOn w:val="Heading3"/>
    <w:qFormat/>
    <w:pPr>
      <w:tabs>
        <w:tab w:val="left" w:pos="851"/>
      </w:tabs>
      <w:spacing w:before="180" w:after="180" w:line="360" w:lineRule="auto"/>
      <w:ind w:left="851" w:hanging="851"/>
      <w:jc w:val="both"/>
    </w:pPr>
    <w:rPr>
      <w:color w:val="0000FF"/>
      <w:spacing w:val="13"/>
      <w:kern w:val="28"/>
      <w:sz w:val="28"/>
      <w:szCs w:val="28"/>
      <w:lang w:val="en-AU" w:eastAsia="zh-CN"/>
    </w:rPr>
  </w:style>
  <w:style w:type="paragraph" w:customStyle="1" w:styleId="StyleHeading2UserHeading2l2h21ChapterNumberAppendixLette">
    <w:name w:val="Style Heading 2User Heading 2l2h21Chapter Number/Appendix Lette"/>
    <w:basedOn w:val="Heading2"/>
    <w:qFormat/>
    <w:pPr>
      <w:widowControl/>
      <w:tabs>
        <w:tab w:val="left" w:pos="851"/>
      </w:tabs>
      <w:spacing w:before="240" w:after="240"/>
      <w:ind w:left="851" w:hanging="851"/>
      <w:jc w:val="both"/>
    </w:pPr>
    <w:rPr>
      <w:rFonts w:eastAsia="MS Mincho"/>
      <w:color w:val="008000"/>
      <w:spacing w:val="3"/>
      <w:sz w:val="40"/>
      <w:szCs w:val="24"/>
      <w:lang w:val="da-DK"/>
    </w:rPr>
  </w:style>
  <w:style w:type="paragraph" w:customStyle="1" w:styleId="StyleHeading1UserHeading1Heading1ReportOnlyChapterHeadi">
    <w:name w:val="Style Heading 1User Heading 1Heading 1(Report Only)ChapterHeadi"/>
    <w:basedOn w:val="Heading1"/>
    <w:qFormat/>
    <w:pPr>
      <w:keepLines w:val="0"/>
      <w:tabs>
        <w:tab w:val="left" w:pos="709"/>
      </w:tabs>
      <w:spacing w:after="240" w:line="360" w:lineRule="auto"/>
      <w:ind w:left="709" w:hanging="709"/>
    </w:pPr>
    <w:rPr>
      <w:rFonts w:ascii="Times New Roman" w:eastAsia="Times New Roman" w:hAnsi="Times New Roman" w:cs="Times New Roman"/>
      <w:b/>
      <w:bCs/>
      <w:color w:val="800000"/>
      <w:spacing w:val="1"/>
      <w:lang w:val="nl-NL"/>
    </w:rPr>
  </w:style>
  <w:style w:type="paragraph" w:customStyle="1" w:styleId="StyleHeading4h4h41Heading4CharCharHeading4Charh4Charh1">
    <w:name w:val="Style Heading 4h4h41Heading 4 Char CharHeading 4 Charh4 Charh.1"/>
    <w:basedOn w:val="Heading4"/>
    <w:qFormat/>
    <w:pPr>
      <w:tabs>
        <w:tab w:val="left" w:pos="1134"/>
      </w:tabs>
      <w:spacing w:after="120"/>
      <w:ind w:left="1134" w:hanging="1134"/>
      <w:jc w:val="both"/>
    </w:pPr>
    <w:rPr>
      <w:color w:val="800000"/>
      <w:spacing w:val="-1"/>
      <w:sz w:val="32"/>
      <w:szCs w:val="24"/>
    </w:rPr>
  </w:style>
  <w:style w:type="paragraph" w:customStyle="1" w:styleId="StyleHeading3UserHeading3h3h31h31CharHeading3CharChar1">
    <w:name w:val="Style Heading 3User Heading 3h3h31h31 CharHeading 3 Char Char.1"/>
    <w:basedOn w:val="Heading3"/>
    <w:qFormat/>
    <w:pPr>
      <w:tabs>
        <w:tab w:val="left" w:pos="851"/>
      </w:tabs>
      <w:spacing w:before="180" w:after="180" w:line="360" w:lineRule="auto"/>
      <w:ind w:left="851" w:hanging="851"/>
      <w:jc w:val="both"/>
    </w:pPr>
    <w:rPr>
      <w:color w:val="0000FF"/>
      <w:spacing w:val="-1"/>
      <w:kern w:val="28"/>
      <w:sz w:val="28"/>
      <w:szCs w:val="28"/>
      <w:lang w:val="en-AU" w:eastAsia="zh-CN"/>
    </w:rPr>
  </w:style>
  <w:style w:type="paragraph" w:customStyle="1" w:styleId="StyleHeading2UserHeading2l2h21ChapterNumberAppendixLette1">
    <w:name w:val="Style Heading 2User Heading 2l2h21Chapter Number/Appendix Lette.1"/>
    <w:basedOn w:val="Heading2"/>
    <w:qFormat/>
    <w:pPr>
      <w:widowControl/>
      <w:tabs>
        <w:tab w:val="left" w:pos="851"/>
      </w:tabs>
      <w:spacing w:before="240" w:after="240"/>
      <w:ind w:left="851" w:hanging="851"/>
      <w:jc w:val="both"/>
    </w:pPr>
    <w:rPr>
      <w:rFonts w:eastAsia="MS Mincho"/>
      <w:color w:val="008000"/>
      <w:spacing w:val="-3"/>
      <w:sz w:val="40"/>
      <w:szCs w:val="24"/>
      <w:lang w:val="da-DK"/>
    </w:rPr>
  </w:style>
  <w:style w:type="paragraph" w:customStyle="1" w:styleId="StyleHeading2UserHeading2l2h21ChapterNumberAppendixLette2">
    <w:name w:val="Style Heading 2User Heading 2l2h21Chapter Number/Appendix Lette.2"/>
    <w:basedOn w:val="Heading2"/>
    <w:qFormat/>
    <w:pPr>
      <w:widowControl/>
      <w:tabs>
        <w:tab w:val="left" w:pos="993"/>
      </w:tabs>
      <w:spacing w:before="240" w:after="240"/>
      <w:ind w:left="993" w:hanging="993"/>
      <w:jc w:val="both"/>
    </w:pPr>
    <w:rPr>
      <w:rFonts w:eastAsia="MS Mincho"/>
      <w:color w:val="008000"/>
      <w:spacing w:val="-16"/>
      <w:sz w:val="40"/>
      <w:szCs w:val="24"/>
      <w:lang w:val="da-DK"/>
    </w:rPr>
  </w:style>
  <w:style w:type="paragraph" w:customStyle="1" w:styleId="StyleHeading1UserHeading1Heading1ReportOnlyChapterHeadi1">
    <w:name w:val="Style Heading 1User Heading 1Heading 1(Report Only)ChapterHeadi.1"/>
    <w:basedOn w:val="Heading1"/>
    <w:qFormat/>
    <w:pPr>
      <w:keepLines w:val="0"/>
      <w:tabs>
        <w:tab w:val="left" w:pos="709"/>
      </w:tabs>
      <w:spacing w:after="240" w:line="360" w:lineRule="auto"/>
      <w:ind w:left="709" w:hanging="709"/>
    </w:pPr>
    <w:rPr>
      <w:rFonts w:ascii="Times New Roman" w:eastAsia="Times New Roman" w:hAnsi="Times New Roman" w:cs="Times New Roman"/>
      <w:b/>
      <w:bCs/>
      <w:color w:val="800000"/>
      <w:spacing w:val="-2"/>
      <w:sz w:val="28"/>
      <w:szCs w:val="28"/>
      <w:lang w:val="nl-NL"/>
    </w:rPr>
  </w:style>
  <w:style w:type="paragraph" w:customStyle="1" w:styleId="Table-GachDauDong">
    <w:name w:val="Table-GachDauDong"/>
    <w:qFormat/>
    <w:pPr>
      <w:numPr>
        <w:numId w:val="86"/>
      </w:numPr>
      <w:tabs>
        <w:tab w:val="clear" w:pos="1962"/>
      </w:tabs>
      <w:spacing w:before="60" w:after="60"/>
      <w:ind w:left="920" w:hanging="183"/>
    </w:pPr>
    <w:rPr>
      <w:rFonts w:eastAsia="Times New Roman"/>
      <w:bCs/>
      <w:sz w:val="24"/>
      <w:szCs w:val="24"/>
    </w:rPr>
  </w:style>
  <w:style w:type="character" w:customStyle="1" w:styleId="Item2Char">
    <w:name w:val="Item2 Char"/>
    <w:link w:val="Item2"/>
    <w:qFormat/>
    <w:locked/>
    <w:rPr>
      <w:rFonts w:ascii="Arial" w:eastAsia="Times New Roman" w:hAnsi="Arial"/>
      <w:sz w:val="22"/>
      <w:szCs w:val="24"/>
      <w:lang w:val="fr-FR" w:eastAsia="zh-CN"/>
    </w:rPr>
  </w:style>
  <w:style w:type="paragraph" w:customStyle="1" w:styleId="font11">
    <w:name w:val="font11"/>
    <w:basedOn w:val="Normal"/>
    <w:qFormat/>
    <w:pPr>
      <w:spacing w:before="100" w:beforeAutospacing="1" w:after="100" w:afterAutospacing="1"/>
      <w:jc w:val="left"/>
    </w:pPr>
    <w:rPr>
      <w:sz w:val="20"/>
      <w:szCs w:val="20"/>
    </w:rPr>
  </w:style>
  <w:style w:type="paragraph" w:customStyle="1" w:styleId="FISHeading1">
    <w:name w:val="FIS_Heading1"/>
    <w:basedOn w:val="Heading1"/>
    <w:autoRedefine/>
    <w:qFormat/>
    <w:pPr>
      <w:keepLines w:val="0"/>
      <w:pageBreakBefore/>
      <w:numPr>
        <w:numId w:val="87"/>
      </w:numPr>
      <w:tabs>
        <w:tab w:val="left" w:pos="1962"/>
      </w:tabs>
      <w:spacing w:before="360" w:after="120" w:line="300" w:lineRule="atLeast"/>
    </w:pPr>
    <w:rPr>
      <w:rFonts w:ascii="Times New Roman" w:eastAsia="Times New Roman" w:hAnsi="Times New Roman" w:cs="Arial"/>
      <w:b/>
      <w:bCs/>
      <w:color w:val="auto"/>
      <w:kern w:val="32"/>
      <w:sz w:val="30"/>
      <w:szCs w:val="24"/>
    </w:rPr>
  </w:style>
  <w:style w:type="paragraph" w:customStyle="1" w:styleId="FISHeading2">
    <w:name w:val="FIS_Heading2"/>
    <w:basedOn w:val="Heading2"/>
    <w:autoRedefine/>
    <w:qFormat/>
    <w:pPr>
      <w:widowControl/>
      <w:numPr>
        <w:ilvl w:val="1"/>
        <w:numId w:val="87"/>
      </w:numPr>
      <w:tabs>
        <w:tab w:val="left" w:pos="1602"/>
      </w:tabs>
      <w:spacing w:before="180" w:after="240" w:line="300" w:lineRule="atLeast"/>
      <w:jc w:val="both"/>
    </w:pPr>
    <w:rPr>
      <w:rFonts w:eastAsia="MS Mincho" w:cs="Arial"/>
      <w:iCs/>
      <w:color w:val="006600"/>
      <w:sz w:val="28"/>
      <w:lang w:val="da-DK"/>
    </w:rPr>
  </w:style>
  <w:style w:type="paragraph" w:customStyle="1" w:styleId="FISHeading3">
    <w:name w:val="FIS_Heading3"/>
    <w:basedOn w:val="Heading3"/>
    <w:autoRedefine/>
    <w:qFormat/>
    <w:pPr>
      <w:numPr>
        <w:ilvl w:val="2"/>
        <w:numId w:val="87"/>
      </w:numPr>
      <w:tabs>
        <w:tab w:val="left" w:pos="2322"/>
      </w:tabs>
      <w:spacing w:before="180" w:after="180" w:line="320" w:lineRule="atLeast"/>
      <w:jc w:val="both"/>
    </w:pPr>
    <w:rPr>
      <w:rFonts w:cs="Arial"/>
      <w:i/>
      <w:color w:val="3333CC"/>
      <w:sz w:val="28"/>
      <w:szCs w:val="32"/>
      <w:lang w:val="en-US" w:eastAsia="zh-CN"/>
    </w:rPr>
  </w:style>
  <w:style w:type="paragraph" w:customStyle="1" w:styleId="Normal11">
    <w:name w:val="Normal11"/>
    <w:basedOn w:val="Normal"/>
    <w:autoRedefine/>
    <w:qFormat/>
    <w:pPr>
      <w:keepNext/>
      <w:numPr>
        <w:numId w:val="88"/>
      </w:numPr>
      <w:tabs>
        <w:tab w:val="left" w:pos="1134"/>
      </w:tabs>
      <w:spacing w:before="60" w:after="60" w:line="340" w:lineRule="atLeast"/>
      <w:ind w:left="1134" w:hanging="567"/>
    </w:pPr>
    <w:rPr>
      <w:color w:val="000000"/>
      <w:sz w:val="24"/>
    </w:rPr>
  </w:style>
  <w:style w:type="paragraph" w:customStyle="1" w:styleId="FISHeading4">
    <w:name w:val="FIS_Heading4"/>
    <w:basedOn w:val="Heading4"/>
    <w:autoRedefine/>
    <w:qFormat/>
    <w:pPr>
      <w:tabs>
        <w:tab w:val="left" w:pos="567"/>
        <w:tab w:val="left" w:pos="1276"/>
        <w:tab w:val="left" w:pos="3042"/>
      </w:tabs>
      <w:spacing w:after="120" w:line="300" w:lineRule="atLeast"/>
      <w:ind w:left="567" w:hanging="567"/>
      <w:jc w:val="both"/>
    </w:pPr>
    <w:rPr>
      <w:rFonts w:ascii="Segoe UI" w:hAnsi="Segoe UI"/>
      <w:i w:val="0"/>
      <w:iCs w:val="0"/>
      <w:szCs w:val="24"/>
      <w:lang w:val="da-DK"/>
    </w:rPr>
  </w:style>
  <w:style w:type="paragraph" w:customStyle="1" w:styleId="FISHeading5">
    <w:name w:val="FIS_Heading5"/>
    <w:basedOn w:val="Heading5"/>
    <w:link w:val="FISHeading5Char"/>
    <w:autoRedefine/>
    <w:qFormat/>
    <w:pPr>
      <w:keepNext/>
      <w:numPr>
        <w:ilvl w:val="4"/>
        <w:numId w:val="87"/>
      </w:numPr>
      <w:spacing w:before="120" w:after="120" w:line="300" w:lineRule="atLeast"/>
      <w:jc w:val="both"/>
    </w:pPr>
    <w:rPr>
      <w:rFonts w:ascii="Segoe UI" w:hAnsi="Segoe UI"/>
      <w:bCs w:val="0"/>
      <w:color w:val="auto"/>
      <w:sz w:val="24"/>
    </w:rPr>
  </w:style>
  <w:style w:type="paragraph" w:customStyle="1" w:styleId="FISHeading6">
    <w:name w:val="FIS_Heading6"/>
    <w:basedOn w:val="Heading6"/>
    <w:autoRedefine/>
    <w:qFormat/>
    <w:pPr>
      <w:numPr>
        <w:ilvl w:val="5"/>
        <w:numId w:val="87"/>
      </w:numPr>
      <w:spacing w:before="180" w:after="180" w:line="300" w:lineRule="atLeast"/>
    </w:pPr>
    <w:rPr>
      <w:bCs w:val="0"/>
      <w:color w:val="361B00"/>
      <w:sz w:val="24"/>
      <w:szCs w:val="20"/>
    </w:rPr>
  </w:style>
  <w:style w:type="paragraph" w:customStyle="1" w:styleId="TableSmall">
    <w:name w:val="TableSmall"/>
    <w:basedOn w:val="Normal"/>
    <w:link w:val="TableSmallChar"/>
    <w:qFormat/>
    <w:rPr>
      <w:sz w:val="22"/>
      <w:lang w:val="en-AU" w:eastAsia="zh-CN"/>
    </w:rPr>
  </w:style>
  <w:style w:type="character" w:customStyle="1" w:styleId="TableSmallChar">
    <w:name w:val="TableSmall Char"/>
    <w:link w:val="TableSmall"/>
    <w:qFormat/>
    <w:locked/>
    <w:rPr>
      <w:rFonts w:ascii="Times New Roman" w:eastAsia="Times New Roman" w:hAnsi="Times New Roman" w:cs="Times New Roman"/>
      <w:lang w:val="en-AU" w:eastAsia="zh-CN"/>
    </w:rPr>
  </w:style>
  <w:style w:type="paragraph" w:customStyle="1" w:styleId="Bullet40">
    <w:name w:val="Bullet4"/>
    <w:basedOn w:val="Normal"/>
    <w:link w:val="Bullet4Char"/>
    <w:qFormat/>
    <w:pPr>
      <w:keepNext/>
      <w:tabs>
        <w:tab w:val="left" w:pos="2552"/>
      </w:tabs>
      <w:snapToGrid w:val="0"/>
      <w:spacing w:line="360" w:lineRule="auto"/>
      <w:ind w:left="2552" w:hanging="425"/>
    </w:pPr>
    <w:rPr>
      <w:sz w:val="26"/>
      <w:szCs w:val="26"/>
      <w:lang w:val="da-DK" w:eastAsia="zh-CN"/>
    </w:rPr>
  </w:style>
  <w:style w:type="paragraph" w:customStyle="1" w:styleId="BodyText30">
    <w:name w:val="Body Text3"/>
    <w:basedOn w:val="Normal"/>
    <w:qFormat/>
    <w:pPr>
      <w:spacing w:line="312" w:lineRule="auto"/>
      <w:ind w:left="360"/>
    </w:pPr>
    <w:rPr>
      <w:kern w:val="28"/>
      <w:sz w:val="20"/>
      <w:szCs w:val="26"/>
    </w:rPr>
  </w:style>
  <w:style w:type="paragraph" w:customStyle="1" w:styleId="SymcParaListBullet2">
    <w:name w:val="+SymcParaListBullet2"/>
    <w:basedOn w:val="Normal"/>
    <w:qFormat/>
    <w:pPr>
      <w:numPr>
        <w:numId w:val="89"/>
      </w:numPr>
      <w:tabs>
        <w:tab w:val="left" w:pos="360"/>
        <w:tab w:val="left" w:pos="1440"/>
      </w:tabs>
      <w:overflowPunct w:val="0"/>
      <w:autoSpaceDE w:val="0"/>
      <w:autoSpaceDN w:val="0"/>
      <w:adjustRightInd w:val="0"/>
      <w:ind w:left="0" w:firstLine="0"/>
      <w:textAlignment w:val="baseline"/>
    </w:pPr>
    <w:rPr>
      <w:rFonts w:cs="Arial"/>
      <w:sz w:val="26"/>
      <w:szCs w:val="20"/>
    </w:rPr>
  </w:style>
  <w:style w:type="paragraph" w:customStyle="1" w:styleId="Free-Center">
    <w:name w:val="Free-Center"/>
    <w:basedOn w:val="Normal"/>
    <w:link w:val="Free-CenterChar"/>
    <w:qFormat/>
    <w:pPr>
      <w:jc w:val="center"/>
    </w:pPr>
    <w:rPr>
      <w:sz w:val="26"/>
      <w:lang w:val="zh-CN" w:eastAsia="zh-CN"/>
    </w:rPr>
  </w:style>
  <w:style w:type="character" w:customStyle="1" w:styleId="Free-CenterChar">
    <w:name w:val="Free-Center Char"/>
    <w:link w:val="Free-Center"/>
    <w:qFormat/>
    <w:locked/>
    <w:rPr>
      <w:rFonts w:ascii="Times New Roman" w:eastAsia="Times New Roman" w:hAnsi="Times New Roman" w:cs="Times New Roman"/>
      <w:sz w:val="26"/>
      <w:szCs w:val="24"/>
      <w:lang w:val="zh-CN" w:eastAsia="zh-CN"/>
    </w:rPr>
  </w:style>
  <w:style w:type="paragraph" w:customStyle="1" w:styleId="StyleBullet1Bold">
    <w:name w:val="Style Bullet 1 + Bold"/>
    <w:basedOn w:val="Bullet11"/>
    <w:link w:val="StyleBullet1BoldChar"/>
    <w:qFormat/>
    <w:pPr>
      <w:numPr>
        <w:numId w:val="90"/>
      </w:numPr>
    </w:pPr>
    <w:rPr>
      <w:bCs/>
    </w:rPr>
  </w:style>
  <w:style w:type="paragraph" w:customStyle="1" w:styleId="StyleHeading5H5Heading5Heading51Heading52Heading511Heading5">
    <w:name w:val="Style Heading 5H5Heading5Heading51Heading52Heading511Heading5"/>
    <w:basedOn w:val="Heading5"/>
    <w:autoRedefine/>
    <w:qFormat/>
    <w:pPr>
      <w:tabs>
        <w:tab w:val="clear" w:pos="1008"/>
      </w:tabs>
      <w:spacing w:before="0" w:after="0" w:line="288" w:lineRule="auto"/>
      <w:ind w:left="142" w:firstLine="0"/>
      <w:jc w:val="both"/>
    </w:pPr>
    <w:rPr>
      <w:color w:val="auto"/>
      <w:sz w:val="30"/>
      <w:u w:val="single"/>
      <w:lang w:val="da-DK"/>
    </w:rPr>
  </w:style>
  <w:style w:type="paragraph" w:customStyle="1" w:styleId="StyleHeading6StyleThiHeading6L6H6Heading6Heading61Headin">
    <w:name w:val="Style Heading 6StyleThi Heading 6L6H6Heading6Heading61Headin"/>
    <w:basedOn w:val="Heading6"/>
    <w:autoRedefine/>
    <w:qFormat/>
    <w:pPr>
      <w:numPr>
        <w:numId w:val="91"/>
      </w:numPr>
      <w:tabs>
        <w:tab w:val="left" w:pos="709"/>
      </w:tabs>
      <w:spacing w:before="120" w:after="0" w:line="288" w:lineRule="auto"/>
      <w:ind w:left="709" w:hanging="425"/>
    </w:pPr>
    <w:rPr>
      <w:sz w:val="28"/>
      <w:szCs w:val="20"/>
      <w:lang w:val="vi-VN"/>
    </w:rPr>
  </w:style>
  <w:style w:type="paragraph" w:customStyle="1" w:styleId="StyleBullet2-CRBefore0ptAfter0ptLinespacingA">
    <w:name w:val="Style Bullet 2 - CR + Before:  0 pt After:  0 pt Line spacing:  A"/>
    <w:basedOn w:val="Bullet2-CR"/>
    <w:link w:val="StyleBullet2-CRBefore0ptAfter0ptLinespacingAChar"/>
    <w:autoRedefine/>
    <w:qFormat/>
  </w:style>
  <w:style w:type="paragraph" w:customStyle="1" w:styleId="StyleBullet3-CRBefore0ptAfter0ptLinespacingAt">
    <w:name w:val="Style Bullet3 -CR + Before:  0 pt After:  0 pt Line spacing:  At"/>
    <w:basedOn w:val="Bullet3-CR"/>
    <w:link w:val="StyleBullet3-CRBefore0ptAfter0ptLinespacingAtChar"/>
    <w:autoRedefine/>
    <w:qFormat/>
    <w:pPr>
      <w:tabs>
        <w:tab w:val="clear" w:pos="2160"/>
        <w:tab w:val="left" w:pos="2127"/>
      </w:tabs>
      <w:spacing w:line="312" w:lineRule="auto"/>
      <w:ind w:left="2126" w:hanging="425"/>
    </w:pPr>
  </w:style>
  <w:style w:type="paragraph" w:customStyle="1" w:styleId="StyleBullet1Bold1">
    <w:name w:val="Style Bullet 1 + Bold1"/>
    <w:basedOn w:val="Bullet11"/>
    <w:autoRedefine/>
    <w:qFormat/>
    <w:pPr>
      <w:spacing w:line="312" w:lineRule="auto"/>
      <w:ind w:left="714" w:hanging="357"/>
    </w:pPr>
    <w:rPr>
      <w:b/>
      <w:bCs/>
    </w:rPr>
  </w:style>
  <w:style w:type="paragraph" w:customStyle="1" w:styleId="StyleStyleHeading5H5Heading5Heading51Heading52Heading511Heading5">
    <w:name w:val="Style Style Heading 5H5Heading5Heading51Heading52Heading511Heading5"/>
    <w:basedOn w:val="Heading5"/>
    <w:autoRedefine/>
    <w:qFormat/>
    <w:pPr>
      <w:tabs>
        <w:tab w:val="clear" w:pos="1008"/>
      </w:tabs>
      <w:spacing w:before="0" w:after="0" w:line="288" w:lineRule="auto"/>
      <w:ind w:left="142" w:firstLine="0"/>
      <w:jc w:val="both"/>
    </w:pPr>
    <w:rPr>
      <w:color w:val="auto"/>
      <w:sz w:val="30"/>
      <w:u w:val="single"/>
      <w:lang w:val="da-DK"/>
    </w:rPr>
  </w:style>
  <w:style w:type="paragraph" w:customStyle="1" w:styleId="StyleIndent2Verdana">
    <w:name w:val="Style Indent 2 + Verdana"/>
    <w:basedOn w:val="Indent21"/>
    <w:autoRedefine/>
    <w:qFormat/>
    <w:pPr>
      <w:tabs>
        <w:tab w:val="left" w:pos="1080"/>
        <w:tab w:val="left" w:pos="1560"/>
      </w:tabs>
      <w:spacing w:line="300" w:lineRule="auto"/>
      <w:ind w:left="2563" w:hanging="432"/>
    </w:pPr>
    <w:rPr>
      <w:rFonts w:ascii="Verdana" w:hAnsi="Verdana" w:cs="Arial"/>
      <w:sz w:val="21"/>
      <w:szCs w:val="22"/>
    </w:rPr>
  </w:style>
  <w:style w:type="paragraph" w:customStyle="1" w:styleId="GhiChuHinh">
    <w:name w:val="GhiChuHinh"/>
    <w:link w:val="GhiChuHinhChar"/>
    <w:qFormat/>
    <w:pPr>
      <w:spacing w:line="312" w:lineRule="auto"/>
      <w:jc w:val="center"/>
    </w:pPr>
    <w:rPr>
      <w:rFonts w:eastAsia="MS Mincho"/>
      <w:i/>
      <w:sz w:val="26"/>
      <w:szCs w:val="24"/>
      <w:lang w:eastAsia="ja-JP"/>
    </w:rPr>
  </w:style>
  <w:style w:type="character" w:customStyle="1" w:styleId="GhiChuHinhChar">
    <w:name w:val="GhiChuHinh Char"/>
    <w:link w:val="GhiChuHinh"/>
    <w:qFormat/>
    <w:locked/>
    <w:rPr>
      <w:rFonts w:ascii="Times New Roman" w:eastAsia="MS Mincho" w:hAnsi="Times New Roman" w:cs="Times New Roman"/>
      <w:i/>
      <w:sz w:val="26"/>
      <w:szCs w:val="24"/>
      <w:lang w:eastAsia="ja-JP"/>
    </w:rPr>
  </w:style>
  <w:style w:type="paragraph" w:customStyle="1" w:styleId="HeadingLv1">
    <w:name w:val="Heading Lv1"/>
    <w:basedOn w:val="Normal"/>
    <w:qFormat/>
    <w:pPr>
      <w:keepNext/>
      <w:widowControl w:val="0"/>
      <w:jc w:val="center"/>
    </w:pPr>
    <w:rPr>
      <w:rFonts w:ascii="Verdana" w:hAnsi="Verdana" w:cs="Tahoma"/>
      <w:color w:val="6E2500"/>
      <w:sz w:val="18"/>
      <w:szCs w:val="20"/>
      <w:lang w:val="en-GB"/>
    </w:rPr>
  </w:style>
  <w:style w:type="paragraph" w:customStyle="1" w:styleId="TableItem">
    <w:name w:val="TableItem"/>
    <w:qFormat/>
    <w:rPr>
      <w:rFonts w:ascii="CG Times" w:eastAsia="MS Mincho" w:hAnsi="CG Times"/>
      <w:sz w:val="24"/>
      <w:lang w:val="en-GB"/>
    </w:rPr>
  </w:style>
  <w:style w:type="paragraph" w:customStyle="1" w:styleId="BULLET1">
    <w:name w:val="BULLET1"/>
    <w:basedOn w:val="StyleBullet1Bold"/>
    <w:link w:val="BULLET1Char0"/>
    <w:qFormat/>
    <w:pPr>
      <w:numPr>
        <w:numId w:val="92"/>
      </w:numPr>
      <w:spacing w:line="288" w:lineRule="auto"/>
    </w:pPr>
  </w:style>
  <w:style w:type="paragraph" w:customStyle="1" w:styleId="BULLET21">
    <w:name w:val="BULLET2"/>
    <w:basedOn w:val="StyleBullet2-CRBefore0ptAfter0ptLinespacingA"/>
    <w:link w:val="BULLET2Char0"/>
    <w:qFormat/>
    <w:pPr>
      <w:widowControl/>
      <w:tabs>
        <w:tab w:val="clear" w:pos="1418"/>
        <w:tab w:val="left" w:pos="1152"/>
      </w:tabs>
      <w:spacing w:before="0" w:line="288" w:lineRule="auto"/>
      <w:ind w:left="1152" w:hanging="432"/>
    </w:pPr>
    <w:rPr>
      <w:kern w:val="0"/>
      <w:lang w:val="vi-VN"/>
    </w:rPr>
  </w:style>
  <w:style w:type="character" w:customStyle="1" w:styleId="Bullet1Char">
    <w:name w:val="Bullet 1 Char"/>
    <w:link w:val="Bullet11"/>
    <w:qFormat/>
    <w:locked/>
    <w:rPr>
      <w:rFonts w:ascii="Times New Roman" w:eastAsia="Times New Roman" w:hAnsi="Times New Roman" w:cs="Times New Roman"/>
      <w:color w:val="000000"/>
      <w:sz w:val="26"/>
      <w:szCs w:val="20"/>
      <w:lang w:val="zh-CN" w:eastAsia="zh-CN"/>
    </w:rPr>
  </w:style>
  <w:style w:type="character" w:customStyle="1" w:styleId="StyleBullet1BoldChar">
    <w:name w:val="Style Bullet 1 + Bold Char"/>
    <w:link w:val="StyleBullet1Bold"/>
    <w:qFormat/>
    <w:locked/>
    <w:rPr>
      <w:rFonts w:eastAsia="Times New Roman"/>
      <w:bCs/>
      <w:color w:val="000000"/>
      <w:sz w:val="26"/>
      <w:lang w:val="zh-CN" w:eastAsia="zh-CN"/>
    </w:rPr>
  </w:style>
  <w:style w:type="character" w:customStyle="1" w:styleId="BULLET1Char0">
    <w:name w:val="BULLET1 Char"/>
    <w:link w:val="BULLET1"/>
    <w:qFormat/>
    <w:locked/>
    <w:rPr>
      <w:rFonts w:eastAsia="Times New Roman"/>
      <w:bCs/>
      <w:color w:val="000000"/>
      <w:sz w:val="26"/>
      <w:lang w:val="zh-CN" w:eastAsia="zh-CN"/>
    </w:rPr>
  </w:style>
  <w:style w:type="paragraph" w:customStyle="1" w:styleId="BULLET31">
    <w:name w:val="BULLET3"/>
    <w:basedOn w:val="StyleBullet3-CRBefore0ptAfter0ptLinespacingAt"/>
    <w:link w:val="BULLET3Char"/>
    <w:qFormat/>
    <w:pPr>
      <w:spacing w:line="288" w:lineRule="auto"/>
    </w:pPr>
    <w:rPr>
      <w:szCs w:val="20"/>
    </w:rPr>
  </w:style>
  <w:style w:type="character" w:customStyle="1" w:styleId="Bullet2Char">
    <w:name w:val="Bullet 2 Char"/>
    <w:link w:val="Bullet20"/>
    <w:uiPriority w:val="99"/>
    <w:qFormat/>
    <w:locked/>
    <w:rPr>
      <w:rFonts w:ascii="Times New Roman" w:eastAsia="Times New Roman" w:hAnsi="Times New Roman" w:cs="Times New Roman"/>
      <w:color w:val="000000"/>
      <w:sz w:val="26"/>
      <w:szCs w:val="20"/>
      <w:lang w:val="zh-CN" w:eastAsia="zh-CN"/>
    </w:rPr>
  </w:style>
  <w:style w:type="character" w:customStyle="1" w:styleId="Bullet2-CRChar">
    <w:name w:val="Bullet 2 - CR Char"/>
    <w:link w:val="Bullet2-CR"/>
    <w:uiPriority w:val="99"/>
    <w:qFormat/>
    <w:locked/>
    <w:rPr>
      <w:rFonts w:ascii="Times New Roman" w:eastAsia="Times New Roman" w:hAnsi="Times New Roman" w:cs="Times New Roman"/>
      <w:color w:val="000000"/>
      <w:kern w:val="28"/>
      <w:sz w:val="26"/>
      <w:szCs w:val="20"/>
      <w:lang w:val="da-DK" w:eastAsia="zh-CN"/>
    </w:rPr>
  </w:style>
  <w:style w:type="character" w:customStyle="1" w:styleId="StyleBullet2-CRBefore0ptAfter0ptLinespacingAChar">
    <w:name w:val="Style Bullet 2 - CR + Before:  0 pt After:  0 pt Line spacing:  A.Char"/>
    <w:link w:val="StyleBullet2-CRBefore0ptAfter0ptLinespacingA"/>
    <w:qFormat/>
    <w:locked/>
    <w:rPr>
      <w:rFonts w:ascii="Times New Roman" w:eastAsia="Times New Roman" w:hAnsi="Times New Roman" w:cs="Times New Roman"/>
      <w:color w:val="000000"/>
      <w:kern w:val="28"/>
      <w:sz w:val="26"/>
      <w:szCs w:val="20"/>
      <w:lang w:val="da-DK" w:eastAsia="zh-CN"/>
    </w:rPr>
  </w:style>
  <w:style w:type="character" w:customStyle="1" w:styleId="BULLET2Char0">
    <w:name w:val="BULLET2 Char"/>
    <w:link w:val="BULLET21"/>
    <w:qFormat/>
    <w:locked/>
    <w:rPr>
      <w:rFonts w:ascii="Times New Roman" w:eastAsia="Times New Roman" w:hAnsi="Times New Roman" w:cs="Times New Roman"/>
      <w:color w:val="000000"/>
      <w:sz w:val="26"/>
      <w:szCs w:val="20"/>
      <w:lang w:val="vi-VN" w:eastAsia="zh-CN"/>
    </w:rPr>
  </w:style>
  <w:style w:type="character" w:customStyle="1" w:styleId="Bullet3-CRChar">
    <w:name w:val="Bullet3 -CR Char"/>
    <w:link w:val="Bullet3-CR"/>
    <w:uiPriority w:val="99"/>
    <w:qFormat/>
    <w:locked/>
    <w:rPr>
      <w:rFonts w:ascii="Times New Roman" w:eastAsia="Times New Roman" w:hAnsi="Times New Roman" w:cs="Times New Roman"/>
      <w:sz w:val="26"/>
      <w:szCs w:val="24"/>
      <w:lang w:val="vi-VN" w:eastAsia="zh-CN"/>
    </w:rPr>
  </w:style>
  <w:style w:type="character" w:customStyle="1" w:styleId="StyleBullet3-CRBefore0ptAfter0ptLinespacingAtChar">
    <w:name w:val="Style Bullet3 -CR + Before:  0 pt After:  0 pt Line spacing:  At.Char"/>
    <w:link w:val="StyleBullet3-CRBefore0ptAfter0ptLinespacingAt"/>
    <w:qFormat/>
    <w:locked/>
    <w:rPr>
      <w:rFonts w:ascii="Times New Roman" w:eastAsia="Times New Roman" w:hAnsi="Times New Roman" w:cs="Times New Roman"/>
      <w:sz w:val="26"/>
      <w:szCs w:val="24"/>
      <w:lang w:val="vi-VN" w:eastAsia="zh-CN"/>
    </w:rPr>
  </w:style>
  <w:style w:type="character" w:customStyle="1" w:styleId="BULLET3Char">
    <w:name w:val="BULLET3 Char"/>
    <w:link w:val="BULLET31"/>
    <w:qFormat/>
    <w:locked/>
    <w:rPr>
      <w:rFonts w:ascii="Times New Roman" w:eastAsia="Times New Roman" w:hAnsi="Times New Roman" w:cs="Times New Roman"/>
      <w:sz w:val="26"/>
      <w:szCs w:val="20"/>
      <w:lang w:val="vi-VN" w:eastAsia="zh-CN"/>
    </w:rPr>
  </w:style>
  <w:style w:type="paragraph" w:customStyle="1" w:styleId="CiscoBullet2">
    <w:name w:val="Cisco Bullet 2"/>
    <w:qFormat/>
    <w:pPr>
      <w:widowControl w:val="0"/>
      <w:numPr>
        <w:numId w:val="93"/>
      </w:numPr>
      <w:spacing w:before="160"/>
    </w:pPr>
    <w:rPr>
      <w:rFonts w:ascii="Arial" w:eastAsia="Times New Roman" w:hAnsi="Arial"/>
      <w:szCs w:val="19"/>
    </w:rPr>
  </w:style>
  <w:style w:type="paragraph" w:customStyle="1" w:styleId="StyleStyleStyleHeading5H5Heading5Heading51Heading52Heading511He">
    <w:name w:val="Style Style Style Heading 5H5Heading5Heading51Heading52Heading511He"/>
    <w:basedOn w:val="StyleStyleHeading5H5Heading5Heading51Heading52Heading511Heading5"/>
    <w:autoRedefine/>
    <w:qFormat/>
  </w:style>
  <w:style w:type="paragraph" w:customStyle="1" w:styleId="StyleStyleHeading6StyleThiHeading6L6H6Heading6Heading61Headin0">
    <w:name w:val="Style Style Heading 6StyleThi Heading 6L6H6Heading6Heading61Headin"/>
    <w:basedOn w:val="StyleHeading6StyleThiHeading6L6H6Heading6Heading61Headin"/>
    <w:qFormat/>
    <w:rPr>
      <w:sz w:val="26"/>
    </w:rPr>
  </w:style>
  <w:style w:type="paragraph" w:customStyle="1" w:styleId="BodyText50">
    <w:name w:val="Body Text5"/>
    <w:basedOn w:val="Normal"/>
    <w:qFormat/>
    <w:pPr>
      <w:spacing w:line="312" w:lineRule="auto"/>
      <w:ind w:left="360"/>
    </w:pPr>
    <w:rPr>
      <w:kern w:val="28"/>
      <w:sz w:val="20"/>
      <w:szCs w:val="26"/>
    </w:rPr>
  </w:style>
  <w:style w:type="paragraph" w:customStyle="1" w:styleId="NoiDung0">
    <w:name w:val="NoiDung"/>
    <w:basedOn w:val="Normal"/>
    <w:link w:val="NoiDungChar"/>
    <w:qFormat/>
    <w:pPr>
      <w:spacing w:line="264" w:lineRule="auto"/>
      <w:ind w:firstLine="567"/>
    </w:pPr>
    <w:rPr>
      <w:sz w:val="26"/>
      <w:szCs w:val="26"/>
      <w:lang w:val="zh-CN" w:eastAsia="zh-CN"/>
    </w:rPr>
  </w:style>
  <w:style w:type="character" w:customStyle="1" w:styleId="NoiDungChar">
    <w:name w:val="NoiDung Char"/>
    <w:link w:val="NoiDung0"/>
    <w:qFormat/>
    <w:rPr>
      <w:rFonts w:ascii="Times New Roman" w:eastAsia="Times New Roman" w:hAnsi="Times New Roman" w:cs="Times New Roman"/>
      <w:sz w:val="26"/>
      <w:szCs w:val="26"/>
      <w:lang w:val="zh-CN" w:eastAsia="zh-CN"/>
    </w:rPr>
  </w:style>
  <w:style w:type="paragraph" w:customStyle="1" w:styleId="xl422">
    <w:name w:val="xl422"/>
    <w:basedOn w:val="Normal"/>
    <w:qFormat/>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textAlignment w:val="center"/>
    </w:pPr>
    <w:rPr>
      <w:rFonts w:ascii="Arial" w:hAnsi="Arial" w:cs="Arial"/>
      <w:b/>
      <w:bCs/>
      <w:sz w:val="24"/>
    </w:rPr>
  </w:style>
  <w:style w:type="paragraph" w:customStyle="1" w:styleId="xl423">
    <w:name w:val="xl423"/>
    <w:basedOn w:val="Normal"/>
    <w:qFormat/>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rPr>
  </w:style>
  <w:style w:type="paragraph" w:customStyle="1" w:styleId="xl424">
    <w:name w:val="xl424"/>
    <w:basedOn w:val="Normal"/>
    <w:qFormat/>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rPr>
  </w:style>
  <w:style w:type="paragraph" w:customStyle="1" w:styleId="xl425">
    <w:name w:val="xl425"/>
    <w:basedOn w:val="Normal"/>
    <w:qFormat/>
    <w:pPr>
      <w:pBdr>
        <w:left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rPr>
  </w:style>
  <w:style w:type="paragraph" w:customStyle="1" w:styleId="xl426">
    <w:name w:val="xl426"/>
    <w:basedOn w:val="Normal"/>
    <w:qFormat/>
    <w:pPr>
      <w:pBdr>
        <w:left w:val="single" w:sz="4" w:space="0" w:color="auto"/>
        <w:bottom w:val="single" w:sz="4" w:space="0" w:color="auto"/>
        <w:right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27">
    <w:name w:val="xl427"/>
    <w:basedOn w:val="Normal"/>
    <w:qFormat/>
    <w:pPr>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jc w:val="center"/>
      <w:textAlignment w:val="center"/>
    </w:pPr>
    <w:rPr>
      <w:rFonts w:ascii="Arial" w:hAnsi="Arial" w:cs="Arial"/>
      <w:b/>
      <w:bCs/>
      <w:sz w:val="24"/>
    </w:rPr>
  </w:style>
  <w:style w:type="paragraph" w:customStyle="1" w:styleId="xl428">
    <w:name w:val="xl428"/>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429">
    <w:name w:val="xl429"/>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430">
    <w:name w:val="xl430"/>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431">
    <w:name w:val="xl43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hAnsi="Arial Narrow"/>
      <w:sz w:val="24"/>
    </w:rPr>
  </w:style>
  <w:style w:type="paragraph" w:customStyle="1" w:styleId="xl432">
    <w:name w:val="xl43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33">
    <w:name w:val="xl43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434">
    <w:name w:val="xl43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sz w:val="24"/>
    </w:rPr>
  </w:style>
  <w:style w:type="paragraph" w:customStyle="1" w:styleId="xl435">
    <w:name w:val="xl43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436">
    <w:name w:val="xl43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hAnsi="Arial Narrow"/>
      <w:sz w:val="24"/>
    </w:rPr>
  </w:style>
  <w:style w:type="paragraph" w:customStyle="1" w:styleId="xl437">
    <w:name w:val="xl43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hAnsi="Arial Narrow"/>
      <w:sz w:val="24"/>
    </w:rPr>
  </w:style>
  <w:style w:type="paragraph" w:customStyle="1" w:styleId="xl438">
    <w:name w:val="xl43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39">
    <w:name w:val="xl43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440">
    <w:name w:val="xl44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sz w:val="24"/>
    </w:rPr>
  </w:style>
  <w:style w:type="paragraph" w:customStyle="1" w:styleId="xl441">
    <w:name w:val="xl44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442">
    <w:name w:val="xl442"/>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0"/>
      <w:szCs w:val="20"/>
    </w:rPr>
  </w:style>
  <w:style w:type="paragraph" w:customStyle="1" w:styleId="xl443">
    <w:name w:val="xl44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4"/>
    </w:rPr>
  </w:style>
  <w:style w:type="paragraph" w:customStyle="1" w:styleId="xl444">
    <w:name w:val="xl44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45">
    <w:name w:val="xl44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4"/>
    </w:rPr>
  </w:style>
  <w:style w:type="paragraph" w:customStyle="1" w:styleId="xl446">
    <w:name w:val="xl44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47">
    <w:name w:val="xl44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sz w:val="20"/>
      <w:szCs w:val="20"/>
    </w:rPr>
  </w:style>
  <w:style w:type="paragraph" w:customStyle="1" w:styleId="xl448">
    <w:name w:val="xl44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sz w:val="24"/>
    </w:rPr>
  </w:style>
  <w:style w:type="paragraph" w:customStyle="1" w:styleId="xl449">
    <w:name w:val="xl449"/>
    <w:basedOn w:val="Normal"/>
    <w:qFormat/>
    <w:pPr>
      <w:pBdr>
        <w:top w:val="single" w:sz="4" w:space="0" w:color="auto"/>
        <w:left w:val="single" w:sz="4" w:space="0" w:color="auto"/>
        <w:bottom w:val="single" w:sz="4" w:space="0" w:color="auto"/>
      </w:pBdr>
      <w:shd w:val="clear" w:color="auto" w:fill="99CCFF"/>
      <w:spacing w:before="100" w:beforeAutospacing="1" w:after="100" w:afterAutospacing="1"/>
      <w:jc w:val="left"/>
      <w:textAlignment w:val="center"/>
    </w:pPr>
    <w:rPr>
      <w:rFonts w:ascii="Arial" w:hAnsi="Arial" w:cs="Arial"/>
      <w:b/>
      <w:bCs/>
      <w:sz w:val="24"/>
    </w:rPr>
  </w:style>
  <w:style w:type="paragraph" w:customStyle="1" w:styleId="xl450">
    <w:name w:val="xl450"/>
    <w:basedOn w:val="Normal"/>
    <w:qFormat/>
    <w:pPr>
      <w:pBdr>
        <w:top w:val="single" w:sz="4" w:space="0" w:color="auto"/>
        <w:bottom w:val="single" w:sz="4" w:space="0" w:color="auto"/>
      </w:pBdr>
      <w:shd w:val="clear" w:color="auto" w:fill="99CCFF"/>
      <w:spacing w:before="100" w:beforeAutospacing="1" w:after="100" w:afterAutospacing="1"/>
      <w:jc w:val="left"/>
      <w:textAlignment w:val="center"/>
    </w:pPr>
    <w:rPr>
      <w:rFonts w:ascii="Arial" w:hAnsi="Arial" w:cs="Arial"/>
      <w:b/>
      <w:bCs/>
      <w:sz w:val="24"/>
    </w:rPr>
  </w:style>
  <w:style w:type="paragraph" w:customStyle="1" w:styleId="xl451">
    <w:name w:val="xl451"/>
    <w:basedOn w:val="Normal"/>
    <w:qFormat/>
    <w:pPr>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jc w:val="left"/>
      <w:textAlignment w:val="center"/>
    </w:pPr>
    <w:rPr>
      <w:rFonts w:ascii="Arial" w:hAnsi="Arial" w:cs="Arial"/>
      <w:b/>
      <w:bCs/>
      <w:sz w:val="24"/>
    </w:rPr>
  </w:style>
  <w:style w:type="paragraph" w:customStyle="1" w:styleId="xl452">
    <w:name w:val="xl45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4"/>
    </w:rPr>
  </w:style>
  <w:style w:type="paragraph" w:customStyle="1" w:styleId="xl453">
    <w:name w:val="xl45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454">
    <w:name w:val="xl45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sz w:val="24"/>
    </w:rPr>
  </w:style>
  <w:style w:type="paragraph" w:customStyle="1" w:styleId="xl455">
    <w:name w:val="xl45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b/>
      <w:bCs/>
      <w:sz w:val="24"/>
    </w:rPr>
  </w:style>
  <w:style w:type="paragraph" w:customStyle="1" w:styleId="xl456">
    <w:name w:val="xl45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FF0000"/>
      <w:sz w:val="24"/>
    </w:rPr>
  </w:style>
  <w:style w:type="paragraph" w:customStyle="1" w:styleId="xl457">
    <w:name w:val="xl45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FF0000"/>
      <w:sz w:val="24"/>
    </w:rPr>
  </w:style>
  <w:style w:type="paragraph" w:customStyle="1" w:styleId="xl458">
    <w:name w:val="xl45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hAnsi="Arial Narrow"/>
      <w:sz w:val="24"/>
    </w:rPr>
  </w:style>
  <w:style w:type="paragraph" w:customStyle="1" w:styleId="xl459">
    <w:name w:val="xl45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460">
    <w:name w:val="xl46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461">
    <w:name w:val="xl46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462">
    <w:name w:val="xl46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sz w:val="24"/>
    </w:rPr>
  </w:style>
  <w:style w:type="paragraph" w:customStyle="1" w:styleId="xl463">
    <w:name w:val="xl463"/>
    <w:basedOn w:val="Normal"/>
    <w:qFormat/>
    <w:pPr>
      <w:pBdr>
        <w:top w:val="single" w:sz="4" w:space="0" w:color="auto"/>
        <w:left w:val="single" w:sz="4" w:space="0" w:color="auto"/>
        <w:bottom w:val="single" w:sz="4" w:space="0" w:color="auto"/>
        <w:right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64">
    <w:name w:val="xl464"/>
    <w:basedOn w:val="Normal"/>
    <w:qFormat/>
    <w:pPr>
      <w:pBdr>
        <w:top w:val="single" w:sz="4" w:space="0" w:color="auto"/>
        <w:bottom w:val="single" w:sz="4" w:space="0" w:color="auto"/>
        <w:right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65">
    <w:name w:val="xl465"/>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466">
    <w:name w:val="xl466"/>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467">
    <w:name w:val="xl46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468">
    <w:name w:val="xl46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469">
    <w:name w:val="xl46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470">
    <w:name w:val="xl47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471">
    <w:name w:val="xl47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sz w:val="24"/>
    </w:rPr>
  </w:style>
  <w:style w:type="paragraph" w:customStyle="1" w:styleId="xl472">
    <w:name w:val="xl47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0"/>
      <w:szCs w:val="20"/>
    </w:rPr>
  </w:style>
  <w:style w:type="paragraph" w:customStyle="1" w:styleId="xl473">
    <w:name w:val="xl47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4"/>
    </w:rPr>
  </w:style>
  <w:style w:type="paragraph" w:customStyle="1" w:styleId="xl474">
    <w:name w:val="xl47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75">
    <w:name w:val="xl47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476">
    <w:name w:val="xl476"/>
    <w:basedOn w:val="Normal"/>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textAlignment w:val="center"/>
    </w:pPr>
    <w:rPr>
      <w:rFonts w:ascii="Arial" w:hAnsi="Arial" w:cs="Arial"/>
      <w:sz w:val="24"/>
    </w:rPr>
  </w:style>
  <w:style w:type="paragraph" w:customStyle="1" w:styleId="xl477">
    <w:name w:val="xl47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78">
    <w:name w:val="xl47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479">
    <w:name w:val="xl47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80">
    <w:name w:val="xl480"/>
    <w:basedOn w:val="Normal"/>
    <w:qFormat/>
    <w:pPr>
      <w:pBdr>
        <w:left w:val="single" w:sz="4" w:space="0" w:color="auto"/>
        <w:right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81">
    <w:name w:val="xl481"/>
    <w:basedOn w:val="Normal"/>
    <w:qFormat/>
    <w:pPr>
      <w:pBdr>
        <w:top w:val="single" w:sz="4" w:space="0" w:color="auto"/>
        <w:left w:val="single" w:sz="4" w:space="0" w:color="auto"/>
        <w:bottom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82">
    <w:name w:val="xl482"/>
    <w:basedOn w:val="Normal"/>
    <w:qFormat/>
    <w:pPr>
      <w:pBdr>
        <w:top w:val="single" w:sz="4" w:space="0" w:color="auto"/>
        <w:bottom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83">
    <w:name w:val="xl483"/>
    <w:basedOn w:val="Normal"/>
    <w:qFormat/>
    <w:pPr>
      <w:pBdr>
        <w:right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84">
    <w:name w:val="xl484"/>
    <w:basedOn w:val="Normal"/>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485">
    <w:name w:val="xl485"/>
    <w:basedOn w:val="Normal"/>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486">
    <w:name w:val="xl486"/>
    <w:basedOn w:val="Normal"/>
    <w:qFormat/>
    <w:pPr>
      <w:pBdr>
        <w:top w:val="single" w:sz="4" w:space="0" w:color="auto"/>
        <w:left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487">
    <w:name w:val="xl487"/>
    <w:basedOn w:val="Normal"/>
    <w:qFormat/>
    <w:pPr>
      <w:pBdr>
        <w:top w:val="single" w:sz="4" w:space="0" w:color="auto"/>
        <w:left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488">
    <w:name w:val="xl488"/>
    <w:basedOn w:val="Normal"/>
    <w:qFormat/>
    <w:pPr>
      <w:pBdr>
        <w:top w:val="single" w:sz="4" w:space="0" w:color="auto"/>
        <w:left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489">
    <w:name w:val="xl489"/>
    <w:basedOn w:val="Normal"/>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490">
    <w:name w:val="xl49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91">
    <w:name w:val="xl49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492">
    <w:name w:val="xl49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sz w:val="24"/>
    </w:rPr>
  </w:style>
  <w:style w:type="paragraph" w:customStyle="1" w:styleId="xl493">
    <w:name w:val="xl49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494">
    <w:name w:val="xl494"/>
    <w:basedOn w:val="Normal"/>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495">
    <w:name w:val="xl495"/>
    <w:basedOn w:val="Normal"/>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496">
    <w:name w:val="xl496"/>
    <w:basedOn w:val="Normal"/>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textAlignment w:val="center"/>
    </w:pPr>
    <w:rPr>
      <w:rFonts w:ascii="Arial" w:hAnsi="Arial" w:cs="Arial"/>
      <w:sz w:val="24"/>
    </w:rPr>
  </w:style>
  <w:style w:type="paragraph" w:customStyle="1" w:styleId="xl497">
    <w:name w:val="xl497"/>
    <w:basedOn w:val="Normal"/>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color w:val="FF0000"/>
      <w:sz w:val="24"/>
    </w:rPr>
  </w:style>
  <w:style w:type="paragraph" w:customStyle="1" w:styleId="xl498">
    <w:name w:val="xl498"/>
    <w:basedOn w:val="Normal"/>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499">
    <w:name w:val="xl499"/>
    <w:basedOn w:val="Normal"/>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500">
    <w:name w:val="xl500"/>
    <w:basedOn w:val="Normal"/>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501">
    <w:name w:val="xl50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hAnsi="Cambria"/>
      <w:sz w:val="24"/>
    </w:rPr>
  </w:style>
  <w:style w:type="paragraph" w:customStyle="1" w:styleId="xl502">
    <w:name w:val="xl502"/>
    <w:basedOn w:val="Normal"/>
    <w:qFormat/>
    <w:pPr>
      <w:pBdr>
        <w:top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03">
    <w:name w:val="xl503"/>
    <w:basedOn w:val="Normal"/>
    <w:qFormat/>
    <w:pPr>
      <w:pBdr>
        <w:top w:val="single" w:sz="4" w:space="0" w:color="auto"/>
        <w:left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04">
    <w:name w:val="xl504"/>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color w:val="FF0000"/>
      <w:sz w:val="24"/>
    </w:rPr>
  </w:style>
  <w:style w:type="paragraph" w:customStyle="1" w:styleId="xl505">
    <w:name w:val="xl50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hAnsi="Arial Narrow"/>
      <w:sz w:val="24"/>
    </w:rPr>
  </w:style>
  <w:style w:type="paragraph" w:customStyle="1" w:styleId="xl506">
    <w:name w:val="xl506"/>
    <w:basedOn w:val="Normal"/>
    <w:qFormat/>
    <w:pPr>
      <w:pBdr>
        <w:top w:val="single" w:sz="4" w:space="0" w:color="auto"/>
        <w:left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color w:val="FF0000"/>
      <w:sz w:val="24"/>
    </w:rPr>
  </w:style>
  <w:style w:type="paragraph" w:customStyle="1" w:styleId="xl507">
    <w:name w:val="xl507"/>
    <w:basedOn w:val="Normal"/>
    <w:qFormat/>
    <w:pPr>
      <w:pBdr>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508">
    <w:name w:val="xl508"/>
    <w:basedOn w:val="Normal"/>
    <w:qFormat/>
    <w:pPr>
      <w:pBdr>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4"/>
    </w:rPr>
  </w:style>
  <w:style w:type="paragraph" w:customStyle="1" w:styleId="xl509">
    <w:name w:val="xl509"/>
    <w:basedOn w:val="Normal"/>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10">
    <w:name w:val="xl510"/>
    <w:basedOn w:val="Normal"/>
    <w:qFormat/>
    <w:pPr>
      <w:pBdr>
        <w:left w:val="single" w:sz="4" w:space="0" w:color="auto"/>
        <w:bottom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511">
    <w:name w:val="xl511"/>
    <w:basedOn w:val="Normal"/>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12">
    <w:name w:val="xl512"/>
    <w:basedOn w:val="Normal"/>
    <w:qFormat/>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513">
    <w:name w:val="xl51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sz w:val="24"/>
    </w:rPr>
  </w:style>
  <w:style w:type="paragraph" w:customStyle="1" w:styleId="xl514">
    <w:name w:val="xl51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sz w:val="24"/>
    </w:rPr>
  </w:style>
  <w:style w:type="paragraph" w:customStyle="1" w:styleId="xl515">
    <w:name w:val="xl51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sz w:val="24"/>
    </w:rPr>
  </w:style>
  <w:style w:type="paragraph" w:customStyle="1" w:styleId="xl516">
    <w:name w:val="xl51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4"/>
    </w:rPr>
  </w:style>
  <w:style w:type="paragraph" w:customStyle="1" w:styleId="xl517">
    <w:name w:val="xl51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518">
    <w:name w:val="xl51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519">
    <w:name w:val="xl519"/>
    <w:basedOn w:val="Normal"/>
    <w:qFormat/>
    <w:pPr>
      <w:pBdr>
        <w:top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20">
    <w:name w:val="xl520"/>
    <w:basedOn w:val="Normal"/>
    <w:qFormat/>
    <w:pPr>
      <w:pBdr>
        <w:top w:val="single" w:sz="4" w:space="0" w:color="auto"/>
        <w:left w:val="single" w:sz="4" w:space="0" w:color="auto"/>
        <w:bottom w:val="single" w:sz="4" w:space="0" w:color="auto"/>
      </w:pBdr>
      <w:spacing w:before="100" w:beforeAutospacing="1" w:after="100" w:afterAutospacing="1"/>
      <w:jc w:val="left"/>
      <w:textAlignment w:val="center"/>
    </w:pPr>
    <w:rPr>
      <w:rFonts w:ascii="Arial" w:hAnsi="Arial" w:cs="Arial"/>
      <w:sz w:val="24"/>
    </w:rPr>
  </w:style>
  <w:style w:type="paragraph" w:customStyle="1" w:styleId="xl521">
    <w:name w:val="xl521"/>
    <w:basedOn w:val="Normal"/>
    <w:qFormat/>
    <w:pPr>
      <w:pBdr>
        <w:top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22">
    <w:name w:val="xl522"/>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23">
    <w:name w:val="xl523"/>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24">
    <w:name w:val="xl52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25">
    <w:name w:val="xl52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Arial" w:hAnsi="Arial" w:cs="Arial"/>
      <w:b/>
      <w:bCs/>
      <w:sz w:val="24"/>
    </w:rPr>
  </w:style>
  <w:style w:type="paragraph" w:customStyle="1" w:styleId="xl526">
    <w:name w:val="xl52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Arial" w:hAnsi="Arial" w:cs="Arial"/>
      <w:b/>
      <w:bCs/>
      <w:sz w:val="24"/>
    </w:rPr>
  </w:style>
  <w:style w:type="paragraph" w:customStyle="1" w:styleId="xl527">
    <w:name w:val="xl527"/>
    <w:basedOn w:val="Normal"/>
    <w:qFormat/>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28">
    <w:name w:val="xl528"/>
    <w:basedOn w:val="Normal"/>
    <w:qFormat/>
    <w:pPr>
      <w:pBdr>
        <w:top w:val="single" w:sz="4" w:space="0" w:color="auto"/>
        <w:left w:val="single" w:sz="4" w:space="0" w:color="auto"/>
        <w:right w:val="single" w:sz="4" w:space="0" w:color="auto"/>
      </w:pBdr>
      <w:spacing w:before="100" w:beforeAutospacing="1" w:after="100" w:afterAutospacing="1"/>
      <w:jc w:val="left"/>
      <w:textAlignment w:val="top"/>
    </w:pPr>
    <w:rPr>
      <w:rFonts w:ascii="Arial" w:hAnsi="Arial" w:cs="Arial"/>
      <w:b/>
      <w:bCs/>
      <w:sz w:val="24"/>
    </w:rPr>
  </w:style>
  <w:style w:type="paragraph" w:customStyle="1" w:styleId="xl529">
    <w:name w:val="xl52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530">
    <w:name w:val="xl53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531">
    <w:name w:val="xl53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rPr>
  </w:style>
  <w:style w:type="paragraph" w:customStyle="1" w:styleId="xl532">
    <w:name w:val="xl53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rPr>
  </w:style>
  <w:style w:type="paragraph" w:customStyle="1" w:styleId="xl533">
    <w:name w:val="xl53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34">
    <w:name w:val="xl53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b/>
      <w:bCs/>
      <w:sz w:val="24"/>
    </w:rPr>
  </w:style>
  <w:style w:type="paragraph" w:customStyle="1" w:styleId="xl535">
    <w:name w:val="xl53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sz w:val="24"/>
    </w:rPr>
  </w:style>
  <w:style w:type="paragraph" w:customStyle="1" w:styleId="xl536">
    <w:name w:val="xl53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sz w:val="20"/>
      <w:szCs w:val="20"/>
    </w:rPr>
  </w:style>
  <w:style w:type="paragraph" w:customStyle="1" w:styleId="xl537">
    <w:name w:val="xl537"/>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sz w:val="24"/>
    </w:rPr>
  </w:style>
  <w:style w:type="paragraph" w:customStyle="1" w:styleId="xl538">
    <w:name w:val="xl538"/>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right"/>
      <w:textAlignment w:val="center"/>
    </w:pPr>
    <w:rPr>
      <w:rFonts w:ascii="Arial" w:hAnsi="Arial" w:cs="Arial"/>
      <w:sz w:val="24"/>
    </w:rPr>
  </w:style>
  <w:style w:type="paragraph" w:customStyle="1" w:styleId="xl539">
    <w:name w:val="xl53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40">
    <w:name w:val="xl540"/>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ascii="Arial" w:hAnsi="Arial" w:cs="Arial"/>
      <w:b/>
      <w:bCs/>
      <w:sz w:val="24"/>
    </w:rPr>
  </w:style>
  <w:style w:type="paragraph" w:customStyle="1" w:styleId="xl541">
    <w:name w:val="xl541"/>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sz w:val="24"/>
    </w:rPr>
  </w:style>
  <w:style w:type="paragraph" w:customStyle="1" w:styleId="xl542">
    <w:name w:val="xl542"/>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pPr>
    <w:rPr>
      <w:rFonts w:ascii="Arial" w:hAnsi="Arial" w:cs="Arial"/>
      <w:b/>
      <w:bCs/>
      <w:sz w:val="24"/>
    </w:rPr>
  </w:style>
  <w:style w:type="paragraph" w:customStyle="1" w:styleId="xl543">
    <w:name w:val="xl543"/>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Cambria" w:hAnsi="Cambria"/>
      <w:sz w:val="24"/>
    </w:rPr>
  </w:style>
  <w:style w:type="paragraph" w:customStyle="1" w:styleId="xl544">
    <w:name w:val="xl544"/>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ascii="Arial" w:hAnsi="Arial" w:cs="Arial"/>
      <w:sz w:val="24"/>
    </w:rPr>
  </w:style>
  <w:style w:type="paragraph" w:customStyle="1" w:styleId="xl545">
    <w:name w:val="xl545"/>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right"/>
      <w:textAlignment w:val="center"/>
    </w:pPr>
    <w:rPr>
      <w:rFonts w:ascii="Arial" w:hAnsi="Arial" w:cs="Arial"/>
      <w:b/>
      <w:bCs/>
      <w:sz w:val="24"/>
    </w:rPr>
  </w:style>
  <w:style w:type="paragraph" w:customStyle="1" w:styleId="xl546">
    <w:name w:val="xl546"/>
    <w:basedOn w:val="Normal"/>
    <w:qFormat/>
    <w:pPr>
      <w:pBdr>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ascii="Arial" w:hAnsi="Arial" w:cs="Arial"/>
      <w:b/>
      <w:bCs/>
      <w:color w:val="FF0000"/>
      <w:sz w:val="24"/>
    </w:rPr>
  </w:style>
  <w:style w:type="paragraph" w:customStyle="1" w:styleId="xl547">
    <w:name w:val="xl547"/>
    <w:basedOn w:val="Normal"/>
    <w:qFormat/>
    <w:pPr>
      <w:pBdr>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ascii="Arial" w:hAnsi="Arial" w:cs="Arial"/>
      <w:b/>
      <w:bCs/>
      <w:color w:val="FF0000"/>
      <w:sz w:val="24"/>
    </w:rPr>
  </w:style>
  <w:style w:type="paragraph" w:customStyle="1" w:styleId="xl548">
    <w:name w:val="xl548"/>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ascii="Arial" w:hAnsi="Arial" w:cs="Arial"/>
      <w:b/>
      <w:bCs/>
      <w:color w:val="FF0000"/>
      <w:sz w:val="24"/>
    </w:rPr>
  </w:style>
  <w:style w:type="paragraph" w:customStyle="1" w:styleId="xl549">
    <w:name w:val="xl549"/>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right"/>
      <w:textAlignment w:val="center"/>
    </w:pPr>
    <w:rPr>
      <w:rFonts w:ascii="Arial" w:hAnsi="Arial" w:cs="Arial"/>
      <w:b/>
      <w:bCs/>
      <w:sz w:val="24"/>
    </w:rPr>
  </w:style>
  <w:style w:type="paragraph" w:customStyle="1" w:styleId="xl550">
    <w:name w:val="xl550"/>
    <w:basedOn w:val="Normal"/>
    <w:qFormat/>
    <w:pPr>
      <w:pBdr>
        <w:left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551">
    <w:name w:val="xl551"/>
    <w:basedOn w:val="Normal"/>
    <w:qFormat/>
    <w:pPr>
      <w:pBdr>
        <w:left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52">
    <w:name w:val="xl552"/>
    <w:basedOn w:val="Normal"/>
    <w:qFormat/>
    <w:pPr>
      <w:pBdr>
        <w:left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553">
    <w:name w:val="xl553"/>
    <w:basedOn w:val="Normal"/>
    <w:qFormat/>
    <w:pPr>
      <w:pBdr>
        <w:left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54">
    <w:name w:val="xl554"/>
    <w:basedOn w:val="Normal"/>
    <w:qFormat/>
    <w:pPr>
      <w:pBdr>
        <w:left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555">
    <w:name w:val="xl555"/>
    <w:basedOn w:val="Normal"/>
    <w:qFormat/>
    <w:pPr>
      <w:pBdr>
        <w:left w:val="single" w:sz="4" w:space="0" w:color="auto"/>
        <w:right w:val="single" w:sz="4" w:space="0" w:color="auto"/>
      </w:pBdr>
      <w:spacing w:before="100" w:beforeAutospacing="1" w:after="100" w:afterAutospacing="1"/>
      <w:jc w:val="left"/>
      <w:textAlignment w:val="center"/>
    </w:pPr>
    <w:rPr>
      <w:rFonts w:ascii="Arial Narrow" w:hAnsi="Arial Narrow"/>
      <w:b/>
      <w:bCs/>
      <w:sz w:val="24"/>
    </w:rPr>
  </w:style>
  <w:style w:type="paragraph" w:customStyle="1" w:styleId="xl556">
    <w:name w:val="xl556"/>
    <w:basedOn w:val="Normal"/>
    <w:qFormat/>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pPr>
    <w:rPr>
      <w:rFonts w:ascii="Arial Narrow" w:hAnsi="Arial Narrow"/>
      <w:color w:val="FF0000"/>
      <w:sz w:val="24"/>
    </w:rPr>
  </w:style>
  <w:style w:type="paragraph" w:customStyle="1" w:styleId="xl557">
    <w:name w:val="xl557"/>
    <w:basedOn w:val="Normal"/>
    <w:qFormat/>
    <w:pPr>
      <w:pBdr>
        <w:top w:val="single" w:sz="4" w:space="0" w:color="auto"/>
        <w:left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58">
    <w:name w:val="xl558"/>
    <w:basedOn w:val="Normal"/>
    <w:qFormat/>
    <w:pPr>
      <w:pBdr>
        <w:top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59">
    <w:name w:val="xl559"/>
    <w:basedOn w:val="Normal"/>
    <w:qFormat/>
    <w:pPr>
      <w:pBdr>
        <w:top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60">
    <w:name w:val="xl560"/>
    <w:basedOn w:val="Normal"/>
    <w:qFormat/>
    <w:pPr>
      <w:pBdr>
        <w:left w:val="single" w:sz="4" w:space="0" w:color="auto"/>
        <w:bottom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561">
    <w:name w:val="xl561"/>
    <w:basedOn w:val="Normal"/>
    <w:qFormat/>
    <w:pPr>
      <w:pBdr>
        <w:bottom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562">
    <w:name w:val="xl562"/>
    <w:basedOn w:val="Normal"/>
    <w:qFormat/>
    <w:pPr>
      <w:pBdr>
        <w:bottom w:val="single" w:sz="4" w:space="0" w:color="auto"/>
        <w:right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563">
    <w:name w:val="xl563"/>
    <w:basedOn w:val="Normal"/>
    <w:qFormat/>
    <w:pPr>
      <w:pBdr>
        <w:top w:val="single" w:sz="4" w:space="0" w:color="auto"/>
        <w:left w:val="single" w:sz="4" w:space="0" w:color="auto"/>
        <w:bottom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564">
    <w:name w:val="xl564"/>
    <w:basedOn w:val="Normal"/>
    <w:qFormat/>
    <w:pPr>
      <w:pBdr>
        <w:top w:val="single" w:sz="4" w:space="0" w:color="auto"/>
        <w:bottom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565">
    <w:name w:val="xl565"/>
    <w:basedOn w:val="Normal"/>
    <w:qFormat/>
    <w:pPr>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566">
    <w:name w:val="xl566"/>
    <w:basedOn w:val="Normal"/>
    <w:qFormat/>
    <w:pPr>
      <w:pBdr>
        <w:top w:val="single" w:sz="4" w:space="0" w:color="auto"/>
        <w:left w:val="single" w:sz="4" w:space="0" w:color="auto"/>
        <w:bottom w:val="single" w:sz="4" w:space="0" w:color="auto"/>
      </w:pBdr>
      <w:shd w:val="clear" w:color="auto" w:fill="99CCFF"/>
      <w:spacing w:before="100" w:beforeAutospacing="1" w:after="100" w:afterAutospacing="1"/>
      <w:jc w:val="left"/>
      <w:textAlignment w:val="center"/>
    </w:pPr>
    <w:rPr>
      <w:rFonts w:ascii="Arial" w:hAnsi="Arial" w:cs="Arial"/>
      <w:b/>
      <w:bCs/>
      <w:sz w:val="24"/>
    </w:rPr>
  </w:style>
  <w:style w:type="paragraph" w:customStyle="1" w:styleId="xl567">
    <w:name w:val="xl567"/>
    <w:basedOn w:val="Normal"/>
    <w:qFormat/>
    <w:pPr>
      <w:pBdr>
        <w:top w:val="single" w:sz="4" w:space="0" w:color="auto"/>
        <w:bottom w:val="single" w:sz="4" w:space="0" w:color="auto"/>
      </w:pBdr>
      <w:shd w:val="clear" w:color="auto" w:fill="99CCFF"/>
      <w:spacing w:before="100" w:beforeAutospacing="1" w:after="100" w:afterAutospacing="1"/>
      <w:jc w:val="left"/>
      <w:textAlignment w:val="center"/>
    </w:pPr>
    <w:rPr>
      <w:rFonts w:ascii="Arial" w:hAnsi="Arial" w:cs="Arial"/>
      <w:b/>
      <w:bCs/>
      <w:sz w:val="24"/>
    </w:rPr>
  </w:style>
  <w:style w:type="paragraph" w:customStyle="1" w:styleId="xl568">
    <w:name w:val="xl568"/>
    <w:basedOn w:val="Normal"/>
    <w:qFormat/>
    <w:pPr>
      <w:pBdr>
        <w:top w:val="single" w:sz="4" w:space="0" w:color="auto"/>
        <w:bottom w:val="single" w:sz="4" w:space="0" w:color="auto"/>
        <w:right w:val="single" w:sz="4" w:space="0" w:color="auto"/>
      </w:pBdr>
      <w:shd w:val="clear" w:color="auto" w:fill="99CCFF"/>
      <w:spacing w:before="100" w:beforeAutospacing="1" w:after="100" w:afterAutospacing="1"/>
      <w:jc w:val="left"/>
      <w:textAlignment w:val="center"/>
    </w:pPr>
    <w:rPr>
      <w:rFonts w:ascii="Arial" w:hAnsi="Arial" w:cs="Arial"/>
      <w:b/>
      <w:bCs/>
      <w:sz w:val="24"/>
    </w:rPr>
  </w:style>
  <w:style w:type="paragraph" w:customStyle="1" w:styleId="xl569">
    <w:name w:val="xl569"/>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TableTitle0">
    <w:name w:val="TableTitle"/>
    <w:qFormat/>
    <w:pPr>
      <w:tabs>
        <w:tab w:val="left" w:pos="851"/>
      </w:tabs>
      <w:spacing w:before="120" w:after="120"/>
      <w:ind w:left="57"/>
      <w:jc w:val="center"/>
    </w:pPr>
    <w:rPr>
      <w:rFonts w:eastAsia="Times New Roman"/>
      <w:b/>
      <w:sz w:val="26"/>
      <w:szCs w:val="24"/>
    </w:rPr>
  </w:style>
  <w:style w:type="character" w:customStyle="1" w:styleId="Indent2Char0">
    <w:name w:val="Indent 2 Char"/>
    <w:link w:val="Indent21"/>
    <w:uiPriority w:val="99"/>
    <w:qFormat/>
    <w:rPr>
      <w:rFonts w:ascii="Times New Roman" w:eastAsia="Times New Roman" w:hAnsi="Times New Roman" w:cs="Times New Roman"/>
      <w:sz w:val="28"/>
      <w:szCs w:val="28"/>
      <w:lang w:eastAsia="zh-CN"/>
    </w:rPr>
  </w:style>
  <w:style w:type="character" w:customStyle="1" w:styleId="StyleNormalIndentChar1NormalIndentChar1CharCharNormalInde0">
    <w:name w:val="Style Normal Indent Char1Normal Indent Char1 Char CharNormal Inde..."/>
    <w:qFormat/>
    <w:rPr>
      <w:rFonts w:ascii="Arial" w:hAnsi="Arial"/>
      <w:sz w:val="24"/>
    </w:rPr>
  </w:style>
  <w:style w:type="character" w:customStyle="1" w:styleId="text11">
    <w:name w:val="text11"/>
    <w:qFormat/>
    <w:rPr>
      <w:rFonts w:ascii="Verdana" w:hAnsi="Verdana" w:hint="default"/>
      <w:sz w:val="22"/>
      <w:szCs w:val="22"/>
    </w:rPr>
  </w:style>
  <w:style w:type="character" w:customStyle="1" w:styleId="text21">
    <w:name w:val="text21"/>
    <w:qFormat/>
    <w:rPr>
      <w:rFonts w:ascii="Verdana" w:hAnsi="Verdana" w:hint="default"/>
      <w:sz w:val="22"/>
      <w:szCs w:val="22"/>
    </w:rPr>
  </w:style>
  <w:style w:type="paragraph" w:customStyle="1" w:styleId="Header0">
    <w:name w:val="*Header"/>
    <w:basedOn w:val="Normal"/>
    <w:qFormat/>
    <w:pPr>
      <w:tabs>
        <w:tab w:val="right" w:pos="9720"/>
      </w:tabs>
      <w:spacing w:line="220" w:lineRule="atLeast"/>
      <w:jc w:val="left"/>
    </w:pPr>
    <w:rPr>
      <w:rFonts w:ascii="Arial" w:hAnsi="Arial"/>
      <w:color w:val="808080"/>
      <w:sz w:val="18"/>
    </w:rPr>
  </w:style>
  <w:style w:type="character" w:customStyle="1" w:styleId="BodyTextIndentChar1Char">
    <w:name w:val="Body Text Indent Char1 Char"/>
    <w:qFormat/>
    <w:rPr>
      <w:rFonts w:ascii="VNI-Helve" w:hAnsi="VNI-Helve"/>
      <w:snapToGrid w:val="0"/>
      <w:color w:val="000000"/>
      <w:sz w:val="22"/>
      <w:lang w:val="en-US" w:eastAsia="en-US" w:bidi="ar-SA"/>
    </w:rPr>
  </w:style>
  <w:style w:type="paragraph" w:customStyle="1" w:styleId="bullet1CharChar">
    <w:name w:val="bullet1 Char Char"/>
    <w:basedOn w:val="Normal"/>
    <w:link w:val="bullet1CharCharChar0"/>
    <w:semiHidden/>
    <w:qFormat/>
    <w:pPr>
      <w:keepNext/>
      <w:numPr>
        <w:numId w:val="94"/>
      </w:numPr>
      <w:tabs>
        <w:tab w:val="left" w:pos="1152"/>
      </w:tabs>
      <w:spacing w:before="60" w:after="60" w:line="320" w:lineRule="atLeast"/>
    </w:pPr>
    <w:rPr>
      <w:sz w:val="24"/>
      <w:lang w:val="zh-CN" w:eastAsia="zh-CN"/>
    </w:rPr>
  </w:style>
  <w:style w:type="character" w:customStyle="1" w:styleId="bullet1CharCharChar0">
    <w:name w:val="bullet1 Char Char Char"/>
    <w:link w:val="bullet1CharChar"/>
    <w:semiHidden/>
    <w:qFormat/>
    <w:rPr>
      <w:rFonts w:eastAsia="Times New Roman"/>
      <w:sz w:val="24"/>
      <w:szCs w:val="24"/>
      <w:lang w:val="zh-CN" w:eastAsia="zh-CN"/>
    </w:rPr>
  </w:style>
  <w:style w:type="paragraph" w:customStyle="1" w:styleId="NumHeading1">
    <w:name w:val="Num Heading 1"/>
    <w:basedOn w:val="Heading1"/>
    <w:next w:val="Normal"/>
    <w:qFormat/>
    <w:pPr>
      <w:keepNext w:val="0"/>
      <w:keepLines w:val="0"/>
      <w:pageBreakBefore/>
      <w:numPr>
        <w:numId w:val="95"/>
      </w:numPr>
      <w:tabs>
        <w:tab w:val="left" w:pos="576"/>
      </w:tabs>
      <w:spacing w:before="120" w:after="200"/>
      <w:jc w:val="left"/>
    </w:pPr>
    <w:rPr>
      <w:rFonts w:ascii="Verdana" w:eastAsia="Times New Roman" w:hAnsi="Verdana" w:cs="Times New Roman"/>
      <w:b/>
      <w:bCs/>
      <w:color w:val="1F497D"/>
      <w:sz w:val="36"/>
      <w:szCs w:val="22"/>
      <w:lang w:val="en-GB"/>
    </w:rPr>
  </w:style>
  <w:style w:type="paragraph" w:customStyle="1" w:styleId="bullet1Char1">
    <w:name w:val="bullet1 Char"/>
    <w:basedOn w:val="Normal"/>
    <w:semiHidden/>
    <w:qFormat/>
    <w:pPr>
      <w:keepNext/>
      <w:tabs>
        <w:tab w:val="left" w:pos="1080"/>
        <w:tab w:val="left" w:pos="1152"/>
      </w:tabs>
      <w:spacing w:before="60" w:after="60" w:line="320" w:lineRule="atLeast"/>
      <w:ind w:left="1080" w:hanging="360"/>
    </w:pPr>
    <w:rPr>
      <w:sz w:val="24"/>
    </w:rPr>
  </w:style>
  <w:style w:type="character" w:customStyle="1" w:styleId="copyredtitle">
    <w:name w:val="copyredtitle"/>
    <w:qFormat/>
    <w:rPr>
      <w:rFonts w:ascii="Arial" w:hAnsi="Arial" w:cs="Arial" w:hint="default"/>
      <w:sz w:val="24"/>
      <w:szCs w:val="24"/>
    </w:rPr>
  </w:style>
  <w:style w:type="paragraph" w:customStyle="1" w:styleId="Normal1Bold">
    <w:name w:val="Normal 1 + Bold"/>
    <w:basedOn w:val="Normal"/>
    <w:semiHidden/>
    <w:qFormat/>
    <w:pPr>
      <w:keepNext/>
      <w:numPr>
        <w:numId w:val="96"/>
      </w:numPr>
      <w:tabs>
        <w:tab w:val="clear" w:pos="2232"/>
      </w:tabs>
      <w:spacing w:after="60"/>
      <w:ind w:left="1418" w:right="397" w:firstLine="0"/>
    </w:pPr>
    <w:rPr>
      <w:rFonts w:ascii="Futura Bk" w:hAnsi="Futura Bk"/>
      <w:b/>
      <w:bCs/>
      <w:sz w:val="20"/>
    </w:rPr>
  </w:style>
  <w:style w:type="paragraph" w:customStyle="1" w:styleId="bullet2Char1">
    <w:name w:val="bullet2 Char"/>
    <w:basedOn w:val="Normal"/>
    <w:link w:val="bullet2CharChar1"/>
    <w:qFormat/>
    <w:pPr>
      <w:keepNext/>
      <w:tabs>
        <w:tab w:val="left" w:pos="1512"/>
        <w:tab w:val="left" w:pos="1584"/>
      </w:tabs>
      <w:spacing w:before="60" w:after="60" w:line="320" w:lineRule="atLeast"/>
      <w:ind w:left="1512" w:hanging="360"/>
    </w:pPr>
    <w:rPr>
      <w:rFonts w:ascii=".VnTime" w:hAnsi=".VnTime"/>
      <w:snapToGrid w:val="0"/>
      <w:sz w:val="24"/>
      <w:lang w:val="zh-CN" w:eastAsia="zh-CN"/>
    </w:rPr>
  </w:style>
  <w:style w:type="character" w:customStyle="1" w:styleId="bullet2CharChar1">
    <w:name w:val="bullet2 Char Char1"/>
    <w:link w:val="bullet2Char1"/>
    <w:qFormat/>
    <w:rPr>
      <w:rFonts w:ascii=".VnTime" w:eastAsia="Times New Roman" w:hAnsi=".VnTime" w:cs="Times New Roman"/>
      <w:snapToGrid w:val="0"/>
      <w:sz w:val="24"/>
      <w:szCs w:val="24"/>
      <w:lang w:val="zh-CN" w:eastAsia="zh-CN"/>
    </w:rPr>
  </w:style>
  <w:style w:type="paragraph" w:customStyle="1" w:styleId="bullet22">
    <w:name w:val="bullet2"/>
    <w:basedOn w:val="Normal"/>
    <w:qFormat/>
    <w:pPr>
      <w:keepNext/>
      <w:tabs>
        <w:tab w:val="left" w:pos="1512"/>
        <w:tab w:val="left" w:pos="1584"/>
      </w:tabs>
      <w:spacing w:before="60" w:after="60" w:line="320" w:lineRule="atLeast"/>
      <w:ind w:left="1512" w:hanging="360"/>
    </w:pPr>
    <w:rPr>
      <w:rFonts w:ascii=".VnTime" w:hAnsi=".VnTime"/>
      <w:snapToGrid w:val="0"/>
      <w:sz w:val="24"/>
    </w:rPr>
  </w:style>
  <w:style w:type="paragraph" w:customStyle="1" w:styleId="GachchanChar">
    <w:name w:val="Gach chan Char"/>
    <w:basedOn w:val="BodyTextIndent"/>
    <w:link w:val="GachchanCharChar"/>
    <w:qFormat/>
    <w:pPr>
      <w:keepNext/>
      <w:spacing w:before="120" w:after="120" w:line="320" w:lineRule="atLeast"/>
      <w:ind w:left="720" w:firstLine="0"/>
    </w:pPr>
    <w:rPr>
      <w:b/>
      <w:sz w:val="24"/>
      <w:szCs w:val="24"/>
      <w:u w:val="single"/>
      <w:lang w:val="zh-CN"/>
    </w:rPr>
  </w:style>
  <w:style w:type="character" w:customStyle="1" w:styleId="GachchanCharChar">
    <w:name w:val="Gach chan Char Char"/>
    <w:link w:val="GachchanChar"/>
    <w:qFormat/>
    <w:rPr>
      <w:rFonts w:ascii=".VnTime" w:eastAsia="Times New Roman" w:hAnsi=".VnTime" w:cs="Times New Roman"/>
      <w:b/>
      <w:sz w:val="24"/>
      <w:szCs w:val="24"/>
      <w:u w:val="single"/>
      <w:lang w:val="zh-CN" w:eastAsia="zh-CN"/>
    </w:rPr>
  </w:style>
  <w:style w:type="paragraph" w:customStyle="1" w:styleId="Bl1Char">
    <w:name w:val="Bl1 Char"/>
    <w:basedOn w:val="Normal"/>
    <w:link w:val="Bl1CharChar"/>
    <w:qFormat/>
    <w:pPr>
      <w:tabs>
        <w:tab w:val="left" w:pos="1152"/>
      </w:tabs>
      <w:spacing w:before="60" w:after="60" w:line="320" w:lineRule="atLeast"/>
    </w:pPr>
    <w:rPr>
      <w:sz w:val="24"/>
      <w:lang w:val="zh-CN" w:eastAsia="zh-CN"/>
    </w:rPr>
  </w:style>
  <w:style w:type="character" w:customStyle="1" w:styleId="Bl1CharChar">
    <w:name w:val="Bl1 Char Char"/>
    <w:link w:val="Bl1Char"/>
    <w:qFormat/>
    <w:rPr>
      <w:rFonts w:ascii="Times New Roman" w:eastAsia="Times New Roman" w:hAnsi="Times New Roman" w:cs="Times New Roman"/>
      <w:sz w:val="24"/>
      <w:szCs w:val="24"/>
      <w:lang w:val="zh-CN" w:eastAsia="zh-CN"/>
    </w:rPr>
  </w:style>
  <w:style w:type="paragraph" w:customStyle="1" w:styleId="whs8">
    <w:name w:val="whs8"/>
    <w:basedOn w:val="Normal"/>
    <w:qFormat/>
    <w:pPr>
      <w:spacing w:before="100" w:after="100"/>
      <w:jc w:val="left"/>
    </w:pPr>
    <w:rPr>
      <w:rFonts w:ascii="Arial" w:hAnsi="Arial" w:cs="Arial"/>
      <w:sz w:val="20"/>
      <w:szCs w:val="20"/>
    </w:rPr>
  </w:style>
  <w:style w:type="character" w:customStyle="1" w:styleId="lineitems1">
    <w:name w:val="lineitems1"/>
    <w:qFormat/>
    <w:rPr>
      <w:sz w:val="17"/>
      <w:szCs w:val="17"/>
    </w:rPr>
  </w:style>
  <w:style w:type="character" w:customStyle="1" w:styleId="BodyTextIndentChar2Char">
    <w:name w:val="Body Text Indent Char2 Char"/>
    <w:qFormat/>
    <w:rPr>
      <w:sz w:val="24"/>
      <w:szCs w:val="24"/>
      <w:lang w:val="en-US" w:eastAsia="en-US" w:bidi="ar-SA"/>
    </w:rPr>
  </w:style>
  <w:style w:type="character" w:customStyle="1" w:styleId="bodycopyblplain1">
    <w:name w:val="bodycopy_bl_plain1"/>
    <w:qFormat/>
    <w:rPr>
      <w:rFonts w:ascii="Futura Lt BT" w:hAnsi="Futura Lt BT" w:hint="default"/>
      <w:color w:val="000099"/>
      <w:sz w:val="20"/>
      <w:szCs w:val="20"/>
      <w:u w:val="none"/>
    </w:rPr>
  </w:style>
  <w:style w:type="character" w:customStyle="1" w:styleId="themebody1">
    <w:name w:val="themebody1"/>
    <w:qFormat/>
    <w:rPr>
      <w:color w:val="000000"/>
    </w:rPr>
  </w:style>
  <w:style w:type="paragraph" w:customStyle="1" w:styleId="TableChar0">
    <w:name w:val="Table Char"/>
    <w:link w:val="TableCharChar"/>
    <w:qFormat/>
    <w:pPr>
      <w:spacing w:before="120" w:after="120"/>
      <w:jc w:val="both"/>
    </w:pPr>
    <w:rPr>
      <w:rFonts w:eastAsia="Times New Roman"/>
      <w:sz w:val="26"/>
      <w:szCs w:val="28"/>
    </w:rPr>
  </w:style>
  <w:style w:type="character" w:customStyle="1" w:styleId="TableCharChar">
    <w:name w:val="Table Char Char"/>
    <w:link w:val="TableChar0"/>
    <w:qFormat/>
    <w:rPr>
      <w:rFonts w:ascii="Times New Roman" w:eastAsia="Times New Roman" w:hAnsi="Times New Roman" w:cs="Times New Roman"/>
      <w:sz w:val="26"/>
      <w:szCs w:val="28"/>
    </w:rPr>
  </w:style>
  <w:style w:type="paragraph" w:customStyle="1" w:styleId="11">
    <w:name w:val="1.1"/>
    <w:basedOn w:val="Normal"/>
    <w:qFormat/>
    <w:pPr>
      <w:tabs>
        <w:tab w:val="left" w:pos="360"/>
      </w:tabs>
      <w:spacing w:before="60" w:line="360" w:lineRule="auto"/>
      <w:ind w:left="360" w:right="142" w:hanging="360"/>
    </w:pPr>
    <w:rPr>
      <w:rFonts w:ascii=".VnTime" w:hAnsi=".VnTime"/>
      <w:sz w:val="26"/>
      <w:szCs w:val="20"/>
      <w:lang w:val="en-GB"/>
    </w:rPr>
  </w:style>
  <w:style w:type="paragraph" w:customStyle="1" w:styleId="a">
    <w:name w:val="+"/>
    <w:qFormat/>
    <w:pPr>
      <w:numPr>
        <w:numId w:val="97"/>
      </w:numPr>
      <w:spacing w:before="60"/>
      <w:ind w:right="851"/>
      <w:jc w:val="both"/>
    </w:pPr>
    <w:rPr>
      <w:rFonts w:ascii=".VnTime" w:eastAsia="Times New Roman" w:hAnsi=".VnTime"/>
      <w:sz w:val="24"/>
      <w:lang w:val="en-AU" w:eastAsia="en-AU"/>
    </w:rPr>
  </w:style>
  <w:style w:type="paragraph" w:customStyle="1" w:styleId="Char1CharCharChar1">
    <w:name w:val="Char1 Char Char Char1"/>
    <w:basedOn w:val="Normal"/>
    <w:qFormat/>
    <w:pPr>
      <w:pageBreakBefore/>
      <w:spacing w:before="100" w:beforeAutospacing="1" w:after="100" w:afterAutospacing="1"/>
      <w:jc w:val="left"/>
    </w:pPr>
    <w:rPr>
      <w:rFonts w:ascii="Tahoma" w:hAnsi="Tahoma"/>
      <w:sz w:val="20"/>
      <w:szCs w:val="20"/>
    </w:rPr>
  </w:style>
  <w:style w:type="character" w:customStyle="1" w:styleId="Index1Char">
    <w:name w:val="Index 1 Char"/>
    <w:link w:val="Index1"/>
    <w:qFormat/>
    <w:rPr>
      <w:rFonts w:ascii="Times New Roman" w:eastAsia="Times New Roman" w:hAnsi="Times New Roman" w:cs="Times New Roman"/>
      <w:sz w:val="26"/>
      <w:szCs w:val="26"/>
      <w:lang w:val="vi-VN" w:eastAsia="zh-CN"/>
    </w:rPr>
  </w:style>
  <w:style w:type="paragraph" w:customStyle="1" w:styleId="Index4B">
    <w:name w:val="Index 4 B"/>
    <w:basedOn w:val="Index4"/>
    <w:next w:val="Normal"/>
    <w:autoRedefine/>
    <w:qFormat/>
    <w:pPr>
      <w:numPr>
        <w:numId w:val="98"/>
      </w:numPr>
      <w:tabs>
        <w:tab w:val="clear" w:pos="1435"/>
      </w:tabs>
      <w:ind w:left="960" w:hanging="240"/>
    </w:pPr>
  </w:style>
  <w:style w:type="paragraph" w:customStyle="1" w:styleId="00000">
    <w:name w:val="00000"/>
    <w:basedOn w:val="Normal"/>
    <w:qFormat/>
    <w:pPr>
      <w:spacing w:line="320" w:lineRule="atLeast"/>
    </w:pPr>
    <w:rPr>
      <w:sz w:val="24"/>
    </w:rPr>
  </w:style>
  <w:style w:type="paragraph" w:customStyle="1" w:styleId="cueparagraph">
    <w:name w:val="cueparagraph"/>
    <w:basedOn w:val="Normal"/>
    <w:qFormat/>
    <w:pPr>
      <w:spacing w:before="100" w:beforeAutospacing="1" w:after="100" w:afterAutospacing="1" w:line="336" w:lineRule="atLeast"/>
      <w:jc w:val="left"/>
    </w:pPr>
    <w:rPr>
      <w:sz w:val="24"/>
    </w:rPr>
  </w:style>
  <w:style w:type="paragraph" w:customStyle="1" w:styleId="pchartheadcmt">
    <w:name w:val="pchart_headcmt"/>
    <w:basedOn w:val="Normal"/>
    <w:qFormat/>
    <w:pPr>
      <w:spacing w:before="100" w:beforeAutospacing="1" w:after="100" w:afterAutospacing="1"/>
      <w:jc w:val="left"/>
    </w:pPr>
    <w:rPr>
      <w:sz w:val="24"/>
    </w:rPr>
  </w:style>
  <w:style w:type="paragraph" w:customStyle="1" w:styleId="LyncWPFigureCaption">
    <w:name w:val="Lync WP: Figure Caption"/>
    <w:basedOn w:val="Normal"/>
    <w:next w:val="Normal"/>
    <w:qFormat/>
    <w:pPr>
      <w:jc w:val="left"/>
    </w:pPr>
    <w:rPr>
      <w:rFonts w:ascii="Arial" w:eastAsia="Calibri" w:hAnsi="Arial"/>
      <w:b/>
      <w:color w:val="4F81BD"/>
      <w:sz w:val="18"/>
    </w:rPr>
  </w:style>
  <w:style w:type="paragraph" w:customStyle="1" w:styleId="LyncWPSpaceafterTablesCodeBlocks">
    <w:name w:val="Lync WP: Space after Tables/Code Blocks"/>
    <w:basedOn w:val="Normal"/>
    <w:next w:val="Normal"/>
    <w:qFormat/>
    <w:pPr>
      <w:jc w:val="left"/>
    </w:pPr>
    <w:rPr>
      <w:rFonts w:ascii="Arial" w:eastAsia="Calibri" w:hAnsi="Arial"/>
      <w:sz w:val="16"/>
    </w:rPr>
  </w:style>
  <w:style w:type="paragraph" w:customStyle="1" w:styleId="LyncWPCodeBlock">
    <w:name w:val="Lync WP: Code Block"/>
    <w:basedOn w:val="Normal"/>
    <w:link w:val="LyncWPCodeBlockChar"/>
    <w:qFormat/>
    <w:pPr>
      <w:shd w:val="clear" w:color="auto" w:fill="D9D9D9"/>
      <w:autoSpaceDE w:val="0"/>
      <w:autoSpaceDN w:val="0"/>
      <w:adjustRightInd w:val="0"/>
      <w:spacing w:after="20"/>
      <w:jc w:val="left"/>
    </w:pPr>
    <w:rPr>
      <w:rFonts w:ascii="Courier New" w:eastAsia="Calibri" w:hAnsi="Courier New"/>
      <w:sz w:val="20"/>
      <w:szCs w:val="20"/>
      <w:lang w:val="zh-CN" w:eastAsia="zh-CN"/>
    </w:rPr>
  </w:style>
  <w:style w:type="character" w:customStyle="1" w:styleId="LyncWPCodeBlockChar">
    <w:name w:val="Lync WP: Code Block Char"/>
    <w:link w:val="LyncWPCodeBlock"/>
    <w:qFormat/>
    <w:rPr>
      <w:rFonts w:ascii="Courier New" w:eastAsia="Calibri" w:hAnsi="Courier New" w:cs="Times New Roman"/>
      <w:sz w:val="20"/>
      <w:szCs w:val="20"/>
      <w:shd w:val="clear" w:color="auto" w:fill="D9D9D9"/>
      <w:lang w:val="zh-CN" w:eastAsia="zh-CN"/>
    </w:rPr>
  </w:style>
  <w:style w:type="character" w:customStyle="1" w:styleId="shorttext">
    <w:name w:val="short_text"/>
    <w:qFormat/>
  </w:style>
  <w:style w:type="character" w:customStyle="1" w:styleId="fine-note">
    <w:name w:val="fine-note"/>
    <w:qFormat/>
  </w:style>
  <w:style w:type="paragraph" w:customStyle="1" w:styleId="Pa14">
    <w:name w:val="Pa14"/>
    <w:basedOn w:val="Default"/>
    <w:next w:val="Default"/>
    <w:uiPriority w:val="99"/>
    <w:qFormat/>
    <w:pPr>
      <w:spacing w:line="161" w:lineRule="atLeast"/>
    </w:pPr>
    <w:rPr>
      <w:rFonts w:ascii="Helvetica 55 Roman" w:eastAsia="Times New Roman" w:hAnsi="Helvetica 55 Roman" w:cs="Times New Roman"/>
      <w:color w:val="auto"/>
      <w:lang w:val="en-US" w:eastAsia="en-US"/>
    </w:rPr>
  </w:style>
  <w:style w:type="paragraph" w:customStyle="1" w:styleId="Pa17">
    <w:name w:val="Pa17"/>
    <w:basedOn w:val="Default"/>
    <w:next w:val="Default"/>
    <w:uiPriority w:val="99"/>
    <w:qFormat/>
    <w:pPr>
      <w:spacing w:line="151" w:lineRule="atLeast"/>
    </w:pPr>
    <w:rPr>
      <w:rFonts w:ascii="Helvetica 55 Roman" w:eastAsia="Times New Roman" w:hAnsi="Helvetica 55 Roman" w:cs="Times New Roman"/>
      <w:color w:val="auto"/>
      <w:lang w:val="en-US" w:eastAsia="en-US"/>
    </w:rPr>
  </w:style>
  <w:style w:type="character" w:customStyle="1" w:styleId="A50">
    <w:name w:val="A5"/>
    <w:uiPriority w:val="99"/>
    <w:qFormat/>
    <w:rPr>
      <w:rFonts w:cs="Helvetica 65 Medium"/>
      <w:color w:val="000000"/>
      <w:sz w:val="22"/>
      <w:szCs w:val="22"/>
    </w:rPr>
  </w:style>
  <w:style w:type="character" w:customStyle="1" w:styleId="A8">
    <w:name w:val="A8"/>
    <w:uiPriority w:val="99"/>
    <w:qFormat/>
    <w:rPr>
      <w:rFonts w:cs="Frutiger LT Std 45 Light"/>
      <w:color w:val="000000"/>
      <w:sz w:val="13"/>
      <w:szCs w:val="13"/>
    </w:rPr>
  </w:style>
  <w:style w:type="character" w:customStyle="1" w:styleId="TOC1Char">
    <w:name w:val="TOC 1 Char"/>
    <w:link w:val="TOC1"/>
    <w:uiPriority w:val="39"/>
    <w:qFormat/>
    <w:rPr>
      <w:rFonts w:ascii="Times New Roman Bold" w:hAnsi="Times New Roman Bold"/>
      <w:b/>
      <w:caps/>
      <w:color w:val="000000" w:themeColor="text1"/>
      <w:sz w:val="26"/>
    </w:rPr>
  </w:style>
  <w:style w:type="paragraph" w:customStyle="1" w:styleId="StyleHeading6StyleThiHeading6L6H6Heading6Heading61Headin0">
    <w:name w:val="Style Heading 6StyleThi Heading 6L6H6Heading6Heading61Headin..."/>
    <w:basedOn w:val="Heading6"/>
    <w:qFormat/>
    <w:pPr>
      <w:tabs>
        <w:tab w:val="clear" w:pos="1152"/>
      </w:tabs>
      <w:spacing w:before="0" w:after="0" w:line="288" w:lineRule="auto"/>
      <w:ind w:left="284" w:firstLine="0"/>
    </w:pPr>
    <w:rPr>
      <w:rFonts w:ascii="Times New Roman Bold" w:hAnsi="Times New Roman Bold"/>
      <w:caps/>
      <w:sz w:val="28"/>
      <w:szCs w:val="20"/>
      <w:lang w:val="vi-VN"/>
    </w:rPr>
  </w:style>
  <w:style w:type="paragraph" w:customStyle="1" w:styleId="Indent3">
    <w:name w:val="Indent 3"/>
    <w:basedOn w:val="Indent21"/>
    <w:qFormat/>
    <w:pPr>
      <w:numPr>
        <w:numId w:val="99"/>
      </w:numPr>
      <w:ind w:left="1843" w:hanging="283"/>
      <w:contextualSpacing/>
    </w:pPr>
    <w:rPr>
      <w:rFonts w:ascii="Cambria" w:hAnsi="Cambria" w:cs="Cambria"/>
      <w:bCs/>
      <w:szCs w:val="26"/>
    </w:rPr>
  </w:style>
  <w:style w:type="paragraph" w:customStyle="1" w:styleId="ResponseBullet1">
    <w:name w:val="Response Bullet 1"/>
    <w:link w:val="ResponseBullet1Char"/>
    <w:qFormat/>
    <w:pPr>
      <w:numPr>
        <w:numId w:val="100"/>
      </w:numPr>
      <w:tabs>
        <w:tab w:val="left" w:pos="1080"/>
      </w:tabs>
      <w:spacing w:before="120"/>
      <w:ind w:left="1080" w:hanging="360"/>
    </w:pPr>
    <w:rPr>
      <w:rFonts w:ascii="Arial" w:eastAsia="Times New Roman" w:hAnsi="Arial"/>
      <w:bCs/>
      <w:color w:val="0000FF"/>
      <w:kern w:val="32"/>
    </w:rPr>
  </w:style>
  <w:style w:type="paragraph" w:customStyle="1" w:styleId="ResponseBullet2">
    <w:name w:val="Response Bullet 2"/>
    <w:basedOn w:val="ResponseBullet1"/>
    <w:qFormat/>
    <w:pPr>
      <w:numPr>
        <w:ilvl w:val="1"/>
      </w:numPr>
      <w:tabs>
        <w:tab w:val="left" w:pos="2160"/>
      </w:tabs>
      <w:ind w:left="1080" w:firstLine="0"/>
    </w:pPr>
  </w:style>
  <w:style w:type="paragraph" w:customStyle="1" w:styleId="font12">
    <w:name w:val="font12"/>
    <w:basedOn w:val="Normal"/>
    <w:qFormat/>
    <w:pPr>
      <w:spacing w:before="100" w:beforeAutospacing="1" w:after="100" w:afterAutospacing="1"/>
      <w:jc w:val="left"/>
    </w:pPr>
    <w:rPr>
      <w:rFonts w:ascii="Tahoma" w:hAnsi="Tahoma" w:cs="Tahoma"/>
      <w:b/>
      <w:bCs/>
      <w:color w:val="000000"/>
      <w:sz w:val="16"/>
      <w:szCs w:val="16"/>
    </w:rPr>
  </w:style>
  <w:style w:type="paragraph" w:customStyle="1" w:styleId="xl570">
    <w:name w:val="xl57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571">
    <w:name w:val="xl57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572">
    <w:name w:val="xl572"/>
    <w:basedOn w:val="Normal"/>
    <w:qFormat/>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573">
    <w:name w:val="xl573"/>
    <w:basedOn w:val="Normal"/>
    <w:qFormat/>
    <w:pPr>
      <w:pBdr>
        <w:top w:val="single" w:sz="4" w:space="0" w:color="auto"/>
        <w:bottom w:val="single" w:sz="4" w:space="0" w:color="auto"/>
      </w:pBdr>
      <w:shd w:val="clear" w:color="auto" w:fill="99CCFF"/>
      <w:spacing w:before="100" w:beforeAutospacing="1" w:after="100" w:afterAutospacing="1"/>
      <w:jc w:val="center"/>
      <w:textAlignment w:val="center"/>
    </w:pPr>
    <w:rPr>
      <w:rFonts w:ascii="Arial" w:hAnsi="Arial" w:cs="Arial"/>
      <w:b/>
      <w:bCs/>
      <w:sz w:val="24"/>
    </w:rPr>
  </w:style>
  <w:style w:type="paragraph" w:customStyle="1" w:styleId="xl574">
    <w:name w:val="xl57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FF0000"/>
      <w:sz w:val="24"/>
    </w:rPr>
  </w:style>
  <w:style w:type="paragraph" w:customStyle="1" w:styleId="xl575">
    <w:name w:val="xl575"/>
    <w:basedOn w:val="Normal"/>
    <w:qFormat/>
    <w:pPr>
      <w:pBdr>
        <w:left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576">
    <w:name w:val="xl576"/>
    <w:basedOn w:val="Normal"/>
    <w:qFormat/>
    <w:pPr>
      <w:pBdr>
        <w:top w:val="single" w:sz="4" w:space="0" w:color="auto"/>
        <w:bottom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577">
    <w:name w:val="xl57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rPr>
  </w:style>
  <w:style w:type="paragraph" w:customStyle="1" w:styleId="xl578">
    <w:name w:val="xl578"/>
    <w:basedOn w:val="Normal"/>
    <w:qFormat/>
    <w:pPr>
      <w:pBdr>
        <w:top w:val="single" w:sz="4" w:space="0" w:color="auto"/>
        <w:bottom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579">
    <w:name w:val="xl57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rPr>
  </w:style>
  <w:style w:type="paragraph" w:customStyle="1" w:styleId="xl580">
    <w:name w:val="xl580"/>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ascii="Arial" w:hAnsi="Arial" w:cs="Arial"/>
      <w:b/>
      <w:bCs/>
      <w:sz w:val="24"/>
    </w:rPr>
  </w:style>
  <w:style w:type="paragraph" w:customStyle="1" w:styleId="xl581">
    <w:name w:val="xl581"/>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b/>
      <w:bCs/>
      <w:sz w:val="24"/>
    </w:rPr>
  </w:style>
  <w:style w:type="character" w:customStyle="1" w:styleId="CharChar3">
    <w:name w:val="Char Char3"/>
    <w:semiHidden/>
    <w:qFormat/>
    <w:locked/>
    <w:rPr>
      <w:sz w:val="26"/>
      <w:lang w:val="en-US" w:eastAsia="en-US" w:bidi="ar-SA"/>
    </w:rPr>
  </w:style>
  <w:style w:type="paragraph" w:customStyle="1" w:styleId="StyleLeft0Firstline038After6ptLinespacingA">
    <w:name w:val="Style Left:  0&quot; First line:  038&quot; After:  6 pt Line spacing:  A"/>
    <w:basedOn w:val="Normal"/>
    <w:autoRedefine/>
    <w:qFormat/>
    <w:pPr>
      <w:spacing w:line="312" w:lineRule="auto"/>
      <w:ind w:firstLine="547"/>
    </w:pPr>
    <w:rPr>
      <w:spacing w:val="-6"/>
      <w:sz w:val="26"/>
      <w:szCs w:val="20"/>
    </w:rPr>
  </w:style>
  <w:style w:type="paragraph" w:customStyle="1" w:styleId="DecimalAligned">
    <w:name w:val="Decimal Aligned"/>
    <w:basedOn w:val="Normal"/>
    <w:qFormat/>
    <w:pPr>
      <w:tabs>
        <w:tab w:val="decimal" w:pos="360"/>
      </w:tabs>
      <w:spacing w:after="200"/>
      <w:jc w:val="left"/>
    </w:pPr>
    <w:rPr>
      <w:rFonts w:ascii="Calibri" w:hAnsi="Calibri"/>
      <w:sz w:val="22"/>
    </w:rPr>
  </w:style>
  <w:style w:type="character" w:customStyle="1" w:styleId="Normal2Char0">
    <w:name w:val="Normal 2 Char"/>
    <w:link w:val="Normal20"/>
    <w:qFormat/>
    <w:rPr>
      <w:rFonts w:ascii="Times New Roman" w:eastAsia="Times New Roman" w:hAnsi="Times New Roman" w:cs="Times New Roman"/>
      <w:spacing w:val="-6"/>
      <w:sz w:val="26"/>
      <w:szCs w:val="20"/>
      <w:lang w:val="zh-CN" w:eastAsia="zh-CN"/>
    </w:rPr>
  </w:style>
  <w:style w:type="paragraph" w:customStyle="1" w:styleId="111">
    <w:name w:val="111"/>
    <w:basedOn w:val="Normal"/>
    <w:qFormat/>
    <w:pPr>
      <w:keepNext/>
      <w:widowControl w:val="0"/>
      <w:spacing w:beforeLines="120" w:afterLines="60" w:line="320" w:lineRule="atLeast"/>
      <w:jc w:val="left"/>
      <w:outlineLvl w:val="1"/>
    </w:pPr>
    <w:rPr>
      <w:b/>
      <w:szCs w:val="20"/>
    </w:rPr>
  </w:style>
  <w:style w:type="paragraph" w:customStyle="1" w:styleId="charusecase">
    <w:name w:val="char use case"/>
    <w:basedOn w:val="Normal"/>
    <w:link w:val="charusecaseChar"/>
    <w:qFormat/>
    <w:pPr>
      <w:jc w:val="left"/>
    </w:pPr>
    <w:rPr>
      <w:sz w:val="26"/>
      <w:lang w:val="zh-CN" w:eastAsia="zh-CN"/>
    </w:rPr>
  </w:style>
  <w:style w:type="paragraph" w:customStyle="1" w:styleId="Usecase">
    <w:name w:val="Usecase"/>
    <w:basedOn w:val="Heading7"/>
    <w:link w:val="UsecaseChar"/>
    <w:qFormat/>
    <w:pPr>
      <w:widowControl w:val="0"/>
      <w:numPr>
        <w:numId w:val="101"/>
      </w:numPr>
      <w:spacing w:after="120" w:line="312" w:lineRule="auto"/>
      <w:ind w:left="1134" w:hanging="283"/>
      <w:jc w:val="both"/>
    </w:pPr>
    <w:rPr>
      <w:b/>
      <w:sz w:val="28"/>
      <w:szCs w:val="26"/>
      <w:lang w:eastAsia="ja-JP"/>
    </w:rPr>
  </w:style>
  <w:style w:type="character" w:customStyle="1" w:styleId="charusecaseChar">
    <w:name w:val="char use case Char"/>
    <w:link w:val="charusecase"/>
    <w:qFormat/>
    <w:rPr>
      <w:rFonts w:ascii="Times New Roman" w:eastAsia="Times New Roman" w:hAnsi="Times New Roman" w:cs="Times New Roman"/>
      <w:sz w:val="26"/>
      <w:szCs w:val="24"/>
      <w:lang w:val="zh-CN" w:eastAsia="zh-CN"/>
    </w:rPr>
  </w:style>
  <w:style w:type="character" w:customStyle="1" w:styleId="UsecaseChar">
    <w:name w:val="Usecase Char"/>
    <w:link w:val="Usecase"/>
    <w:qFormat/>
    <w:rPr>
      <w:rFonts w:eastAsia="Times New Roman"/>
      <w:b/>
      <w:sz w:val="28"/>
      <w:szCs w:val="26"/>
      <w:lang w:val="zh-CN" w:eastAsia="ja-JP"/>
    </w:rPr>
  </w:style>
  <w:style w:type="paragraph" w:customStyle="1" w:styleId="ListBullet0">
    <w:name w:val="List Bullet 0"/>
    <w:basedOn w:val="Normal"/>
    <w:qFormat/>
    <w:pPr>
      <w:keepLines/>
      <w:tabs>
        <w:tab w:val="left" w:pos="1800"/>
      </w:tabs>
      <w:spacing w:line="360" w:lineRule="auto"/>
      <w:ind w:left="1800" w:hanging="360"/>
      <w:jc w:val="left"/>
    </w:pPr>
    <w:rPr>
      <w:rFonts w:ascii="Tahoma" w:eastAsia="MS Mincho" w:hAnsi="Tahoma" w:cs="Tahoma"/>
      <w:snapToGrid w:val="0"/>
      <w:sz w:val="20"/>
      <w:szCs w:val="18"/>
    </w:rPr>
  </w:style>
  <w:style w:type="paragraph" w:customStyle="1" w:styleId="CharCharCharCharCharCharChar0">
    <w:name w:val="Char Char Char Char Char Char Char"/>
    <w:qFormat/>
    <w:pPr>
      <w:spacing w:after="160" w:line="240" w:lineRule="exact"/>
    </w:pPr>
    <w:rPr>
      <w:rFonts w:ascii="Verdana" w:eastAsia="Times New Roman" w:hAnsi="Verdana"/>
    </w:rPr>
  </w:style>
  <w:style w:type="paragraph" w:customStyle="1" w:styleId="i3">
    <w:name w:val="’i—3"/>
    <w:basedOn w:val="Normal"/>
    <w:qFormat/>
    <w:pPr>
      <w:widowControl w:val="0"/>
      <w:autoSpaceDE w:val="0"/>
      <w:autoSpaceDN w:val="0"/>
      <w:spacing w:line="360" w:lineRule="atLeast"/>
      <w:ind w:left="540"/>
    </w:pPr>
    <w:rPr>
      <w:rFonts w:ascii="MS Mincho" w:eastAsia="MS Mincho"/>
      <w:sz w:val="21"/>
      <w:szCs w:val="21"/>
    </w:rPr>
  </w:style>
  <w:style w:type="paragraph" w:customStyle="1" w:styleId="description">
    <w:name w:val="description"/>
    <w:basedOn w:val="Normal"/>
    <w:qFormat/>
    <w:rPr>
      <w:bCs/>
      <w:sz w:val="22"/>
    </w:rPr>
  </w:style>
  <w:style w:type="character" w:customStyle="1" w:styleId="title11">
    <w:name w:val="title11"/>
    <w:qFormat/>
    <w:rPr>
      <w:rFonts w:ascii="Arial" w:hAnsi="Arial" w:cs="Arial" w:hint="default"/>
      <w:sz w:val="36"/>
      <w:szCs w:val="36"/>
    </w:rPr>
  </w:style>
  <w:style w:type="character" w:customStyle="1" w:styleId="linknounderline">
    <w:name w:val="linknounderline"/>
    <w:qFormat/>
  </w:style>
  <w:style w:type="character" w:customStyle="1" w:styleId="bodytextbold0">
    <w:name w:val="bodytextbold"/>
    <w:qFormat/>
  </w:style>
  <w:style w:type="paragraph" w:customStyle="1" w:styleId="NOIDUNG01">
    <w:name w:val="NOIDUNG 01"/>
    <w:basedOn w:val="BodyText"/>
    <w:autoRedefine/>
    <w:qFormat/>
    <w:pPr>
      <w:numPr>
        <w:numId w:val="102"/>
      </w:numPr>
      <w:pBdr>
        <w:bottom w:val="none" w:sz="0" w:space="0" w:color="auto"/>
      </w:pBdr>
      <w:tabs>
        <w:tab w:val="center" w:pos="7200"/>
      </w:tabs>
      <w:spacing w:after="120"/>
    </w:pPr>
    <w:rPr>
      <w:rFonts w:ascii="Times New Roman" w:eastAsia="Batang" w:hAnsi="Times New Roman"/>
      <w:b w:val="0"/>
      <w:bCs w:val="0"/>
      <w:sz w:val="26"/>
      <w:lang w:val="en-US" w:eastAsia="ko-KR"/>
    </w:rPr>
  </w:style>
  <w:style w:type="paragraph" w:customStyle="1" w:styleId="StyleHeading2H2UNDERRUBRIK1-2h2mainheadingBSubBoldBSub">
    <w:name w:val="Style Heading 2H2UNDERRUBRIK 1-2h2 main headingB Sub/BoldB Sub"/>
    <w:basedOn w:val="Heading2"/>
    <w:qFormat/>
    <w:pPr>
      <w:tabs>
        <w:tab w:val="left" w:pos="720"/>
      </w:tabs>
      <w:overflowPunct w:val="0"/>
      <w:autoSpaceDE w:val="0"/>
      <w:autoSpaceDN w:val="0"/>
      <w:adjustRightInd w:val="0"/>
      <w:spacing w:before="360" w:after="100" w:line="281" w:lineRule="auto"/>
      <w:ind w:left="576" w:hanging="576"/>
      <w:jc w:val="both"/>
      <w:textAlignment w:val="baseline"/>
    </w:pPr>
    <w:rPr>
      <w:rFonts w:eastAsia="MS Mincho"/>
      <w:color w:val="0000FF"/>
      <w:sz w:val="40"/>
      <w:szCs w:val="24"/>
    </w:rPr>
  </w:style>
  <w:style w:type="paragraph" w:customStyle="1" w:styleId="StyleHeading3H3Title2H31H32H33H34H35ttulo3h3Heading3">
    <w:name w:val="Style Heading 3H3Title2H31H32H33H34H35título 3h:3Heading3"/>
    <w:basedOn w:val="Heading3"/>
    <w:autoRedefine/>
    <w:qFormat/>
    <w:pPr>
      <w:widowControl w:val="0"/>
      <w:tabs>
        <w:tab w:val="left" w:pos="720"/>
        <w:tab w:val="left" w:pos="851"/>
      </w:tabs>
      <w:overflowPunct w:val="0"/>
      <w:autoSpaceDE w:val="0"/>
      <w:autoSpaceDN w:val="0"/>
      <w:adjustRightInd w:val="0"/>
      <w:spacing w:before="180" w:after="180" w:line="340" w:lineRule="atLeast"/>
      <w:ind w:left="720" w:hanging="720"/>
      <w:jc w:val="both"/>
      <w:textAlignment w:val="baseline"/>
    </w:pPr>
    <w:rPr>
      <w:rFonts w:eastAsia="MS Mincho"/>
      <w:color w:val="0000FF"/>
      <w:sz w:val="36"/>
      <w:szCs w:val="20"/>
      <w:lang w:val="en-US" w:eastAsia="zh-CN"/>
    </w:rPr>
  </w:style>
  <w:style w:type="paragraph" w:customStyle="1" w:styleId="StyleHeading4Heading4Heading41Heading42Heading411Heading43H">
    <w:name w:val="Style Heading 4Heading4Heading41Heading42Heading411Heading43H"/>
    <w:basedOn w:val="Heading4"/>
    <w:autoRedefine/>
    <w:qFormat/>
    <w:pPr>
      <w:widowControl w:val="0"/>
      <w:tabs>
        <w:tab w:val="left" w:pos="1134"/>
        <w:tab w:val="left" w:pos="1464"/>
      </w:tabs>
      <w:overflowPunct w:val="0"/>
      <w:autoSpaceDE w:val="0"/>
      <w:autoSpaceDN w:val="0"/>
      <w:adjustRightInd w:val="0"/>
      <w:spacing w:after="60" w:line="280" w:lineRule="auto"/>
      <w:ind w:left="1464" w:hanging="864"/>
      <w:jc w:val="both"/>
      <w:textAlignment w:val="baseline"/>
    </w:pPr>
    <w:rPr>
      <w:i w:val="0"/>
      <w:iCs w:val="0"/>
      <w:color w:val="0000FF"/>
      <w:sz w:val="28"/>
      <w:szCs w:val="28"/>
    </w:rPr>
  </w:style>
  <w:style w:type="paragraph" w:customStyle="1" w:styleId="StyleHeading5H5Heading5Heading51Heading52Heading511Heading51">
    <w:name w:val="Style Heading 5H5Heading5Heading51Heading52Heading511Heading5.1"/>
    <w:basedOn w:val="Heading5"/>
    <w:qFormat/>
    <w:pPr>
      <w:keepNext/>
      <w:widowControl w:val="0"/>
      <w:overflowPunct w:val="0"/>
      <w:autoSpaceDE w:val="0"/>
      <w:autoSpaceDN w:val="0"/>
      <w:adjustRightInd w:val="0"/>
      <w:spacing w:before="120" w:after="120" w:line="320" w:lineRule="atLeast"/>
      <w:jc w:val="both"/>
      <w:textAlignment w:val="baseline"/>
    </w:pPr>
    <w:rPr>
      <w:color w:val="0000FF"/>
      <w:sz w:val="30"/>
      <w:szCs w:val="20"/>
    </w:rPr>
  </w:style>
  <w:style w:type="paragraph" w:customStyle="1" w:styleId="Callout">
    <w:name w:val="Callout"/>
    <w:basedOn w:val="BodyText"/>
    <w:next w:val="BodyText"/>
    <w:qFormat/>
    <w:pPr>
      <w:pBdr>
        <w:bottom w:val="none" w:sz="0" w:space="0" w:color="auto"/>
      </w:pBdr>
      <w:spacing w:before="240" w:after="60"/>
      <w:jc w:val="left"/>
    </w:pPr>
    <w:rPr>
      <w:rFonts w:ascii="Arial Bold" w:eastAsia="Arial Unicode MS" w:hAnsi="Arial Bold"/>
      <w:bCs w:val="0"/>
      <w:i/>
      <w:color w:val="6666FF"/>
      <w:sz w:val="21"/>
      <w:szCs w:val="21"/>
      <w:lang w:val="en-US" w:eastAsia="ja-JP"/>
    </w:rPr>
  </w:style>
  <w:style w:type="paragraph" w:customStyle="1" w:styleId="TableTextBullet">
    <w:name w:val="Table Text Bullet"/>
    <w:basedOn w:val="TableText0"/>
    <w:qFormat/>
    <w:pPr>
      <w:numPr>
        <w:numId w:val="103"/>
      </w:numPr>
      <w:tabs>
        <w:tab w:val="clear" w:pos="360"/>
      </w:tabs>
      <w:ind w:left="0" w:firstLine="0"/>
      <w:jc w:val="both"/>
    </w:pPr>
    <w:rPr>
      <w:rFonts w:ascii="Times New Roman" w:eastAsia="Arial Unicode MS" w:hAnsi="Times New Roman"/>
      <w:spacing w:val="0"/>
      <w:sz w:val="19"/>
      <w:szCs w:val="21"/>
      <w:lang w:val="en-US" w:eastAsia="ja-JP"/>
    </w:rPr>
  </w:style>
  <w:style w:type="paragraph" w:customStyle="1" w:styleId="CiscoHeading1">
    <w:name w:val="Cisco Heading 1"/>
    <w:next w:val="CiscoText"/>
    <w:qFormat/>
    <w:pPr>
      <w:keepNext/>
      <w:widowControl w:val="0"/>
      <w:spacing w:before="280"/>
    </w:pPr>
    <w:rPr>
      <w:rFonts w:ascii="Arial Bold" w:eastAsia="Times New Roman" w:hAnsi="Arial Bold" w:cs="Arial"/>
      <w:b/>
      <w:bCs/>
      <w:color w:val="333399"/>
      <w:kern w:val="32"/>
      <w:sz w:val="30"/>
      <w:szCs w:val="30"/>
    </w:rPr>
  </w:style>
  <w:style w:type="paragraph" w:customStyle="1" w:styleId="CiscoText">
    <w:name w:val="Cisco Text"/>
    <w:link w:val="CiscoTextChar"/>
    <w:qFormat/>
    <w:pPr>
      <w:widowControl w:val="0"/>
      <w:spacing w:before="200"/>
    </w:pPr>
    <w:rPr>
      <w:rFonts w:ascii="Arial" w:eastAsia="Times New Roman" w:hAnsi="Arial"/>
      <w:szCs w:val="19"/>
    </w:rPr>
  </w:style>
  <w:style w:type="character" w:customStyle="1" w:styleId="CiscoTextChar">
    <w:name w:val="Cisco Text Char"/>
    <w:link w:val="CiscoText"/>
    <w:qFormat/>
    <w:rPr>
      <w:rFonts w:ascii="Arial" w:eastAsia="Times New Roman" w:hAnsi="Arial" w:cs="Times New Roman"/>
      <w:sz w:val="20"/>
      <w:szCs w:val="19"/>
    </w:rPr>
  </w:style>
  <w:style w:type="paragraph" w:customStyle="1" w:styleId="CiscoFigureCaption">
    <w:name w:val="Cisco Figure Caption"/>
    <w:next w:val="CiscoText"/>
    <w:qFormat/>
    <w:pPr>
      <w:keepNext/>
      <w:widowControl w:val="0"/>
      <w:numPr>
        <w:numId w:val="104"/>
      </w:numPr>
      <w:tabs>
        <w:tab w:val="left" w:pos="1080"/>
      </w:tabs>
      <w:spacing w:before="200" w:after="60"/>
    </w:pPr>
    <w:rPr>
      <w:rFonts w:ascii="Arial Bold" w:eastAsia="Times New Roman" w:hAnsi="Arial Bold"/>
      <w:b/>
      <w:color w:val="969696"/>
      <w:szCs w:val="19"/>
    </w:rPr>
  </w:style>
  <w:style w:type="paragraph" w:customStyle="1" w:styleId="CiscoHeading3">
    <w:name w:val="Cisco Heading 3"/>
    <w:basedOn w:val="Normal"/>
    <w:next w:val="CiscoText"/>
    <w:qFormat/>
    <w:pPr>
      <w:keepNext/>
      <w:widowControl w:val="0"/>
      <w:spacing w:before="240"/>
    </w:pPr>
    <w:rPr>
      <w:rFonts w:ascii="Arial Bold" w:hAnsi="Arial Bold"/>
      <w:b/>
      <w:color w:val="333399"/>
      <w:sz w:val="26"/>
    </w:rPr>
  </w:style>
  <w:style w:type="paragraph" w:customStyle="1" w:styleId="CiscoBullet1">
    <w:name w:val="Cisco Bullet 1"/>
    <w:basedOn w:val="Normal"/>
    <w:link w:val="CiscoBullet1Char"/>
    <w:qFormat/>
    <w:pPr>
      <w:widowControl w:val="0"/>
      <w:numPr>
        <w:ilvl w:val="1"/>
        <w:numId w:val="105"/>
      </w:numPr>
      <w:snapToGrid w:val="0"/>
      <w:spacing w:before="160"/>
    </w:pPr>
    <w:rPr>
      <w:sz w:val="26"/>
      <w:szCs w:val="20"/>
      <w:lang w:val="zh-CN" w:eastAsia="ja-JP"/>
    </w:rPr>
  </w:style>
  <w:style w:type="character" w:customStyle="1" w:styleId="CiscoBullet1Char">
    <w:name w:val="Cisco Bullet 1 Char"/>
    <w:link w:val="CiscoBullet1"/>
    <w:qFormat/>
    <w:rPr>
      <w:rFonts w:eastAsia="Times New Roman"/>
      <w:sz w:val="26"/>
      <w:lang w:val="zh-CN" w:eastAsia="ja-JP"/>
    </w:rPr>
  </w:style>
  <w:style w:type="paragraph" w:customStyle="1" w:styleId="CiscoPageOne-Bullet1">
    <w:name w:val="Cisco Page One - Bullet 1"/>
    <w:qFormat/>
    <w:pPr>
      <w:widowControl w:val="0"/>
      <w:numPr>
        <w:numId w:val="106"/>
      </w:numPr>
      <w:tabs>
        <w:tab w:val="left" w:pos="0"/>
      </w:tabs>
      <w:spacing w:before="160"/>
      <w:ind w:left="3240"/>
    </w:pPr>
    <w:rPr>
      <w:rFonts w:ascii="Arial" w:eastAsia="Times New Roman" w:hAnsi="Arial"/>
      <w:szCs w:val="19"/>
    </w:rPr>
  </w:style>
  <w:style w:type="paragraph" w:customStyle="1" w:styleId="CiscoHeading2">
    <w:name w:val="Cisco Heading 2"/>
    <w:next w:val="CiscoText"/>
    <w:qFormat/>
    <w:pPr>
      <w:keepNext/>
      <w:widowControl w:val="0"/>
      <w:spacing w:before="240"/>
    </w:pPr>
    <w:rPr>
      <w:rFonts w:ascii="Arial Bold" w:eastAsia="Times New Roman" w:hAnsi="Arial Bold"/>
      <w:color w:val="808080"/>
      <w:sz w:val="28"/>
      <w:szCs w:val="28"/>
    </w:rPr>
  </w:style>
  <w:style w:type="paragraph" w:customStyle="1" w:styleId="CiscoSectionTitle">
    <w:name w:val="Cisco Section Title"/>
    <w:next w:val="CiscoText"/>
    <w:qFormat/>
    <w:pPr>
      <w:keepNext/>
      <w:widowControl w:val="0"/>
      <w:spacing w:before="60" w:after="240"/>
      <w:jc w:val="right"/>
    </w:pPr>
    <w:rPr>
      <w:rFonts w:ascii="Arial Bold" w:eastAsia="Times New Roman" w:hAnsi="Arial Bold"/>
      <w:b/>
      <w:color w:val="808080"/>
      <w:sz w:val="32"/>
      <w:szCs w:val="32"/>
    </w:rPr>
  </w:style>
  <w:style w:type="paragraph" w:customStyle="1" w:styleId="Response">
    <w:name w:val="Response"/>
    <w:link w:val="ResponseChar"/>
    <w:qFormat/>
    <w:pPr>
      <w:widowControl w:val="0"/>
      <w:spacing w:before="120"/>
      <w:ind w:left="648"/>
    </w:pPr>
    <w:rPr>
      <w:rFonts w:ascii="Arial" w:eastAsia="Times New Roman" w:hAnsi="Arial"/>
      <w:bCs/>
      <w:color w:val="0000FF"/>
      <w:kern w:val="32"/>
      <w:lang w:val="en-GB"/>
    </w:rPr>
  </w:style>
  <w:style w:type="paragraph" w:customStyle="1" w:styleId="ResponseHeading1">
    <w:name w:val="Response Heading 1"/>
    <w:basedOn w:val="Response"/>
    <w:link w:val="ResponseHeading1Char"/>
    <w:qFormat/>
    <w:pPr>
      <w:keepNext/>
      <w:spacing w:before="200"/>
    </w:pPr>
    <w:rPr>
      <w:rFonts w:ascii="Arial Bold" w:hAnsi="Arial Bold"/>
      <w:b/>
      <w:sz w:val="24"/>
      <w:szCs w:val="26"/>
      <w:lang w:eastAsia="zh-CN"/>
    </w:rPr>
  </w:style>
  <w:style w:type="character" w:customStyle="1" w:styleId="ResponseChar">
    <w:name w:val="Response Char"/>
    <w:link w:val="Response"/>
    <w:qFormat/>
    <w:rPr>
      <w:rFonts w:ascii="Arial" w:eastAsia="Times New Roman" w:hAnsi="Arial" w:cs="Times New Roman"/>
      <w:bCs/>
      <w:color w:val="0000FF"/>
      <w:kern w:val="32"/>
      <w:sz w:val="20"/>
      <w:szCs w:val="20"/>
      <w:lang w:val="en-GB"/>
    </w:rPr>
  </w:style>
  <w:style w:type="character" w:customStyle="1" w:styleId="ResponseHeading1Char">
    <w:name w:val="Response Heading 1 Char"/>
    <w:link w:val="ResponseHeading1"/>
    <w:qFormat/>
    <w:rPr>
      <w:rFonts w:ascii="Arial Bold" w:eastAsia="Times New Roman" w:hAnsi="Arial Bold" w:cs="Times New Roman"/>
      <w:b/>
      <w:bCs/>
      <w:color w:val="0000FF"/>
      <w:kern w:val="32"/>
      <w:sz w:val="24"/>
      <w:szCs w:val="26"/>
      <w:lang w:val="en-GB" w:eastAsia="zh-CN"/>
    </w:rPr>
  </w:style>
  <w:style w:type="paragraph" w:customStyle="1" w:styleId="ResponseHeading2">
    <w:name w:val="Response Heading 2"/>
    <w:basedOn w:val="Response"/>
    <w:link w:val="ResponseHeading2Char"/>
    <w:qFormat/>
    <w:pPr>
      <w:spacing w:before="200"/>
    </w:pPr>
    <w:rPr>
      <w:rFonts w:ascii="Arial Bold" w:hAnsi="Arial Bold"/>
      <w:b/>
      <w:sz w:val="22"/>
      <w:szCs w:val="22"/>
      <w:lang w:eastAsia="zh-CN"/>
    </w:rPr>
  </w:style>
  <w:style w:type="character" w:customStyle="1" w:styleId="ResponseHeading2Char">
    <w:name w:val="Response Heading 2 Char"/>
    <w:link w:val="ResponseHeading2"/>
    <w:qFormat/>
    <w:rPr>
      <w:rFonts w:ascii="Arial Bold" w:eastAsia="Times New Roman" w:hAnsi="Arial Bold" w:cs="Times New Roman"/>
      <w:b/>
      <w:bCs/>
      <w:color w:val="0000FF"/>
      <w:kern w:val="32"/>
      <w:lang w:val="en-GB" w:eastAsia="zh-CN"/>
    </w:rPr>
  </w:style>
  <w:style w:type="character" w:customStyle="1" w:styleId="ResponseBullet1Char">
    <w:name w:val="Response Bullet 1 Char"/>
    <w:link w:val="ResponseBullet1"/>
    <w:qFormat/>
    <w:rPr>
      <w:rFonts w:ascii="Arial" w:eastAsia="Times New Roman" w:hAnsi="Arial"/>
      <w:bCs/>
      <w:color w:val="0000FF"/>
      <w:kern w:val="32"/>
    </w:rPr>
  </w:style>
  <w:style w:type="paragraph" w:customStyle="1" w:styleId="Thi-Bullet-2">
    <w:name w:val="Thi-Bullet-2"/>
    <w:basedOn w:val="Normal"/>
    <w:autoRedefine/>
    <w:qFormat/>
    <w:pPr>
      <w:numPr>
        <w:numId w:val="107"/>
      </w:numPr>
    </w:pPr>
    <w:rPr>
      <w:sz w:val="26"/>
    </w:rPr>
  </w:style>
  <w:style w:type="paragraph" w:customStyle="1" w:styleId="Thi-Figure-Caption">
    <w:name w:val="Thi-Figure-Caption"/>
    <w:basedOn w:val="CiscoFigureCaption"/>
    <w:autoRedefine/>
    <w:qFormat/>
    <w:pPr>
      <w:numPr>
        <w:numId w:val="108"/>
      </w:numPr>
      <w:jc w:val="center"/>
    </w:pPr>
    <w:rPr>
      <w:rFonts w:ascii="Times New Roman" w:hAnsi="Times New Roman"/>
      <w:i/>
      <w:color w:val="333333"/>
      <w:sz w:val="24"/>
      <w:lang w:val="da-DK"/>
    </w:rPr>
  </w:style>
  <w:style w:type="paragraph" w:customStyle="1" w:styleId="Thi-Pic-1">
    <w:name w:val="Thi-Pic-1"/>
    <w:basedOn w:val="Normal"/>
    <w:qFormat/>
    <w:pPr>
      <w:jc w:val="center"/>
    </w:pPr>
    <w:rPr>
      <w:sz w:val="26"/>
    </w:rPr>
  </w:style>
  <w:style w:type="paragraph" w:customStyle="1" w:styleId="Thi-Specs">
    <w:name w:val="Thi-Specs"/>
    <w:basedOn w:val="Normal"/>
    <w:autoRedefine/>
    <w:qFormat/>
    <w:pPr>
      <w:ind w:left="300"/>
    </w:pPr>
    <w:rPr>
      <w:rFonts w:eastAsia="Arial Unicode MS"/>
      <w:b/>
      <w:i/>
      <w:color w:val="0000FF"/>
      <w:sz w:val="26"/>
      <w:lang w:eastAsia="ja-JP"/>
    </w:rPr>
  </w:style>
  <w:style w:type="paragraph" w:customStyle="1" w:styleId="Thi-Table-1">
    <w:name w:val="Thi-Table-1"/>
    <w:basedOn w:val="Caption"/>
    <w:autoRedefine/>
    <w:qFormat/>
    <w:pPr>
      <w:numPr>
        <w:numId w:val="109"/>
      </w:numPr>
      <w:tabs>
        <w:tab w:val="clear" w:pos="216"/>
      </w:tabs>
      <w:spacing w:after="120" w:line="240" w:lineRule="auto"/>
      <w:ind w:left="0" w:firstLine="567"/>
      <w:jc w:val="center"/>
    </w:pPr>
    <w:rPr>
      <w:rFonts w:ascii="Times New Roman" w:hAnsi="Times New Roman"/>
      <w:bCs w:val="0"/>
      <w:color w:val="333333"/>
      <w:lang w:val="en-US" w:eastAsia="en-US"/>
    </w:rPr>
  </w:style>
  <w:style w:type="paragraph" w:customStyle="1" w:styleId="RFPText">
    <w:name w:val="RFP Text"/>
    <w:basedOn w:val="Normal"/>
    <w:qFormat/>
    <w:pPr>
      <w:keepLines/>
      <w:widowControl w:val="0"/>
      <w:tabs>
        <w:tab w:val="left" w:pos="0"/>
        <w:tab w:val="left" w:pos="2340"/>
        <w:tab w:val="left" w:pos="28800"/>
      </w:tabs>
      <w:spacing w:before="240"/>
      <w:ind w:left="274"/>
    </w:pPr>
    <w:rPr>
      <w:rFonts w:cs="Arial"/>
      <w:bCs/>
      <w:kern w:val="32"/>
      <w:sz w:val="26"/>
      <w:szCs w:val="32"/>
    </w:rPr>
  </w:style>
  <w:style w:type="paragraph" w:customStyle="1" w:styleId="MainText">
    <w:name w:val="Main Text"/>
    <w:basedOn w:val="Normal"/>
    <w:link w:val="MainTextChar"/>
    <w:qFormat/>
    <w:pPr>
      <w:spacing w:line="312" w:lineRule="auto"/>
      <w:ind w:left="2160"/>
    </w:pPr>
    <w:rPr>
      <w:sz w:val="22"/>
      <w:lang w:val="zh-CN" w:eastAsia="zh-CN"/>
    </w:rPr>
  </w:style>
  <w:style w:type="character" w:customStyle="1" w:styleId="MainTextChar">
    <w:name w:val="Main Text Char"/>
    <w:link w:val="MainText"/>
    <w:qFormat/>
    <w:rPr>
      <w:rFonts w:ascii="Times New Roman" w:eastAsia="Times New Roman" w:hAnsi="Times New Roman" w:cs="Times New Roman"/>
      <w:lang w:val="zh-CN" w:eastAsia="zh-CN"/>
    </w:rPr>
  </w:style>
  <w:style w:type="paragraph" w:customStyle="1" w:styleId="StyleBl-1Bullet1Sylfaen12pt1">
    <w:name w:val="Style Bl-1 (Bullet 1) + Sylfaen 12 pt1"/>
    <w:basedOn w:val="Normal"/>
    <w:next w:val="Normal"/>
    <w:link w:val="StyleBl-1Bullet1Sylfaen12pt1Char"/>
    <w:qFormat/>
    <w:pPr>
      <w:numPr>
        <w:numId w:val="110"/>
      </w:numPr>
      <w:spacing w:after="40"/>
    </w:pPr>
    <w:rPr>
      <w:rFonts w:ascii="Sylfaen" w:hAnsi="Sylfaen"/>
      <w:sz w:val="26"/>
      <w:szCs w:val="20"/>
      <w:lang w:val="en-GB" w:eastAsia="zh-CN"/>
    </w:rPr>
  </w:style>
  <w:style w:type="character" w:customStyle="1" w:styleId="StyleBl-1Bullet1Sylfaen12pt1Char">
    <w:name w:val="Style Bl-1 (Bullet 1) + Sylfaen 12 pt1 Char"/>
    <w:link w:val="StyleBl-1Bullet1Sylfaen12pt1"/>
    <w:qFormat/>
    <w:rPr>
      <w:rFonts w:ascii="Sylfaen" w:eastAsia="Times New Roman" w:hAnsi="Sylfaen"/>
      <w:sz w:val="26"/>
      <w:lang w:val="en-GB" w:eastAsia="zh-CN"/>
    </w:rPr>
  </w:style>
  <w:style w:type="paragraph" w:customStyle="1" w:styleId="StyleBd-1BodyText1Sylfaen12pt">
    <w:name w:val="Style Bd-1 (BodyText 1) + Sylfaen 12 pt"/>
    <w:basedOn w:val="Normal"/>
    <w:link w:val="StyleBd-1BodyText1Sylfaen12ptChar"/>
    <w:qFormat/>
    <w:pPr>
      <w:adjustRightInd w:val="0"/>
      <w:snapToGrid w:val="0"/>
      <w:spacing w:line="360" w:lineRule="auto"/>
      <w:ind w:left="720"/>
    </w:pPr>
    <w:rPr>
      <w:rFonts w:ascii="Sylfaen" w:hAnsi="Sylfaen"/>
      <w:sz w:val="26"/>
      <w:szCs w:val="20"/>
      <w:lang w:val="en-GB" w:eastAsia="zh-CN"/>
    </w:rPr>
  </w:style>
  <w:style w:type="character" w:customStyle="1" w:styleId="StyleBd-1BodyText1Sylfaen12ptChar">
    <w:name w:val="Style Bd-1 (BodyText 1) + Sylfaen 12 pt Char"/>
    <w:link w:val="StyleBd-1BodyText1Sylfaen12pt"/>
    <w:qFormat/>
    <w:rPr>
      <w:rFonts w:ascii="Sylfaen" w:eastAsia="Times New Roman" w:hAnsi="Sylfaen" w:cs="Times New Roman"/>
      <w:sz w:val="26"/>
      <w:szCs w:val="20"/>
      <w:lang w:val="en-GB" w:eastAsia="zh-CN"/>
    </w:rPr>
  </w:style>
  <w:style w:type="paragraph" w:customStyle="1" w:styleId="Figure">
    <w:name w:val="Figure"/>
    <w:basedOn w:val="Normal"/>
    <w:qFormat/>
    <w:pPr>
      <w:jc w:val="center"/>
    </w:pPr>
    <w:rPr>
      <w:sz w:val="26"/>
      <w:szCs w:val="20"/>
      <w:lang w:val="en-MY"/>
    </w:rPr>
  </w:style>
  <w:style w:type="paragraph" w:customStyle="1" w:styleId="APCBullet">
    <w:name w:val="APCBullet"/>
    <w:basedOn w:val="Normal"/>
    <w:next w:val="Normal"/>
    <w:qFormat/>
    <w:pPr>
      <w:numPr>
        <w:numId w:val="111"/>
      </w:numPr>
      <w:spacing w:before="40" w:after="40"/>
      <w:ind w:left="714" w:hanging="357"/>
    </w:pPr>
    <w:rPr>
      <w:rFonts w:ascii="Univers" w:hAnsi="Univers"/>
      <w:b/>
      <w:color w:val="000000"/>
      <w:sz w:val="22"/>
      <w:szCs w:val="20"/>
    </w:rPr>
  </w:style>
  <w:style w:type="paragraph" w:customStyle="1" w:styleId="DocControlHeader">
    <w:name w:val="Doc Control Header"/>
    <w:qFormat/>
    <w:pPr>
      <w:spacing w:after="120"/>
      <w:jc w:val="center"/>
    </w:pPr>
    <w:rPr>
      <w:rFonts w:ascii="Garamond" w:eastAsia="Times New Roman" w:hAnsi="Garamond"/>
      <w:b/>
      <w:sz w:val="24"/>
      <w:lang w:val="en-NZ"/>
    </w:rPr>
  </w:style>
  <w:style w:type="paragraph" w:customStyle="1" w:styleId="DocControlText">
    <w:name w:val="Doc Control Text"/>
    <w:qFormat/>
    <w:pPr>
      <w:jc w:val="center"/>
    </w:pPr>
    <w:rPr>
      <w:rFonts w:ascii="Garamond" w:eastAsia="Times New Roman" w:hAnsi="Garamond"/>
      <w:sz w:val="24"/>
      <w:lang w:val="en-NZ"/>
    </w:rPr>
  </w:style>
  <w:style w:type="paragraph" w:customStyle="1" w:styleId="bp">
    <w:name w:val="bp"/>
    <w:basedOn w:val="Normal"/>
    <w:qFormat/>
    <w:pPr>
      <w:spacing w:before="100" w:beforeAutospacing="1" w:after="100" w:afterAutospacing="1"/>
    </w:pPr>
    <w:rPr>
      <w:sz w:val="26"/>
    </w:rPr>
  </w:style>
  <w:style w:type="paragraph" w:customStyle="1" w:styleId="Normal-Table">
    <w:name w:val="Normal-Table"/>
    <w:basedOn w:val="Normal"/>
    <w:next w:val="Normal"/>
    <w:qFormat/>
    <w:pPr>
      <w:autoSpaceDE w:val="0"/>
      <w:autoSpaceDN w:val="0"/>
      <w:adjustRightInd w:val="0"/>
      <w:spacing w:before="60" w:after="60"/>
    </w:pPr>
    <w:rPr>
      <w:rFonts w:ascii="SymantecSans-Light" w:hAnsi="SymantecSans-Light"/>
      <w:sz w:val="26"/>
    </w:rPr>
  </w:style>
  <w:style w:type="paragraph" w:customStyle="1" w:styleId="StyleStyleBl-1Bullet1Sylfaen12pt1NotBoldAfter2">
    <w:name w:val="Style Style Bl-1 (Bullet 1) + Sylfaen 12 pt1 + Not Bold After:  2"/>
    <w:basedOn w:val="StyleBl-1Bullet1Sylfaen12pt1"/>
    <w:autoRedefine/>
    <w:qFormat/>
    <w:pPr>
      <w:numPr>
        <w:numId w:val="0"/>
      </w:numPr>
      <w:tabs>
        <w:tab w:val="left" w:pos="284"/>
        <w:tab w:val="left" w:pos="927"/>
        <w:tab w:val="left" w:pos="1152"/>
        <w:tab w:val="left" w:pos="1440"/>
      </w:tabs>
      <w:spacing w:after="0"/>
      <w:ind w:left="924" w:hanging="357"/>
    </w:pPr>
  </w:style>
  <w:style w:type="paragraph" w:customStyle="1" w:styleId="Achievement">
    <w:name w:val="Achievement"/>
    <w:basedOn w:val="Normal"/>
    <w:qFormat/>
    <w:pPr>
      <w:numPr>
        <w:numId w:val="112"/>
      </w:numPr>
      <w:tabs>
        <w:tab w:val="clear" w:pos="1824"/>
        <w:tab w:val="left" w:pos="1872"/>
      </w:tabs>
      <w:spacing w:before="20" w:after="100" w:line="240" w:lineRule="exact"/>
      <w:ind w:left="1872" w:right="-580" w:hanging="432"/>
    </w:pPr>
    <w:rPr>
      <w:sz w:val="26"/>
    </w:rPr>
  </w:style>
  <w:style w:type="character" w:customStyle="1" w:styleId="Bl-1Bullet1Char1">
    <w:name w:val="Bl-1 (Bullet 1) Char1"/>
    <w:link w:val="Bl-1Bullet1"/>
    <w:qFormat/>
    <w:rPr>
      <w:rFonts w:ascii="Verdana" w:eastAsia="Times New Roman" w:hAnsi="Verdana"/>
      <w:sz w:val="18"/>
      <w:lang w:val="en-GB"/>
    </w:rPr>
  </w:style>
  <w:style w:type="paragraph" w:customStyle="1" w:styleId="SymcParaListBullet">
    <w:name w:val="+SymcParaListBullet"/>
    <w:basedOn w:val="Normal"/>
    <w:qFormat/>
    <w:pPr>
      <w:numPr>
        <w:numId w:val="113"/>
      </w:numPr>
      <w:tabs>
        <w:tab w:val="left" w:pos="360"/>
      </w:tabs>
      <w:overflowPunct w:val="0"/>
      <w:autoSpaceDE w:val="0"/>
      <w:autoSpaceDN w:val="0"/>
      <w:adjustRightInd w:val="0"/>
      <w:ind w:left="0" w:firstLine="0"/>
      <w:textAlignment w:val="baseline"/>
    </w:pPr>
    <w:rPr>
      <w:rFonts w:cs="Arial"/>
      <w:sz w:val="26"/>
      <w:szCs w:val="20"/>
    </w:rPr>
  </w:style>
  <w:style w:type="paragraph" w:customStyle="1" w:styleId="SymcParaNumbList">
    <w:name w:val="+SymcParaNumbList"/>
    <w:basedOn w:val="Normal"/>
    <w:qFormat/>
    <w:pPr>
      <w:widowControl w:val="0"/>
      <w:numPr>
        <w:numId w:val="114"/>
      </w:numPr>
      <w:overflowPunct w:val="0"/>
      <w:autoSpaceDE w:val="0"/>
      <w:autoSpaceDN w:val="0"/>
      <w:adjustRightInd w:val="0"/>
      <w:textAlignment w:val="baseline"/>
    </w:pPr>
    <w:rPr>
      <w:rFonts w:cs="Arial"/>
      <w:sz w:val="26"/>
      <w:szCs w:val="20"/>
    </w:rPr>
  </w:style>
  <w:style w:type="paragraph" w:customStyle="1" w:styleId="SymcParaNumbList2">
    <w:name w:val="+SymcParaNumbList2"/>
    <w:basedOn w:val="SymcParaNumbList"/>
    <w:qFormat/>
    <w:pPr>
      <w:numPr>
        <w:ilvl w:val="1"/>
        <w:numId w:val="115"/>
      </w:numPr>
    </w:pPr>
  </w:style>
  <w:style w:type="paragraph" w:customStyle="1" w:styleId="Normal-IndentChar">
    <w:name w:val="Normal-Indent Char"/>
    <w:basedOn w:val="Normal"/>
    <w:link w:val="Normal-IndentCharChar"/>
    <w:qFormat/>
    <w:pPr>
      <w:spacing w:before="60" w:after="60" w:line="360" w:lineRule="auto"/>
      <w:ind w:left="454"/>
    </w:pPr>
    <w:rPr>
      <w:rFonts w:ascii=".VnTime" w:hAnsi=".VnTime"/>
      <w:sz w:val="26"/>
      <w:lang w:val="en-GB" w:eastAsia="zh-CN"/>
    </w:rPr>
  </w:style>
  <w:style w:type="character" w:customStyle="1" w:styleId="Normal-IndentCharChar">
    <w:name w:val="Normal-Indent Char Char"/>
    <w:link w:val="Normal-IndentChar"/>
    <w:qFormat/>
    <w:rPr>
      <w:rFonts w:ascii=".VnTime" w:eastAsia="Times New Roman" w:hAnsi=".VnTime" w:cs="Times New Roman"/>
      <w:sz w:val="26"/>
      <w:szCs w:val="24"/>
      <w:lang w:val="en-GB" w:eastAsia="zh-CN"/>
    </w:rPr>
  </w:style>
  <w:style w:type="paragraph" w:customStyle="1" w:styleId="StyleNormalWeb12pt">
    <w:name w:val="Style Normal (Web) + 12 pt"/>
    <w:basedOn w:val="NormalWeb"/>
    <w:autoRedefine/>
    <w:qFormat/>
    <w:pPr>
      <w:spacing w:after="100" w:afterAutospacing="1"/>
      <w:jc w:val="both"/>
    </w:pPr>
    <w:rPr>
      <w:sz w:val="26"/>
    </w:rPr>
  </w:style>
  <w:style w:type="paragraph" w:customStyle="1" w:styleId="DefaultText">
    <w:name w:val="Default Text"/>
    <w:basedOn w:val="Normal"/>
    <w:qFormat/>
    <w:pPr>
      <w:jc w:val="left"/>
    </w:pPr>
    <w:rPr>
      <w:rFonts w:ascii="TimesNewRomanPS" w:hAnsi="TimesNewRomanPS"/>
      <w:sz w:val="26"/>
      <w:szCs w:val="20"/>
      <w:lang w:val="en-GB"/>
    </w:rPr>
  </w:style>
  <w:style w:type="paragraph" w:customStyle="1" w:styleId="Figure-Caption">
    <w:name w:val="Figure-Caption"/>
    <w:basedOn w:val="Normal"/>
    <w:qFormat/>
    <w:pPr>
      <w:numPr>
        <w:numId w:val="116"/>
      </w:numPr>
      <w:jc w:val="center"/>
    </w:pPr>
    <w:rPr>
      <w:rFonts w:ascii="Arial Bold" w:hAnsi="Arial Bold"/>
      <w:b/>
      <w:i/>
      <w:color w:val="808080"/>
      <w:sz w:val="22"/>
    </w:rPr>
  </w:style>
  <w:style w:type="paragraph" w:customStyle="1" w:styleId="MainText-Gach">
    <w:name w:val="Main Text - Gach"/>
    <w:basedOn w:val="MainText"/>
    <w:qFormat/>
    <w:pPr>
      <w:numPr>
        <w:numId w:val="117"/>
      </w:numPr>
      <w:tabs>
        <w:tab w:val="clear" w:pos="2880"/>
        <w:tab w:val="left" w:pos="360"/>
        <w:tab w:val="left" w:pos="720"/>
      </w:tabs>
      <w:spacing w:before="60" w:after="60" w:line="360" w:lineRule="auto"/>
      <w:ind w:left="720" w:firstLine="0"/>
    </w:pPr>
    <w:rPr>
      <w:rFonts w:ascii="Arial" w:hAnsi="Arial"/>
    </w:rPr>
  </w:style>
  <w:style w:type="paragraph" w:customStyle="1" w:styleId="12">
    <w:name w:val="12"/>
    <w:basedOn w:val="Normal"/>
    <w:qFormat/>
    <w:rPr>
      <w:rFonts w:ascii="Arial" w:hAnsi="Arial" w:cs="Arial"/>
      <w:color w:val="000000"/>
      <w:sz w:val="20"/>
      <w:szCs w:val="20"/>
    </w:rPr>
  </w:style>
  <w:style w:type="paragraph" w:customStyle="1" w:styleId="ART">
    <w:name w:val="ART"/>
    <w:basedOn w:val="Normal"/>
    <w:next w:val="Normal"/>
    <w:qFormat/>
    <w:pPr>
      <w:numPr>
        <w:ilvl w:val="3"/>
        <w:numId w:val="118"/>
      </w:numPr>
      <w:suppressAutoHyphens/>
      <w:spacing w:before="480"/>
      <w:outlineLvl w:val="1"/>
    </w:pPr>
    <w:rPr>
      <w:sz w:val="22"/>
      <w:szCs w:val="20"/>
    </w:rPr>
  </w:style>
  <w:style w:type="paragraph" w:customStyle="1" w:styleId="PR1">
    <w:name w:val="PR1"/>
    <w:basedOn w:val="Normal"/>
    <w:link w:val="PR1Char"/>
    <w:qFormat/>
    <w:pPr>
      <w:numPr>
        <w:ilvl w:val="4"/>
        <w:numId w:val="118"/>
      </w:numPr>
      <w:suppressAutoHyphens/>
      <w:spacing w:before="240"/>
      <w:jc w:val="left"/>
      <w:outlineLvl w:val="2"/>
    </w:pPr>
    <w:rPr>
      <w:sz w:val="22"/>
      <w:szCs w:val="20"/>
    </w:rPr>
  </w:style>
  <w:style w:type="paragraph" w:customStyle="1" w:styleId="PR2">
    <w:name w:val="PR2"/>
    <w:basedOn w:val="Normal"/>
    <w:qFormat/>
    <w:pPr>
      <w:numPr>
        <w:ilvl w:val="5"/>
        <w:numId w:val="118"/>
      </w:numPr>
      <w:suppressAutoHyphens/>
      <w:jc w:val="left"/>
      <w:outlineLvl w:val="3"/>
    </w:pPr>
    <w:rPr>
      <w:sz w:val="22"/>
      <w:szCs w:val="20"/>
    </w:rPr>
  </w:style>
  <w:style w:type="paragraph" w:customStyle="1" w:styleId="PR3">
    <w:name w:val="PR3"/>
    <w:basedOn w:val="Normal"/>
    <w:qFormat/>
    <w:pPr>
      <w:numPr>
        <w:ilvl w:val="6"/>
        <w:numId w:val="118"/>
      </w:numPr>
      <w:suppressAutoHyphens/>
      <w:jc w:val="left"/>
      <w:outlineLvl w:val="4"/>
    </w:pPr>
    <w:rPr>
      <w:sz w:val="22"/>
      <w:szCs w:val="20"/>
    </w:rPr>
  </w:style>
  <w:style w:type="paragraph" w:customStyle="1" w:styleId="PR4">
    <w:name w:val="PR4"/>
    <w:basedOn w:val="Normal"/>
    <w:qFormat/>
    <w:pPr>
      <w:numPr>
        <w:ilvl w:val="7"/>
        <w:numId w:val="118"/>
      </w:numPr>
      <w:suppressAutoHyphens/>
      <w:jc w:val="left"/>
      <w:outlineLvl w:val="5"/>
    </w:pPr>
    <w:rPr>
      <w:sz w:val="22"/>
      <w:szCs w:val="20"/>
    </w:rPr>
  </w:style>
  <w:style w:type="paragraph" w:customStyle="1" w:styleId="PR5">
    <w:name w:val="PR5"/>
    <w:basedOn w:val="Normal"/>
    <w:qFormat/>
    <w:pPr>
      <w:numPr>
        <w:ilvl w:val="8"/>
        <w:numId w:val="118"/>
      </w:numPr>
      <w:tabs>
        <w:tab w:val="clear" w:pos="3168"/>
        <w:tab w:val="left" w:pos="360"/>
      </w:tabs>
      <w:suppressAutoHyphens/>
      <w:ind w:left="0" w:firstLine="0"/>
      <w:outlineLvl w:val="6"/>
    </w:pPr>
    <w:rPr>
      <w:sz w:val="22"/>
      <w:szCs w:val="20"/>
    </w:rPr>
  </w:style>
  <w:style w:type="paragraph" w:customStyle="1" w:styleId="PRT">
    <w:name w:val="PRT"/>
    <w:basedOn w:val="Normal"/>
    <w:next w:val="ART"/>
    <w:qFormat/>
    <w:pPr>
      <w:numPr>
        <w:numId w:val="118"/>
      </w:numPr>
      <w:suppressAutoHyphens/>
      <w:spacing w:before="480"/>
      <w:outlineLvl w:val="0"/>
    </w:pPr>
    <w:rPr>
      <w:sz w:val="22"/>
      <w:szCs w:val="20"/>
    </w:rPr>
  </w:style>
  <w:style w:type="paragraph" w:customStyle="1" w:styleId="Index13">
    <w:name w:val="Index 13"/>
    <w:basedOn w:val="Normal"/>
    <w:next w:val="Index1"/>
    <w:qFormat/>
    <w:pPr>
      <w:tabs>
        <w:tab w:val="left" w:pos="360"/>
      </w:tabs>
      <w:ind w:left="360" w:hanging="360"/>
      <w:jc w:val="left"/>
    </w:pPr>
    <w:rPr>
      <w:rFonts w:ascii="Arial" w:hAnsi="Arial" w:cs="Helvetica"/>
      <w:sz w:val="20"/>
    </w:rPr>
  </w:style>
  <w:style w:type="paragraph" w:customStyle="1" w:styleId="TieuDe0">
    <w:name w:val="TieuDe"/>
    <w:basedOn w:val="Normal"/>
    <w:uiPriority w:val="99"/>
    <w:qFormat/>
    <w:pPr>
      <w:tabs>
        <w:tab w:val="left" w:pos="1134"/>
        <w:tab w:val="left" w:pos="1261"/>
      </w:tabs>
      <w:spacing w:line="360" w:lineRule="auto"/>
      <w:ind w:left="1134" w:hanging="360"/>
    </w:pPr>
    <w:rPr>
      <w:rFonts w:ascii="Arial" w:hAnsi="Arial"/>
      <w:sz w:val="22"/>
    </w:rPr>
  </w:style>
  <w:style w:type="character" w:customStyle="1" w:styleId="Heading7Char1">
    <w:name w:val="Heading 7 Char1"/>
    <w:qFormat/>
    <w:rPr>
      <w:rFonts w:ascii="Times New Roman" w:eastAsia="Times New Roman" w:hAnsi="Times New Roman" w:cs="Times New Roman"/>
      <w:i/>
      <w:iCs/>
      <w:color w:val="404040"/>
      <w:sz w:val="24"/>
      <w:szCs w:val="24"/>
      <w:lang w:val="en-US" w:eastAsia="en-US"/>
    </w:rPr>
  </w:style>
  <w:style w:type="character" w:customStyle="1" w:styleId="Heading8Char1">
    <w:name w:val="Heading 8 Char1"/>
    <w:qFormat/>
    <w:rPr>
      <w:rFonts w:ascii="Times New Roman" w:eastAsia="Times New Roman" w:hAnsi="Times New Roman" w:cs="Times New Roman"/>
      <w:color w:val="404040"/>
      <w:lang w:val="en-US" w:eastAsia="en-US"/>
    </w:rPr>
  </w:style>
  <w:style w:type="paragraph" w:customStyle="1" w:styleId="FREE-CENTER0">
    <w:name w:val="FREE-CENTER"/>
    <w:link w:val="FREE-CENTERChar0"/>
    <w:qFormat/>
    <w:pPr>
      <w:spacing w:before="240" w:after="240"/>
      <w:jc w:val="center"/>
    </w:pPr>
    <w:rPr>
      <w:rFonts w:eastAsia="Times New Roman"/>
      <w:b/>
      <w:kern w:val="28"/>
      <w:sz w:val="32"/>
      <w:szCs w:val="28"/>
      <w:lang w:val="vi-VN"/>
    </w:rPr>
  </w:style>
  <w:style w:type="character" w:customStyle="1" w:styleId="FREE-CENTERChar0">
    <w:name w:val="FREE-CENTER Char"/>
    <w:link w:val="FREE-CENTER0"/>
    <w:qFormat/>
    <w:rPr>
      <w:rFonts w:ascii="Times New Roman" w:eastAsia="Times New Roman" w:hAnsi="Times New Roman" w:cs="Times New Roman"/>
      <w:b/>
      <w:kern w:val="28"/>
      <w:sz w:val="32"/>
      <w:szCs w:val="28"/>
      <w:lang w:val="vi-VN"/>
    </w:rPr>
  </w:style>
  <w:style w:type="character" w:customStyle="1" w:styleId="Bullet4Char">
    <w:name w:val="Bullet4 Char"/>
    <w:link w:val="Bullet40"/>
    <w:qFormat/>
    <w:rPr>
      <w:rFonts w:ascii="Times New Roman" w:eastAsia="Times New Roman" w:hAnsi="Times New Roman" w:cs="Times New Roman"/>
      <w:sz w:val="26"/>
      <w:szCs w:val="26"/>
      <w:lang w:val="da-DK" w:eastAsia="zh-CN"/>
    </w:rPr>
  </w:style>
  <w:style w:type="character" w:customStyle="1" w:styleId="Heading6Char1">
    <w:name w:val="Heading 6 Char1"/>
    <w:qFormat/>
    <w:rPr>
      <w:rFonts w:ascii="Times New Roman" w:eastAsia="Times New Roman" w:hAnsi="Times New Roman" w:cs="Times New Roman"/>
      <w:i/>
      <w:iCs/>
      <w:color w:val="243F60"/>
      <w:sz w:val="24"/>
      <w:szCs w:val="24"/>
      <w:lang w:val="en-US" w:eastAsia="en-US"/>
    </w:rPr>
  </w:style>
  <w:style w:type="character" w:customStyle="1" w:styleId="Heading9Char1">
    <w:name w:val="Heading 9 Char1"/>
    <w:qFormat/>
    <w:rPr>
      <w:rFonts w:ascii="Times New Roman" w:eastAsia="Times New Roman" w:hAnsi="Times New Roman" w:cs="Times New Roman"/>
      <w:i/>
      <w:iCs/>
      <w:color w:val="404040"/>
      <w:lang w:val="en-US" w:eastAsia="en-US"/>
    </w:rPr>
  </w:style>
  <w:style w:type="paragraph" w:customStyle="1" w:styleId="StyleHeading5H5Heading5Heading51Heading52Heading511Heading50">
    <w:name w:val="Style Heading 5H5Heading5Heading51Heading52Heading511Heading5..."/>
    <w:basedOn w:val="Heading5"/>
    <w:autoRedefine/>
    <w:qFormat/>
    <w:pPr>
      <w:tabs>
        <w:tab w:val="clear" w:pos="1008"/>
      </w:tabs>
      <w:spacing w:before="0" w:after="0" w:line="340" w:lineRule="atLeast"/>
      <w:ind w:left="142" w:firstLine="0"/>
      <w:jc w:val="both"/>
    </w:pPr>
    <w:rPr>
      <w:color w:val="auto"/>
      <w:sz w:val="30"/>
      <w:szCs w:val="20"/>
      <w:u w:val="single"/>
      <w:lang w:val="da-DK"/>
    </w:rPr>
  </w:style>
  <w:style w:type="paragraph" w:customStyle="1" w:styleId="StyleBullet2-CRBefore0ptAfter0ptLinespacingA0">
    <w:name w:val="Style Bullet 2 - CR + Before:  0 pt After:  0 pt Line spacing:  A..."/>
    <w:basedOn w:val="Bullet2-CR"/>
    <w:link w:val="StyleBullet2-CRBefore0ptAfter0ptLinespacingAChar0"/>
    <w:autoRedefine/>
    <w:qFormat/>
    <w:pPr>
      <w:widowControl/>
      <w:tabs>
        <w:tab w:val="clear" w:pos="1418"/>
        <w:tab w:val="left" w:pos="720"/>
      </w:tabs>
      <w:spacing w:before="0"/>
      <w:ind w:left="1151" w:hanging="431"/>
    </w:pPr>
    <w:rPr>
      <w:snapToGrid w:val="0"/>
      <w:kern w:val="0"/>
      <w:lang w:val="zh-CN"/>
    </w:rPr>
  </w:style>
  <w:style w:type="paragraph" w:customStyle="1" w:styleId="StyleBullet3-CRBefore0ptAfter0ptLinespacingAt0">
    <w:name w:val="Style Bullet3 -CR + Before:  0 pt After:  0 pt Line spacing:  At ..."/>
    <w:basedOn w:val="Bullet3-CR"/>
    <w:link w:val="StyleBullet3-CRBefore0ptAfter0ptLinespacingAtChar0"/>
    <w:autoRedefine/>
    <w:qFormat/>
    <w:pPr>
      <w:tabs>
        <w:tab w:val="clear" w:pos="2160"/>
        <w:tab w:val="left" w:pos="2127"/>
      </w:tabs>
      <w:spacing w:line="312" w:lineRule="auto"/>
      <w:ind w:left="2126" w:hanging="425"/>
    </w:pPr>
    <w:rPr>
      <w:szCs w:val="20"/>
    </w:rPr>
  </w:style>
  <w:style w:type="paragraph" w:customStyle="1" w:styleId="StyleStyleHeading5H5Heading5Heading51Heading52Heading511Heading50">
    <w:name w:val="Style Style Heading 5H5Heading5Heading51Heading52Heading511Heading5..."/>
    <w:basedOn w:val="Heading5"/>
    <w:autoRedefine/>
    <w:qFormat/>
    <w:pPr>
      <w:tabs>
        <w:tab w:val="clear" w:pos="1008"/>
      </w:tabs>
      <w:spacing w:before="0" w:after="0" w:line="340" w:lineRule="atLeast"/>
      <w:ind w:left="142" w:firstLine="0"/>
      <w:jc w:val="both"/>
    </w:pPr>
    <w:rPr>
      <w:color w:val="auto"/>
      <w:sz w:val="30"/>
      <w:u w:val="single"/>
      <w:lang w:val="da-DK"/>
    </w:rPr>
  </w:style>
  <w:style w:type="character" w:customStyle="1" w:styleId="StyleBullet2-CRBefore0ptAfter0ptLinespacingAChar0">
    <w:name w:val="Style Bullet 2 - CR + Before:  0 pt After:  0 pt Line spacing:  A... Char"/>
    <w:link w:val="StyleBullet2-CRBefore0ptAfter0ptLinespacingA0"/>
    <w:qFormat/>
    <w:rPr>
      <w:rFonts w:ascii="Times New Roman" w:eastAsia="Times New Roman" w:hAnsi="Times New Roman" w:cs="Times New Roman"/>
      <w:snapToGrid w:val="0"/>
      <w:color w:val="000000"/>
      <w:sz w:val="26"/>
      <w:szCs w:val="20"/>
      <w:lang w:val="zh-CN" w:eastAsia="zh-CN"/>
    </w:rPr>
  </w:style>
  <w:style w:type="character" w:customStyle="1" w:styleId="StyleBullet3-CRBefore0ptAfter0ptLinespacingAtChar0">
    <w:name w:val="Style Bullet3 -CR + Before:  0 pt After:  0 pt Line spacing:  At ... Char"/>
    <w:link w:val="StyleBullet3-CRBefore0ptAfter0ptLinespacingAt0"/>
    <w:qFormat/>
    <w:rPr>
      <w:rFonts w:ascii="Times New Roman" w:eastAsia="Times New Roman" w:hAnsi="Times New Roman" w:cs="Times New Roman"/>
      <w:sz w:val="26"/>
      <w:szCs w:val="20"/>
      <w:lang w:val="vi-VN" w:eastAsia="zh-CN"/>
    </w:rPr>
  </w:style>
  <w:style w:type="paragraph" w:customStyle="1" w:styleId="StyleStyleIndent1Arial12ptAfter6ptLinespacingsingl0">
    <w:name w:val="Style Style Indent1 + Arial 12 pt After:  6 pt Line spacing:  singl..."/>
    <w:basedOn w:val="StyleIndent1Arial12ptAfter6ptLinespacingsingle"/>
    <w:link w:val="StyleStyleIndent1Arial12ptAfter6ptLinespacingsinglChar0"/>
    <w:qFormat/>
    <w:pPr>
      <w:tabs>
        <w:tab w:val="clear" w:pos="927"/>
        <w:tab w:val="left" w:pos="1800"/>
      </w:tabs>
      <w:spacing w:line="240" w:lineRule="auto"/>
      <w:ind w:left="1800" w:hanging="360"/>
    </w:pPr>
    <w:rPr>
      <w:rFonts w:ascii="Arial" w:hAnsi="Arial"/>
      <w:szCs w:val="24"/>
      <w:lang w:val="zh-CN" w:eastAsia="zh-CN"/>
    </w:rPr>
  </w:style>
  <w:style w:type="paragraph" w:customStyle="1" w:styleId="StyleNormalIndentNormalIndentChar1CharNormalIndentChar1Ch0">
    <w:name w:val="Style Normal IndentNormal Indent Char1 CharNormal Indent Char1 Ch..."/>
    <w:basedOn w:val="NormalIndent"/>
    <w:qFormat/>
    <w:pPr>
      <w:widowControl w:val="0"/>
      <w:spacing w:before="120" w:after="60"/>
      <w:ind w:left="0" w:firstLine="720"/>
    </w:pPr>
    <w:rPr>
      <w:rFonts w:ascii="Times New Roman" w:hAnsi="Times New Roman" w:cs="Times New Roman"/>
      <w:sz w:val="26"/>
      <w:szCs w:val="26"/>
    </w:rPr>
  </w:style>
  <w:style w:type="paragraph" w:customStyle="1" w:styleId="StyleStyleNormalIndentNormalIndentChar1CharNormalIndentChar0">
    <w:name w:val="Style Style Normal IndentNormal Indent Char1 CharNormal Indent Char..."/>
    <w:basedOn w:val="StyleNormalIndentNormalIndentChar1CharNormalIndentChar1Ch0"/>
    <w:autoRedefine/>
    <w:qFormat/>
    <w:pPr>
      <w:spacing w:after="0"/>
    </w:pPr>
    <w:rPr>
      <w:szCs w:val="20"/>
    </w:rPr>
  </w:style>
  <w:style w:type="paragraph" w:customStyle="1" w:styleId="StyleStyleIndent1CharLinespacingsingleFirstline030">
    <w:name w:val="Style Style Indent1 Char + Line spacing:  single + First line:  0.3..."/>
    <w:basedOn w:val="StyleIndent1CharLinespacingsingle"/>
    <w:autoRedefine/>
    <w:qFormat/>
    <w:pPr>
      <w:spacing w:line="360" w:lineRule="auto"/>
      <w:ind w:firstLine="547"/>
    </w:pPr>
  </w:style>
  <w:style w:type="character" w:customStyle="1" w:styleId="StyleStyleIndent1Arial12ptAfter6ptLinespacingsinglChar0">
    <w:name w:val="Style Style Indent1 + Arial 12 pt After:  6 pt Line spacing:  singl... Char"/>
    <w:link w:val="StyleStyleIndent1Arial12ptAfter6ptLinespacingsingl0"/>
    <w:qFormat/>
    <w:rPr>
      <w:rFonts w:ascii="Arial" w:eastAsia="Times New Roman" w:hAnsi="Arial"/>
      <w:sz w:val="26"/>
      <w:szCs w:val="24"/>
      <w:lang w:val="zh-CN" w:eastAsia="zh-CN"/>
    </w:rPr>
  </w:style>
  <w:style w:type="paragraph" w:customStyle="1" w:styleId="StyleHeading2Heading2Charl2CharH2Charh21Charh2Charl20">
    <w:name w:val="Style Heading 2Heading 2 Charl2 CharH2 Charh21 Charh2 Charl2..."/>
    <w:basedOn w:val="Heading2"/>
    <w:autoRedefine/>
    <w:qFormat/>
    <w:pPr>
      <w:tabs>
        <w:tab w:val="left" w:pos="720"/>
        <w:tab w:val="left" w:pos="2160"/>
      </w:tabs>
      <w:spacing w:before="240" w:after="240" w:line="312" w:lineRule="auto"/>
      <w:ind w:left="562" w:hanging="562"/>
      <w:jc w:val="both"/>
    </w:pPr>
    <w:rPr>
      <w:rFonts w:eastAsia="MS Mincho"/>
      <w:snapToGrid w:val="0"/>
      <w:color w:val="auto"/>
      <w:szCs w:val="20"/>
    </w:rPr>
  </w:style>
  <w:style w:type="paragraph" w:customStyle="1" w:styleId="StyleStyleHeading2l2H2h21h2ArialCharCharBefore6ptL0">
    <w:name w:val="Style Style Heading 2l2H2h21h2 + Arial Char Char + Before:  6 pt L..."/>
    <w:basedOn w:val="StyleHeading2l2H2h21h2ArialCharChar"/>
    <w:autoRedefine/>
    <w:qFormat/>
    <w:pPr>
      <w:tabs>
        <w:tab w:val="left" w:pos="2160"/>
      </w:tabs>
      <w:ind w:left="2160" w:hanging="360"/>
    </w:pPr>
    <w:rPr>
      <w:snapToGrid w:val="0"/>
      <w:color w:val="auto"/>
      <w:sz w:val="26"/>
      <w:szCs w:val="20"/>
      <w:lang w:val="en-US"/>
    </w:rPr>
  </w:style>
  <w:style w:type="paragraph" w:customStyle="1" w:styleId="StyleTimesNewRoman13ptJustifiedFirstline005After0">
    <w:name w:val="Style Times New Roman 13 pt Justified First line:  0.05&quot; After:..."/>
    <w:basedOn w:val="Normal"/>
    <w:autoRedefine/>
    <w:qFormat/>
    <w:pPr>
      <w:spacing w:line="312" w:lineRule="auto"/>
      <w:ind w:firstLine="72"/>
    </w:pPr>
    <w:rPr>
      <w:sz w:val="26"/>
      <w:szCs w:val="20"/>
    </w:rPr>
  </w:style>
  <w:style w:type="paragraph" w:customStyle="1" w:styleId="StyleStyleHeading2l2H2h21h2Heading2Charl2CharH2Charh21Cha0">
    <w:name w:val="Style Style Heading 2l2H2h21h2Heading 2 Charl2 CharH2 Charh21 Cha....."/>
    <w:basedOn w:val="Normal"/>
    <w:autoRedefine/>
    <w:qFormat/>
    <w:pPr>
      <w:keepNext/>
      <w:widowControl w:val="0"/>
      <w:tabs>
        <w:tab w:val="left" w:pos="1440"/>
      </w:tabs>
      <w:spacing w:line="312" w:lineRule="auto"/>
      <w:outlineLvl w:val="1"/>
    </w:pPr>
    <w:rPr>
      <w:b/>
      <w:bCs/>
      <w:szCs w:val="20"/>
    </w:rPr>
  </w:style>
  <w:style w:type="paragraph" w:customStyle="1" w:styleId="StyleArial11ptJustifiedLeft1Before3ptLinespaci0">
    <w:name w:val="Style Arial 11 pt Justified Left:  1&quot; Before:  3 pt Line spaci..."/>
    <w:basedOn w:val="Normal"/>
    <w:autoRedefine/>
    <w:qFormat/>
    <w:pPr>
      <w:spacing w:before="60" w:line="360" w:lineRule="auto"/>
      <w:ind w:left="900"/>
    </w:pPr>
    <w:rPr>
      <w:rFonts w:ascii="Arial" w:hAnsi="Arial"/>
      <w:sz w:val="22"/>
    </w:rPr>
  </w:style>
  <w:style w:type="paragraph" w:customStyle="1" w:styleId="StyleJustifiedRight008Before6ptLinespacing15l0">
    <w:name w:val="Style Justified Right:  0.08&quot; Before:  6 pt Line spacing:  1.5 l..."/>
    <w:basedOn w:val="Normal"/>
    <w:autoRedefine/>
    <w:qFormat/>
    <w:pPr>
      <w:spacing w:line="360" w:lineRule="auto"/>
      <w:ind w:left="680" w:right="113"/>
    </w:pPr>
    <w:rPr>
      <w:rFonts w:ascii="Arial" w:hAnsi="Arial"/>
      <w:sz w:val="22"/>
      <w:szCs w:val="20"/>
      <w:lang w:eastAsia="zh-CN"/>
    </w:rPr>
  </w:style>
  <w:style w:type="paragraph" w:customStyle="1" w:styleId="StyleHeading2HD2l2UserHeading2h21ChapterNumberAppendixL0">
    <w:name w:val="Style Heading 2HD2l2User Heading 2h21Chapter Number/Appendix L..."/>
    <w:basedOn w:val="Heading2"/>
    <w:autoRedefine/>
    <w:qFormat/>
    <w:pPr>
      <w:widowControl/>
      <w:tabs>
        <w:tab w:val="left" w:pos="1080"/>
      </w:tabs>
      <w:spacing w:before="240" w:after="240" w:line="312" w:lineRule="auto"/>
      <w:jc w:val="both"/>
    </w:pPr>
    <w:rPr>
      <w:rFonts w:eastAsia="MS Mincho" w:cs="Arial"/>
      <w:bCs w:val="0"/>
      <w:color w:val="auto"/>
      <w:szCs w:val="28"/>
    </w:rPr>
  </w:style>
  <w:style w:type="paragraph" w:customStyle="1" w:styleId="StyleNormalTBLeftFirstline2835ptLinespacing15li0">
    <w:name w:val="Style NormalTB + Left First line:  28.35 pt Line spacing:  1.5 li..."/>
    <w:basedOn w:val="NormalTB"/>
    <w:qFormat/>
    <w:pPr>
      <w:spacing w:before="0" w:line="360" w:lineRule="auto"/>
      <w:ind w:firstLine="567"/>
    </w:pPr>
    <w:rPr>
      <w:rFonts w:ascii="Times New Roman" w:hAnsi="Times New Roman"/>
      <w:sz w:val="26"/>
      <w:lang w:val="en-AU"/>
    </w:rPr>
  </w:style>
  <w:style w:type="character" w:customStyle="1" w:styleId="YeuCauCharChar">
    <w:name w:val="YeuCau Char Char"/>
    <w:qFormat/>
    <w:rPr>
      <w:rFonts w:ascii="Arial" w:hAnsi="Arial"/>
      <w:color w:val="0000FF"/>
      <w:sz w:val="22"/>
      <w:szCs w:val="22"/>
      <w:lang w:val="en-US" w:eastAsia="en-US" w:bidi="ar-SA"/>
    </w:rPr>
  </w:style>
  <w:style w:type="paragraph" w:customStyle="1" w:styleId="BodyText60">
    <w:name w:val="Body Text6"/>
    <w:basedOn w:val="Normal"/>
    <w:qFormat/>
    <w:pPr>
      <w:spacing w:line="312" w:lineRule="auto"/>
      <w:ind w:left="360"/>
    </w:pPr>
    <w:rPr>
      <w:kern w:val="28"/>
      <w:sz w:val="26"/>
      <w:szCs w:val="26"/>
    </w:rPr>
  </w:style>
  <w:style w:type="paragraph" w:customStyle="1" w:styleId="BodyText70">
    <w:name w:val="Body Text7"/>
    <w:basedOn w:val="Normal"/>
    <w:qFormat/>
    <w:pPr>
      <w:spacing w:line="312" w:lineRule="auto"/>
      <w:ind w:left="360"/>
    </w:pPr>
    <w:rPr>
      <w:kern w:val="28"/>
      <w:sz w:val="26"/>
      <w:szCs w:val="26"/>
    </w:rPr>
  </w:style>
  <w:style w:type="paragraph" w:customStyle="1" w:styleId="StyleBa1">
    <w:name w:val="Style_Bìa1"/>
    <w:basedOn w:val="Normal"/>
    <w:qFormat/>
    <w:pPr>
      <w:spacing w:line="288" w:lineRule="auto"/>
      <w:jc w:val="center"/>
    </w:pPr>
    <w:rPr>
      <w:rFonts w:ascii="Verdana" w:eastAsia="MS Mincho" w:hAnsi="Verdana" w:cs="Arial"/>
      <w:b/>
      <w:bCs/>
      <w:iCs/>
      <w:sz w:val="36"/>
      <w:szCs w:val="32"/>
      <w:lang w:eastAsia="ja-JP"/>
    </w:rPr>
  </w:style>
  <w:style w:type="paragraph" w:customStyle="1" w:styleId="StyleBa2">
    <w:name w:val="Style_Bìa2"/>
    <w:basedOn w:val="Normal"/>
    <w:qFormat/>
    <w:pPr>
      <w:pBdr>
        <w:top w:val="thinThickSmallGap" w:sz="24" w:space="1" w:color="auto"/>
        <w:left w:val="thinThickSmallGap" w:sz="24" w:space="4" w:color="auto"/>
        <w:bottom w:val="thinThickSmallGap" w:sz="24" w:space="1" w:color="auto"/>
        <w:right w:val="thinThickSmallGap" w:sz="24" w:space="4" w:color="auto"/>
      </w:pBdr>
      <w:spacing w:before="240" w:after="240" w:line="288" w:lineRule="auto"/>
      <w:ind w:firstLine="567"/>
      <w:jc w:val="center"/>
    </w:pPr>
    <w:rPr>
      <w:rFonts w:ascii="Verdana" w:eastAsia="MS Mincho" w:hAnsi="Verdana" w:cs="Arial"/>
      <w:b/>
      <w:bCs/>
      <w:iCs/>
      <w:sz w:val="40"/>
      <w:szCs w:val="40"/>
      <w:lang w:eastAsia="ja-JP"/>
    </w:rPr>
  </w:style>
  <w:style w:type="paragraph" w:customStyle="1" w:styleId="StyleBa3">
    <w:name w:val="Style_Bìa3"/>
    <w:basedOn w:val="Normal"/>
    <w:qFormat/>
    <w:pPr>
      <w:pBdr>
        <w:top w:val="thinThickSmallGap" w:sz="24" w:space="1" w:color="auto"/>
        <w:left w:val="thinThickSmallGap" w:sz="24" w:space="4" w:color="auto"/>
        <w:bottom w:val="thinThickSmallGap" w:sz="24" w:space="1" w:color="auto"/>
        <w:right w:val="thinThickSmallGap" w:sz="24" w:space="4" w:color="auto"/>
      </w:pBdr>
      <w:spacing w:before="240" w:after="240" w:line="288" w:lineRule="auto"/>
      <w:ind w:firstLine="567"/>
      <w:jc w:val="center"/>
    </w:pPr>
    <w:rPr>
      <w:rFonts w:ascii="Verdana" w:eastAsia="MS Mincho" w:hAnsi="Verdana" w:cs="Arial"/>
      <w:b/>
      <w:bCs/>
      <w:iCs/>
      <w:sz w:val="48"/>
      <w:lang w:eastAsia="ja-JP"/>
    </w:rPr>
  </w:style>
  <w:style w:type="paragraph" w:customStyle="1" w:styleId="TITLE20">
    <w:name w:val="TITLE2"/>
    <w:basedOn w:val="Normal"/>
    <w:autoRedefine/>
    <w:qFormat/>
    <w:pPr>
      <w:widowControl w:val="0"/>
      <w:spacing w:line="288" w:lineRule="auto"/>
      <w:ind w:left="-7"/>
      <w:jc w:val="center"/>
    </w:pPr>
    <w:rPr>
      <w:rFonts w:ascii="Verdana" w:hAnsi="Verdana"/>
      <w:b/>
      <w:bCs/>
      <w:caps/>
      <w:sz w:val="50"/>
      <w:szCs w:val="20"/>
    </w:rPr>
  </w:style>
  <w:style w:type="paragraph" w:customStyle="1" w:styleId="TextBox">
    <w:name w:val="TextBox"/>
    <w:link w:val="TextBoxChar"/>
    <w:qFormat/>
    <w:pPr>
      <w:spacing w:line="276" w:lineRule="auto"/>
    </w:pPr>
    <w:rPr>
      <w:rFonts w:ascii="Cambria" w:eastAsia="Times New Roman" w:hAnsi="Cambria"/>
      <w:szCs w:val="21"/>
    </w:rPr>
  </w:style>
  <w:style w:type="paragraph" w:customStyle="1" w:styleId="NormalAsianVnTime">
    <w:name w:val="Normal + (Asian) .VnTime"/>
    <w:basedOn w:val="Normal"/>
    <w:uiPriority w:val="99"/>
    <w:qFormat/>
    <w:pPr>
      <w:tabs>
        <w:tab w:val="left" w:pos="0"/>
        <w:tab w:val="left" w:pos="840"/>
        <w:tab w:val="left" w:pos="1120"/>
      </w:tabs>
      <w:ind w:firstLine="840"/>
    </w:pPr>
    <w:rPr>
      <w:rFonts w:ascii=".VnTime" w:eastAsia=".VnTime" w:hAnsi=".VnTime" w:cs=".VnTime"/>
      <w:i/>
      <w:iCs/>
      <w:szCs w:val="28"/>
      <w:lang w:val="nl-NL"/>
    </w:rPr>
  </w:style>
  <w:style w:type="character" w:customStyle="1" w:styleId="Style14pt">
    <w:name w:val="Style 14 pt"/>
    <w:qFormat/>
    <w:rPr>
      <w:sz w:val="28"/>
    </w:rPr>
  </w:style>
  <w:style w:type="character" w:customStyle="1" w:styleId="ndChar0">
    <w:name w:val="nd Char"/>
    <w:link w:val="nd0"/>
    <w:qFormat/>
    <w:locked/>
    <w:rPr>
      <w:rFonts w:ascii="Times New Roman" w:eastAsia="Times New Roman" w:hAnsi="Times New Roman" w:cs="Times New Roman"/>
      <w:sz w:val="24"/>
      <w:szCs w:val="28"/>
      <w:lang w:val="zh-CN" w:eastAsia="zh-CN"/>
    </w:rPr>
  </w:style>
  <w:style w:type="paragraph" w:customStyle="1" w:styleId="Normal4">
    <w:name w:val="Normal4"/>
    <w:basedOn w:val="Normal"/>
    <w:autoRedefine/>
    <w:qFormat/>
    <w:pPr>
      <w:keepNext/>
      <w:tabs>
        <w:tab w:val="left" w:pos="2835"/>
      </w:tabs>
      <w:spacing w:before="60" w:after="60" w:line="300" w:lineRule="atLeast"/>
      <w:ind w:left="2835" w:hanging="567"/>
      <w:jc w:val="left"/>
    </w:pPr>
    <w:rPr>
      <w:rFonts w:ascii="Segoe UI" w:hAnsi="Segoe UI"/>
      <w:sz w:val="24"/>
    </w:rPr>
  </w:style>
  <w:style w:type="paragraph" w:customStyle="1" w:styleId="FISBullet1">
    <w:name w:val="FIS_Bullet 1"/>
    <w:basedOn w:val="Normal"/>
    <w:qFormat/>
    <w:pPr>
      <w:keepNext/>
      <w:tabs>
        <w:tab w:val="left" w:pos="1080"/>
      </w:tabs>
      <w:spacing w:after="60"/>
      <w:ind w:left="1080" w:hanging="360"/>
    </w:pPr>
    <w:rPr>
      <w:sz w:val="24"/>
    </w:rPr>
  </w:style>
  <w:style w:type="paragraph" w:customStyle="1" w:styleId="StyleTableTextJustified">
    <w:name w:val="Style Table Text + Justified"/>
    <w:basedOn w:val="Normal"/>
    <w:qFormat/>
    <w:pPr>
      <w:keepLines/>
    </w:pPr>
    <w:rPr>
      <w:sz w:val="24"/>
    </w:rPr>
  </w:style>
  <w:style w:type="paragraph" w:customStyle="1" w:styleId="Normal6">
    <w:name w:val="Normal6"/>
    <w:basedOn w:val="Normal"/>
    <w:autoRedefine/>
    <w:qFormat/>
    <w:pPr>
      <w:keepNext/>
      <w:numPr>
        <w:numId w:val="119"/>
      </w:numPr>
      <w:spacing w:before="60" w:after="60" w:line="300" w:lineRule="atLeast"/>
      <w:jc w:val="left"/>
    </w:pPr>
    <w:rPr>
      <w:rFonts w:ascii="Segoe UI" w:hAnsi="Segoe UI"/>
      <w:sz w:val="24"/>
    </w:rPr>
  </w:style>
  <w:style w:type="character" w:customStyle="1" w:styleId="TableTextChar">
    <w:name w:val="Table Text Char"/>
    <w:link w:val="TableText0"/>
    <w:qFormat/>
    <w:rPr>
      <w:rFonts w:ascii="Arial" w:eastAsia="Times New Roman" w:hAnsi="Arial" w:cs="Times New Roman"/>
      <w:spacing w:val="-5"/>
      <w:sz w:val="16"/>
      <w:szCs w:val="16"/>
      <w:lang w:val="en-ZA" w:eastAsia="zh-CN"/>
    </w:rPr>
  </w:style>
  <w:style w:type="paragraph" w:customStyle="1" w:styleId="TableNumber">
    <w:name w:val="Table_Number"/>
    <w:basedOn w:val="Table"/>
    <w:link w:val="TableNumberChar"/>
    <w:qFormat/>
    <w:pPr>
      <w:numPr>
        <w:numId w:val="120"/>
      </w:numPr>
      <w:tabs>
        <w:tab w:val="clear" w:pos="1080"/>
      </w:tabs>
      <w:spacing w:before="120" w:after="120" w:line="288" w:lineRule="auto"/>
      <w:jc w:val="both"/>
    </w:pPr>
    <w:rPr>
      <w:rFonts w:ascii="Verdana" w:hAnsi="Verdana" w:cs="Times New Roman"/>
      <w:sz w:val="22"/>
      <w:szCs w:val="22"/>
      <w:lang w:val="zh-CN" w:eastAsia="ja-JP"/>
    </w:rPr>
  </w:style>
  <w:style w:type="character" w:customStyle="1" w:styleId="TableNumberChar">
    <w:name w:val="Table_Number Char"/>
    <w:link w:val="TableNumber"/>
    <w:qFormat/>
    <w:rPr>
      <w:rFonts w:ascii="Verdana" w:eastAsia="Times New Roman" w:hAnsi="Verdana"/>
      <w:sz w:val="22"/>
      <w:szCs w:val="22"/>
      <w:lang w:val="zh-CN" w:eastAsia="ja-JP"/>
    </w:rPr>
  </w:style>
  <w:style w:type="paragraph" w:customStyle="1" w:styleId="StyleLeft0Firstline038After6ptLinespacingA0">
    <w:name w:val="Style Left:  0&quot; First line:  038&quot; After:  6 pt Line spacing:  A..."/>
    <w:basedOn w:val="Normal"/>
    <w:autoRedefine/>
    <w:qFormat/>
    <w:pPr>
      <w:spacing w:before="80" w:line="320" w:lineRule="atLeast"/>
      <w:ind w:firstLine="547"/>
    </w:pPr>
    <w:rPr>
      <w:spacing w:val="-4"/>
      <w:sz w:val="26"/>
      <w:szCs w:val="20"/>
      <w:lang w:val="it-IT"/>
    </w:rPr>
  </w:style>
  <w:style w:type="paragraph" w:customStyle="1" w:styleId="WriteOut">
    <w:name w:val="WriteOut"/>
    <w:basedOn w:val="Normal"/>
    <w:semiHidden/>
    <w:qFormat/>
    <w:pPr>
      <w:widowControl w:val="0"/>
      <w:numPr>
        <w:numId w:val="121"/>
      </w:numPr>
      <w:overflowPunct w:val="0"/>
      <w:autoSpaceDE w:val="0"/>
      <w:autoSpaceDN w:val="0"/>
      <w:adjustRightInd w:val="0"/>
      <w:spacing w:line="312" w:lineRule="auto"/>
      <w:textAlignment w:val="baseline"/>
    </w:pPr>
    <w:rPr>
      <w:rFonts w:ascii="Arial" w:hAnsi="Arial"/>
      <w:szCs w:val="20"/>
    </w:rPr>
  </w:style>
  <w:style w:type="paragraph" w:customStyle="1" w:styleId="Style14ptJustifiedFirstline127cmBefore6pt">
    <w:name w:val="Style 14 pt Justified First line:  127 cm Before:  6 pt"/>
    <w:basedOn w:val="Normal"/>
    <w:qFormat/>
    <w:rPr>
      <w:szCs w:val="20"/>
    </w:rPr>
  </w:style>
  <w:style w:type="paragraph" w:customStyle="1" w:styleId="FISNormal">
    <w:name w:val="FIS_Normal"/>
    <w:basedOn w:val="Normal"/>
    <w:qFormat/>
    <w:pPr>
      <w:keepNext/>
      <w:tabs>
        <w:tab w:val="left" w:pos="720"/>
      </w:tabs>
      <w:spacing w:after="60" w:line="300" w:lineRule="atLeast"/>
      <w:ind w:left="1152"/>
    </w:pPr>
    <w:rPr>
      <w:sz w:val="24"/>
    </w:rPr>
  </w:style>
  <w:style w:type="paragraph" w:customStyle="1" w:styleId="tty80">
    <w:name w:val="tty80"/>
    <w:basedOn w:val="Normal"/>
    <w:qFormat/>
    <w:pPr>
      <w:keepNext/>
      <w:spacing w:before="60" w:after="60" w:line="300" w:lineRule="atLeast"/>
    </w:pPr>
    <w:rPr>
      <w:rFonts w:ascii="Courier New" w:hAnsi="Courier New"/>
      <w:sz w:val="22"/>
      <w:szCs w:val="20"/>
    </w:rPr>
  </w:style>
  <w:style w:type="paragraph" w:customStyle="1" w:styleId="HRTTableText">
    <w:name w:val="HRT Table Text"/>
    <w:basedOn w:val="Normal"/>
    <w:link w:val="HRTTableTextCharChar"/>
    <w:qFormat/>
    <w:pPr>
      <w:keepNext/>
      <w:spacing w:before="60" w:after="60" w:line="360" w:lineRule="auto"/>
      <w:ind w:left="1"/>
    </w:pPr>
    <w:rPr>
      <w:rFonts w:ascii="Arial" w:eastAsia="SimSun" w:hAnsi="Arial"/>
      <w:color w:val="000000"/>
      <w:sz w:val="22"/>
      <w:szCs w:val="20"/>
      <w:lang w:val="en-GB" w:eastAsia="ja-JP"/>
    </w:rPr>
  </w:style>
  <w:style w:type="character" w:customStyle="1" w:styleId="HRTTableTextCharChar">
    <w:name w:val="HRT Table Text Char Char"/>
    <w:link w:val="HRTTableText"/>
    <w:qFormat/>
    <w:rPr>
      <w:rFonts w:ascii="Arial" w:eastAsia="SimSun" w:hAnsi="Arial" w:cs="Times New Roman"/>
      <w:color w:val="000000"/>
      <w:szCs w:val="20"/>
      <w:lang w:val="en-GB" w:eastAsia="ja-JP"/>
    </w:rPr>
  </w:style>
  <w:style w:type="paragraph" w:customStyle="1" w:styleId="StyleHeading511pt">
    <w:name w:val="Style Heading 5 + 11 pt"/>
    <w:basedOn w:val="Heading5"/>
    <w:link w:val="StyleHeading511ptChar"/>
    <w:qFormat/>
    <w:pPr>
      <w:keepNext/>
      <w:tabs>
        <w:tab w:val="clear" w:pos="1008"/>
      </w:tabs>
      <w:spacing w:before="120" w:after="0" w:line="360" w:lineRule="auto"/>
      <w:ind w:left="1080" w:firstLine="0"/>
      <w:jc w:val="both"/>
    </w:pPr>
    <w:rPr>
      <w:rFonts w:ascii="Arial" w:hAnsi="Arial"/>
      <w:i w:val="0"/>
      <w:snapToGrid w:val="0"/>
      <w:color w:val="003300"/>
      <w:u w:val="single"/>
      <w:lang w:val="de-DE"/>
    </w:rPr>
  </w:style>
  <w:style w:type="character" w:customStyle="1" w:styleId="StyleHeading511ptChar">
    <w:name w:val="Style Heading 5 + 11 pt Char"/>
    <w:link w:val="StyleHeading511pt"/>
    <w:qFormat/>
    <w:rPr>
      <w:rFonts w:ascii="Arial" w:eastAsia="Times New Roman" w:hAnsi="Arial" w:cs="Times New Roman"/>
      <w:b/>
      <w:bCs/>
      <w:iCs/>
      <w:snapToGrid w:val="0"/>
      <w:color w:val="003300"/>
      <w:sz w:val="26"/>
      <w:szCs w:val="26"/>
      <w:u w:val="single"/>
      <w:lang w:val="de-DE" w:eastAsia="zh-CN"/>
    </w:rPr>
  </w:style>
  <w:style w:type="character" w:customStyle="1" w:styleId="BangCharChar">
    <w:name w:val="Bang Char Char"/>
    <w:qFormat/>
    <w:rPr>
      <w:rFonts w:ascii=".VnArial" w:hAnsi=".VnArial"/>
      <w:sz w:val="18"/>
      <w:lang w:val="en-US" w:eastAsia="en-US" w:bidi="ar-SA"/>
    </w:rPr>
  </w:style>
  <w:style w:type="paragraph" w:customStyle="1" w:styleId="StyleTahoma12ptBefore3ptAfter3pt">
    <w:name w:val="Style Tahoma 12 pt Before:  3 pt After:  3 pt"/>
    <w:basedOn w:val="Normal"/>
    <w:qFormat/>
    <w:pPr>
      <w:keepNext/>
      <w:widowControl w:val="0"/>
      <w:numPr>
        <w:numId w:val="122"/>
      </w:numPr>
      <w:spacing w:line="300" w:lineRule="atLeast"/>
    </w:pPr>
    <w:rPr>
      <w:snapToGrid w:val="0"/>
      <w:sz w:val="24"/>
      <w:szCs w:val="20"/>
    </w:rPr>
  </w:style>
  <w:style w:type="paragraph" w:customStyle="1" w:styleId="SGP5">
    <w:name w:val="SGP5"/>
    <w:basedOn w:val="Normal"/>
    <w:qFormat/>
    <w:pPr>
      <w:keepNext/>
      <w:spacing w:before="60" w:after="60" w:line="300" w:lineRule="atLeast"/>
    </w:pPr>
    <w:rPr>
      <w:rFonts w:ascii="VNI-Times" w:hAnsi="VNI-Times"/>
      <w:sz w:val="24"/>
      <w:szCs w:val="20"/>
      <w:lang w:val="en-AU"/>
    </w:rPr>
  </w:style>
  <w:style w:type="paragraph" w:customStyle="1" w:styleId="NumberTable">
    <w:name w:val="NumberTable"/>
    <w:qFormat/>
    <w:pPr>
      <w:tabs>
        <w:tab w:val="left" w:pos="72"/>
      </w:tabs>
      <w:spacing w:before="60" w:after="60" w:line="300" w:lineRule="atLeast"/>
      <w:ind w:left="641" w:hanging="357"/>
      <w:jc w:val="both"/>
    </w:pPr>
    <w:rPr>
      <w:rFonts w:eastAsia="Times New Roman"/>
      <w:sz w:val="24"/>
      <w:szCs w:val="24"/>
    </w:rPr>
  </w:style>
  <w:style w:type="paragraph" w:customStyle="1" w:styleId="MyNormal">
    <w:name w:val="MyNormal"/>
    <w:basedOn w:val="Normal"/>
    <w:qFormat/>
    <w:pPr>
      <w:keepNext/>
      <w:numPr>
        <w:numId w:val="123"/>
      </w:numPr>
      <w:tabs>
        <w:tab w:val="left" w:pos="1021"/>
      </w:tabs>
      <w:spacing w:after="60" w:line="300" w:lineRule="atLeast"/>
    </w:pPr>
    <w:rPr>
      <w:sz w:val="24"/>
      <w:szCs w:val="20"/>
    </w:rPr>
  </w:style>
  <w:style w:type="paragraph" w:customStyle="1" w:styleId="Indent1Char1">
    <w:name w:val="Indent1 Char1"/>
    <w:basedOn w:val="Normal"/>
    <w:link w:val="Indent1Char1Char"/>
    <w:autoRedefine/>
    <w:qFormat/>
    <w:pPr>
      <w:keepNext/>
      <w:tabs>
        <w:tab w:val="left" w:pos="720"/>
      </w:tabs>
      <w:ind w:left="66"/>
    </w:pPr>
    <w:rPr>
      <w:i/>
      <w:sz w:val="24"/>
      <w:lang w:val="fr-FR" w:eastAsia="zh-CN"/>
    </w:rPr>
  </w:style>
  <w:style w:type="character" w:customStyle="1" w:styleId="Indent1Char1Char">
    <w:name w:val="Indent1 Char1 Char"/>
    <w:link w:val="Indent1Char1"/>
    <w:qFormat/>
    <w:rPr>
      <w:rFonts w:ascii="Times New Roman" w:eastAsia="Times New Roman" w:hAnsi="Times New Roman" w:cs="Times New Roman"/>
      <w:i/>
      <w:sz w:val="24"/>
      <w:szCs w:val="24"/>
      <w:lang w:val="fr-FR" w:eastAsia="zh-CN"/>
    </w:rPr>
  </w:style>
  <w:style w:type="paragraph" w:customStyle="1" w:styleId="StyleBangArial">
    <w:name w:val="Style Bang + Arial"/>
    <w:basedOn w:val="Normal"/>
    <w:qFormat/>
    <w:pPr>
      <w:widowControl w:val="0"/>
      <w:spacing w:before="60" w:after="60"/>
    </w:pPr>
    <w:rPr>
      <w:rFonts w:ascii="Arial" w:hAnsi="Arial"/>
      <w:sz w:val="18"/>
      <w:szCs w:val="20"/>
    </w:rPr>
  </w:style>
  <w:style w:type="paragraph" w:customStyle="1" w:styleId="Dung2">
    <w:name w:val="Dung2"/>
    <w:basedOn w:val="ListParagraph"/>
    <w:link w:val="Dung2Char"/>
    <w:qFormat/>
    <w:pPr>
      <w:numPr>
        <w:numId w:val="124"/>
      </w:numPr>
    </w:pPr>
    <w:rPr>
      <w:rFonts w:eastAsia="Calibri"/>
      <w:sz w:val="26"/>
      <w:szCs w:val="26"/>
      <w:lang w:val="zh-CN" w:eastAsia="zh-CN"/>
    </w:rPr>
  </w:style>
  <w:style w:type="character" w:customStyle="1" w:styleId="Dung2Char">
    <w:name w:val="Dung2 Char"/>
    <w:link w:val="Dung2"/>
    <w:qFormat/>
    <w:rPr>
      <w:rFonts w:eastAsia="Calibri"/>
      <w:sz w:val="26"/>
      <w:szCs w:val="26"/>
      <w:lang w:val="zh-CN" w:eastAsia="zh-CN"/>
    </w:rPr>
  </w:style>
  <w:style w:type="paragraph" w:customStyle="1" w:styleId="xl344">
    <w:name w:val="xl34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0"/>
      <w:szCs w:val="20"/>
    </w:rPr>
  </w:style>
  <w:style w:type="paragraph" w:customStyle="1" w:styleId="xl345">
    <w:name w:val="xl34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0"/>
      <w:szCs w:val="20"/>
    </w:rPr>
  </w:style>
  <w:style w:type="paragraph" w:customStyle="1" w:styleId="xl346">
    <w:name w:val="xl34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0"/>
      <w:szCs w:val="20"/>
    </w:rPr>
  </w:style>
  <w:style w:type="paragraph" w:customStyle="1" w:styleId="xl347">
    <w:name w:val="xl34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348">
    <w:name w:val="xl34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0"/>
      <w:szCs w:val="20"/>
    </w:rPr>
  </w:style>
  <w:style w:type="paragraph" w:customStyle="1" w:styleId="xl349">
    <w:name w:val="xl349"/>
    <w:basedOn w:val="Normal"/>
    <w:qFormat/>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rFonts w:ascii="Arial" w:hAnsi="Arial" w:cs="Arial"/>
      <w:b/>
      <w:bCs/>
      <w:color w:val="000000"/>
      <w:sz w:val="20"/>
      <w:szCs w:val="20"/>
    </w:rPr>
  </w:style>
  <w:style w:type="paragraph" w:customStyle="1" w:styleId="xl350">
    <w:name w:val="xl350"/>
    <w:basedOn w:val="Normal"/>
    <w:qFormat/>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rFonts w:ascii="Arial" w:hAnsi="Arial" w:cs="Arial"/>
      <w:b/>
      <w:bCs/>
      <w:color w:val="000000"/>
      <w:sz w:val="20"/>
      <w:szCs w:val="20"/>
    </w:rPr>
  </w:style>
  <w:style w:type="paragraph" w:customStyle="1" w:styleId="xl351">
    <w:name w:val="xl351"/>
    <w:basedOn w:val="Normal"/>
    <w:qFormat/>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rFonts w:ascii="Arial" w:hAnsi="Arial" w:cs="Arial"/>
      <w:b/>
      <w:bCs/>
      <w:sz w:val="20"/>
      <w:szCs w:val="20"/>
    </w:rPr>
  </w:style>
  <w:style w:type="paragraph" w:customStyle="1" w:styleId="xl352">
    <w:name w:val="xl352"/>
    <w:basedOn w:val="Normal"/>
    <w:qFormat/>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rFonts w:ascii="Arial" w:hAnsi="Arial" w:cs="Arial"/>
      <w:b/>
      <w:bCs/>
      <w:sz w:val="20"/>
      <w:szCs w:val="20"/>
    </w:rPr>
  </w:style>
  <w:style w:type="paragraph" w:customStyle="1" w:styleId="xl353">
    <w:name w:val="xl353"/>
    <w:basedOn w:val="Normal"/>
    <w:qFormat/>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center"/>
      <w:textAlignment w:val="center"/>
    </w:pPr>
    <w:rPr>
      <w:rFonts w:ascii="Arial" w:hAnsi="Arial" w:cs="Arial"/>
      <w:b/>
      <w:bCs/>
      <w:color w:val="000000"/>
      <w:sz w:val="20"/>
      <w:szCs w:val="20"/>
    </w:rPr>
  </w:style>
  <w:style w:type="paragraph" w:customStyle="1" w:styleId="xl354">
    <w:name w:val="xl354"/>
    <w:basedOn w:val="Normal"/>
    <w:qFormat/>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center"/>
      <w:textAlignment w:val="center"/>
    </w:pPr>
    <w:rPr>
      <w:rFonts w:ascii="Arial" w:hAnsi="Arial" w:cs="Arial"/>
      <w:b/>
      <w:bCs/>
      <w:color w:val="000000"/>
      <w:sz w:val="20"/>
      <w:szCs w:val="20"/>
    </w:rPr>
  </w:style>
  <w:style w:type="paragraph" w:customStyle="1" w:styleId="xl355">
    <w:name w:val="xl355"/>
    <w:basedOn w:val="Normal"/>
    <w:qFormat/>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center"/>
      <w:textAlignment w:val="center"/>
    </w:pPr>
    <w:rPr>
      <w:rFonts w:ascii="Arial" w:hAnsi="Arial" w:cs="Arial"/>
      <w:b/>
      <w:bCs/>
      <w:color w:val="000000"/>
      <w:sz w:val="20"/>
      <w:szCs w:val="20"/>
    </w:rPr>
  </w:style>
  <w:style w:type="paragraph" w:customStyle="1" w:styleId="xl356">
    <w:name w:val="xl356"/>
    <w:basedOn w:val="Normal"/>
    <w:qFormat/>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center"/>
      <w:textAlignment w:val="center"/>
    </w:pPr>
    <w:rPr>
      <w:rFonts w:ascii="Arial" w:hAnsi="Arial" w:cs="Arial"/>
      <w:b/>
      <w:bCs/>
      <w:sz w:val="20"/>
      <w:szCs w:val="20"/>
    </w:rPr>
  </w:style>
  <w:style w:type="paragraph" w:customStyle="1" w:styleId="xl357">
    <w:name w:val="xl357"/>
    <w:basedOn w:val="Normal"/>
    <w:qFormat/>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center"/>
      <w:textAlignment w:val="center"/>
    </w:pPr>
    <w:rPr>
      <w:rFonts w:ascii="Arial" w:hAnsi="Arial" w:cs="Arial"/>
      <w:b/>
      <w:bCs/>
      <w:sz w:val="20"/>
      <w:szCs w:val="20"/>
    </w:rPr>
  </w:style>
  <w:style w:type="paragraph" w:customStyle="1" w:styleId="xl358">
    <w:name w:val="xl35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00"/>
      <w:sz w:val="20"/>
      <w:szCs w:val="20"/>
    </w:rPr>
  </w:style>
  <w:style w:type="paragraph" w:customStyle="1" w:styleId="xl359">
    <w:name w:val="xl35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0"/>
      <w:szCs w:val="20"/>
    </w:rPr>
  </w:style>
  <w:style w:type="paragraph" w:customStyle="1" w:styleId="xl360">
    <w:name w:val="xl36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0"/>
      <w:szCs w:val="20"/>
    </w:rPr>
  </w:style>
  <w:style w:type="paragraph" w:customStyle="1" w:styleId="xl361">
    <w:name w:val="xl361"/>
    <w:basedOn w:val="Normal"/>
    <w:qFormat/>
    <w:pPr>
      <w:pBdr>
        <w:top w:val="single" w:sz="4" w:space="0" w:color="auto"/>
        <w:left w:val="single" w:sz="4" w:space="0" w:color="auto"/>
        <w:bottom w:val="single" w:sz="4" w:space="0" w:color="auto"/>
        <w:right w:val="single" w:sz="4" w:space="0" w:color="auto"/>
      </w:pBdr>
      <w:shd w:val="clear" w:color="FFFF00" w:fill="CCFFFF"/>
      <w:spacing w:before="100" w:beforeAutospacing="1" w:after="100" w:afterAutospacing="1"/>
      <w:jc w:val="center"/>
      <w:textAlignment w:val="center"/>
    </w:pPr>
    <w:rPr>
      <w:rFonts w:ascii="Arial" w:hAnsi="Arial" w:cs="Arial"/>
      <w:sz w:val="20"/>
      <w:szCs w:val="20"/>
    </w:rPr>
  </w:style>
  <w:style w:type="paragraph" w:customStyle="1" w:styleId="xl362">
    <w:name w:val="xl362"/>
    <w:basedOn w:val="Normal"/>
    <w:qFormat/>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left"/>
      <w:textAlignment w:val="center"/>
    </w:pPr>
    <w:rPr>
      <w:rFonts w:ascii="Arial" w:hAnsi="Arial" w:cs="Arial"/>
      <w:sz w:val="20"/>
      <w:szCs w:val="20"/>
    </w:rPr>
  </w:style>
  <w:style w:type="paragraph" w:customStyle="1" w:styleId="xl363">
    <w:name w:val="xl363"/>
    <w:basedOn w:val="Normal"/>
    <w:qFormat/>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textAlignment w:val="center"/>
    </w:pPr>
    <w:rPr>
      <w:rFonts w:ascii="Arial" w:hAnsi="Arial" w:cs="Arial"/>
      <w:sz w:val="20"/>
      <w:szCs w:val="20"/>
    </w:rPr>
  </w:style>
  <w:style w:type="paragraph" w:customStyle="1" w:styleId="xl364">
    <w:name w:val="xl364"/>
    <w:basedOn w:val="Normal"/>
    <w:qFormat/>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textAlignment w:val="center"/>
    </w:pPr>
    <w:rPr>
      <w:rFonts w:ascii="Arial" w:hAnsi="Arial" w:cs="Arial"/>
      <w:sz w:val="20"/>
      <w:szCs w:val="20"/>
    </w:rPr>
  </w:style>
  <w:style w:type="paragraph" w:customStyle="1" w:styleId="xl365">
    <w:name w:val="xl365"/>
    <w:basedOn w:val="Normal"/>
    <w:qFormat/>
    <w:pPr>
      <w:pBdr>
        <w:top w:val="single" w:sz="4" w:space="0" w:color="auto"/>
        <w:left w:val="single" w:sz="4" w:space="0" w:color="auto"/>
        <w:bottom w:val="single" w:sz="4" w:space="0" w:color="auto"/>
        <w:right w:val="single" w:sz="4" w:space="0" w:color="auto"/>
      </w:pBdr>
      <w:shd w:val="clear" w:color="FFFF00" w:fill="CCFFFF"/>
      <w:spacing w:before="100" w:beforeAutospacing="1" w:after="100" w:afterAutospacing="1"/>
      <w:jc w:val="center"/>
      <w:textAlignment w:val="center"/>
    </w:pPr>
    <w:rPr>
      <w:rFonts w:ascii="Arial" w:hAnsi="Arial" w:cs="Arial"/>
      <w:color w:val="000000"/>
      <w:sz w:val="20"/>
      <w:szCs w:val="20"/>
    </w:rPr>
  </w:style>
  <w:style w:type="paragraph" w:customStyle="1" w:styleId="xl366">
    <w:name w:val="xl366"/>
    <w:basedOn w:val="Normal"/>
    <w:qFormat/>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right"/>
      <w:textAlignment w:val="center"/>
    </w:pPr>
    <w:rPr>
      <w:rFonts w:ascii="Arial" w:hAnsi="Arial" w:cs="Arial"/>
      <w:color w:val="000000"/>
      <w:sz w:val="20"/>
      <w:szCs w:val="20"/>
    </w:rPr>
  </w:style>
  <w:style w:type="paragraph" w:customStyle="1" w:styleId="xl367">
    <w:name w:val="xl36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20"/>
      <w:szCs w:val="20"/>
    </w:rPr>
  </w:style>
  <w:style w:type="paragraph" w:customStyle="1" w:styleId="xl368">
    <w:name w:val="xl36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0"/>
      <w:szCs w:val="20"/>
    </w:rPr>
  </w:style>
  <w:style w:type="paragraph" w:customStyle="1" w:styleId="xl369">
    <w:name w:val="xl36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Arial" w:hAnsi="Arial" w:cs="Arial"/>
      <w:color w:val="000000"/>
      <w:sz w:val="20"/>
      <w:szCs w:val="20"/>
    </w:rPr>
  </w:style>
  <w:style w:type="paragraph" w:customStyle="1" w:styleId="xl370">
    <w:name w:val="xl37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20"/>
      <w:szCs w:val="20"/>
    </w:rPr>
  </w:style>
  <w:style w:type="paragraph" w:customStyle="1" w:styleId="xl371">
    <w:name w:val="xl37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20"/>
      <w:szCs w:val="20"/>
    </w:rPr>
  </w:style>
  <w:style w:type="paragraph" w:customStyle="1" w:styleId="xl372">
    <w:name w:val="xl372"/>
    <w:basedOn w:val="Normal"/>
    <w:qFormat/>
    <w:pPr>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jc w:val="center"/>
      <w:textAlignment w:val="center"/>
    </w:pPr>
    <w:rPr>
      <w:rFonts w:ascii="Arial" w:hAnsi="Arial" w:cs="Arial"/>
      <w:color w:val="000000"/>
      <w:sz w:val="20"/>
      <w:szCs w:val="20"/>
    </w:rPr>
  </w:style>
  <w:style w:type="paragraph" w:customStyle="1" w:styleId="xl373">
    <w:name w:val="xl373"/>
    <w:basedOn w:val="Normal"/>
    <w:qFormat/>
    <w:pPr>
      <w:spacing w:before="100" w:beforeAutospacing="1" w:after="100" w:afterAutospacing="1"/>
      <w:jc w:val="left"/>
      <w:textAlignment w:val="center"/>
    </w:pPr>
    <w:rPr>
      <w:rFonts w:ascii="Arial" w:hAnsi="Arial" w:cs="Arial"/>
      <w:sz w:val="20"/>
      <w:szCs w:val="20"/>
    </w:rPr>
  </w:style>
  <w:style w:type="paragraph" w:customStyle="1" w:styleId="xl374">
    <w:name w:val="xl374"/>
    <w:basedOn w:val="Normal"/>
    <w:qFormat/>
    <w:pPr>
      <w:pBdr>
        <w:top w:val="single" w:sz="4" w:space="0" w:color="auto"/>
        <w:left w:val="single" w:sz="4" w:space="0" w:color="auto"/>
        <w:bottom w:val="single" w:sz="4" w:space="0" w:color="auto"/>
        <w:right w:val="single" w:sz="4" w:space="0" w:color="auto"/>
      </w:pBdr>
      <w:shd w:val="clear" w:color="FFFF00" w:fill="00B0F0"/>
      <w:spacing w:before="100" w:beforeAutospacing="1" w:after="100" w:afterAutospacing="1"/>
      <w:jc w:val="center"/>
      <w:textAlignment w:val="center"/>
    </w:pPr>
    <w:rPr>
      <w:rFonts w:ascii="Arial" w:hAnsi="Arial" w:cs="Arial"/>
      <w:b/>
      <w:bCs/>
      <w:sz w:val="20"/>
      <w:szCs w:val="20"/>
    </w:rPr>
  </w:style>
  <w:style w:type="paragraph" w:customStyle="1" w:styleId="xl375">
    <w:name w:val="xl375"/>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textAlignment w:val="center"/>
    </w:pPr>
    <w:rPr>
      <w:rFonts w:ascii="Arial" w:hAnsi="Arial" w:cs="Arial"/>
      <w:b/>
      <w:bCs/>
      <w:sz w:val="20"/>
      <w:szCs w:val="20"/>
    </w:rPr>
  </w:style>
  <w:style w:type="paragraph" w:customStyle="1" w:styleId="xl376">
    <w:name w:val="xl376"/>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ascii="Arial" w:hAnsi="Arial" w:cs="Arial"/>
      <w:b/>
      <w:bCs/>
      <w:sz w:val="20"/>
      <w:szCs w:val="20"/>
    </w:rPr>
  </w:style>
  <w:style w:type="paragraph" w:customStyle="1" w:styleId="xl377">
    <w:name w:val="xl377"/>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ascii="Arial" w:hAnsi="Arial" w:cs="Arial"/>
      <w:b/>
      <w:bCs/>
      <w:sz w:val="20"/>
      <w:szCs w:val="20"/>
    </w:rPr>
  </w:style>
  <w:style w:type="paragraph" w:customStyle="1" w:styleId="xl378">
    <w:name w:val="xl378"/>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textAlignment w:val="center"/>
    </w:pPr>
    <w:rPr>
      <w:rFonts w:ascii="Arial" w:hAnsi="Arial" w:cs="Arial"/>
      <w:b/>
      <w:bCs/>
      <w:sz w:val="20"/>
      <w:szCs w:val="20"/>
    </w:rPr>
  </w:style>
  <w:style w:type="paragraph" w:customStyle="1" w:styleId="xl379">
    <w:name w:val="xl379"/>
    <w:basedOn w:val="Normal"/>
    <w:qFormat/>
    <w:pPr>
      <w:pBdr>
        <w:top w:val="single" w:sz="4" w:space="0" w:color="auto"/>
        <w:left w:val="single" w:sz="4" w:space="0" w:color="auto"/>
        <w:bottom w:val="single" w:sz="4" w:space="0" w:color="auto"/>
        <w:right w:val="single" w:sz="4" w:space="0" w:color="auto"/>
      </w:pBdr>
      <w:shd w:val="clear" w:color="FFFF00" w:fill="00B0F0"/>
      <w:spacing w:before="100" w:beforeAutospacing="1" w:after="100" w:afterAutospacing="1"/>
      <w:jc w:val="center"/>
      <w:textAlignment w:val="center"/>
    </w:pPr>
    <w:rPr>
      <w:rFonts w:ascii="Arial" w:hAnsi="Arial" w:cs="Arial"/>
      <w:b/>
      <w:bCs/>
      <w:color w:val="000000"/>
      <w:sz w:val="20"/>
      <w:szCs w:val="20"/>
    </w:rPr>
  </w:style>
  <w:style w:type="paragraph" w:customStyle="1" w:styleId="xl380">
    <w:name w:val="xl380"/>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ascii="Arial" w:hAnsi="Arial" w:cs="Arial"/>
      <w:b/>
      <w:bCs/>
      <w:color w:val="000000"/>
      <w:sz w:val="20"/>
      <w:szCs w:val="20"/>
    </w:rPr>
  </w:style>
  <w:style w:type="paragraph" w:customStyle="1" w:styleId="xl381">
    <w:name w:val="xl381"/>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right"/>
      <w:textAlignment w:val="center"/>
    </w:pPr>
    <w:rPr>
      <w:rFonts w:ascii="Arial" w:hAnsi="Arial" w:cs="Arial"/>
      <w:b/>
      <w:bCs/>
      <w:color w:val="000000"/>
      <w:sz w:val="20"/>
      <w:szCs w:val="20"/>
    </w:rPr>
  </w:style>
  <w:style w:type="paragraph" w:customStyle="1" w:styleId="StyleStyleHeading6StyleThiHeading6L6H6Heading6Heading61Headin">
    <w:name w:val="Style Style Heading 6StyleThi Heading 6L6H6Heading6Heading61Headin...."/>
    <w:basedOn w:val="StyleHeading6StyleThiHeading6L6H6Heading6Heading61Headin0"/>
    <w:qFormat/>
    <w:pPr>
      <w:numPr>
        <w:numId w:val="125"/>
      </w:numPr>
      <w:tabs>
        <w:tab w:val="left" w:pos="709"/>
      </w:tabs>
      <w:ind w:left="709" w:hanging="425"/>
    </w:pPr>
    <w:rPr>
      <w:rFonts w:ascii="Times New Roman" w:hAnsi="Times New Roman"/>
      <w:caps w:val="0"/>
    </w:rPr>
  </w:style>
  <w:style w:type="table" w:customStyle="1" w:styleId="GridTable4-Accent61">
    <w:name w:val="Grid Table 4 - Accent 61"/>
    <w:basedOn w:val="TableNormal"/>
    <w:uiPriority w:val="49"/>
    <w:qFormat/>
    <w:rPr>
      <w:rFonts w:eastAsia="Times New Roman"/>
    </w:rPr>
    <w:tblPr>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FontStyle30">
    <w:name w:val="Font Style30"/>
    <w:qFormat/>
    <w:rPr>
      <w:rFonts w:ascii="Times New Roman" w:hAnsi="Times New Roman" w:cs="Times New Roman"/>
      <w:color w:val="000000"/>
      <w:sz w:val="26"/>
      <w:szCs w:val="26"/>
    </w:rPr>
  </w:style>
  <w:style w:type="character" w:customStyle="1" w:styleId="Bodytext3LucidaSansUnicode">
    <w:name w:val="Body text (3) + Lucida Sans Unicode"/>
    <w:qFormat/>
    <w:rPr>
      <w:rFonts w:ascii="Lucida Sans Unicode" w:eastAsia="Lucida Sans Unicode" w:hAnsi="Lucida Sans Unicode" w:cs="Lucida Sans Unicode"/>
      <w:i/>
      <w:iCs/>
      <w:color w:val="000000"/>
      <w:spacing w:val="0"/>
      <w:w w:val="100"/>
      <w:position w:val="0"/>
      <w:sz w:val="18"/>
      <w:szCs w:val="18"/>
      <w:u w:val="none"/>
      <w:lang w:val="vi-VN"/>
    </w:rPr>
  </w:style>
  <w:style w:type="table" w:customStyle="1" w:styleId="GridTable4-Accent62">
    <w:name w:val="Grid Table 4 - Accent 62"/>
    <w:basedOn w:val="TableNormal"/>
    <w:uiPriority w:val="49"/>
    <w:qFormat/>
    <w:rPr>
      <w:rFonts w:eastAsia="Times New Roman"/>
    </w:rPr>
    <w:tblPr>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Accent63">
    <w:name w:val="Grid Table 4 - Accent 63"/>
    <w:basedOn w:val="TableNormal"/>
    <w:uiPriority w:val="49"/>
    <w:qFormat/>
    <w:rPr>
      <w:rFonts w:eastAsia="Times New Roman"/>
    </w:rPr>
    <w:tblPr>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customStyle="1" w:styleId="Normal10">
    <w:name w:val="Normal 1"/>
    <w:basedOn w:val="Normal"/>
    <w:link w:val="Normal1Char"/>
    <w:qFormat/>
    <w:pPr>
      <w:spacing w:before="180" w:after="180" w:line="340" w:lineRule="atLeast"/>
    </w:pPr>
    <w:rPr>
      <w:snapToGrid w:val="0"/>
      <w:color w:val="000000"/>
      <w:sz w:val="26"/>
      <w:szCs w:val="26"/>
    </w:rPr>
  </w:style>
  <w:style w:type="paragraph" w:customStyle="1" w:styleId="Normal5">
    <w:name w:val="Normal5"/>
    <w:basedOn w:val="Normal"/>
    <w:autoRedefine/>
    <w:qFormat/>
    <w:pPr>
      <w:numPr>
        <w:numId w:val="126"/>
      </w:numPr>
      <w:spacing w:before="180" w:after="180" w:line="312" w:lineRule="auto"/>
      <w:jc w:val="left"/>
    </w:pPr>
    <w:rPr>
      <w:rFonts w:ascii="Segoe UI" w:hAnsi="Segoe UI"/>
      <w:sz w:val="26"/>
    </w:rPr>
  </w:style>
  <w:style w:type="paragraph" w:customStyle="1" w:styleId="FISHeading7">
    <w:name w:val="FIS_Heading7"/>
    <w:basedOn w:val="FISHeading6"/>
    <w:qFormat/>
    <w:pPr>
      <w:numPr>
        <w:numId w:val="92"/>
      </w:numPr>
      <w:spacing w:line="312" w:lineRule="auto"/>
      <w:jc w:val="both"/>
    </w:pPr>
    <w:rPr>
      <w:rFonts w:ascii="Times New Roman Bold" w:hAnsi="Times New Roman Bold"/>
      <w:i/>
      <w:snapToGrid w:val="0"/>
      <w:sz w:val="26"/>
    </w:rPr>
  </w:style>
  <w:style w:type="character" w:customStyle="1" w:styleId="FISHeading5Char">
    <w:name w:val="FIS_Heading5 Char"/>
    <w:link w:val="FISHeading5"/>
    <w:qFormat/>
    <w:rPr>
      <w:rFonts w:ascii="Segoe UI" w:eastAsia="Times New Roman" w:hAnsi="Segoe UI"/>
      <w:b/>
      <w:i/>
      <w:iCs/>
      <w:sz w:val="24"/>
      <w:szCs w:val="26"/>
      <w:lang w:val="zh-CN" w:eastAsia="zh-CN"/>
    </w:rPr>
  </w:style>
  <w:style w:type="paragraph" w:customStyle="1" w:styleId="FISBullet2">
    <w:name w:val="FIS_Bullet 2"/>
    <w:basedOn w:val="Normal2"/>
    <w:autoRedefine/>
    <w:qFormat/>
    <w:pPr>
      <w:keepNext w:val="0"/>
      <w:numPr>
        <w:numId w:val="127"/>
      </w:numPr>
      <w:tabs>
        <w:tab w:val="left" w:pos="1656"/>
        <w:tab w:val="left" w:pos="1701"/>
      </w:tabs>
      <w:spacing w:before="180" w:after="180" w:line="240" w:lineRule="auto"/>
      <w:ind w:left="1701" w:right="0" w:hanging="567"/>
      <w:jc w:val="both"/>
    </w:pPr>
    <w:rPr>
      <w:rFonts w:ascii="Times New Roman" w:hAnsi="Times New Roman"/>
      <w:b w:val="0"/>
      <w:bCs w:val="0"/>
      <w:kern w:val="0"/>
      <w:sz w:val="26"/>
      <w:szCs w:val="26"/>
      <w:lang w:val="en-US" w:eastAsia="en-US"/>
    </w:rPr>
  </w:style>
  <w:style w:type="paragraph" w:customStyle="1" w:styleId="StyleLeft1cm">
    <w:name w:val="Style Left:  1 cm"/>
    <w:basedOn w:val="StyleLeft1cm1"/>
    <w:qFormat/>
    <w:pPr>
      <w:ind w:left="0" w:firstLine="567"/>
    </w:pPr>
  </w:style>
  <w:style w:type="paragraph" w:customStyle="1" w:styleId="StyleLeft1cm1">
    <w:name w:val="Style Left:  1 cm1"/>
    <w:basedOn w:val="Normal"/>
    <w:qFormat/>
    <w:pPr>
      <w:spacing w:before="180" w:after="180" w:line="312" w:lineRule="auto"/>
      <w:ind w:left="567"/>
    </w:pPr>
    <w:rPr>
      <w:sz w:val="26"/>
      <w:szCs w:val="20"/>
    </w:rPr>
  </w:style>
  <w:style w:type="paragraph" w:customStyle="1" w:styleId="dieu">
    <w:name w:val="dieu"/>
    <w:basedOn w:val="Normal"/>
    <w:qFormat/>
    <w:pPr>
      <w:spacing w:after="180" w:line="312" w:lineRule="auto"/>
      <w:jc w:val="left"/>
    </w:pPr>
    <w:rPr>
      <w:b/>
      <w:color w:val="0000FF"/>
      <w:sz w:val="26"/>
      <w:szCs w:val="20"/>
    </w:rPr>
  </w:style>
  <w:style w:type="character" w:customStyle="1" w:styleId="l2Char4">
    <w:name w:val="l2 Char4"/>
    <w:qFormat/>
    <w:rPr>
      <w:rFonts w:ascii="Cambria" w:eastAsia="Times New Roman" w:hAnsi="Cambria" w:cs="Times New Roman"/>
      <w:b/>
      <w:bCs/>
      <w:color w:val="4F81BD"/>
      <w:sz w:val="26"/>
      <w:szCs w:val="26"/>
    </w:rPr>
  </w:style>
  <w:style w:type="character" w:customStyle="1" w:styleId="h4Char3">
    <w:name w:val="h4 Char3"/>
    <w:qFormat/>
    <w:rPr>
      <w:rFonts w:ascii="Cambria" w:eastAsia="Times New Roman" w:hAnsi="Cambria" w:cs="Times New Roman"/>
      <w:b/>
      <w:bCs/>
      <w:i/>
      <w:iCs/>
      <w:color w:val="4F81BD"/>
      <w:sz w:val="26"/>
      <w:szCs w:val="24"/>
    </w:rPr>
  </w:style>
  <w:style w:type="paragraph" w:customStyle="1" w:styleId="StyleBullet1-CRRed">
    <w:name w:val="Style Bullet 1- CR + Red"/>
    <w:basedOn w:val="Bullet1-CR"/>
    <w:qFormat/>
    <w:pPr>
      <w:keepNext/>
      <w:widowControl/>
      <w:numPr>
        <w:ilvl w:val="1"/>
        <w:numId w:val="128"/>
      </w:numPr>
      <w:tabs>
        <w:tab w:val="left" w:pos="1701"/>
        <w:tab w:val="left" w:pos="2523"/>
      </w:tabs>
      <w:spacing w:before="180" w:after="180" w:line="312" w:lineRule="auto"/>
      <w:ind w:left="1701" w:hanging="414"/>
    </w:pPr>
    <w:rPr>
      <w:color w:val="FF0000"/>
      <w:sz w:val="24"/>
    </w:rPr>
  </w:style>
  <w:style w:type="paragraph" w:customStyle="1" w:styleId="FISHeading50">
    <w:name w:val="FIS_Heading 5"/>
    <w:basedOn w:val="Heading5"/>
    <w:link w:val="FISHeading5Char0"/>
    <w:autoRedefine/>
    <w:qFormat/>
    <w:pPr>
      <w:tabs>
        <w:tab w:val="clear" w:pos="1008"/>
        <w:tab w:val="left" w:pos="1418"/>
      </w:tabs>
      <w:spacing w:before="180" w:after="180" w:line="312" w:lineRule="auto"/>
      <w:ind w:left="1418" w:hanging="1418"/>
      <w:jc w:val="both"/>
    </w:pPr>
    <w:rPr>
      <w:rFonts w:ascii="Segoe UI" w:hAnsi="Segoe UI"/>
      <w:bCs w:val="0"/>
      <w:snapToGrid w:val="0"/>
      <w:color w:val="002200"/>
      <w:sz w:val="24"/>
    </w:rPr>
  </w:style>
  <w:style w:type="character" w:customStyle="1" w:styleId="FISHeading5Char0">
    <w:name w:val="FIS_Heading 5 Char"/>
    <w:link w:val="FISHeading50"/>
    <w:qFormat/>
    <w:rPr>
      <w:rFonts w:ascii="Segoe UI" w:eastAsia="Times New Roman" w:hAnsi="Segoe UI" w:cs="Times New Roman"/>
      <w:b/>
      <w:i/>
      <w:iCs/>
      <w:snapToGrid w:val="0"/>
      <w:color w:val="002200"/>
      <w:sz w:val="24"/>
      <w:szCs w:val="26"/>
      <w:lang w:val="zh-CN" w:eastAsia="zh-CN"/>
    </w:rPr>
  </w:style>
  <w:style w:type="paragraph" w:customStyle="1" w:styleId="FISBullet3">
    <w:name w:val="FIS_Bullet 3"/>
    <w:basedOn w:val="Normal3"/>
    <w:autoRedefine/>
    <w:qFormat/>
    <w:pPr>
      <w:keepNext w:val="0"/>
      <w:keepLines w:val="0"/>
      <w:tabs>
        <w:tab w:val="left" w:pos="2268"/>
      </w:tabs>
      <w:adjustRightInd w:val="0"/>
      <w:snapToGrid w:val="0"/>
      <w:spacing w:before="80" w:after="80" w:line="312" w:lineRule="auto"/>
      <w:ind w:left="2268" w:hanging="567"/>
      <w:jc w:val="both"/>
    </w:pPr>
    <w:rPr>
      <w:color w:val="auto"/>
      <w:szCs w:val="24"/>
    </w:rPr>
  </w:style>
  <w:style w:type="paragraph" w:customStyle="1" w:styleId="FISHeading60">
    <w:name w:val="FIS_Heading 6"/>
    <w:basedOn w:val="FISHeading6"/>
    <w:autoRedefine/>
    <w:qFormat/>
    <w:pPr>
      <w:numPr>
        <w:ilvl w:val="0"/>
        <w:numId w:val="0"/>
      </w:numPr>
      <w:adjustRightInd w:val="0"/>
      <w:snapToGrid w:val="0"/>
      <w:spacing w:line="312" w:lineRule="auto"/>
      <w:ind w:left="1418" w:hanging="1418"/>
      <w:jc w:val="both"/>
    </w:pPr>
    <w:rPr>
      <w:rFonts w:ascii="Segoe UI" w:hAnsi="Segoe UI"/>
      <w:bCs/>
      <w:iCs/>
      <w:snapToGrid w:val="0"/>
      <w:color w:val="360036"/>
    </w:rPr>
  </w:style>
  <w:style w:type="paragraph" w:customStyle="1" w:styleId="bodyindent">
    <w:name w:val="bodyindent"/>
    <w:basedOn w:val="Normal"/>
    <w:qFormat/>
    <w:pPr>
      <w:tabs>
        <w:tab w:val="left" w:pos="1418"/>
        <w:tab w:val="left" w:pos="4111"/>
      </w:tabs>
      <w:spacing w:line="312" w:lineRule="auto"/>
      <w:ind w:left="1418" w:hanging="283"/>
    </w:pPr>
    <w:rPr>
      <w:rFonts w:ascii="VnSouvenir2" w:hAnsi="VnSouvenir2"/>
      <w:sz w:val="22"/>
      <w:szCs w:val="20"/>
    </w:rPr>
  </w:style>
  <w:style w:type="paragraph" w:customStyle="1" w:styleId="StyleItem1BoldChar">
    <w:name w:val="Style Item1 + Bold Char"/>
    <w:basedOn w:val="Normal"/>
    <w:link w:val="StyleItem1BoldCharChar"/>
    <w:qFormat/>
    <w:pPr>
      <w:tabs>
        <w:tab w:val="left" w:pos="1211"/>
      </w:tabs>
      <w:spacing w:before="180" w:after="180" w:line="312" w:lineRule="auto"/>
      <w:ind w:left="1211" w:hanging="360"/>
    </w:pPr>
    <w:rPr>
      <w:rFonts w:ascii="Arial" w:eastAsia="MS Mincho" w:hAnsi="Arial"/>
      <w:b/>
      <w:bCs/>
      <w:sz w:val="22"/>
      <w:lang w:eastAsia="zh-CN"/>
    </w:rPr>
  </w:style>
  <w:style w:type="character" w:customStyle="1" w:styleId="StyleItem1BoldCharChar">
    <w:name w:val="Style Item1 + Bold Char Char"/>
    <w:link w:val="StyleItem1BoldChar"/>
    <w:qFormat/>
    <w:rPr>
      <w:rFonts w:ascii="Arial" w:eastAsia="MS Mincho" w:hAnsi="Arial" w:cs="Times New Roman"/>
      <w:b/>
      <w:bCs/>
      <w:szCs w:val="24"/>
      <w:lang w:eastAsia="zh-CN"/>
    </w:rPr>
  </w:style>
  <w:style w:type="paragraph" w:customStyle="1" w:styleId="CP2">
    <w:name w:val="CẤP 2"/>
    <w:qFormat/>
    <w:pPr>
      <w:numPr>
        <w:ilvl w:val="1"/>
        <w:numId w:val="129"/>
      </w:numPr>
      <w:spacing w:before="120" w:after="240"/>
      <w:ind w:left="5040"/>
      <w:jc w:val="center"/>
    </w:pPr>
    <w:rPr>
      <w:rFonts w:ascii="Arial" w:eastAsia="Times New Roman" w:hAnsi="Arial" w:cs="Arial"/>
      <w:b/>
      <w:w w:val="90"/>
      <w:sz w:val="28"/>
      <w:szCs w:val="28"/>
    </w:rPr>
  </w:style>
  <w:style w:type="paragraph" w:customStyle="1" w:styleId="NOIDUNG">
    <w:name w:val="NOI DUNG"/>
    <w:qFormat/>
    <w:pPr>
      <w:numPr>
        <w:numId w:val="130"/>
      </w:numPr>
      <w:spacing w:before="120" w:after="120"/>
      <w:jc w:val="both"/>
    </w:pPr>
    <w:rPr>
      <w:rFonts w:ascii="Arial" w:eastAsia="Times New Roman" w:hAnsi="Arial" w:cs="Arial"/>
      <w:w w:val="90"/>
      <w:sz w:val="26"/>
      <w:szCs w:val="26"/>
    </w:rPr>
  </w:style>
  <w:style w:type="paragraph" w:customStyle="1" w:styleId="CAP5">
    <w:name w:val="CAP 5"/>
    <w:basedOn w:val="Normal"/>
    <w:qFormat/>
    <w:pPr>
      <w:numPr>
        <w:numId w:val="131"/>
      </w:numPr>
      <w:spacing w:before="180" w:after="180" w:line="312" w:lineRule="auto"/>
    </w:pPr>
    <w:rPr>
      <w:rFonts w:ascii="Arial" w:hAnsi="Arial" w:cs="Arial"/>
      <w:b/>
      <w:w w:val="90"/>
      <w:sz w:val="26"/>
      <w:szCs w:val="26"/>
    </w:rPr>
  </w:style>
  <w:style w:type="paragraph" w:customStyle="1" w:styleId="CP3">
    <w:name w:val="CẤP 3"/>
    <w:qFormat/>
    <w:pPr>
      <w:numPr>
        <w:numId w:val="132"/>
      </w:numPr>
      <w:tabs>
        <w:tab w:val="left" w:pos="284"/>
      </w:tabs>
      <w:spacing w:before="240" w:after="240"/>
      <w:jc w:val="center"/>
    </w:pPr>
    <w:rPr>
      <w:rFonts w:ascii="Arial" w:eastAsia="Times New Roman" w:hAnsi="Arial" w:cs="Arial"/>
      <w:b/>
      <w:w w:val="90"/>
      <w:sz w:val="26"/>
      <w:szCs w:val="26"/>
    </w:rPr>
  </w:style>
  <w:style w:type="paragraph" w:customStyle="1" w:styleId="Indent4">
    <w:name w:val="Indent 4"/>
    <w:basedOn w:val="Indent3"/>
    <w:link w:val="Indent4Char"/>
    <w:autoRedefine/>
    <w:qFormat/>
    <w:pPr>
      <w:numPr>
        <w:numId w:val="133"/>
      </w:numPr>
      <w:ind w:left="2269" w:hanging="284"/>
      <w:contextualSpacing w:val="0"/>
    </w:pPr>
    <w:rPr>
      <w:rFonts w:eastAsia="MS Mincho" w:cs="Times New Roman"/>
      <w:bCs w:val="0"/>
      <w:szCs w:val="24"/>
      <w:lang w:eastAsia="ar-SA"/>
    </w:rPr>
  </w:style>
  <w:style w:type="character" w:customStyle="1" w:styleId="Indent4Char">
    <w:name w:val="Indent 4 Char"/>
    <w:link w:val="Indent4"/>
    <w:qFormat/>
    <w:rPr>
      <w:rFonts w:ascii="Cambria" w:eastAsia="MS Mincho" w:hAnsi="Cambria"/>
      <w:sz w:val="28"/>
      <w:szCs w:val="24"/>
      <w:lang w:val="vi-VN" w:eastAsia="ar-SA"/>
    </w:rPr>
  </w:style>
  <w:style w:type="paragraph" w:customStyle="1" w:styleId="Indent40">
    <w:name w:val="Indent4"/>
    <w:basedOn w:val="Indent30"/>
    <w:qFormat/>
    <w:pPr>
      <w:numPr>
        <w:numId w:val="0"/>
      </w:numPr>
      <w:tabs>
        <w:tab w:val="clear" w:pos="900"/>
        <w:tab w:val="left" w:pos="2880"/>
      </w:tabs>
      <w:spacing w:before="180" w:after="180"/>
      <w:ind w:left="2880" w:hanging="360"/>
    </w:pPr>
    <w:rPr>
      <w:rFonts w:ascii="Arial" w:eastAsia="MS Mincho" w:hAnsi="Arial"/>
      <w:sz w:val="24"/>
      <w:szCs w:val="22"/>
      <w:lang w:eastAsia="ar-SA"/>
    </w:rPr>
  </w:style>
  <w:style w:type="paragraph" w:customStyle="1" w:styleId="TieuDeMucLuc">
    <w:name w:val="TieuDeMucLuc"/>
    <w:basedOn w:val="BodyText"/>
    <w:qFormat/>
    <w:pPr>
      <w:pBdr>
        <w:bottom w:val="none" w:sz="0" w:space="0" w:color="auto"/>
      </w:pBdr>
      <w:spacing w:before="180" w:after="180" w:line="312" w:lineRule="auto"/>
      <w:ind w:firstLine="360"/>
    </w:pPr>
    <w:rPr>
      <w:rFonts w:ascii="Times New Roman" w:hAnsi="Times New Roman"/>
      <w:b w:val="0"/>
      <w:bCs w:val="0"/>
      <w:kern w:val="28"/>
      <w:sz w:val="26"/>
      <w:szCs w:val="20"/>
    </w:rPr>
  </w:style>
  <w:style w:type="paragraph" w:customStyle="1" w:styleId="Paragraph1">
    <w:name w:val="Paragraph1"/>
    <w:basedOn w:val="Normal"/>
    <w:qFormat/>
    <w:pPr>
      <w:widowControl w:val="0"/>
      <w:spacing w:before="80"/>
    </w:pPr>
    <w:rPr>
      <w:sz w:val="26"/>
      <w:szCs w:val="20"/>
    </w:rPr>
  </w:style>
  <w:style w:type="character" w:customStyle="1" w:styleId="TextBoxChar">
    <w:name w:val="TextBox Char"/>
    <w:link w:val="TextBox"/>
    <w:qFormat/>
    <w:rPr>
      <w:rFonts w:ascii="Cambria" w:eastAsia="Times New Roman" w:hAnsi="Cambria" w:cs="Times New Roman"/>
      <w:sz w:val="20"/>
      <w:szCs w:val="21"/>
    </w:rPr>
  </w:style>
  <w:style w:type="paragraph" w:customStyle="1" w:styleId="StyleHeading2Heading2CharHeading2Char1Charl2CharCharHD">
    <w:name w:val="Style Heading 2Heading 2 CharHeading 2 Char1 Charl2 Char CharHD..."/>
    <w:basedOn w:val="Heading2"/>
    <w:qFormat/>
    <w:pPr>
      <w:numPr>
        <w:numId w:val="28"/>
      </w:numPr>
      <w:tabs>
        <w:tab w:val="left" w:pos="993"/>
        <w:tab w:val="right" w:pos="8800"/>
      </w:tabs>
      <w:spacing w:before="180" w:after="240" w:line="312" w:lineRule="auto"/>
      <w:jc w:val="both"/>
    </w:pPr>
    <w:rPr>
      <w:rFonts w:ascii="Verdana" w:hAnsi="Verdana"/>
      <w:snapToGrid w:val="0"/>
      <w:color w:val="006600"/>
      <w:sz w:val="30"/>
      <w:szCs w:val="20"/>
    </w:rPr>
  </w:style>
  <w:style w:type="paragraph" w:customStyle="1" w:styleId="StyleBodyTextBodyTexttrungCharBodyTextCharCharBodyText">
    <w:name w:val="Style Body TextBody Text trung CharBody Text Char CharBody Text ..."/>
    <w:basedOn w:val="BodyText"/>
    <w:qFormat/>
    <w:pPr>
      <w:pBdr>
        <w:bottom w:val="none" w:sz="0" w:space="0" w:color="auto"/>
      </w:pBdr>
      <w:spacing w:before="180" w:after="180"/>
      <w:ind w:firstLine="567"/>
    </w:pPr>
    <w:rPr>
      <w:rFonts w:ascii="Cambria" w:hAnsi="Cambria"/>
      <w:b w:val="0"/>
      <w:bCs w:val="0"/>
      <w:sz w:val="26"/>
      <w:szCs w:val="20"/>
      <w:lang w:val="nl-NL"/>
    </w:rPr>
  </w:style>
  <w:style w:type="paragraph" w:customStyle="1" w:styleId="SymcTableBodyBullet2">
    <w:name w:val="+SymcTableBodyBullet2"/>
    <w:basedOn w:val="Normal"/>
    <w:qFormat/>
    <w:pPr>
      <w:numPr>
        <w:numId w:val="134"/>
      </w:numPr>
      <w:jc w:val="left"/>
    </w:pPr>
    <w:rPr>
      <w:rFonts w:ascii="Arial" w:eastAsia="Calibri" w:hAnsi="Arial" w:cs="Arial"/>
      <w:bCs/>
      <w:sz w:val="20"/>
      <w:szCs w:val="20"/>
    </w:rPr>
  </w:style>
  <w:style w:type="paragraph" w:customStyle="1" w:styleId="BodyText8">
    <w:name w:val="Body_Text"/>
    <w:basedOn w:val="Normal"/>
    <w:link w:val="BodyTextChar2"/>
    <w:qFormat/>
    <w:pPr>
      <w:spacing w:before="60" w:after="60" w:line="312" w:lineRule="auto"/>
      <w:ind w:left="288" w:firstLine="432"/>
    </w:pPr>
    <w:rPr>
      <w:rFonts w:eastAsia="Calibri"/>
      <w:sz w:val="26"/>
      <w:szCs w:val="28"/>
      <w:lang w:eastAsia="zh-CN"/>
    </w:rPr>
  </w:style>
  <w:style w:type="character" w:customStyle="1" w:styleId="BodyTextChar2">
    <w:name w:val="Body_Text Char"/>
    <w:link w:val="BodyText8"/>
    <w:qFormat/>
    <w:rPr>
      <w:rFonts w:ascii="Times New Roman" w:eastAsia="Calibri" w:hAnsi="Times New Roman" w:cs="Times New Roman"/>
      <w:sz w:val="26"/>
      <w:szCs w:val="28"/>
      <w:lang w:val="vi-VN" w:eastAsia="zh-CN"/>
    </w:rPr>
  </w:style>
  <w:style w:type="paragraph" w:customStyle="1" w:styleId="Bd-1">
    <w:name w:val="Bd-1"/>
    <w:link w:val="Bd-1Char"/>
    <w:qFormat/>
    <w:pPr>
      <w:keepNext/>
      <w:widowControl w:val="0"/>
      <w:adjustRightInd w:val="0"/>
      <w:snapToGrid w:val="0"/>
      <w:spacing w:before="60" w:after="60" w:line="312" w:lineRule="auto"/>
      <w:ind w:left="144" w:firstLine="720"/>
      <w:jc w:val="both"/>
      <w:textAlignment w:val="baseline"/>
    </w:pPr>
    <w:rPr>
      <w:rFonts w:eastAsia="Calibri"/>
      <w:sz w:val="26"/>
      <w:szCs w:val="22"/>
      <w:lang w:val="en-GB"/>
    </w:rPr>
  </w:style>
  <w:style w:type="character" w:customStyle="1" w:styleId="Bd-1Char">
    <w:name w:val="Bd-1 Char"/>
    <w:link w:val="Bd-1"/>
    <w:qFormat/>
    <w:rPr>
      <w:rFonts w:ascii="Times New Roman" w:eastAsia="Calibri" w:hAnsi="Times New Roman" w:cs="Times New Roman"/>
      <w:sz w:val="26"/>
      <w:lang w:val="en-GB"/>
    </w:rPr>
  </w:style>
  <w:style w:type="paragraph" w:customStyle="1" w:styleId="Bullet-1">
    <w:name w:val="Bullet-1"/>
    <w:basedOn w:val="Normal"/>
    <w:link w:val="Bullet-1Char"/>
    <w:qFormat/>
    <w:pPr>
      <w:numPr>
        <w:numId w:val="135"/>
      </w:numPr>
      <w:spacing w:before="60" w:after="60" w:line="360" w:lineRule="auto"/>
    </w:pPr>
    <w:rPr>
      <w:rFonts w:eastAsia="Arial"/>
      <w:sz w:val="26"/>
      <w:szCs w:val="26"/>
      <w:lang w:val="nl-NL" w:eastAsia="zh-CN"/>
    </w:rPr>
  </w:style>
  <w:style w:type="character" w:customStyle="1" w:styleId="Bullet-1Char">
    <w:name w:val="Bullet-1 Char"/>
    <w:link w:val="Bullet-1"/>
    <w:qFormat/>
    <w:rPr>
      <w:rFonts w:eastAsia="Arial"/>
      <w:sz w:val="26"/>
      <w:szCs w:val="26"/>
      <w:lang w:val="nl-NL" w:eastAsia="zh-CN"/>
    </w:rPr>
  </w:style>
  <w:style w:type="character" w:customStyle="1" w:styleId="listdunggachngangChar">
    <w:name w:val="list (dung gach ngang) Char"/>
    <w:link w:val="listdunggachngang"/>
    <w:qFormat/>
    <w:locked/>
    <w:rPr>
      <w:rFonts w:asciiTheme="minorHAnsi" w:eastAsia="MS Mincho" w:hAnsiTheme="minorHAnsi"/>
      <w:sz w:val="26"/>
      <w:szCs w:val="24"/>
      <w:lang w:val="zh-CN" w:eastAsia="ja-JP"/>
    </w:rPr>
  </w:style>
  <w:style w:type="paragraph" w:customStyle="1" w:styleId="listdunggachngang">
    <w:name w:val="list (dung gach ngang)"/>
    <w:basedOn w:val="Normal"/>
    <w:link w:val="listdunggachngangChar"/>
    <w:qFormat/>
    <w:pPr>
      <w:numPr>
        <w:numId w:val="136"/>
      </w:numPr>
      <w:tabs>
        <w:tab w:val="left" w:pos="360"/>
        <w:tab w:val="left" w:pos="540"/>
      </w:tabs>
      <w:snapToGrid w:val="0"/>
      <w:spacing w:line="288" w:lineRule="auto"/>
    </w:pPr>
    <w:rPr>
      <w:rFonts w:asciiTheme="minorHAnsi" w:eastAsia="MS Mincho" w:hAnsiTheme="minorHAnsi"/>
      <w:sz w:val="26"/>
      <w:lang w:val="zh-CN" w:eastAsia="ja-JP"/>
    </w:rPr>
  </w:style>
  <w:style w:type="paragraph" w:customStyle="1" w:styleId="BodyIndentDeep5">
    <w:name w:val="Body Indent Deep 5"/>
    <w:basedOn w:val="Normal"/>
    <w:qFormat/>
    <w:pPr>
      <w:numPr>
        <w:numId w:val="137"/>
      </w:numPr>
      <w:tabs>
        <w:tab w:val="clear" w:pos="1260"/>
      </w:tabs>
      <w:ind w:left="2160"/>
      <w:jc w:val="left"/>
    </w:pPr>
    <w:rPr>
      <w:rFonts w:ascii="Arial" w:hAnsi="Arial" w:cs="Arial"/>
      <w:sz w:val="20"/>
      <w:szCs w:val="20"/>
    </w:rPr>
  </w:style>
  <w:style w:type="character" w:customStyle="1" w:styleId="Mention1">
    <w:name w:val="Mention1"/>
    <w:uiPriority w:val="99"/>
    <w:semiHidden/>
    <w:unhideWhenUsed/>
    <w:qFormat/>
    <w:rPr>
      <w:color w:val="2B579A"/>
      <w:shd w:val="clear" w:color="auto" w:fill="E6E6E6"/>
    </w:rPr>
  </w:style>
  <w:style w:type="paragraph" w:customStyle="1" w:styleId="Indent2V">
    <w:name w:val="Indent 2V"/>
    <w:basedOn w:val="Indent21"/>
    <w:qFormat/>
    <w:pPr>
      <w:spacing w:before="180" w:after="180" w:line="312" w:lineRule="auto"/>
    </w:pPr>
  </w:style>
  <w:style w:type="paragraph" w:customStyle="1" w:styleId="StyleHeading4h4h41h4Charh41CharCharCharCharHeading4Hea">
    <w:name w:val="Style Heading 4h4h41h4 Charh41 Char Char Char CharHeading4Hea..."/>
    <w:basedOn w:val="Heading4"/>
    <w:qFormat/>
    <w:pPr>
      <w:tabs>
        <w:tab w:val="left" w:pos="1134"/>
      </w:tabs>
      <w:spacing w:after="120" w:line="312" w:lineRule="auto"/>
      <w:ind w:left="284"/>
      <w:jc w:val="both"/>
    </w:pPr>
    <w:rPr>
      <w:i w:val="0"/>
      <w:iCs w:val="0"/>
      <w:color w:val="auto"/>
      <w:sz w:val="32"/>
      <w:szCs w:val="20"/>
      <w:lang w:val="da-DK"/>
    </w:rPr>
  </w:style>
  <w:style w:type="character" w:customStyle="1" w:styleId="Char3Char">
    <w:name w:val="Char3 Char"/>
    <w:qFormat/>
    <w:rPr>
      <w:rFonts w:ascii="Times New Roman" w:eastAsia="Times New Roman" w:hAnsi="Times New Roman" w:cs="Times New Roman"/>
      <w:b/>
      <w:bCs/>
      <w:i/>
      <w:iCs/>
      <w:sz w:val="30"/>
      <w:szCs w:val="26"/>
    </w:rPr>
  </w:style>
  <w:style w:type="character" w:customStyle="1" w:styleId="h4Char2">
    <w:name w:val="h4 Char2"/>
    <w:uiPriority w:val="9"/>
    <w:qFormat/>
    <w:rPr>
      <w:rFonts w:ascii="Cambria" w:eastAsia="Times New Roman" w:hAnsi="Cambria" w:cs="Times New Roman"/>
      <w:b/>
      <w:bCs/>
      <w:i/>
      <w:iCs/>
      <w:color w:val="4F81BD"/>
      <w:sz w:val="24"/>
      <w:szCs w:val="24"/>
    </w:rPr>
  </w:style>
  <w:style w:type="paragraph" w:customStyle="1" w:styleId="Number1">
    <w:name w:val="Number1"/>
    <w:basedOn w:val="ListParagraph"/>
    <w:qFormat/>
    <w:pPr>
      <w:numPr>
        <w:numId w:val="138"/>
      </w:numPr>
      <w:tabs>
        <w:tab w:val="left" w:pos="1560"/>
      </w:tabs>
      <w:spacing w:line="288" w:lineRule="auto"/>
      <w:ind w:left="1559" w:hanging="425"/>
    </w:pPr>
    <w:rPr>
      <w:sz w:val="26"/>
    </w:rPr>
  </w:style>
  <w:style w:type="paragraph" w:customStyle="1" w:styleId="Body-Text">
    <w:name w:val="Body-Text"/>
    <w:link w:val="Body-TextChar"/>
    <w:autoRedefine/>
    <w:qFormat/>
    <w:pPr>
      <w:widowControl w:val="0"/>
      <w:tabs>
        <w:tab w:val="left" w:pos="709"/>
      </w:tabs>
      <w:adjustRightInd w:val="0"/>
      <w:snapToGrid w:val="0"/>
      <w:spacing w:before="120" w:after="120" w:line="360" w:lineRule="atLeast"/>
      <w:ind w:firstLine="426"/>
      <w:jc w:val="both"/>
      <w:textAlignment w:val="baseline"/>
    </w:pPr>
    <w:rPr>
      <w:rFonts w:eastAsia="MS Mincho"/>
      <w:sz w:val="28"/>
      <w:szCs w:val="28"/>
      <w:lang w:val="en-GB"/>
    </w:rPr>
  </w:style>
  <w:style w:type="character" w:customStyle="1" w:styleId="Body-TextChar">
    <w:name w:val="Body-Text Char"/>
    <w:link w:val="Body-Text"/>
    <w:qFormat/>
    <w:rPr>
      <w:rFonts w:ascii="Times New Roman" w:eastAsia="MS Mincho" w:hAnsi="Times New Roman" w:cs="Times New Roman"/>
      <w:sz w:val="28"/>
      <w:szCs w:val="28"/>
      <w:lang w:val="en-GB"/>
    </w:rPr>
  </w:style>
  <w:style w:type="paragraph" w:customStyle="1" w:styleId="Table-Heading">
    <w:name w:val="Table-Heading"/>
    <w:basedOn w:val="Normal"/>
    <w:qFormat/>
    <w:pPr>
      <w:keepNext/>
      <w:widowControl w:val="0"/>
      <w:jc w:val="center"/>
    </w:pPr>
    <w:rPr>
      <w:rFonts w:ascii="Verdana" w:hAnsi="Verdana" w:cs="Tahoma"/>
      <w:b/>
      <w:sz w:val="22"/>
      <w:szCs w:val="20"/>
      <w:lang w:val="en-GB"/>
    </w:rPr>
  </w:style>
  <w:style w:type="paragraph" w:customStyle="1" w:styleId="FB1">
    <w:name w:val="FB1"/>
    <w:basedOn w:val="Normal"/>
    <w:autoRedefine/>
    <w:qFormat/>
    <w:pPr>
      <w:widowControl w:val="0"/>
      <w:tabs>
        <w:tab w:val="left" w:pos="1134"/>
      </w:tabs>
      <w:spacing w:before="60" w:after="60" w:line="340" w:lineRule="atLeast"/>
      <w:jc w:val="left"/>
    </w:pPr>
    <w:rPr>
      <w:sz w:val="26"/>
      <w:szCs w:val="26"/>
    </w:rPr>
  </w:style>
  <w:style w:type="character" w:customStyle="1" w:styleId="NormalIndentChar1CharCharCharCharCharCharCharCharCharCharChar1">
    <w:name w:val="Normal Indent Char1 Char Char Char Char Char Char Char Char Char Char Char1"/>
    <w:qFormat/>
    <w:rPr>
      <w:rFonts w:ascii=".VnArial" w:hAnsi=".VnArial"/>
      <w:lang w:val="en-US" w:eastAsia="en-US" w:bidi="ar-SA"/>
    </w:rPr>
  </w:style>
  <w:style w:type="paragraph" w:customStyle="1" w:styleId="TextBoxTitle">
    <w:name w:val="TextBox Title"/>
    <w:basedOn w:val="Normal"/>
    <w:qFormat/>
    <w:pPr>
      <w:spacing w:line="312" w:lineRule="auto"/>
      <w:ind w:firstLine="567"/>
      <w:jc w:val="left"/>
    </w:pPr>
    <w:rPr>
      <w:rFonts w:ascii="Arial" w:hAnsi="Arial" w:cs=".VnArial"/>
      <w:b/>
      <w:sz w:val="22"/>
      <w:szCs w:val="20"/>
      <w:u w:val="single"/>
    </w:rPr>
  </w:style>
  <w:style w:type="paragraph" w:customStyle="1" w:styleId="FreeStyle">
    <w:name w:val="FreeStyle"/>
    <w:qFormat/>
    <w:pPr>
      <w:tabs>
        <w:tab w:val="left" w:pos="2160"/>
        <w:tab w:val="right" w:pos="5040"/>
        <w:tab w:val="left" w:pos="5760"/>
      </w:tabs>
      <w:spacing w:before="120" w:after="240"/>
      <w:jc w:val="center"/>
    </w:pPr>
    <w:rPr>
      <w:rFonts w:eastAsia="Times New Roman"/>
      <w:b/>
      <w:snapToGrid w:val="0"/>
      <w:sz w:val="48"/>
    </w:rPr>
  </w:style>
  <w:style w:type="paragraph" w:customStyle="1" w:styleId="TextBox-ShadowFont">
    <w:name w:val="TextBox-ShadowFont"/>
    <w:basedOn w:val="TextBox"/>
    <w:qFormat/>
    <w:pPr>
      <w:spacing w:line="240" w:lineRule="auto"/>
      <w:jc w:val="center"/>
    </w:pPr>
    <w:rPr>
      <w:rFonts w:ascii="Arial" w:eastAsia="SimSun" w:hAnsi="Arial" w:cs="Arial Narrow"/>
      <w:szCs w:val="20"/>
    </w:rPr>
  </w:style>
  <w:style w:type="paragraph" w:customStyle="1" w:styleId="StyleHeading1TimesNewRoman12ptBefore4ptLinespaci">
    <w:name w:val="Style Heading 1 + Times New Roman 12 pt Before:  4 pt Line spaci"/>
    <w:basedOn w:val="Heading1"/>
    <w:autoRedefine/>
    <w:qFormat/>
    <w:pPr>
      <w:keepLines w:val="0"/>
      <w:tabs>
        <w:tab w:val="left" w:pos="795"/>
        <w:tab w:val="right" w:pos="8800"/>
      </w:tabs>
      <w:spacing w:before="80" w:line="320" w:lineRule="exact"/>
      <w:ind w:left="357" w:hanging="357"/>
    </w:pPr>
    <w:rPr>
      <w:rFonts w:ascii="Times New Roman" w:eastAsia="Times New Roman" w:hAnsi="Times New Roman" w:cs=".VnArial"/>
      <w:b/>
      <w:bCs/>
      <w:snapToGrid w:val="0"/>
      <w:color w:val="A50021"/>
      <w:kern w:val="28"/>
      <w:sz w:val="24"/>
      <w:szCs w:val="24"/>
      <w:lang w:val="fr-FR"/>
    </w:rPr>
  </w:style>
  <w:style w:type="paragraph" w:customStyle="1" w:styleId="TextBoxABC">
    <w:name w:val="TextBoxABC"/>
    <w:basedOn w:val="TextBox"/>
    <w:qFormat/>
    <w:pPr>
      <w:spacing w:line="240" w:lineRule="auto"/>
      <w:jc w:val="center"/>
    </w:pPr>
    <w:rPr>
      <w:rFonts w:ascii=".VnTime" w:eastAsia="SimSun" w:hAnsi=".VnTime" w:cs="Arial"/>
      <w:szCs w:val="20"/>
    </w:rPr>
  </w:style>
  <w:style w:type="paragraph" w:customStyle="1" w:styleId="StyleItem1Bold">
    <w:name w:val="Style Item1 + Bold"/>
    <w:basedOn w:val="Normal"/>
    <w:qFormat/>
    <w:pPr>
      <w:tabs>
        <w:tab w:val="left" w:pos="1211"/>
      </w:tabs>
      <w:spacing w:before="240" w:after="240" w:line="312" w:lineRule="auto"/>
      <w:ind w:left="1211" w:hanging="360"/>
    </w:pPr>
    <w:rPr>
      <w:rFonts w:ascii="Arial" w:hAnsi="Arial" w:cs=".VnArial"/>
      <w:b/>
      <w:bCs/>
      <w:sz w:val="22"/>
    </w:rPr>
  </w:style>
  <w:style w:type="paragraph" w:customStyle="1" w:styleId="Header-Footer">
    <w:name w:val="Header-Footer"/>
    <w:qFormat/>
    <w:pPr>
      <w:pBdr>
        <w:bottom w:val="single" w:sz="4" w:space="1" w:color="auto"/>
      </w:pBdr>
    </w:pPr>
    <w:rPr>
      <w:rFonts w:ascii="Arial" w:eastAsia="MS Mincho" w:hAnsi="Arial" w:cs=".VnArial"/>
      <w:i/>
      <w:szCs w:val="24"/>
      <w:lang w:val="vi-VN"/>
    </w:rPr>
  </w:style>
  <w:style w:type="paragraph" w:customStyle="1" w:styleId="CharCharCharCharCharChar">
    <w:name w:val="Char Char Char Char Char Char"/>
    <w:qFormat/>
    <w:pPr>
      <w:spacing w:after="160" w:line="240" w:lineRule="exact"/>
    </w:pPr>
    <w:rPr>
      <w:rFonts w:ascii="Verdana" w:eastAsia="Times New Roman" w:hAnsi="Verdana"/>
    </w:rPr>
  </w:style>
  <w:style w:type="paragraph" w:customStyle="1" w:styleId="StyleItem1Char10pt">
    <w:name w:val="Style Item1 Char + 10 pt"/>
    <w:basedOn w:val="Normal"/>
    <w:link w:val="StyleItem1Char10ptChar"/>
    <w:autoRedefine/>
    <w:qFormat/>
    <w:pPr>
      <w:tabs>
        <w:tab w:val="left" w:pos="645"/>
      </w:tabs>
      <w:spacing w:line="312" w:lineRule="auto"/>
      <w:ind w:left="749" w:hanging="403"/>
    </w:pPr>
    <w:rPr>
      <w:rFonts w:ascii="Arial" w:hAnsi="Arial"/>
      <w:sz w:val="20"/>
      <w:lang w:val="zh-CN"/>
    </w:rPr>
  </w:style>
  <w:style w:type="character" w:customStyle="1" w:styleId="StyleItem1Char10ptChar">
    <w:name w:val="Style Item1 Char + 10 pt Char"/>
    <w:link w:val="StyleItem1Char10pt"/>
    <w:qFormat/>
    <w:rPr>
      <w:rFonts w:ascii="Arial" w:eastAsia="Times New Roman" w:hAnsi="Arial" w:cs="Times New Roman"/>
      <w:sz w:val="20"/>
      <w:lang w:val="zh-CN"/>
    </w:rPr>
  </w:style>
  <w:style w:type="paragraph" w:customStyle="1" w:styleId="Normal12">
    <w:name w:val="Normal 12"/>
    <w:basedOn w:val="Normal"/>
    <w:link w:val="Normal12Char"/>
    <w:autoRedefine/>
    <w:qFormat/>
    <w:pPr>
      <w:spacing w:before="180" w:line="288" w:lineRule="auto"/>
    </w:pPr>
    <w:rPr>
      <w:rFonts w:eastAsia="MS Mincho"/>
      <w:spacing w:val="-6"/>
      <w:sz w:val="26"/>
      <w:szCs w:val="26"/>
      <w:lang w:val="it-IT" w:eastAsia="ja-JP"/>
    </w:rPr>
  </w:style>
  <w:style w:type="character" w:customStyle="1" w:styleId="Normal12Char">
    <w:name w:val="Normal 12 Char"/>
    <w:link w:val="Normal12"/>
    <w:qFormat/>
    <w:rPr>
      <w:rFonts w:ascii="Times New Roman" w:eastAsia="MS Mincho" w:hAnsi="Times New Roman" w:cs="Times New Roman"/>
      <w:spacing w:val="-6"/>
      <w:sz w:val="26"/>
      <w:szCs w:val="26"/>
      <w:lang w:val="it-IT" w:eastAsia="ja-JP"/>
    </w:rPr>
  </w:style>
  <w:style w:type="character" w:customStyle="1" w:styleId="tieude2Char">
    <w:name w:val="tieude 2 Char"/>
    <w:qFormat/>
    <w:rPr>
      <w:rFonts w:eastAsia="SimSun" w:cs="Arial"/>
      <w:b/>
      <w:bCs/>
      <w:iCs/>
      <w:sz w:val="32"/>
      <w:szCs w:val="26"/>
      <w:lang w:val="vi-VN" w:eastAsia="vi-VN" w:bidi="ar-SA"/>
    </w:rPr>
  </w:style>
  <w:style w:type="paragraph" w:customStyle="1" w:styleId="Char4">
    <w:name w:val="Char4"/>
    <w:basedOn w:val="Normal"/>
    <w:semiHidden/>
    <w:qFormat/>
    <w:pPr>
      <w:spacing w:after="160" w:line="240" w:lineRule="exact"/>
      <w:jc w:val="left"/>
    </w:pPr>
    <w:rPr>
      <w:rFonts w:ascii="Arial" w:hAnsi="Arial" w:cs="Arial"/>
      <w:sz w:val="22"/>
    </w:rPr>
  </w:style>
  <w:style w:type="paragraph" w:customStyle="1" w:styleId="tvs-Bullet30">
    <w:name w:val="tvs-Bullet3"/>
    <w:basedOn w:val="Normal"/>
    <w:link w:val="tvs-Bullet3Char0"/>
    <w:qFormat/>
    <w:pPr>
      <w:numPr>
        <w:numId w:val="139"/>
      </w:numPr>
      <w:spacing w:line="288" w:lineRule="auto"/>
      <w:contextualSpacing/>
    </w:pPr>
    <w:rPr>
      <w:rFonts w:eastAsia="Calibri"/>
      <w:szCs w:val="26"/>
      <w:lang w:val="nl-NL"/>
    </w:rPr>
  </w:style>
  <w:style w:type="table" w:customStyle="1" w:styleId="TableGrid500">
    <w:name w:val="Table Grid50"/>
    <w:basedOn w:val="TableNormal"/>
    <w:qFormat/>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mtatdetail">
    <w:name w:val="tomtat_detail"/>
    <w:basedOn w:val="DefaultParagraphFont"/>
    <w:uiPriority w:val="99"/>
    <w:qFormat/>
  </w:style>
  <w:style w:type="paragraph" w:customStyle="1" w:styleId="titleid1siteid33">
    <w:name w:val="titleid1siteid33"/>
    <w:basedOn w:val="Normal"/>
    <w:qFormat/>
    <w:pPr>
      <w:spacing w:before="100" w:beforeAutospacing="1" w:after="100" w:afterAutospacing="1" w:line="360" w:lineRule="atLeast"/>
      <w:jc w:val="left"/>
    </w:pPr>
    <w:rPr>
      <w:rFonts w:ascii="Arial" w:hAnsi="Arial" w:cs="Arial"/>
      <w:b/>
      <w:bCs/>
      <w:color w:val="000000"/>
      <w:sz w:val="16"/>
      <w:szCs w:val="16"/>
    </w:rPr>
  </w:style>
  <w:style w:type="paragraph" w:customStyle="1" w:styleId="titleorimageid1siteid33">
    <w:name w:val="titleorimageid1siteid33"/>
    <w:basedOn w:val="Normal"/>
    <w:qFormat/>
    <w:pPr>
      <w:spacing w:before="100" w:beforeAutospacing="1" w:after="100" w:afterAutospacing="1" w:line="360" w:lineRule="atLeast"/>
      <w:jc w:val="left"/>
    </w:pPr>
    <w:rPr>
      <w:rFonts w:ascii="Arial" w:hAnsi="Arial" w:cs="Arial"/>
      <w:b/>
      <w:bCs/>
      <w:color w:val="336699"/>
      <w:sz w:val="18"/>
      <w:szCs w:val="18"/>
    </w:rPr>
  </w:style>
  <w:style w:type="paragraph" w:customStyle="1" w:styleId="Title10">
    <w:name w:val="Title1"/>
    <w:basedOn w:val="Normal"/>
    <w:link w:val="titleChar0"/>
    <w:qFormat/>
    <w:pPr>
      <w:spacing w:before="100" w:beforeAutospacing="1" w:after="100" w:afterAutospacing="1" w:line="360" w:lineRule="atLeast"/>
      <w:jc w:val="left"/>
    </w:pPr>
    <w:rPr>
      <w:sz w:val="24"/>
    </w:rPr>
  </w:style>
  <w:style w:type="paragraph" w:customStyle="1" w:styleId="ListDash">
    <w:name w:val="List Dash"/>
    <w:basedOn w:val="Normal"/>
    <w:qFormat/>
    <w:pPr>
      <w:tabs>
        <w:tab w:val="left" w:pos="357"/>
      </w:tabs>
      <w:spacing w:before="60" w:after="60" w:line="300" w:lineRule="exact"/>
      <w:ind w:left="720" w:hanging="363"/>
    </w:pPr>
    <w:rPr>
      <w:rFonts w:eastAsia="SimSun"/>
      <w:lang w:eastAsia="zh-CN"/>
    </w:rPr>
  </w:style>
  <w:style w:type="paragraph" w:customStyle="1" w:styleId="tvs-Bullet2">
    <w:name w:val="tvs-Bullet 2"/>
    <w:basedOn w:val="ListParagraph"/>
    <w:link w:val="tvs-Bullet2Char0"/>
    <w:qFormat/>
    <w:pPr>
      <w:numPr>
        <w:numId w:val="140"/>
      </w:numPr>
      <w:tabs>
        <w:tab w:val="left" w:pos="720"/>
      </w:tabs>
      <w:spacing w:line="288" w:lineRule="auto"/>
    </w:pPr>
    <w:rPr>
      <w:rFonts w:eastAsia="Calibri"/>
      <w:sz w:val="26"/>
      <w:szCs w:val="26"/>
    </w:rPr>
  </w:style>
  <w:style w:type="paragraph" w:customStyle="1" w:styleId="tvs-bullet0">
    <w:name w:val="tvs-bullet0"/>
    <w:basedOn w:val="Normal"/>
    <w:qFormat/>
    <w:pPr>
      <w:widowControl w:val="0"/>
      <w:numPr>
        <w:numId w:val="141"/>
      </w:numPr>
      <w:spacing w:line="360" w:lineRule="atLeast"/>
    </w:pPr>
    <w:rPr>
      <w:sz w:val="26"/>
    </w:rPr>
  </w:style>
  <w:style w:type="paragraph" w:customStyle="1" w:styleId="StyleBoldBefore12ptAfter3pt">
    <w:name w:val="Style Bold Before:  12 pt After:  3 pt"/>
    <w:basedOn w:val="Normal"/>
    <w:qFormat/>
    <w:pPr>
      <w:spacing w:before="240" w:after="60" w:line="360" w:lineRule="atLeast"/>
    </w:pPr>
    <w:rPr>
      <w:b/>
      <w:bCs/>
      <w:sz w:val="26"/>
      <w:szCs w:val="20"/>
    </w:rPr>
  </w:style>
  <w:style w:type="paragraph" w:customStyle="1" w:styleId="Char1CharCharChar">
    <w:name w:val="Char1 Char Char Char"/>
    <w:basedOn w:val="Normal"/>
    <w:qFormat/>
    <w:pPr>
      <w:spacing w:before="60" w:after="160" w:line="240" w:lineRule="exact"/>
    </w:pPr>
    <w:rPr>
      <w:rFonts w:ascii="Verdana" w:hAnsi="Verdana"/>
      <w:sz w:val="22"/>
      <w:szCs w:val="20"/>
      <w:lang w:val="en-ZA"/>
    </w:rPr>
  </w:style>
  <w:style w:type="character" w:customStyle="1" w:styleId="FontStyle19">
    <w:name w:val="Font Style19"/>
    <w:qFormat/>
    <w:rPr>
      <w:rFonts w:ascii="Times New Roman" w:hAnsi="Times New Roman" w:cs="Times New Roman"/>
      <w:color w:val="000000"/>
      <w:sz w:val="38"/>
      <w:szCs w:val="38"/>
    </w:rPr>
  </w:style>
  <w:style w:type="character" w:customStyle="1" w:styleId="FontStyle20">
    <w:name w:val="Font Style20"/>
    <w:rPr>
      <w:rFonts w:ascii="Times New Roman" w:hAnsi="Times New Roman" w:cs="Times New Roman"/>
      <w:color w:val="000000"/>
      <w:sz w:val="44"/>
      <w:szCs w:val="44"/>
    </w:rPr>
  </w:style>
  <w:style w:type="paragraph" w:customStyle="1" w:styleId="body1">
    <w:name w:val="body1"/>
    <w:basedOn w:val="Caption"/>
    <w:qFormat/>
  </w:style>
  <w:style w:type="paragraph" w:customStyle="1" w:styleId="SBV-Bullet1">
    <w:name w:val="SBV-Bullet1"/>
    <w:basedOn w:val="Normal"/>
    <w:qFormat/>
    <w:pPr>
      <w:numPr>
        <w:numId w:val="142"/>
      </w:numPr>
      <w:spacing w:line="360" w:lineRule="auto"/>
    </w:pPr>
    <w:rPr>
      <w:rFonts w:cs="Arial"/>
      <w:sz w:val="24"/>
    </w:rPr>
  </w:style>
  <w:style w:type="paragraph" w:customStyle="1" w:styleId="SBV-Bullet2">
    <w:name w:val="SBV-Bullet2"/>
    <w:basedOn w:val="Normal"/>
    <w:qFormat/>
    <w:pPr>
      <w:numPr>
        <w:ilvl w:val="1"/>
        <w:numId w:val="142"/>
      </w:numPr>
      <w:spacing w:line="360" w:lineRule="auto"/>
    </w:pPr>
    <w:rPr>
      <w:rFonts w:cs="Arial"/>
      <w:sz w:val="24"/>
    </w:rPr>
  </w:style>
  <w:style w:type="paragraph" w:customStyle="1" w:styleId="QANormal">
    <w:name w:val="QANormal"/>
    <w:pPr>
      <w:spacing w:before="120" w:after="120" w:line="288" w:lineRule="auto"/>
      <w:ind w:left="720" w:firstLine="567"/>
      <w:jc w:val="both"/>
    </w:pPr>
    <w:rPr>
      <w:rFonts w:eastAsia="Times New Roman"/>
      <w:sz w:val="24"/>
      <w:szCs w:val="22"/>
      <w:lang w:val="en-AU"/>
    </w:rPr>
  </w:style>
  <w:style w:type="paragraph" w:customStyle="1" w:styleId="StyleFirstline127cm">
    <w:name w:val="Style First line:  127 cm"/>
    <w:basedOn w:val="Normal"/>
    <w:autoRedefine/>
    <w:pPr>
      <w:spacing w:line="360" w:lineRule="exact"/>
    </w:pPr>
    <w:rPr>
      <w:szCs w:val="20"/>
    </w:rPr>
  </w:style>
  <w:style w:type="paragraph" w:customStyle="1" w:styleId="xnormal00200028web0029">
    <w:name w:val="xnormal00200028web0029"/>
    <w:basedOn w:val="Normal"/>
    <w:pPr>
      <w:spacing w:before="100" w:beforeAutospacing="1" w:after="100" w:afterAutospacing="1" w:line="360" w:lineRule="atLeast"/>
      <w:jc w:val="left"/>
    </w:pPr>
    <w:rPr>
      <w:sz w:val="24"/>
    </w:rPr>
  </w:style>
  <w:style w:type="character" w:customStyle="1" w:styleId="tvs-bullet1Char">
    <w:name w:val="tvs-bullet1 Char"/>
    <w:link w:val="tvs-bullet10"/>
    <w:uiPriority w:val="99"/>
    <w:rPr>
      <w:rFonts w:ascii="Times New Roman" w:eastAsia="Times New Roman" w:hAnsi="Times New Roman" w:cs="Times New Roman"/>
      <w:sz w:val="24"/>
      <w:szCs w:val="24"/>
    </w:rPr>
  </w:style>
  <w:style w:type="paragraph" w:customStyle="1" w:styleId="LMTUANBody-">
    <w:name w:val="LMTUAN_Body-"/>
    <w:basedOn w:val="ListParagraph"/>
    <w:autoRedefine/>
    <w:qFormat/>
    <w:pPr>
      <w:tabs>
        <w:tab w:val="left" w:pos="993"/>
      </w:tabs>
      <w:spacing w:after="60" w:line="312" w:lineRule="auto"/>
      <w:ind w:left="0" w:firstLine="709"/>
    </w:pPr>
    <w:rPr>
      <w:rFonts w:eastAsia="MS Mincho"/>
      <w:sz w:val="26"/>
      <w:szCs w:val="28"/>
      <w:lang w:val="nb-NO"/>
    </w:rPr>
  </w:style>
  <w:style w:type="paragraph" w:customStyle="1" w:styleId="LMTUANBody1">
    <w:name w:val="LMTUAN_Body1"/>
    <w:basedOn w:val="Normal"/>
    <w:autoRedefine/>
    <w:qFormat/>
    <w:pPr>
      <w:widowControl w:val="0"/>
      <w:numPr>
        <w:numId w:val="143"/>
      </w:numPr>
      <w:tabs>
        <w:tab w:val="left" w:pos="426"/>
        <w:tab w:val="left" w:pos="709"/>
        <w:tab w:val="left" w:pos="851"/>
      </w:tabs>
      <w:spacing w:before="60" w:line="312" w:lineRule="auto"/>
      <w:ind w:left="0" w:firstLine="567"/>
      <w:contextualSpacing/>
    </w:pPr>
    <w:rPr>
      <w:rFonts w:eastAsia="MS Mincho"/>
      <w:sz w:val="26"/>
      <w:szCs w:val="26"/>
      <w:lang w:val="sv-SE" w:eastAsia="zh-CN"/>
    </w:rPr>
  </w:style>
  <w:style w:type="character" w:customStyle="1" w:styleId="fftimenewsromanfs12pt">
    <w:name w:val="ff_time_news_roman_fs_12pt"/>
    <w:basedOn w:val="DefaultParagraphFont"/>
  </w:style>
  <w:style w:type="paragraph" w:customStyle="1" w:styleId="Mucvidu">
    <w:name w:val="Mucvidu"/>
    <w:basedOn w:val="Normal"/>
    <w:qFormat/>
    <w:pPr>
      <w:spacing w:line="360" w:lineRule="atLeast"/>
      <w:ind w:left="1080" w:hanging="360"/>
    </w:pPr>
    <w:rPr>
      <w:rFonts w:ascii=".VnArial" w:hAnsi=".VnArial"/>
      <w:sz w:val="20"/>
      <w:szCs w:val="20"/>
    </w:rPr>
  </w:style>
  <w:style w:type="paragraph" w:customStyle="1" w:styleId="Bullet4">
    <w:name w:val="Bullet_4"/>
    <w:basedOn w:val="Normal"/>
    <w:uiPriority w:val="99"/>
    <w:qFormat/>
    <w:pPr>
      <w:numPr>
        <w:ilvl w:val="3"/>
        <w:numId w:val="144"/>
      </w:numPr>
      <w:tabs>
        <w:tab w:val="left" w:pos="1800"/>
      </w:tabs>
      <w:spacing w:line="360" w:lineRule="auto"/>
      <w:ind w:left="1800"/>
    </w:pPr>
    <w:rPr>
      <w:rFonts w:eastAsia="Batang"/>
      <w:szCs w:val="28"/>
    </w:rPr>
  </w:style>
  <w:style w:type="paragraph" w:customStyle="1" w:styleId="xxxx">
    <w:name w:val="xxxx"/>
    <w:basedOn w:val="Normal"/>
    <w:link w:val="xxxxChar"/>
    <w:qFormat/>
    <w:pPr>
      <w:spacing w:line="312" w:lineRule="auto"/>
      <w:ind w:left="576" w:firstLine="288"/>
    </w:pPr>
    <w:rPr>
      <w:sz w:val="24"/>
    </w:rPr>
  </w:style>
  <w:style w:type="character" w:customStyle="1" w:styleId="xxxxChar">
    <w:name w:val="xxxx Char"/>
    <w:link w:val="xxxx"/>
    <w:rPr>
      <w:rFonts w:ascii="Times New Roman" w:eastAsia="Times New Roman" w:hAnsi="Times New Roman" w:cs="Times New Roman"/>
      <w:sz w:val="24"/>
      <w:szCs w:val="24"/>
      <w:lang w:val="vi-VN"/>
    </w:rPr>
  </w:style>
  <w:style w:type="paragraph" w:customStyle="1" w:styleId="TVTK02">
    <w:name w:val="TVTK02"/>
    <w:basedOn w:val="Normal"/>
    <w:link w:val="TVTK02Char"/>
    <w:qFormat/>
    <w:pPr>
      <w:spacing w:after="60" w:line="360" w:lineRule="auto"/>
    </w:pPr>
    <w:rPr>
      <w:rFonts w:ascii="Arial" w:hAnsi="Arial"/>
      <w:b/>
      <w:bCs/>
      <w:color w:val="FF0000"/>
      <w:sz w:val="24"/>
      <w:szCs w:val="26"/>
    </w:rPr>
  </w:style>
  <w:style w:type="character" w:customStyle="1" w:styleId="TVTK02Char">
    <w:name w:val="TVTK02 Char"/>
    <w:link w:val="TVTK02"/>
    <w:qFormat/>
    <w:rPr>
      <w:rFonts w:ascii="Arial" w:eastAsia="Times New Roman" w:hAnsi="Arial" w:cs="Times New Roman"/>
      <w:b/>
      <w:bCs/>
      <w:color w:val="FF0000"/>
      <w:sz w:val="24"/>
      <w:szCs w:val="26"/>
      <w:lang w:val="vi-VN"/>
    </w:rPr>
  </w:style>
  <w:style w:type="paragraph" w:customStyle="1" w:styleId="BodyIndent0">
    <w:name w:val="Body—Indent"/>
    <w:basedOn w:val="Normal"/>
    <w:qFormat/>
    <w:pPr>
      <w:spacing w:line="260" w:lineRule="exact"/>
      <w:ind w:left="320"/>
      <w:jc w:val="left"/>
    </w:pPr>
    <w:rPr>
      <w:rFonts w:ascii="Arial" w:hAnsi="Arial"/>
      <w:sz w:val="20"/>
      <w:lang w:bidi="he-IL"/>
    </w:rPr>
  </w:style>
  <w:style w:type="paragraph" w:customStyle="1" w:styleId="content10">
    <w:name w:val="content_1"/>
    <w:basedOn w:val="Normal"/>
    <w:qFormat/>
    <w:pPr>
      <w:spacing w:before="100" w:beforeAutospacing="1" w:after="100" w:afterAutospacing="1"/>
      <w:jc w:val="left"/>
    </w:pPr>
    <w:rPr>
      <w:sz w:val="24"/>
    </w:rPr>
  </w:style>
  <w:style w:type="paragraph" w:customStyle="1" w:styleId="Paragraph3">
    <w:name w:val="Paragraph 3"/>
    <w:basedOn w:val="Normal"/>
    <w:qFormat/>
    <w:pPr>
      <w:autoSpaceDE w:val="0"/>
      <w:autoSpaceDN w:val="0"/>
      <w:spacing w:before="240"/>
      <w:ind w:left="2160" w:hanging="547"/>
    </w:pPr>
    <w:rPr>
      <w:rFonts w:ascii="Arial" w:hAnsi="Arial" w:cs="Arial"/>
      <w:sz w:val="20"/>
    </w:rPr>
  </w:style>
  <w:style w:type="paragraph" w:customStyle="1" w:styleId="Bullet01">
    <w:name w:val="Bullet 01"/>
    <w:basedOn w:val="BodyText"/>
    <w:qFormat/>
    <w:pPr>
      <w:numPr>
        <w:numId w:val="145"/>
      </w:numPr>
      <w:pBdr>
        <w:bottom w:val="none" w:sz="0" w:space="0" w:color="auto"/>
      </w:pBdr>
      <w:spacing w:before="120" w:after="120" w:line="312" w:lineRule="auto"/>
    </w:pPr>
    <w:rPr>
      <w:rFonts w:ascii="Times New Roman" w:hAnsi="Times New Roman"/>
      <w:b w:val="0"/>
      <w:bCs w:val="0"/>
      <w:sz w:val="28"/>
      <w:szCs w:val="28"/>
      <w:lang w:val="en-US" w:eastAsia="en-US"/>
    </w:rPr>
  </w:style>
  <w:style w:type="paragraph" w:customStyle="1" w:styleId="Bullet02">
    <w:name w:val="Bullet 02"/>
    <w:basedOn w:val="Bullet01"/>
    <w:qFormat/>
    <w:pPr>
      <w:numPr>
        <w:ilvl w:val="1"/>
      </w:numPr>
      <w:ind w:left="786"/>
    </w:pPr>
  </w:style>
  <w:style w:type="paragraph" w:customStyle="1" w:styleId="AMucText">
    <w:name w:val="A_Muc_Text"/>
    <w:basedOn w:val="Normal"/>
    <w:link w:val="AMucTextChar"/>
    <w:qFormat/>
    <w:pPr>
      <w:spacing w:line="288" w:lineRule="auto"/>
      <w:ind w:firstLine="810"/>
    </w:pPr>
    <w:rPr>
      <w:color w:val="0000FF"/>
      <w:szCs w:val="20"/>
    </w:rPr>
  </w:style>
  <w:style w:type="character" w:customStyle="1" w:styleId="AMucTextChar">
    <w:name w:val="A_Muc_Text Char"/>
    <w:link w:val="AMucText"/>
    <w:qFormat/>
    <w:rPr>
      <w:rFonts w:ascii="Times New Roman" w:eastAsia="Times New Roman" w:hAnsi="Times New Roman" w:cs="Times New Roman"/>
      <w:color w:val="0000FF"/>
      <w:sz w:val="28"/>
      <w:szCs w:val="20"/>
      <w:lang w:val="vi-VN"/>
    </w:rPr>
  </w:style>
  <w:style w:type="character" w:customStyle="1" w:styleId="normalChar">
    <w:name w:val="normal Char"/>
    <w:qFormat/>
    <w:rPr>
      <w:color w:val="000000"/>
      <w:sz w:val="24"/>
      <w:szCs w:val="24"/>
    </w:rPr>
  </w:style>
  <w:style w:type="character" w:customStyle="1" w:styleId="NormalWebChar">
    <w:name w:val="Normal (Web) Char"/>
    <w:link w:val="NormalWeb"/>
    <w:uiPriority w:val="99"/>
    <w:qFormat/>
    <w:rPr>
      <w:rFonts w:ascii="Times New Roman" w:eastAsia="Times New Roman" w:hAnsi="Times New Roman" w:cs="Times New Roman"/>
      <w:sz w:val="24"/>
      <w:szCs w:val="24"/>
    </w:rPr>
  </w:style>
  <w:style w:type="paragraph" w:customStyle="1" w:styleId="H3">
    <w:name w:val="H 3"/>
    <w:basedOn w:val="Normal"/>
    <w:link w:val="H3Char"/>
    <w:qFormat/>
    <w:pPr>
      <w:spacing w:line="360" w:lineRule="exact"/>
      <w:ind w:firstLine="567"/>
      <w:outlineLvl w:val="2"/>
    </w:pPr>
    <w:rPr>
      <w:b/>
      <w:bCs/>
      <w:i/>
      <w:sz w:val="26"/>
      <w:szCs w:val="26"/>
    </w:rPr>
  </w:style>
  <w:style w:type="character" w:customStyle="1" w:styleId="H3Char">
    <w:name w:val="H 3 Char"/>
    <w:link w:val="H3"/>
    <w:rPr>
      <w:rFonts w:ascii="Times New Roman" w:eastAsia="Times New Roman" w:hAnsi="Times New Roman" w:cs="Times New Roman"/>
      <w:b/>
      <w:bCs/>
      <w:i/>
      <w:sz w:val="26"/>
      <w:szCs w:val="26"/>
      <w:lang w:val="vi-VN"/>
    </w:rPr>
  </w:style>
  <w:style w:type="character" w:customStyle="1" w:styleId="Heading2CharChar">
    <w:name w:val="Heading 2 Char Char"/>
    <w:rPr>
      <w:rFonts w:ascii="Times New Roman" w:hAnsi="Times New Roman" w:cs="Times New Roman"/>
      <w:b/>
      <w:sz w:val="28"/>
      <w:lang w:val="de-DE" w:eastAsia="en-US" w:bidi="ar-SA"/>
    </w:rPr>
  </w:style>
  <w:style w:type="paragraph" w:customStyle="1" w:styleId="CharChar11">
    <w:name w:val="Char Char11"/>
    <w:basedOn w:val="Normal"/>
    <w:next w:val="Normal"/>
    <w:autoRedefine/>
    <w:semiHidden/>
    <w:pPr>
      <w:spacing w:line="312" w:lineRule="auto"/>
      <w:jc w:val="left"/>
    </w:pPr>
    <w:rPr>
      <w:szCs w:val="28"/>
    </w:rPr>
  </w:style>
  <w:style w:type="paragraph" w:customStyle="1" w:styleId="CharChar12CharCharCharCharCharChar">
    <w:name w:val="Char Char12 Char Char Char Char Char Char"/>
    <w:basedOn w:val="Normal"/>
    <w:qFormat/>
    <w:pPr>
      <w:spacing w:after="160" w:line="240" w:lineRule="exact"/>
      <w:jc w:val="left"/>
    </w:pPr>
    <w:rPr>
      <w:rFonts w:ascii="Tahoma" w:hAnsi="Tahoma"/>
      <w:sz w:val="20"/>
      <w:szCs w:val="20"/>
    </w:rPr>
  </w:style>
  <w:style w:type="paragraph" w:customStyle="1" w:styleId="Tablesfont">
    <w:name w:val="Table's font"/>
    <w:basedOn w:val="TableofFigures"/>
    <w:link w:val="TablesfontChar"/>
    <w:pPr>
      <w:keepNext w:val="0"/>
      <w:numPr>
        <w:numId w:val="0"/>
      </w:numPr>
      <w:tabs>
        <w:tab w:val="clear" w:pos="1512"/>
        <w:tab w:val="right" w:leader="dot" w:pos="9064"/>
      </w:tabs>
      <w:spacing w:before="60" w:after="60" w:line="360" w:lineRule="exact"/>
      <w:jc w:val="left"/>
    </w:pPr>
    <w:rPr>
      <w:rFonts w:ascii="Times New Roman" w:hAnsi="Times New Roman" w:cs="Times New Roman"/>
      <w:i/>
      <w:sz w:val="26"/>
      <w:szCs w:val="28"/>
    </w:rPr>
  </w:style>
  <w:style w:type="character" w:customStyle="1" w:styleId="TablesfontChar">
    <w:name w:val="Table's font Char"/>
    <w:link w:val="Tablesfont"/>
    <w:qFormat/>
    <w:rPr>
      <w:rFonts w:ascii="Times New Roman" w:eastAsia="Times New Roman" w:hAnsi="Times New Roman" w:cs="Times New Roman"/>
      <w:i/>
      <w:sz w:val="26"/>
      <w:szCs w:val="28"/>
    </w:rPr>
  </w:style>
  <w:style w:type="paragraph" w:customStyle="1" w:styleId="CharChar12CharChar">
    <w:name w:val="Char Char12 Char Char"/>
    <w:basedOn w:val="Normal"/>
    <w:qFormat/>
    <w:pPr>
      <w:spacing w:after="160" w:line="240" w:lineRule="exact"/>
      <w:jc w:val="left"/>
    </w:pPr>
    <w:rPr>
      <w:rFonts w:ascii="Tahoma" w:hAnsi="Tahoma"/>
      <w:sz w:val="20"/>
      <w:szCs w:val="20"/>
    </w:rPr>
  </w:style>
  <w:style w:type="paragraph" w:customStyle="1" w:styleId="nospacing0">
    <w:name w:val="nospacing"/>
    <w:basedOn w:val="Normal"/>
    <w:qFormat/>
    <w:pPr>
      <w:spacing w:before="100" w:beforeAutospacing="1" w:after="100" w:afterAutospacing="1"/>
      <w:jc w:val="left"/>
    </w:pPr>
    <w:rPr>
      <w:sz w:val="24"/>
      <w:lang w:val="en-GB" w:eastAsia="en-GB"/>
    </w:rPr>
  </w:style>
  <w:style w:type="paragraph" w:customStyle="1" w:styleId="a3">
    <w:name w:val="a3"/>
    <w:basedOn w:val="Normal"/>
    <w:pPr>
      <w:spacing w:before="100" w:beforeAutospacing="1" w:after="100" w:afterAutospacing="1"/>
      <w:jc w:val="left"/>
    </w:pPr>
    <w:rPr>
      <w:sz w:val="24"/>
      <w:lang w:val="en-GB" w:eastAsia="en-GB"/>
    </w:rPr>
  </w:style>
  <w:style w:type="paragraph" w:customStyle="1" w:styleId="a4">
    <w:name w:val="a4"/>
    <w:basedOn w:val="Normal"/>
    <w:qFormat/>
    <w:pPr>
      <w:spacing w:before="100" w:beforeAutospacing="1" w:after="100" w:afterAutospacing="1"/>
      <w:jc w:val="left"/>
    </w:pPr>
    <w:rPr>
      <w:sz w:val="24"/>
      <w:lang w:val="en-GB" w:eastAsia="en-GB"/>
    </w:rPr>
  </w:style>
  <w:style w:type="character" w:customStyle="1" w:styleId="FootnoteTextChar1">
    <w:name w:val="Footnote Text Char1"/>
    <w:uiPriority w:val="99"/>
    <w:locked/>
  </w:style>
  <w:style w:type="paragraph" w:customStyle="1" w:styleId="noidung1">
    <w:name w:val="noidung"/>
    <w:basedOn w:val="Normal"/>
    <w:qFormat/>
    <w:pPr>
      <w:spacing w:before="60" w:after="60" w:line="288" w:lineRule="auto"/>
      <w:ind w:firstLine="510"/>
    </w:pPr>
    <w:rPr>
      <w:rFonts w:ascii=".VnTime" w:hAnsi=".VnTime"/>
      <w:szCs w:val="20"/>
    </w:rPr>
  </w:style>
  <w:style w:type="paragraph" w:styleId="Quote">
    <w:name w:val="Quote"/>
    <w:basedOn w:val="Normal"/>
    <w:next w:val="Normal"/>
    <w:link w:val="QuoteChar"/>
    <w:qFormat/>
    <w:pPr>
      <w:ind w:left="567"/>
    </w:pPr>
    <w:rPr>
      <w:rFonts w:ascii=".VnTime" w:hAnsi=".VnTime"/>
      <w:iCs/>
      <w:color w:val="000000"/>
      <w:sz w:val="24"/>
    </w:rPr>
  </w:style>
  <w:style w:type="character" w:customStyle="1" w:styleId="QuoteChar">
    <w:name w:val="Quote Char"/>
    <w:basedOn w:val="DefaultParagraphFont"/>
    <w:link w:val="Quote"/>
    <w:qFormat/>
    <w:rPr>
      <w:rFonts w:ascii=".VnTime" w:eastAsia="Times New Roman" w:hAnsi=".VnTime" w:cs="Times New Roman"/>
      <w:iCs/>
      <w:color w:val="000000"/>
      <w:sz w:val="24"/>
      <w:szCs w:val="24"/>
    </w:rPr>
  </w:style>
  <w:style w:type="paragraph" w:customStyle="1" w:styleId="Body10">
    <w:name w:val="Body 1"/>
    <w:qFormat/>
    <w:pPr>
      <w:spacing w:before="120" w:after="120"/>
      <w:ind w:right="68"/>
      <w:jc w:val="both"/>
      <w:outlineLvl w:val="0"/>
    </w:pPr>
    <w:rPr>
      <w:rFonts w:eastAsia="Arial Unicode MS"/>
      <w:color w:val="000000"/>
      <w:sz w:val="28"/>
      <w:u w:color="000000"/>
    </w:rPr>
  </w:style>
  <w:style w:type="paragraph" w:customStyle="1" w:styleId="Bulet1">
    <w:name w:val="Bulet1"/>
    <w:basedOn w:val="Normal"/>
    <w:link w:val="Bulet1CharChar"/>
    <w:autoRedefine/>
    <w:uiPriority w:val="99"/>
    <w:qFormat/>
    <w:pPr>
      <w:widowControl w:val="0"/>
      <w:tabs>
        <w:tab w:val="right" w:pos="0"/>
      </w:tabs>
      <w:spacing w:line="300" w:lineRule="auto"/>
    </w:pPr>
    <w:rPr>
      <w:rFonts w:ascii="Calibri" w:eastAsia="Calibri" w:hAnsi="Calibri"/>
      <w:szCs w:val="28"/>
    </w:rPr>
  </w:style>
  <w:style w:type="character" w:customStyle="1" w:styleId="Bulet1CharChar">
    <w:name w:val="Bulet1 Char Char"/>
    <w:link w:val="Bulet1"/>
    <w:uiPriority w:val="99"/>
    <w:qFormat/>
    <w:locked/>
    <w:rPr>
      <w:rFonts w:ascii="Calibri" w:eastAsia="Calibri" w:hAnsi="Calibri" w:cs="Times New Roman"/>
      <w:sz w:val="28"/>
      <w:szCs w:val="28"/>
    </w:rPr>
  </w:style>
  <w:style w:type="paragraph" w:customStyle="1" w:styleId="Caption1">
    <w:name w:val="Caption1"/>
    <w:basedOn w:val="Normal"/>
    <w:next w:val="Normal"/>
    <w:autoRedefine/>
    <w:uiPriority w:val="99"/>
    <w:qFormat/>
    <w:pPr>
      <w:jc w:val="center"/>
    </w:pPr>
    <w:rPr>
      <w:rFonts w:ascii="Calibri" w:eastAsia="Calibri" w:hAnsi="Calibri"/>
      <w:b/>
      <w:bCs/>
      <w:color w:val="008000"/>
      <w:szCs w:val="26"/>
    </w:rPr>
  </w:style>
  <w:style w:type="paragraph" w:customStyle="1" w:styleId="Textbody">
    <w:name w:val="Text body"/>
    <w:basedOn w:val="Normal"/>
    <w:pPr>
      <w:widowControl w:val="0"/>
      <w:tabs>
        <w:tab w:val="left" w:pos="720"/>
      </w:tabs>
      <w:suppressAutoHyphens/>
      <w:autoSpaceDN w:val="0"/>
      <w:spacing w:before="115" w:after="115" w:line="360" w:lineRule="auto"/>
      <w:ind w:firstLine="576"/>
      <w:textAlignment w:val="baseline"/>
    </w:pPr>
    <w:rPr>
      <w:rFonts w:ascii="Arial" w:hAnsi="Arial" w:cs="Arial"/>
      <w:color w:val="000000"/>
      <w:kern w:val="3"/>
      <w:sz w:val="24"/>
    </w:rPr>
  </w:style>
  <w:style w:type="paragraph" w:customStyle="1" w:styleId="Body11">
    <w:name w:val="Body1"/>
    <w:basedOn w:val="Normal"/>
    <w:link w:val="Body1Char"/>
    <w:qFormat/>
    <w:pPr>
      <w:snapToGrid w:val="0"/>
      <w:spacing w:after="240"/>
    </w:pPr>
    <w:rPr>
      <w:rFonts w:ascii="Arial" w:eastAsia="PMingLiU" w:hAnsi="Arial"/>
      <w:sz w:val="22"/>
    </w:rPr>
  </w:style>
  <w:style w:type="character" w:customStyle="1" w:styleId="Body1Char">
    <w:name w:val="Body1 Char"/>
    <w:link w:val="Body11"/>
    <w:qFormat/>
    <w:rPr>
      <w:rFonts w:ascii="Arial" w:eastAsia="PMingLiU" w:hAnsi="Arial" w:cs="Times New Roman"/>
    </w:rPr>
  </w:style>
  <w:style w:type="character" w:customStyle="1" w:styleId="LienInternet">
    <w:name w:val="Lien Internet"/>
    <w:rPr>
      <w:color w:val="000080"/>
      <w:u w:val="single"/>
    </w:rPr>
  </w:style>
  <w:style w:type="paragraph" w:customStyle="1" w:styleId="Contenudetableau">
    <w:name w:val="Contenu de tableau"/>
    <w:basedOn w:val="Normal"/>
    <w:qFormat/>
    <w:pPr>
      <w:suppressLineNumbers/>
      <w:jc w:val="left"/>
    </w:pPr>
    <w:rPr>
      <w:rFonts w:ascii="Liberation Serif" w:eastAsia="Noto Sans CJK SC Regular" w:hAnsi="Liberation Serif" w:cs="FreeSans"/>
      <w:sz w:val="24"/>
      <w:lang w:val="fr-FR" w:eastAsia="zh-CN" w:bidi="hi-IN"/>
    </w:rPr>
  </w:style>
  <w:style w:type="character" w:customStyle="1" w:styleId="tvs-bullet2Char">
    <w:name w:val="tvs-bullet2 Char"/>
    <w:link w:val="tvs-bullet20"/>
    <w:uiPriority w:val="99"/>
    <w:qFormat/>
    <w:locked/>
    <w:rPr>
      <w:rFonts w:ascii="Times New Roman" w:eastAsia="Times New Roman" w:hAnsi="Times New Roman" w:cs="Times New Roman"/>
      <w:sz w:val="24"/>
      <w:szCs w:val="24"/>
    </w:rPr>
  </w:style>
  <w:style w:type="paragraph" w:customStyle="1" w:styleId="msonormalcxspmiddle">
    <w:name w:val="msonormalcxspmiddle"/>
    <w:basedOn w:val="Normal"/>
    <w:pPr>
      <w:spacing w:before="100" w:beforeAutospacing="1" w:after="100" w:afterAutospacing="1"/>
      <w:jc w:val="left"/>
    </w:pPr>
    <w:rPr>
      <w:sz w:val="24"/>
    </w:rPr>
  </w:style>
  <w:style w:type="character" w:customStyle="1" w:styleId="Body1Char1">
    <w:name w:val="Body1 Char1"/>
    <w:qFormat/>
    <w:rPr>
      <w:rFonts w:ascii="Times New Roman" w:eastAsia="Times New Roman" w:hAnsi="Times New Roman" w:cs="Times New Roman"/>
      <w:sz w:val="24"/>
      <w:szCs w:val="24"/>
      <w:lang w:val="en-US"/>
    </w:rPr>
  </w:style>
  <w:style w:type="character" w:customStyle="1" w:styleId="HeaderChar1">
    <w:name w:val="Header Char1"/>
    <w:qFormat/>
    <w:rPr>
      <w:rFonts w:ascii="Times New Roman" w:eastAsia="Calibri" w:hAnsi="Times New Roman" w:cs="Times New Roman"/>
      <w:sz w:val="28"/>
    </w:rPr>
  </w:style>
  <w:style w:type="character" w:customStyle="1" w:styleId="BodyTextChar11">
    <w:name w:val="Body Text Char1"/>
    <w:semiHidden/>
    <w:qFormat/>
    <w:rPr>
      <w:rFonts w:ascii="Times New Roman" w:eastAsia="Calibri" w:hAnsi="Times New Roman" w:cs="Times New Roman"/>
      <w:sz w:val="28"/>
    </w:rPr>
  </w:style>
  <w:style w:type="paragraph" w:customStyle="1" w:styleId="Bullet12">
    <w:name w:val="Bullet_1"/>
    <w:basedOn w:val="GDTBuleet"/>
    <w:link w:val="Bullet1Char2"/>
    <w:qFormat/>
  </w:style>
  <w:style w:type="paragraph" w:customStyle="1" w:styleId="GDTBuleet">
    <w:name w:val="GDT_Buleet"/>
    <w:qFormat/>
    <w:pPr>
      <w:numPr>
        <w:numId w:val="146"/>
      </w:numPr>
      <w:spacing w:before="60" w:after="60" w:line="288" w:lineRule="auto"/>
      <w:ind w:left="644"/>
      <w:jc w:val="both"/>
    </w:pPr>
    <w:rPr>
      <w:rFonts w:eastAsia="Calibri"/>
      <w:sz w:val="28"/>
      <w:szCs w:val="28"/>
    </w:rPr>
  </w:style>
  <w:style w:type="character" w:customStyle="1" w:styleId="Bullet1Char2">
    <w:name w:val="Bullet_1 Char"/>
    <w:link w:val="Bullet12"/>
    <w:rPr>
      <w:rFonts w:eastAsia="Calibri"/>
      <w:sz w:val="28"/>
      <w:szCs w:val="28"/>
    </w:rPr>
  </w:style>
  <w:style w:type="paragraph" w:customStyle="1" w:styleId="GDTBullet1">
    <w:name w:val="GDT_Bullet 1"/>
    <w:basedOn w:val="Normal"/>
    <w:qFormat/>
    <w:pPr>
      <w:numPr>
        <w:numId w:val="147"/>
      </w:numPr>
      <w:spacing w:before="60" w:after="60" w:line="288" w:lineRule="auto"/>
      <w:jc w:val="left"/>
    </w:pPr>
    <w:rPr>
      <w:szCs w:val="28"/>
      <w:lang w:val="nl-NL"/>
    </w:rPr>
  </w:style>
  <w:style w:type="paragraph" w:customStyle="1" w:styleId="tvs-Bullet1">
    <w:name w:val="tvs-Bullet 1"/>
    <w:basedOn w:val="ListParagraph"/>
    <w:link w:val="tvs-Bullet1Char0"/>
    <w:qFormat/>
    <w:pPr>
      <w:keepNext/>
      <w:keepLines/>
      <w:numPr>
        <w:numId w:val="148"/>
      </w:numPr>
      <w:spacing w:line="288" w:lineRule="auto"/>
    </w:pPr>
    <w:rPr>
      <w:rFonts w:eastAsia="Calibri"/>
      <w:sz w:val="26"/>
      <w:szCs w:val="26"/>
    </w:rPr>
  </w:style>
  <w:style w:type="character" w:customStyle="1" w:styleId="tvs-Bullet1Char0">
    <w:name w:val="tvs-Bullet 1 Char"/>
    <w:link w:val="tvs-Bullet1"/>
    <w:qFormat/>
    <w:rPr>
      <w:rFonts w:eastAsia="Calibri"/>
      <w:sz w:val="26"/>
      <w:szCs w:val="26"/>
      <w:lang w:val="vi-VN" w:eastAsia="vi-VN"/>
    </w:rPr>
  </w:style>
  <w:style w:type="paragraph" w:customStyle="1" w:styleId="tvs-bullet00">
    <w:name w:val="tvs-bullet 0"/>
    <w:basedOn w:val="Normal"/>
    <w:qFormat/>
    <w:pPr>
      <w:keepNext/>
      <w:keepLines/>
      <w:numPr>
        <w:numId w:val="149"/>
      </w:numPr>
      <w:tabs>
        <w:tab w:val="left" w:pos="360"/>
      </w:tabs>
      <w:spacing w:line="288" w:lineRule="auto"/>
      <w:contextualSpacing/>
    </w:pPr>
    <w:rPr>
      <w:sz w:val="26"/>
      <w:szCs w:val="26"/>
      <w:lang w:eastAsia="ja-JP"/>
    </w:rPr>
  </w:style>
  <w:style w:type="character" w:customStyle="1" w:styleId="tvs-Bullet3Char">
    <w:name w:val="tvs-Bullet 3 Char"/>
    <w:link w:val="tvs-Bullet3"/>
    <w:qFormat/>
    <w:rPr>
      <w:rFonts w:eastAsia="Calibri"/>
      <w:sz w:val="26"/>
      <w:szCs w:val="26"/>
      <w:lang w:val="vi-VN" w:eastAsia="vi-VN"/>
    </w:rPr>
  </w:style>
  <w:style w:type="paragraph" w:customStyle="1" w:styleId="Title1">
    <w:name w:val="Title_1"/>
    <w:basedOn w:val="Heading3"/>
    <w:autoRedefine/>
    <w:pPr>
      <w:keepNext w:val="0"/>
      <w:widowControl w:val="0"/>
      <w:numPr>
        <w:numId w:val="150"/>
      </w:numPr>
      <w:tabs>
        <w:tab w:val="left" w:pos="993"/>
        <w:tab w:val="left" w:pos="1440"/>
      </w:tabs>
      <w:spacing w:line="360" w:lineRule="exact"/>
      <w:ind w:left="1440" w:firstLine="567"/>
      <w:contextualSpacing/>
      <w:jc w:val="both"/>
    </w:pPr>
    <w:rPr>
      <w:rFonts w:eastAsia="MS Mincho"/>
      <w:bCs w:val="0"/>
      <w:color w:val="auto"/>
      <w:spacing w:val="-14"/>
      <w:sz w:val="28"/>
      <w:szCs w:val="28"/>
      <w:lang w:val="fr-FR"/>
    </w:rPr>
  </w:style>
  <w:style w:type="paragraph" w:customStyle="1" w:styleId="Body">
    <w:name w:val="Body"/>
    <w:basedOn w:val="Normal"/>
    <w:autoRedefine/>
    <w:qFormat/>
    <w:pPr>
      <w:spacing w:line="288" w:lineRule="auto"/>
      <w:ind w:firstLine="663"/>
    </w:pPr>
    <w:rPr>
      <w:rFonts w:eastAsia="Batang"/>
      <w:szCs w:val="28"/>
      <w:lang w:val="fr-FR"/>
    </w:rPr>
  </w:style>
  <w:style w:type="paragraph" w:customStyle="1" w:styleId="GDTDoanVan">
    <w:name w:val="GDT_DoanVan"/>
    <w:qFormat/>
    <w:pPr>
      <w:spacing w:before="60" w:after="60" w:line="288" w:lineRule="auto"/>
      <w:ind w:firstLine="567"/>
      <w:jc w:val="both"/>
    </w:pPr>
    <w:rPr>
      <w:rFonts w:eastAsia="Batang"/>
      <w:sz w:val="28"/>
      <w:szCs w:val="28"/>
    </w:rPr>
  </w:style>
  <w:style w:type="paragraph" w:customStyle="1" w:styleId="QABulletOnly">
    <w:name w:val="QABulletOnly"/>
    <w:pPr>
      <w:numPr>
        <w:numId w:val="151"/>
      </w:numPr>
      <w:spacing w:before="120" w:line="288" w:lineRule="auto"/>
      <w:jc w:val="both"/>
    </w:pPr>
    <w:rPr>
      <w:rFonts w:eastAsia="Times New Roman"/>
      <w:sz w:val="26"/>
      <w:szCs w:val="24"/>
      <w:lang w:val="en-AU"/>
    </w:rPr>
  </w:style>
  <w:style w:type="table" w:customStyle="1" w:styleId="TableGrid122">
    <w:name w:val="Table Grid122"/>
    <w:basedOn w:val="TableNormal"/>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
    <w:name w:val="i"/>
    <w:basedOn w:val="Normal"/>
    <w:qFormat/>
    <w:pPr>
      <w:keepNext/>
      <w:keepLines/>
      <w:numPr>
        <w:numId w:val="152"/>
      </w:numPr>
      <w:spacing w:line="288" w:lineRule="auto"/>
      <w:contextualSpacing/>
    </w:pPr>
    <w:rPr>
      <w:rFonts w:eastAsia="Calibri"/>
      <w:sz w:val="26"/>
      <w:szCs w:val="26"/>
    </w:rPr>
  </w:style>
  <w:style w:type="character" w:customStyle="1" w:styleId="tvs-Bullet2Char0">
    <w:name w:val="tvs-Bullet 2 Char"/>
    <w:link w:val="tvs-Bullet2"/>
    <w:qFormat/>
    <w:rPr>
      <w:rFonts w:eastAsia="Calibri"/>
      <w:sz w:val="26"/>
      <w:szCs w:val="26"/>
      <w:lang w:val="vi-VN" w:eastAsia="vi-VN"/>
    </w:rPr>
  </w:style>
  <w:style w:type="paragraph" w:customStyle="1" w:styleId="tvs-Bullet4">
    <w:name w:val="tvs-Bullet 4"/>
    <w:basedOn w:val="tvs-Bullet3"/>
    <w:link w:val="tvs-Bullet4Char"/>
    <w:qFormat/>
    <w:pPr>
      <w:numPr>
        <w:ilvl w:val="3"/>
        <w:numId w:val="153"/>
      </w:numPr>
    </w:pPr>
  </w:style>
  <w:style w:type="paragraph" w:customStyle="1" w:styleId="tvs-Bullet5">
    <w:name w:val="tvs-Bullet 5"/>
    <w:basedOn w:val="tvs-Bullet4"/>
    <w:link w:val="tvs-Bullet5Char"/>
    <w:qFormat/>
    <w:pPr>
      <w:numPr>
        <w:ilvl w:val="4"/>
      </w:numPr>
      <w:ind w:left="1440"/>
    </w:pPr>
  </w:style>
  <w:style w:type="character" w:customStyle="1" w:styleId="tvs-Bullet4Char">
    <w:name w:val="tvs-Bullet 4 Char"/>
    <w:basedOn w:val="tvs-Bullet3Char"/>
    <w:link w:val="tvs-Bullet4"/>
    <w:qFormat/>
    <w:rPr>
      <w:rFonts w:eastAsia="Calibri"/>
      <w:sz w:val="26"/>
      <w:szCs w:val="26"/>
      <w:lang w:val="vi-VN" w:eastAsia="vi-VN"/>
    </w:rPr>
  </w:style>
  <w:style w:type="character" w:customStyle="1" w:styleId="tvs-Bullet5Char">
    <w:name w:val="tvs-Bullet 5 Char"/>
    <w:basedOn w:val="tvs-Bullet4Char"/>
    <w:link w:val="tvs-Bullet5"/>
    <w:rPr>
      <w:rFonts w:eastAsia="Calibri"/>
      <w:sz w:val="26"/>
      <w:szCs w:val="26"/>
      <w:lang w:val="vi-VN" w:eastAsia="vi-VN"/>
    </w:rPr>
  </w:style>
  <w:style w:type="paragraph" w:customStyle="1" w:styleId="tvs-title">
    <w:name w:val="tvs-title"/>
    <w:basedOn w:val="Title"/>
    <w:pPr>
      <w:keepNext/>
      <w:keepLines/>
      <w:spacing w:before="2040" w:after="240" w:line="240" w:lineRule="auto"/>
    </w:pPr>
    <w:rPr>
      <w:rFonts w:ascii="Times New Roman" w:hAnsi="Times New Roman" w:cs="Arial"/>
      <w:caps/>
      <w:color w:val="000080"/>
      <w:sz w:val="48"/>
      <w:szCs w:val="36"/>
      <w:lang w:val="en-US" w:eastAsia="en-US"/>
    </w:rPr>
  </w:style>
  <w:style w:type="paragraph" w:customStyle="1" w:styleId="tvs-title-mini">
    <w:name w:val="tvs-title-mini"/>
    <w:basedOn w:val="Normal"/>
    <w:pPr>
      <w:keepNext/>
      <w:keepLines/>
      <w:spacing w:before="240" w:after="240" w:line="360" w:lineRule="auto"/>
      <w:contextualSpacing/>
      <w:jc w:val="center"/>
    </w:pPr>
    <w:rPr>
      <w:b/>
      <w:bCs/>
      <w:sz w:val="44"/>
      <w:szCs w:val="20"/>
    </w:rPr>
  </w:style>
  <w:style w:type="paragraph" w:customStyle="1" w:styleId="tvs-bullet40">
    <w:name w:val="tvs-bullet4"/>
    <w:basedOn w:val="tvs-bullet31"/>
    <w:qFormat/>
    <w:pPr>
      <w:keepNext/>
      <w:keepLines/>
      <w:tabs>
        <w:tab w:val="clear" w:pos="1440"/>
        <w:tab w:val="left" w:pos="2880"/>
      </w:tabs>
      <w:spacing w:line="288" w:lineRule="auto"/>
      <w:ind w:left="2880"/>
      <w:contextualSpacing/>
    </w:pPr>
    <w:rPr>
      <w:sz w:val="26"/>
    </w:rPr>
  </w:style>
  <w:style w:type="paragraph" w:customStyle="1" w:styleId="C1">
    <w:name w:val="C1"/>
    <w:basedOn w:val="Normal"/>
    <w:qFormat/>
    <w:pPr>
      <w:keepNext/>
      <w:keepLines/>
      <w:numPr>
        <w:numId w:val="154"/>
      </w:numPr>
      <w:spacing w:line="288" w:lineRule="auto"/>
      <w:contextualSpacing/>
    </w:pPr>
    <w:rPr>
      <w:b/>
      <w:sz w:val="26"/>
      <w:szCs w:val="20"/>
    </w:rPr>
  </w:style>
  <w:style w:type="paragraph" w:customStyle="1" w:styleId="C11">
    <w:name w:val="C1.1"/>
    <w:basedOn w:val="Normal"/>
    <w:qFormat/>
    <w:pPr>
      <w:keepNext/>
      <w:keepLines/>
      <w:numPr>
        <w:ilvl w:val="2"/>
        <w:numId w:val="154"/>
      </w:numPr>
      <w:spacing w:line="288" w:lineRule="auto"/>
      <w:ind w:left="788" w:hanging="431"/>
      <w:contextualSpacing/>
    </w:pPr>
    <w:rPr>
      <w:b/>
      <w:sz w:val="26"/>
      <w:szCs w:val="20"/>
    </w:rPr>
  </w:style>
  <w:style w:type="table" w:customStyle="1" w:styleId="TableList412">
    <w:name w:val="Table List 412"/>
    <w:basedOn w:val="TableNormal"/>
    <w:qFormat/>
    <w:rPr>
      <w:rFonts w:eastAsia="Times New Roman"/>
      <w:lang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paragraph" w:customStyle="1" w:styleId="Listbulletcircle">
    <w:name w:val="List bullet circle"/>
    <w:basedOn w:val="ListParagraph"/>
    <w:qFormat/>
    <w:pPr>
      <w:keepNext/>
      <w:keepLines/>
      <w:numPr>
        <w:numId w:val="155"/>
      </w:numPr>
      <w:tabs>
        <w:tab w:val="left" w:pos="360"/>
      </w:tabs>
      <w:spacing w:line="288" w:lineRule="auto"/>
      <w:ind w:left="360"/>
      <w:contextualSpacing w:val="0"/>
    </w:pPr>
    <w:rPr>
      <w:sz w:val="24"/>
      <w:lang w:eastAsia="ja-JP"/>
    </w:rPr>
  </w:style>
  <w:style w:type="paragraph" w:customStyle="1" w:styleId="abullet1">
    <w:name w:val="abullet1"/>
    <w:basedOn w:val="Normal"/>
    <w:link w:val="abullet1Char"/>
    <w:qFormat/>
    <w:pPr>
      <w:numPr>
        <w:numId w:val="156"/>
      </w:numPr>
      <w:spacing w:line="288" w:lineRule="auto"/>
      <w:contextualSpacing/>
    </w:pPr>
    <w:rPr>
      <w:rFonts w:ascii="Arial" w:hAnsi="Arial"/>
      <w:sz w:val="20"/>
      <w:szCs w:val="20"/>
    </w:rPr>
  </w:style>
  <w:style w:type="character" w:customStyle="1" w:styleId="abullet1Char">
    <w:name w:val="abullet1 Char"/>
    <w:link w:val="abullet1"/>
    <w:qFormat/>
    <w:rPr>
      <w:rFonts w:ascii="Arial" w:eastAsia="Times New Roman" w:hAnsi="Arial"/>
      <w:lang w:val="vi-VN" w:eastAsia="vi-VN"/>
    </w:rPr>
  </w:style>
  <w:style w:type="character" w:customStyle="1" w:styleId="tvs-Bullet3Char0">
    <w:name w:val="tvs-Bullet3 Char"/>
    <w:link w:val="tvs-Bullet30"/>
    <w:qFormat/>
    <w:rPr>
      <w:rFonts w:eastAsia="Calibri"/>
      <w:sz w:val="28"/>
      <w:szCs w:val="26"/>
      <w:lang w:val="nl-NL" w:eastAsia="vi-VN"/>
    </w:rPr>
  </w:style>
  <w:style w:type="paragraph" w:customStyle="1" w:styleId="PBULLETMARGIN">
    <w:name w:val="P_BULLET_MARGIN"/>
    <w:basedOn w:val="Normal"/>
    <w:uiPriority w:val="99"/>
    <w:pPr>
      <w:numPr>
        <w:numId w:val="157"/>
      </w:numPr>
      <w:spacing w:line="288" w:lineRule="auto"/>
    </w:pPr>
    <w:rPr>
      <w:rFonts w:eastAsia="SimSun"/>
      <w:sz w:val="26"/>
    </w:rPr>
  </w:style>
  <w:style w:type="paragraph" w:customStyle="1" w:styleId="StylePBULLETMARGIN">
    <w:name w:val="Style P_BULLET_MARGIN"/>
    <w:basedOn w:val="PBULLETMARGIN"/>
    <w:link w:val="StylePBULLETMARGINCharChar"/>
    <w:uiPriority w:val="99"/>
    <w:qFormat/>
  </w:style>
  <w:style w:type="character" w:customStyle="1" w:styleId="StylePBULLETMARGINCharChar">
    <w:name w:val="Style P_BULLET_MARGIN Char Char"/>
    <w:link w:val="StylePBULLETMARGIN"/>
    <w:uiPriority w:val="99"/>
    <w:locked/>
    <w:rPr>
      <w:sz w:val="26"/>
      <w:szCs w:val="24"/>
      <w:lang w:val="vi-VN" w:eastAsia="vi-VN"/>
    </w:rPr>
  </w:style>
  <w:style w:type="paragraph" w:customStyle="1" w:styleId="Bullet10">
    <w:name w:val="Bullet1"/>
    <w:qFormat/>
    <w:pPr>
      <w:numPr>
        <w:numId w:val="158"/>
      </w:numPr>
      <w:spacing w:after="60"/>
      <w:jc w:val="both"/>
    </w:pPr>
    <w:rPr>
      <w:rFonts w:eastAsia="Times New Roman"/>
      <w:sz w:val="24"/>
    </w:rPr>
  </w:style>
  <w:style w:type="paragraph" w:customStyle="1" w:styleId="Style12ptLeftBefore6ptAfter3ptPatternClearLin">
    <w:name w:val="Style 12 pt Left Before:  6 pt After:  3 pt Pattern: Clear Lin"/>
    <w:basedOn w:val="Normal"/>
    <w:autoRedefine/>
    <w:qFormat/>
    <w:pPr>
      <w:widowControl w:val="0"/>
      <w:numPr>
        <w:numId w:val="159"/>
      </w:numPr>
      <w:tabs>
        <w:tab w:val="left" w:pos="567"/>
        <w:tab w:val="left" w:pos="851"/>
        <w:tab w:val="left" w:pos="3870"/>
      </w:tabs>
      <w:spacing w:after="60" w:line="360" w:lineRule="auto"/>
      <w:ind w:left="648"/>
    </w:pPr>
    <w:rPr>
      <w:sz w:val="26"/>
      <w:szCs w:val="20"/>
    </w:rPr>
  </w:style>
  <w:style w:type="character" w:customStyle="1" w:styleId="notranslate">
    <w:name w:val="notranslate"/>
    <w:basedOn w:val="DefaultParagraphFont"/>
  </w:style>
  <w:style w:type="character" w:customStyle="1" w:styleId="longtext1">
    <w:name w:val="long_text1"/>
    <w:basedOn w:val="DefaultParagraphFont"/>
    <w:rPr>
      <w:sz w:val="20"/>
      <w:szCs w:val="20"/>
    </w:rPr>
  </w:style>
  <w:style w:type="paragraph" w:customStyle="1" w:styleId="1Vanban">
    <w:name w:val="1.Vanban"/>
    <w:basedOn w:val="Normal"/>
    <w:link w:val="1VanbanChar"/>
    <w:autoRedefine/>
    <w:qFormat/>
    <w:pPr>
      <w:spacing w:line="360" w:lineRule="atLeast"/>
      <w:ind w:firstLine="567"/>
    </w:pPr>
    <w:rPr>
      <w:rFonts w:eastAsia="MS Mincho"/>
      <w:szCs w:val="28"/>
      <w:lang w:val="nb-NO"/>
    </w:rPr>
  </w:style>
  <w:style w:type="character" w:customStyle="1" w:styleId="1VanbanChar">
    <w:name w:val="1.Vanban Char"/>
    <w:link w:val="1Vanban"/>
    <w:qFormat/>
    <w:locked/>
    <w:rPr>
      <w:rFonts w:ascii="Times New Roman" w:eastAsia="MS Mincho" w:hAnsi="Times New Roman" w:cs="Times New Roman"/>
      <w:sz w:val="28"/>
      <w:szCs w:val="28"/>
      <w:lang w:val="nb-NO"/>
    </w:rPr>
  </w:style>
  <w:style w:type="table" w:customStyle="1" w:styleId="GridTable1Light-Accent51">
    <w:name w:val="Grid Table 1 Light - Accent 51"/>
    <w:basedOn w:val="TableNormal"/>
    <w:uiPriority w:val="46"/>
    <w:pPr>
      <w:spacing w:before="120"/>
      <w:jc w:val="both"/>
    </w:pPr>
    <w:rPr>
      <w:rFonts w:eastAsia="Times New Roman"/>
      <w:color w:val="000000"/>
      <w:sz w:val="24"/>
      <w:szCs w:val="24"/>
      <w:lang w:eastAsia="en-GB"/>
    </w:rPr>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xl1764">
    <w:name w:val="xl176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765">
    <w:name w:val="xl1765"/>
    <w:basedOn w:val="Normal"/>
    <w:qFormat/>
    <w:pPr>
      <w:spacing w:before="100" w:beforeAutospacing="1" w:after="100" w:afterAutospacing="1"/>
      <w:jc w:val="left"/>
      <w:textAlignment w:val="center"/>
    </w:pPr>
    <w:rPr>
      <w:sz w:val="24"/>
    </w:rPr>
  </w:style>
  <w:style w:type="paragraph" w:customStyle="1" w:styleId="xl1766">
    <w:name w:val="xl1766"/>
    <w:basedOn w:val="Normal"/>
    <w:qFormat/>
    <w:pPr>
      <w:spacing w:before="100" w:beforeAutospacing="1" w:after="100" w:afterAutospacing="1"/>
      <w:jc w:val="left"/>
      <w:textAlignment w:val="center"/>
    </w:pPr>
    <w:rPr>
      <w:sz w:val="24"/>
    </w:rPr>
  </w:style>
  <w:style w:type="paragraph" w:customStyle="1" w:styleId="xl1767">
    <w:name w:val="xl1767"/>
    <w:basedOn w:val="Normal"/>
    <w:qFormat/>
    <w:pPr>
      <w:spacing w:before="100" w:beforeAutospacing="1" w:after="100" w:afterAutospacing="1"/>
      <w:jc w:val="center"/>
      <w:textAlignment w:val="center"/>
    </w:pPr>
    <w:rPr>
      <w:sz w:val="24"/>
    </w:rPr>
  </w:style>
  <w:style w:type="paragraph" w:customStyle="1" w:styleId="xl1768">
    <w:name w:val="xl176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769">
    <w:name w:val="xl176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color w:val="000000"/>
      <w:sz w:val="26"/>
      <w:szCs w:val="26"/>
    </w:rPr>
  </w:style>
  <w:style w:type="paragraph" w:customStyle="1" w:styleId="xl1770">
    <w:name w:val="xl177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771">
    <w:name w:val="xl177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772">
    <w:name w:val="xl177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773">
    <w:name w:val="xl177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774">
    <w:name w:val="xl177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00"/>
      <w:sz w:val="26"/>
      <w:szCs w:val="26"/>
    </w:rPr>
  </w:style>
  <w:style w:type="paragraph" w:customStyle="1" w:styleId="xl1775">
    <w:name w:val="xl1775"/>
    <w:basedOn w:val="Normal"/>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center"/>
      <w:textAlignment w:val="center"/>
    </w:pPr>
    <w:rPr>
      <w:b/>
      <w:bCs/>
      <w:sz w:val="26"/>
      <w:szCs w:val="26"/>
    </w:rPr>
  </w:style>
  <w:style w:type="paragraph" w:customStyle="1" w:styleId="xl1776">
    <w:name w:val="xl1776"/>
    <w:basedOn w:val="Normal"/>
    <w:qFormat/>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textAlignment w:val="center"/>
    </w:pPr>
    <w:rPr>
      <w:b/>
      <w:bCs/>
      <w:color w:val="000000"/>
      <w:sz w:val="26"/>
      <w:szCs w:val="26"/>
    </w:rPr>
  </w:style>
  <w:style w:type="paragraph" w:customStyle="1" w:styleId="xl1777">
    <w:name w:val="xl1777"/>
    <w:basedOn w:val="Normal"/>
    <w:qFormat/>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textAlignment w:val="center"/>
    </w:pPr>
    <w:rPr>
      <w:b/>
      <w:bCs/>
      <w:sz w:val="26"/>
      <w:szCs w:val="26"/>
    </w:rPr>
  </w:style>
  <w:style w:type="paragraph" w:customStyle="1" w:styleId="xl1778">
    <w:name w:val="xl1778"/>
    <w:basedOn w:val="Normal"/>
    <w:qFormat/>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sz w:val="26"/>
      <w:szCs w:val="26"/>
    </w:rPr>
  </w:style>
  <w:style w:type="paragraph" w:customStyle="1" w:styleId="xl1779">
    <w:name w:val="xl1779"/>
    <w:basedOn w:val="Normal"/>
    <w:qFormat/>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color w:val="000000"/>
      <w:sz w:val="26"/>
      <w:szCs w:val="26"/>
    </w:rPr>
  </w:style>
  <w:style w:type="paragraph" w:customStyle="1" w:styleId="xl1780">
    <w:name w:val="xl1780"/>
    <w:basedOn w:val="Normal"/>
    <w:qFormat/>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781">
    <w:name w:val="xl1781"/>
    <w:basedOn w:val="Normal"/>
    <w:pPr>
      <w:spacing w:before="100" w:beforeAutospacing="1" w:after="100" w:afterAutospacing="1"/>
      <w:jc w:val="left"/>
      <w:textAlignment w:val="center"/>
    </w:pPr>
    <w:rPr>
      <w:sz w:val="26"/>
      <w:szCs w:val="26"/>
    </w:rPr>
  </w:style>
  <w:style w:type="paragraph" w:customStyle="1" w:styleId="xl1782">
    <w:name w:val="xl1782"/>
    <w:basedOn w:val="Normal"/>
    <w:qFormat/>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jc w:val="center"/>
      <w:textAlignment w:val="center"/>
    </w:pPr>
    <w:rPr>
      <w:b/>
      <w:bCs/>
      <w:sz w:val="26"/>
      <w:szCs w:val="26"/>
    </w:rPr>
  </w:style>
  <w:style w:type="paragraph" w:customStyle="1" w:styleId="xl1783">
    <w:name w:val="xl1783"/>
    <w:basedOn w:val="Normal"/>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textAlignment w:val="center"/>
    </w:pPr>
    <w:rPr>
      <w:sz w:val="26"/>
      <w:szCs w:val="26"/>
    </w:rPr>
  </w:style>
  <w:style w:type="paragraph" w:customStyle="1" w:styleId="xl1784">
    <w:name w:val="xl178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785">
    <w:name w:val="xl1785"/>
    <w:basedOn w:val="Normal"/>
    <w:qFormat/>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textAlignment w:val="center"/>
    </w:pPr>
    <w:rPr>
      <w:sz w:val="26"/>
      <w:szCs w:val="26"/>
    </w:rPr>
  </w:style>
  <w:style w:type="paragraph" w:customStyle="1" w:styleId="xl1786">
    <w:name w:val="xl1786"/>
    <w:basedOn w:val="Normal"/>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b/>
      <w:bCs/>
      <w:sz w:val="26"/>
      <w:szCs w:val="26"/>
    </w:rPr>
  </w:style>
  <w:style w:type="paragraph" w:customStyle="1" w:styleId="xl1787">
    <w:name w:val="xl1787"/>
    <w:basedOn w:val="Normal"/>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jc w:val="left"/>
      <w:textAlignment w:val="center"/>
    </w:pPr>
    <w:rPr>
      <w:b/>
      <w:bCs/>
      <w:sz w:val="26"/>
      <w:szCs w:val="26"/>
    </w:rPr>
  </w:style>
  <w:style w:type="paragraph" w:customStyle="1" w:styleId="xl1788">
    <w:name w:val="xl1788"/>
    <w:basedOn w:val="Normal"/>
    <w:qFormat/>
    <w:pPr>
      <w:shd w:val="clear" w:color="000000" w:fill="93CDDD"/>
      <w:spacing w:before="100" w:beforeAutospacing="1" w:after="100" w:afterAutospacing="1"/>
      <w:jc w:val="left"/>
      <w:textAlignment w:val="center"/>
    </w:pPr>
    <w:rPr>
      <w:sz w:val="26"/>
      <w:szCs w:val="26"/>
    </w:rPr>
  </w:style>
  <w:style w:type="paragraph" w:customStyle="1" w:styleId="xl1789">
    <w:name w:val="xl1789"/>
    <w:basedOn w:val="Normal"/>
    <w:qFormat/>
    <w:pPr>
      <w:shd w:val="clear" w:color="000000" w:fill="93CDDD"/>
      <w:spacing w:before="100" w:beforeAutospacing="1" w:after="100" w:afterAutospacing="1"/>
      <w:jc w:val="left"/>
      <w:textAlignment w:val="center"/>
    </w:pPr>
    <w:rPr>
      <w:sz w:val="26"/>
      <w:szCs w:val="26"/>
    </w:rPr>
  </w:style>
  <w:style w:type="paragraph" w:customStyle="1" w:styleId="xl1790">
    <w:name w:val="xl1790"/>
    <w:basedOn w:val="Normal"/>
    <w:qFormat/>
    <w:pPr>
      <w:pBdr>
        <w:top w:val="single" w:sz="4" w:space="0" w:color="auto"/>
        <w:left w:val="single" w:sz="4" w:space="0" w:color="auto"/>
        <w:bottom w:val="single" w:sz="4" w:space="0" w:color="auto"/>
      </w:pBdr>
      <w:shd w:val="clear" w:color="000000" w:fill="EAF1DD"/>
      <w:spacing w:before="100" w:beforeAutospacing="1" w:after="100" w:afterAutospacing="1"/>
      <w:jc w:val="left"/>
      <w:textAlignment w:val="center"/>
    </w:pPr>
    <w:rPr>
      <w:b/>
      <w:bCs/>
      <w:sz w:val="26"/>
      <w:szCs w:val="26"/>
    </w:rPr>
  </w:style>
  <w:style w:type="paragraph" w:customStyle="1" w:styleId="xl1791">
    <w:name w:val="xl1791"/>
    <w:basedOn w:val="Normal"/>
    <w:qFormat/>
    <w:pPr>
      <w:pBdr>
        <w:top w:val="single" w:sz="4" w:space="0" w:color="auto"/>
        <w:bottom w:val="single" w:sz="4" w:space="0" w:color="auto"/>
      </w:pBdr>
      <w:shd w:val="clear" w:color="000000" w:fill="EAF1DD"/>
      <w:spacing w:before="100" w:beforeAutospacing="1" w:after="100" w:afterAutospacing="1"/>
      <w:jc w:val="left"/>
      <w:textAlignment w:val="center"/>
    </w:pPr>
    <w:rPr>
      <w:b/>
      <w:bCs/>
      <w:sz w:val="26"/>
      <w:szCs w:val="26"/>
    </w:rPr>
  </w:style>
  <w:style w:type="paragraph" w:customStyle="1" w:styleId="xl1792">
    <w:name w:val="xl179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793">
    <w:name w:val="xl179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794">
    <w:name w:val="xl179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795">
    <w:name w:val="xl179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796">
    <w:name w:val="xl1796"/>
    <w:basedOn w:val="Normal"/>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jc w:val="left"/>
      <w:textAlignment w:val="center"/>
    </w:pPr>
    <w:rPr>
      <w:b/>
      <w:bCs/>
      <w:sz w:val="26"/>
      <w:szCs w:val="26"/>
    </w:rPr>
  </w:style>
  <w:style w:type="paragraph" w:customStyle="1" w:styleId="xl1797">
    <w:name w:val="xl179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798">
    <w:name w:val="xl179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799">
    <w:name w:val="xl1799"/>
    <w:basedOn w:val="Normal"/>
    <w:qFormat/>
    <w:pPr>
      <w:spacing w:before="100" w:beforeAutospacing="1" w:after="100" w:afterAutospacing="1"/>
      <w:jc w:val="left"/>
      <w:textAlignment w:val="center"/>
    </w:pPr>
    <w:rPr>
      <w:sz w:val="26"/>
      <w:szCs w:val="26"/>
    </w:rPr>
  </w:style>
  <w:style w:type="paragraph" w:customStyle="1" w:styleId="xl1800">
    <w:name w:val="xl1800"/>
    <w:basedOn w:val="Normal"/>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sz w:val="26"/>
      <w:szCs w:val="26"/>
    </w:rPr>
  </w:style>
  <w:style w:type="paragraph" w:customStyle="1" w:styleId="xl1801">
    <w:name w:val="xl1801"/>
    <w:basedOn w:val="Normal"/>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02">
    <w:name w:val="xl1802"/>
    <w:basedOn w:val="Normal"/>
    <w:qFormat/>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sz w:val="26"/>
      <w:szCs w:val="26"/>
    </w:rPr>
  </w:style>
  <w:style w:type="paragraph" w:customStyle="1" w:styleId="xl1803">
    <w:name w:val="xl180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804">
    <w:name w:val="xl180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805">
    <w:name w:val="xl180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06">
    <w:name w:val="xl180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07">
    <w:name w:val="xl180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08">
    <w:name w:val="xl180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09">
    <w:name w:val="xl180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10">
    <w:name w:val="xl181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11">
    <w:name w:val="xl1811"/>
    <w:basedOn w:val="Normal"/>
    <w:qFormat/>
    <w:pPr>
      <w:spacing w:before="100" w:beforeAutospacing="1" w:after="100" w:afterAutospacing="1"/>
      <w:jc w:val="left"/>
      <w:textAlignment w:val="center"/>
    </w:pPr>
    <w:rPr>
      <w:sz w:val="26"/>
      <w:szCs w:val="26"/>
    </w:rPr>
  </w:style>
  <w:style w:type="paragraph" w:customStyle="1" w:styleId="xl1812">
    <w:name w:val="xl1812"/>
    <w:basedOn w:val="Normal"/>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sz w:val="26"/>
      <w:szCs w:val="26"/>
    </w:rPr>
  </w:style>
  <w:style w:type="paragraph" w:customStyle="1" w:styleId="xl1813">
    <w:name w:val="xl1813"/>
    <w:basedOn w:val="Normal"/>
    <w:qFormat/>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814">
    <w:name w:val="xl1814"/>
    <w:basedOn w:val="Normal"/>
    <w:qFormat/>
    <w:pPr>
      <w:pBdr>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815">
    <w:name w:val="xl1815"/>
    <w:basedOn w:val="Normal"/>
    <w:pPr>
      <w:pBdr>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16">
    <w:name w:val="xl1816"/>
    <w:basedOn w:val="Normal"/>
    <w:qFormat/>
    <w:pPr>
      <w:pBdr>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17">
    <w:name w:val="xl1817"/>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18">
    <w:name w:val="xl1818"/>
    <w:basedOn w:val="Normal"/>
    <w:qFormat/>
    <w:pPr>
      <w:pBdr>
        <w:top w:val="single" w:sz="4" w:space="0" w:color="auto"/>
        <w:left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819">
    <w:name w:val="xl1819"/>
    <w:basedOn w:val="Normal"/>
    <w:qFormat/>
    <w:pPr>
      <w:pBdr>
        <w:top w:val="single" w:sz="4" w:space="0" w:color="auto"/>
        <w:left w:val="single" w:sz="4" w:space="0" w:color="auto"/>
        <w:right w:val="single" w:sz="4" w:space="0" w:color="auto"/>
      </w:pBdr>
      <w:spacing w:before="100" w:beforeAutospacing="1" w:after="100" w:afterAutospacing="1"/>
      <w:textAlignment w:val="center"/>
    </w:pPr>
    <w:rPr>
      <w:sz w:val="26"/>
      <w:szCs w:val="26"/>
    </w:rPr>
  </w:style>
  <w:style w:type="paragraph" w:customStyle="1" w:styleId="xl1820">
    <w:name w:val="xl1820"/>
    <w:basedOn w:val="Normal"/>
    <w:pPr>
      <w:pBdr>
        <w:top w:val="single" w:sz="4" w:space="0" w:color="auto"/>
        <w:left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21">
    <w:name w:val="xl1821"/>
    <w:basedOn w:val="Normal"/>
    <w:pPr>
      <w:pBdr>
        <w:top w:val="single" w:sz="4" w:space="0" w:color="auto"/>
        <w:left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22">
    <w:name w:val="xl1822"/>
    <w:basedOn w:val="Normal"/>
    <w:qFormat/>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23">
    <w:name w:val="xl1823"/>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24">
    <w:name w:val="xl1824"/>
    <w:basedOn w:val="Normal"/>
    <w:qFormat/>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b/>
      <w:bCs/>
      <w:sz w:val="26"/>
      <w:szCs w:val="26"/>
    </w:rPr>
  </w:style>
  <w:style w:type="paragraph" w:customStyle="1" w:styleId="xl1825">
    <w:name w:val="xl1825"/>
    <w:basedOn w:val="Normal"/>
    <w:pPr>
      <w:pBdr>
        <w:top w:val="single" w:sz="4" w:space="0" w:color="auto"/>
        <w:left w:val="single" w:sz="4" w:space="0" w:color="auto"/>
        <w:right w:val="single" w:sz="4" w:space="0" w:color="auto"/>
      </w:pBdr>
      <w:shd w:val="clear" w:color="000000" w:fill="BFBFBF"/>
      <w:spacing w:before="100" w:beforeAutospacing="1" w:after="100" w:afterAutospacing="1"/>
      <w:textAlignment w:val="center"/>
    </w:pPr>
    <w:rPr>
      <w:b/>
      <w:bCs/>
      <w:sz w:val="26"/>
      <w:szCs w:val="26"/>
    </w:rPr>
  </w:style>
  <w:style w:type="paragraph" w:customStyle="1" w:styleId="xl1826">
    <w:name w:val="xl1826"/>
    <w:basedOn w:val="Normal"/>
    <w:pPr>
      <w:pBdr>
        <w:top w:val="single" w:sz="4" w:space="0" w:color="auto"/>
        <w:left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27">
    <w:name w:val="xl1827"/>
    <w:basedOn w:val="Normal"/>
    <w:qFormat/>
    <w:pPr>
      <w:pBdr>
        <w:top w:val="single" w:sz="4" w:space="0" w:color="auto"/>
        <w:left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28">
    <w:name w:val="xl1828"/>
    <w:basedOn w:val="Normal"/>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b/>
      <w:bCs/>
      <w:sz w:val="26"/>
      <w:szCs w:val="26"/>
    </w:rPr>
  </w:style>
  <w:style w:type="paragraph" w:customStyle="1" w:styleId="xl1829">
    <w:name w:val="xl1829"/>
    <w:basedOn w:val="Normal"/>
    <w:qFormat/>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30">
    <w:name w:val="xl1830"/>
    <w:basedOn w:val="Normal"/>
    <w:qFormat/>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31">
    <w:name w:val="xl1831"/>
    <w:basedOn w:val="Normal"/>
    <w:qFormat/>
    <w:pPr>
      <w:pBdr>
        <w:top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32">
    <w:name w:val="xl1832"/>
    <w:basedOn w:val="Normal"/>
    <w:qFormat/>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textAlignment w:val="center"/>
    </w:pPr>
    <w:rPr>
      <w:b/>
      <w:bCs/>
      <w:sz w:val="26"/>
      <w:szCs w:val="26"/>
    </w:rPr>
  </w:style>
  <w:style w:type="paragraph" w:customStyle="1" w:styleId="xl1833">
    <w:name w:val="xl1833"/>
    <w:basedOn w:val="Normal"/>
    <w:qFormat/>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textAlignment w:val="center"/>
    </w:pPr>
    <w:rPr>
      <w:b/>
      <w:bCs/>
      <w:sz w:val="26"/>
      <w:szCs w:val="26"/>
    </w:rPr>
  </w:style>
  <w:style w:type="paragraph" w:customStyle="1" w:styleId="xl1834">
    <w:name w:val="xl1834"/>
    <w:basedOn w:val="Normal"/>
    <w:qFormat/>
    <w:pPr>
      <w:spacing w:before="100" w:beforeAutospacing="1" w:after="100" w:afterAutospacing="1"/>
      <w:jc w:val="left"/>
      <w:textAlignment w:val="center"/>
    </w:pPr>
    <w:rPr>
      <w:b/>
      <w:bCs/>
      <w:sz w:val="26"/>
      <w:szCs w:val="26"/>
    </w:rPr>
  </w:style>
  <w:style w:type="paragraph" w:customStyle="1" w:styleId="xl1835">
    <w:name w:val="xl183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36">
    <w:name w:val="xl1836"/>
    <w:basedOn w:val="Normal"/>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37">
    <w:name w:val="xl1837"/>
    <w:basedOn w:val="Normal"/>
    <w:qFormat/>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38">
    <w:name w:val="xl183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39">
    <w:name w:val="xl1839"/>
    <w:basedOn w:val="Normal"/>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sz w:val="26"/>
      <w:szCs w:val="26"/>
    </w:rPr>
  </w:style>
  <w:style w:type="paragraph" w:customStyle="1" w:styleId="xl1840">
    <w:name w:val="xl1840"/>
    <w:basedOn w:val="Normal"/>
    <w:qFormat/>
    <w:pPr>
      <w:pBdr>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41">
    <w:name w:val="xl184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b/>
      <w:bCs/>
      <w:sz w:val="26"/>
      <w:szCs w:val="26"/>
    </w:rPr>
  </w:style>
  <w:style w:type="paragraph" w:customStyle="1" w:styleId="xl1842">
    <w:name w:val="xl1842"/>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43">
    <w:name w:val="xl184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b/>
      <w:bCs/>
      <w:sz w:val="26"/>
      <w:szCs w:val="26"/>
    </w:rPr>
  </w:style>
  <w:style w:type="paragraph" w:customStyle="1" w:styleId="xl1844">
    <w:name w:val="xl1844"/>
    <w:basedOn w:val="Normal"/>
    <w:qFormat/>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1845">
    <w:name w:val="xl1845"/>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46">
    <w:name w:val="xl1846"/>
    <w:basedOn w:val="Normal"/>
    <w:qFormat/>
    <w:pPr>
      <w:pBdr>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47">
    <w:name w:val="xl1847"/>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48">
    <w:name w:val="xl1848"/>
    <w:basedOn w:val="Normal"/>
    <w:qFormat/>
    <w:pPr>
      <w:shd w:val="clear" w:color="000000" w:fill="FFFFFF"/>
      <w:spacing w:before="100" w:beforeAutospacing="1" w:after="100" w:afterAutospacing="1"/>
      <w:jc w:val="left"/>
      <w:textAlignment w:val="center"/>
    </w:pPr>
    <w:rPr>
      <w:b/>
      <w:bCs/>
      <w:sz w:val="26"/>
      <w:szCs w:val="26"/>
    </w:rPr>
  </w:style>
  <w:style w:type="paragraph" w:customStyle="1" w:styleId="xl1849">
    <w:name w:val="xl1849"/>
    <w:basedOn w:val="Normal"/>
    <w:pPr>
      <w:pBdr>
        <w:top w:val="single" w:sz="4" w:space="0" w:color="auto"/>
        <w:left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50">
    <w:name w:val="xl1850"/>
    <w:basedOn w:val="Normal"/>
    <w:pPr>
      <w:pBdr>
        <w:top w:val="single" w:sz="4" w:space="0" w:color="auto"/>
        <w:left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51">
    <w:name w:val="xl1851"/>
    <w:basedOn w:val="Normal"/>
    <w:pPr>
      <w:pBdr>
        <w:top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52">
    <w:name w:val="xl1852"/>
    <w:basedOn w:val="Normal"/>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53">
    <w:name w:val="xl1853"/>
    <w:basedOn w:val="Normal"/>
    <w:qFormat/>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sz w:val="26"/>
      <w:szCs w:val="26"/>
    </w:rPr>
  </w:style>
  <w:style w:type="paragraph" w:customStyle="1" w:styleId="xl1854">
    <w:name w:val="xl1854"/>
    <w:basedOn w:val="Normal"/>
    <w:qFormat/>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textAlignment w:val="center"/>
    </w:pPr>
    <w:rPr>
      <w:sz w:val="26"/>
      <w:szCs w:val="26"/>
    </w:rPr>
  </w:style>
  <w:style w:type="paragraph" w:customStyle="1" w:styleId="xl1855">
    <w:name w:val="xl1855"/>
    <w:basedOn w:val="Normal"/>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sz w:val="26"/>
      <w:szCs w:val="26"/>
    </w:rPr>
  </w:style>
  <w:style w:type="paragraph" w:customStyle="1" w:styleId="xl1856">
    <w:name w:val="xl1856"/>
    <w:basedOn w:val="Normal"/>
    <w:qFormat/>
    <w:pPr>
      <w:pBdr>
        <w:top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sz w:val="26"/>
      <w:szCs w:val="26"/>
    </w:rPr>
  </w:style>
  <w:style w:type="paragraph" w:customStyle="1" w:styleId="xl1857">
    <w:name w:val="xl1857"/>
    <w:basedOn w:val="Normal"/>
    <w:qFormat/>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sz w:val="26"/>
      <w:szCs w:val="26"/>
    </w:rPr>
  </w:style>
  <w:style w:type="paragraph" w:customStyle="1" w:styleId="xl1858">
    <w:name w:val="xl1858"/>
    <w:basedOn w:val="Normal"/>
    <w:qFormat/>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sz w:val="26"/>
      <w:szCs w:val="26"/>
    </w:rPr>
  </w:style>
  <w:style w:type="paragraph" w:customStyle="1" w:styleId="xl1859">
    <w:name w:val="xl1859"/>
    <w:basedOn w:val="Normal"/>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textAlignment w:val="center"/>
    </w:pPr>
    <w:rPr>
      <w:sz w:val="26"/>
      <w:szCs w:val="26"/>
    </w:rPr>
  </w:style>
  <w:style w:type="paragraph" w:customStyle="1" w:styleId="xl1860">
    <w:name w:val="xl1860"/>
    <w:basedOn w:val="Normal"/>
    <w:qFormat/>
    <w:pPr>
      <w:pBdr>
        <w:top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sz w:val="26"/>
      <w:szCs w:val="26"/>
    </w:rPr>
  </w:style>
  <w:style w:type="paragraph" w:customStyle="1" w:styleId="xl1861">
    <w:name w:val="xl1861"/>
    <w:basedOn w:val="Normal"/>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sz w:val="26"/>
      <w:szCs w:val="26"/>
    </w:rPr>
  </w:style>
  <w:style w:type="paragraph" w:customStyle="1" w:styleId="xl1862">
    <w:name w:val="xl1862"/>
    <w:basedOn w:val="Normal"/>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textAlignment w:val="center"/>
    </w:pPr>
    <w:rPr>
      <w:b/>
      <w:bCs/>
      <w:sz w:val="26"/>
      <w:szCs w:val="26"/>
    </w:rPr>
  </w:style>
  <w:style w:type="paragraph" w:customStyle="1" w:styleId="xl1863">
    <w:name w:val="xl1863"/>
    <w:basedOn w:val="Normal"/>
    <w:qFormat/>
    <w:pPr>
      <w:pBdr>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sz w:val="26"/>
      <w:szCs w:val="26"/>
    </w:rPr>
  </w:style>
  <w:style w:type="paragraph" w:customStyle="1" w:styleId="xl1864">
    <w:name w:val="xl1864"/>
    <w:basedOn w:val="Normal"/>
    <w:pPr>
      <w:pBdr>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sz w:val="26"/>
      <w:szCs w:val="26"/>
    </w:rPr>
  </w:style>
  <w:style w:type="paragraph" w:customStyle="1" w:styleId="xl1865">
    <w:name w:val="xl1865"/>
    <w:basedOn w:val="Normal"/>
    <w:pPr>
      <w:pBdr>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sz w:val="26"/>
      <w:szCs w:val="26"/>
    </w:rPr>
  </w:style>
  <w:style w:type="paragraph" w:customStyle="1" w:styleId="xl1866">
    <w:name w:val="xl1866"/>
    <w:basedOn w:val="Normal"/>
    <w:qFormat/>
    <w:pPr>
      <w:pBdr>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867">
    <w:name w:val="xl1867"/>
    <w:basedOn w:val="Normal"/>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textAlignment w:val="center"/>
    </w:pPr>
    <w:rPr>
      <w:b/>
      <w:bCs/>
      <w:sz w:val="26"/>
      <w:szCs w:val="26"/>
    </w:rPr>
  </w:style>
  <w:style w:type="paragraph" w:customStyle="1" w:styleId="xl1868">
    <w:name w:val="xl1868"/>
    <w:basedOn w:val="Normal"/>
    <w:qFormat/>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69">
    <w:name w:val="xl186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6"/>
      <w:szCs w:val="26"/>
    </w:rPr>
  </w:style>
  <w:style w:type="paragraph" w:customStyle="1" w:styleId="xl1870">
    <w:name w:val="xl187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b/>
      <w:bCs/>
      <w:sz w:val="26"/>
      <w:szCs w:val="26"/>
    </w:rPr>
  </w:style>
  <w:style w:type="paragraph" w:customStyle="1" w:styleId="xl1871">
    <w:name w:val="xl187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872">
    <w:name w:val="xl187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873">
    <w:name w:val="xl1873"/>
    <w:basedOn w:val="Normal"/>
    <w:qFormat/>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874">
    <w:name w:val="xl1874"/>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textAlignment w:val="center"/>
    </w:pPr>
    <w:rPr>
      <w:b/>
      <w:bCs/>
      <w:sz w:val="26"/>
      <w:szCs w:val="26"/>
    </w:rPr>
  </w:style>
  <w:style w:type="paragraph" w:customStyle="1" w:styleId="xl1875">
    <w:name w:val="xl1875"/>
    <w:basedOn w:val="Normal"/>
    <w:qFormat/>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b/>
      <w:bCs/>
      <w:sz w:val="26"/>
      <w:szCs w:val="26"/>
    </w:rPr>
  </w:style>
  <w:style w:type="paragraph" w:customStyle="1" w:styleId="xl1876">
    <w:name w:val="xl1876"/>
    <w:basedOn w:val="Normal"/>
    <w:qFormat/>
    <w:pPr>
      <w:pBdr>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b/>
      <w:bCs/>
      <w:color w:val="000000"/>
      <w:sz w:val="26"/>
      <w:szCs w:val="26"/>
    </w:rPr>
  </w:style>
  <w:style w:type="paragraph" w:customStyle="1" w:styleId="xl1877">
    <w:name w:val="xl1877"/>
    <w:basedOn w:val="Normal"/>
    <w:qFormat/>
    <w:pPr>
      <w:pBdr>
        <w:top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26"/>
      <w:szCs w:val="26"/>
    </w:rPr>
  </w:style>
  <w:style w:type="paragraph" w:customStyle="1" w:styleId="xl1878">
    <w:name w:val="xl1878"/>
    <w:basedOn w:val="Normal"/>
    <w:qFormat/>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26"/>
      <w:szCs w:val="26"/>
    </w:rPr>
  </w:style>
  <w:style w:type="paragraph" w:customStyle="1" w:styleId="xl1879">
    <w:name w:val="xl1879"/>
    <w:basedOn w:val="Normal"/>
    <w:qFormat/>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pPr>
    <w:rPr>
      <w:b/>
      <w:bCs/>
      <w:color w:val="000000"/>
      <w:sz w:val="26"/>
      <w:szCs w:val="26"/>
    </w:rPr>
  </w:style>
  <w:style w:type="paragraph" w:customStyle="1" w:styleId="xl1880">
    <w:name w:val="xl188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pPr>
    <w:rPr>
      <w:color w:val="000000"/>
      <w:sz w:val="26"/>
      <w:szCs w:val="26"/>
    </w:rPr>
  </w:style>
  <w:style w:type="paragraph" w:customStyle="1" w:styleId="xl1881">
    <w:name w:val="xl1881"/>
    <w:basedOn w:val="Normal"/>
    <w:pPr>
      <w:shd w:val="clear" w:color="000000" w:fill="D8D8D8"/>
      <w:spacing w:before="100" w:beforeAutospacing="1" w:after="100" w:afterAutospacing="1"/>
      <w:jc w:val="left"/>
    </w:pPr>
    <w:rPr>
      <w:b/>
      <w:bCs/>
      <w:color w:val="000000"/>
      <w:sz w:val="26"/>
      <w:szCs w:val="26"/>
    </w:rPr>
  </w:style>
  <w:style w:type="paragraph" w:customStyle="1" w:styleId="xl1882">
    <w:name w:val="xl1882"/>
    <w:basedOn w:val="Normal"/>
    <w:qFormat/>
    <w:pPr>
      <w:pBdr>
        <w:top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83">
    <w:name w:val="xl1883"/>
    <w:basedOn w:val="Normal"/>
    <w:qFormat/>
    <w:pPr>
      <w:shd w:val="clear" w:color="000000" w:fill="FFFFFF"/>
      <w:spacing w:before="100" w:beforeAutospacing="1" w:after="100" w:afterAutospacing="1"/>
      <w:jc w:val="left"/>
      <w:textAlignment w:val="center"/>
    </w:pPr>
    <w:rPr>
      <w:sz w:val="26"/>
      <w:szCs w:val="26"/>
    </w:rPr>
  </w:style>
  <w:style w:type="paragraph" w:customStyle="1" w:styleId="xl1884">
    <w:name w:val="xl188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85">
    <w:name w:val="xl1885"/>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b/>
      <w:bCs/>
      <w:sz w:val="26"/>
      <w:szCs w:val="26"/>
    </w:rPr>
  </w:style>
  <w:style w:type="paragraph" w:customStyle="1" w:styleId="xl1886">
    <w:name w:val="xl1886"/>
    <w:basedOn w:val="Normal"/>
    <w:pPr>
      <w:shd w:val="clear" w:color="000000" w:fill="FFFFFF"/>
      <w:spacing w:before="100" w:beforeAutospacing="1" w:after="100" w:afterAutospacing="1"/>
      <w:jc w:val="left"/>
      <w:textAlignment w:val="center"/>
    </w:pPr>
    <w:rPr>
      <w:sz w:val="26"/>
      <w:szCs w:val="26"/>
    </w:rPr>
  </w:style>
  <w:style w:type="paragraph" w:customStyle="1" w:styleId="xl1887">
    <w:name w:val="xl1887"/>
    <w:basedOn w:val="Normal"/>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color w:val="000000"/>
      <w:sz w:val="26"/>
      <w:szCs w:val="26"/>
    </w:rPr>
  </w:style>
  <w:style w:type="paragraph" w:customStyle="1" w:styleId="xl1888">
    <w:name w:val="xl1888"/>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89">
    <w:name w:val="xl1889"/>
    <w:basedOn w:val="Normal"/>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color w:val="FF0000"/>
      <w:sz w:val="26"/>
      <w:szCs w:val="26"/>
    </w:rPr>
  </w:style>
  <w:style w:type="paragraph" w:customStyle="1" w:styleId="xl1890">
    <w:name w:val="xl189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b/>
      <w:bCs/>
      <w:color w:val="000000"/>
      <w:sz w:val="26"/>
      <w:szCs w:val="26"/>
    </w:rPr>
  </w:style>
  <w:style w:type="paragraph" w:customStyle="1" w:styleId="xl1891">
    <w:name w:val="xl1891"/>
    <w:basedOn w:val="Normal"/>
    <w:pPr>
      <w:shd w:val="clear" w:color="000000" w:fill="FFFFFF"/>
      <w:spacing w:before="100" w:beforeAutospacing="1" w:after="100" w:afterAutospacing="1"/>
      <w:jc w:val="left"/>
    </w:pPr>
    <w:rPr>
      <w:b/>
      <w:bCs/>
      <w:color w:val="000000"/>
      <w:sz w:val="26"/>
      <w:szCs w:val="26"/>
    </w:rPr>
  </w:style>
  <w:style w:type="paragraph" w:customStyle="1" w:styleId="xl1892">
    <w:name w:val="xl1892"/>
    <w:basedOn w:val="Normal"/>
    <w:qFormat/>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pPr>
    <w:rPr>
      <w:b/>
      <w:bCs/>
      <w:color w:val="000000"/>
      <w:sz w:val="26"/>
      <w:szCs w:val="26"/>
    </w:rPr>
  </w:style>
  <w:style w:type="character" w:customStyle="1" w:styleId="BalloonTextChar1">
    <w:name w:val="Balloon Text Char1"/>
    <w:qFormat/>
    <w:rPr>
      <w:rFonts w:ascii="Tahoma" w:hAnsi="Tahoma" w:cs="Tahoma"/>
      <w:sz w:val="16"/>
      <w:szCs w:val="16"/>
    </w:rPr>
  </w:style>
  <w:style w:type="table" w:customStyle="1" w:styleId="TableGrid222">
    <w:name w:val="Table Grid222"/>
    <w:basedOn w:val="TableNormal"/>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ontents">
    <w:name w:val="Table Contents"/>
    <w:basedOn w:val="Normal"/>
    <w:qFormat/>
    <w:pPr>
      <w:widowControl w:val="0"/>
      <w:suppressLineNumbers/>
      <w:suppressAutoHyphens/>
      <w:jc w:val="left"/>
    </w:pPr>
    <w:rPr>
      <w:rFonts w:eastAsia="SimSun" w:cs="Mangal"/>
      <w:kern w:val="1"/>
      <w:sz w:val="24"/>
      <w:lang w:eastAsia="hi-IN" w:bidi="hi-IN"/>
    </w:rPr>
  </w:style>
  <w:style w:type="paragraph" w:customStyle="1" w:styleId="pbody">
    <w:name w:val="pbody"/>
    <w:basedOn w:val="Normal"/>
    <w:pPr>
      <w:spacing w:before="100" w:beforeAutospacing="1" w:after="100" w:afterAutospacing="1"/>
      <w:jc w:val="left"/>
    </w:pPr>
    <w:rPr>
      <w:sz w:val="24"/>
      <w:lang w:eastAsia="ja-JP"/>
    </w:rPr>
  </w:style>
  <w:style w:type="character" w:customStyle="1" w:styleId="CommentTextChar1">
    <w:name w:val="Comment Text Char1"/>
    <w:qFormat/>
    <w:rPr>
      <w:rFonts w:ascii="Times New Roman" w:hAnsi="Times New Roman"/>
    </w:rPr>
  </w:style>
  <w:style w:type="character" w:customStyle="1" w:styleId="CommentSubjectChar1">
    <w:name w:val="Comment Subject Char1"/>
    <w:qFormat/>
    <w:rPr>
      <w:rFonts w:ascii="Times New Roman" w:hAnsi="Times New Roman"/>
      <w:b/>
      <w:bCs/>
    </w:rPr>
  </w:style>
  <w:style w:type="character" w:customStyle="1" w:styleId="DocumentMapChar1">
    <w:name w:val="Document Map Char1"/>
    <w:uiPriority w:val="99"/>
    <w:semiHidden/>
    <w:qFormat/>
    <w:rPr>
      <w:rFonts w:ascii="Tahoma" w:hAnsi="Tahoma" w:cs="Tahoma"/>
      <w:sz w:val="16"/>
      <w:szCs w:val="16"/>
    </w:rPr>
  </w:style>
  <w:style w:type="paragraph" w:customStyle="1" w:styleId="xl2086">
    <w:name w:val="xl2086"/>
    <w:basedOn w:val="Normal"/>
    <w:qFormat/>
    <w:pPr>
      <w:spacing w:before="100" w:beforeAutospacing="1" w:after="100" w:afterAutospacing="1"/>
      <w:jc w:val="left"/>
    </w:pPr>
    <w:rPr>
      <w:sz w:val="24"/>
    </w:rPr>
  </w:style>
  <w:style w:type="paragraph" w:customStyle="1" w:styleId="xl2087">
    <w:name w:val="xl2087"/>
    <w:basedOn w:val="Normal"/>
    <w:pPr>
      <w:spacing w:before="100" w:beforeAutospacing="1" w:after="100" w:afterAutospacing="1"/>
      <w:jc w:val="left"/>
    </w:pPr>
    <w:rPr>
      <w:sz w:val="24"/>
    </w:rPr>
  </w:style>
  <w:style w:type="paragraph" w:customStyle="1" w:styleId="xl2088">
    <w:name w:val="xl2088"/>
    <w:basedOn w:val="Normal"/>
    <w:pPr>
      <w:spacing w:before="100" w:beforeAutospacing="1" w:after="100" w:afterAutospacing="1"/>
      <w:jc w:val="left"/>
    </w:pPr>
    <w:rPr>
      <w:b/>
      <w:bCs/>
      <w:sz w:val="24"/>
    </w:rPr>
  </w:style>
  <w:style w:type="paragraph" w:customStyle="1" w:styleId="xl2089">
    <w:name w:val="xl2089"/>
    <w:basedOn w:val="Normal"/>
    <w:pPr>
      <w:spacing w:before="100" w:beforeAutospacing="1" w:after="100" w:afterAutospacing="1"/>
      <w:jc w:val="left"/>
    </w:pPr>
    <w:rPr>
      <w:sz w:val="24"/>
    </w:rPr>
  </w:style>
  <w:style w:type="paragraph" w:customStyle="1" w:styleId="xl2090">
    <w:name w:val="xl2090"/>
    <w:basedOn w:val="Normal"/>
    <w:qFormat/>
    <w:pPr>
      <w:spacing w:before="100" w:beforeAutospacing="1" w:after="100" w:afterAutospacing="1"/>
      <w:jc w:val="left"/>
    </w:pPr>
    <w:rPr>
      <w:sz w:val="24"/>
    </w:rPr>
  </w:style>
  <w:style w:type="paragraph" w:customStyle="1" w:styleId="xl2091">
    <w:name w:val="xl2091"/>
    <w:basedOn w:val="Normal"/>
    <w:pPr>
      <w:spacing w:before="100" w:beforeAutospacing="1" w:after="100" w:afterAutospacing="1"/>
      <w:jc w:val="left"/>
    </w:pPr>
    <w:rPr>
      <w:sz w:val="24"/>
    </w:rPr>
  </w:style>
  <w:style w:type="paragraph" w:customStyle="1" w:styleId="xl2092">
    <w:name w:val="xl2092"/>
    <w:basedOn w:val="Normal"/>
    <w:pPr>
      <w:spacing w:before="100" w:beforeAutospacing="1" w:after="100" w:afterAutospacing="1"/>
      <w:jc w:val="center"/>
    </w:pPr>
    <w:rPr>
      <w:sz w:val="24"/>
    </w:rPr>
  </w:style>
  <w:style w:type="paragraph" w:customStyle="1" w:styleId="xl2093">
    <w:name w:val="xl2093"/>
    <w:basedOn w:val="Normal"/>
    <w:qFormat/>
    <w:pPr>
      <w:pBdr>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094">
    <w:name w:val="xl2094"/>
    <w:basedOn w:val="Normal"/>
    <w:qFormat/>
    <w:pPr>
      <w:pBdr>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095">
    <w:name w:val="xl2095"/>
    <w:basedOn w:val="Normal"/>
    <w:pPr>
      <w:pBdr>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2096">
    <w:name w:val="xl2096"/>
    <w:basedOn w:val="Normal"/>
    <w:qFormat/>
    <w:pPr>
      <w:pBdr>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2097">
    <w:name w:val="xl2097"/>
    <w:basedOn w:val="Normal"/>
    <w:qFormat/>
    <w:pPr>
      <w:pBdr>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098">
    <w:name w:val="xl209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099">
    <w:name w:val="xl209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18"/>
      <w:szCs w:val="18"/>
    </w:rPr>
  </w:style>
  <w:style w:type="paragraph" w:customStyle="1" w:styleId="xl2100">
    <w:name w:val="xl210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18"/>
      <w:szCs w:val="18"/>
    </w:rPr>
  </w:style>
  <w:style w:type="paragraph" w:customStyle="1" w:styleId="xl2101">
    <w:name w:val="xl210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02">
    <w:name w:val="xl210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03">
    <w:name w:val="xl210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04">
    <w:name w:val="xl210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18"/>
      <w:szCs w:val="18"/>
    </w:rPr>
  </w:style>
  <w:style w:type="paragraph" w:customStyle="1" w:styleId="xl2105">
    <w:name w:val="xl210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18"/>
      <w:szCs w:val="18"/>
    </w:rPr>
  </w:style>
  <w:style w:type="paragraph" w:customStyle="1" w:styleId="xl2106">
    <w:name w:val="xl210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18"/>
      <w:szCs w:val="18"/>
    </w:rPr>
  </w:style>
  <w:style w:type="paragraph" w:customStyle="1" w:styleId="xl2107">
    <w:name w:val="xl210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18"/>
      <w:szCs w:val="18"/>
    </w:rPr>
  </w:style>
  <w:style w:type="paragraph" w:customStyle="1" w:styleId="xl2108">
    <w:name w:val="xl210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i/>
      <w:iCs/>
      <w:sz w:val="18"/>
      <w:szCs w:val="18"/>
    </w:rPr>
  </w:style>
  <w:style w:type="paragraph" w:customStyle="1" w:styleId="xl2109">
    <w:name w:val="xl210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0">
    <w:name w:val="xl211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1">
    <w:name w:val="xl211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2">
    <w:name w:val="xl211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3">
    <w:name w:val="xl211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4">
    <w:name w:val="xl211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5">
    <w:name w:val="xl211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6">
    <w:name w:val="xl211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17">
    <w:name w:val="xl211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18">
    <w:name w:val="xl211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19">
    <w:name w:val="xl211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20">
    <w:name w:val="xl212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21">
    <w:name w:val="xl2121"/>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sz w:val="26"/>
      <w:szCs w:val="26"/>
    </w:rPr>
  </w:style>
  <w:style w:type="paragraph" w:customStyle="1" w:styleId="xl2122">
    <w:name w:val="xl2122"/>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pPr>
    <w:rPr>
      <w:sz w:val="18"/>
      <w:szCs w:val="18"/>
    </w:rPr>
  </w:style>
  <w:style w:type="paragraph" w:customStyle="1" w:styleId="xl2123">
    <w:name w:val="xl2123"/>
    <w:basedOn w:val="Normal"/>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pPr>
    <w:rPr>
      <w:sz w:val="18"/>
      <w:szCs w:val="18"/>
    </w:rPr>
  </w:style>
  <w:style w:type="paragraph" w:customStyle="1" w:styleId="xl2124">
    <w:name w:val="xl2124"/>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pPr>
    <w:rPr>
      <w:sz w:val="18"/>
      <w:szCs w:val="18"/>
    </w:rPr>
  </w:style>
  <w:style w:type="paragraph" w:customStyle="1" w:styleId="xl2125">
    <w:name w:val="xl2125"/>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pPr>
    <w:rPr>
      <w:sz w:val="18"/>
      <w:szCs w:val="18"/>
    </w:rPr>
  </w:style>
  <w:style w:type="paragraph" w:customStyle="1" w:styleId="xl2126">
    <w:name w:val="xl212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24"/>
    </w:rPr>
  </w:style>
  <w:style w:type="paragraph" w:customStyle="1" w:styleId="xl2127">
    <w:name w:val="xl212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24"/>
    </w:rPr>
  </w:style>
  <w:style w:type="paragraph" w:customStyle="1" w:styleId="xl2128">
    <w:name w:val="xl212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24"/>
    </w:rPr>
  </w:style>
  <w:style w:type="paragraph" w:customStyle="1" w:styleId="xl2129">
    <w:name w:val="xl212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24"/>
    </w:rPr>
  </w:style>
  <w:style w:type="paragraph" w:customStyle="1" w:styleId="xl2130">
    <w:name w:val="xl213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31">
    <w:name w:val="xl213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32">
    <w:name w:val="xl213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33">
    <w:name w:val="xl213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34">
    <w:name w:val="xl213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35">
    <w:name w:val="xl2135"/>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sz w:val="24"/>
    </w:rPr>
  </w:style>
  <w:style w:type="paragraph" w:customStyle="1" w:styleId="xl2136">
    <w:name w:val="xl2136"/>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sz w:val="24"/>
    </w:rPr>
  </w:style>
  <w:style w:type="paragraph" w:customStyle="1" w:styleId="xl2137">
    <w:name w:val="xl2137"/>
    <w:basedOn w:val="Normal"/>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sz w:val="24"/>
    </w:rPr>
  </w:style>
  <w:style w:type="paragraph" w:customStyle="1" w:styleId="xl2138">
    <w:name w:val="xl2138"/>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sz w:val="24"/>
    </w:rPr>
  </w:style>
  <w:style w:type="paragraph" w:customStyle="1" w:styleId="xl2139">
    <w:name w:val="xl2139"/>
    <w:basedOn w:val="Normal"/>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sz w:val="24"/>
    </w:rPr>
  </w:style>
  <w:style w:type="paragraph" w:customStyle="1" w:styleId="xl2140">
    <w:name w:val="xl214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41">
    <w:name w:val="xl214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42">
    <w:name w:val="xl214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43">
    <w:name w:val="xl214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44">
    <w:name w:val="xl214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45">
    <w:name w:val="xl2145"/>
    <w:basedOn w:val="Normal"/>
    <w:qFormat/>
    <w:pPr>
      <w:spacing w:before="100" w:beforeAutospacing="1" w:after="100" w:afterAutospacing="1"/>
      <w:jc w:val="left"/>
    </w:pPr>
    <w:rPr>
      <w:b/>
      <w:bCs/>
      <w:i/>
      <w:iCs/>
      <w:sz w:val="24"/>
    </w:rPr>
  </w:style>
  <w:style w:type="paragraph" w:customStyle="1" w:styleId="xl2146">
    <w:name w:val="xl214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47">
    <w:name w:val="xl214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48">
    <w:name w:val="xl214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49">
    <w:name w:val="xl214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50">
    <w:name w:val="xl215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51">
    <w:name w:val="xl2151"/>
    <w:basedOn w:val="Normal"/>
    <w:pPr>
      <w:spacing w:before="100" w:beforeAutospacing="1" w:after="100" w:afterAutospacing="1"/>
      <w:jc w:val="center"/>
      <w:textAlignment w:val="top"/>
    </w:pPr>
    <w:rPr>
      <w:sz w:val="24"/>
    </w:rPr>
  </w:style>
  <w:style w:type="table" w:customStyle="1" w:styleId="TableGrid1113">
    <w:name w:val="Table Grid1113"/>
    <w:basedOn w:val="TableNormal"/>
    <w:qFormat/>
    <w:pPr>
      <w:ind w:left="1166" w:hanging="360"/>
      <w:jc w:val="both"/>
    </w:pPr>
    <w:rPr>
      <w:rFonts w:ascii="Calibri" w:eastAsia="MS Mincho" w:hAnsi="Calibri"/>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andard">
    <w:name w:val="Standard"/>
    <w:qFormat/>
    <w:pPr>
      <w:suppressAutoHyphens/>
      <w:autoSpaceDN w:val="0"/>
      <w:spacing w:before="60" w:after="60"/>
      <w:ind w:firstLine="720"/>
      <w:jc w:val="both"/>
      <w:textAlignment w:val="baseline"/>
    </w:pPr>
    <w:rPr>
      <w:rFonts w:eastAsia="Times New Roman"/>
      <w:kern w:val="3"/>
      <w:sz w:val="28"/>
      <w:szCs w:val="24"/>
      <w:lang w:eastAsia="zh-CN"/>
    </w:rPr>
  </w:style>
  <w:style w:type="paragraph" w:customStyle="1" w:styleId="CM8">
    <w:name w:val="CM8"/>
    <w:basedOn w:val="Default"/>
    <w:next w:val="Default"/>
    <w:uiPriority w:val="99"/>
    <w:qFormat/>
    <w:pPr>
      <w:widowControl w:val="0"/>
    </w:pPr>
    <w:rPr>
      <w:rFonts w:ascii="Syntax" w:eastAsia="Times New Roman" w:hAnsi="Syntax" w:cs="Times New Roman"/>
      <w:color w:val="auto"/>
      <w:lang w:val="en-US" w:eastAsia="en-US"/>
    </w:rPr>
  </w:style>
  <w:style w:type="paragraph" w:customStyle="1" w:styleId="CM9">
    <w:name w:val="CM9"/>
    <w:basedOn w:val="Default"/>
    <w:next w:val="Default"/>
    <w:uiPriority w:val="99"/>
    <w:qFormat/>
    <w:pPr>
      <w:widowControl w:val="0"/>
    </w:pPr>
    <w:rPr>
      <w:rFonts w:ascii="Syntax" w:eastAsia="Times New Roman" w:hAnsi="Syntax" w:cs="Times New Roman"/>
      <w:color w:val="auto"/>
      <w:lang w:val="en-US" w:eastAsia="en-US"/>
    </w:rPr>
  </w:style>
  <w:style w:type="paragraph" w:customStyle="1" w:styleId="CM5">
    <w:name w:val="CM5"/>
    <w:basedOn w:val="Default"/>
    <w:next w:val="Default"/>
    <w:uiPriority w:val="99"/>
    <w:pPr>
      <w:widowControl w:val="0"/>
    </w:pPr>
    <w:rPr>
      <w:rFonts w:ascii="Syntax" w:eastAsia="Times New Roman" w:hAnsi="Syntax" w:cs="Times New Roman"/>
      <w:color w:val="auto"/>
      <w:lang w:val="en-US" w:eastAsia="en-US"/>
    </w:rPr>
  </w:style>
  <w:style w:type="paragraph" w:customStyle="1" w:styleId="s1">
    <w:name w:val="s1"/>
    <w:basedOn w:val="Normal"/>
    <w:pPr>
      <w:numPr>
        <w:ilvl w:val="1"/>
        <w:numId w:val="160"/>
      </w:numPr>
      <w:adjustRightInd w:val="0"/>
      <w:snapToGrid w:val="0"/>
      <w:spacing w:line="24" w:lineRule="atLeast"/>
    </w:pPr>
    <w:rPr>
      <w:b/>
      <w:snapToGrid w:val="0"/>
      <w:color w:val="000000"/>
      <w:sz w:val="32"/>
    </w:rPr>
  </w:style>
  <w:style w:type="paragraph" w:customStyle="1" w:styleId="s2">
    <w:name w:val="s2"/>
    <w:basedOn w:val="Normal"/>
    <w:qFormat/>
    <w:pPr>
      <w:numPr>
        <w:ilvl w:val="2"/>
        <w:numId w:val="160"/>
      </w:numPr>
      <w:adjustRightInd w:val="0"/>
      <w:snapToGrid w:val="0"/>
    </w:pPr>
    <w:rPr>
      <w:b/>
      <w:snapToGrid w:val="0"/>
      <w:color w:val="000000"/>
      <w:sz w:val="26"/>
    </w:rPr>
  </w:style>
  <w:style w:type="paragraph" w:customStyle="1" w:styleId="1-normal">
    <w:name w:val="1 - normal"/>
    <w:basedOn w:val="Normal"/>
    <w:next w:val="Normal"/>
    <w:link w:val="1-normalChar"/>
    <w:autoRedefine/>
    <w:pPr>
      <w:keepLines/>
      <w:adjustRightInd w:val="0"/>
      <w:spacing w:line="336" w:lineRule="auto"/>
      <w:ind w:firstLine="567"/>
      <w:contextualSpacing/>
      <w:jc w:val="left"/>
    </w:pPr>
    <w:rPr>
      <w:rFonts w:eastAsia="MS Mincho"/>
      <w:b/>
      <w:bCs/>
      <w:i/>
      <w:sz w:val="26"/>
      <w:szCs w:val="26"/>
      <w:lang w:val="de-DE" w:eastAsia="zh-CN"/>
    </w:rPr>
  </w:style>
  <w:style w:type="character" w:customStyle="1" w:styleId="1-normalChar">
    <w:name w:val="1 - normal Char"/>
    <w:link w:val="1-normal"/>
    <w:rPr>
      <w:rFonts w:ascii="Times New Roman" w:eastAsia="MS Mincho" w:hAnsi="Times New Roman" w:cs="Times New Roman"/>
      <w:b/>
      <w:bCs/>
      <w:i/>
      <w:sz w:val="26"/>
      <w:szCs w:val="26"/>
      <w:lang w:val="de-DE" w:eastAsia="zh-CN"/>
    </w:rPr>
  </w:style>
  <w:style w:type="paragraph" w:customStyle="1" w:styleId="Te1">
    <w:name w:val="Te1"/>
    <w:basedOn w:val="Normal"/>
    <w:pPr>
      <w:spacing w:line="360" w:lineRule="atLeast"/>
      <w:ind w:firstLine="763"/>
      <w:jc w:val="left"/>
    </w:pPr>
    <w:rPr>
      <w:snapToGrid w:val="0"/>
      <w:color w:val="000000"/>
      <w:sz w:val="26"/>
    </w:rPr>
  </w:style>
  <w:style w:type="paragraph" w:customStyle="1" w:styleId="abc">
    <w:name w:val="abc"/>
    <w:basedOn w:val="Normal"/>
    <w:link w:val="abcChar"/>
    <w:uiPriority w:val="99"/>
    <w:qFormat/>
    <w:pPr>
      <w:widowControl w:val="0"/>
      <w:autoSpaceDE w:val="0"/>
      <w:autoSpaceDN w:val="0"/>
      <w:adjustRightInd w:val="0"/>
      <w:jc w:val="left"/>
    </w:pPr>
    <w:rPr>
      <w:rFonts w:ascii=".VnTime" w:hAnsi=".VnTime"/>
      <w:szCs w:val="28"/>
    </w:rPr>
  </w:style>
  <w:style w:type="character" w:customStyle="1" w:styleId="Bullet2CharChar">
    <w:name w:val="Bullet 2 Char Char"/>
    <w:rPr>
      <w:rFonts w:eastAsia="Calibri"/>
      <w:color w:val="000000"/>
      <w:sz w:val="26"/>
      <w:lang w:val="vi-VN"/>
    </w:rPr>
  </w:style>
  <w:style w:type="paragraph" w:customStyle="1" w:styleId="bullet3">
    <w:name w:val="bullet 3"/>
    <w:basedOn w:val="ListParagraph"/>
    <w:pPr>
      <w:numPr>
        <w:numId w:val="161"/>
      </w:numPr>
      <w:spacing w:before="40" w:after="40" w:line="264" w:lineRule="auto"/>
      <w:contextualSpacing w:val="0"/>
    </w:pPr>
    <w:rPr>
      <w:rFonts w:eastAsia="MS Mincho"/>
      <w:sz w:val="26"/>
      <w:lang w:val="nl-NL"/>
    </w:rPr>
  </w:style>
  <w:style w:type="paragraph" w:customStyle="1" w:styleId="bullet1CharCharChar1">
    <w:name w:val="bullet 1 Char Char Char"/>
    <w:basedOn w:val="Normal"/>
    <w:qFormat/>
    <w:pPr>
      <w:spacing w:line="264" w:lineRule="auto"/>
    </w:pPr>
    <w:rPr>
      <w:rFonts w:eastAsia="MS Mincho"/>
      <w:sz w:val="26"/>
    </w:rPr>
  </w:style>
  <w:style w:type="character" w:customStyle="1" w:styleId="bullet1CharCharCharChar">
    <w:name w:val="bullet 1 Char Char Char Char"/>
    <w:rPr>
      <w:sz w:val="24"/>
      <w:szCs w:val="24"/>
      <w:lang w:val="en-US" w:eastAsia="en-US" w:bidi="ar-SA"/>
    </w:rPr>
  </w:style>
  <w:style w:type="paragraph" w:customStyle="1" w:styleId="Para">
    <w:name w:val="Para"/>
    <w:basedOn w:val="Normal"/>
    <w:qFormat/>
    <w:rPr>
      <w:rFonts w:ascii=".VnArial" w:hAnsi=".VnArial"/>
      <w:sz w:val="26"/>
      <w:szCs w:val="20"/>
    </w:rPr>
  </w:style>
  <w:style w:type="paragraph" w:customStyle="1" w:styleId="List2-abc">
    <w:name w:val="List 2-abc"/>
    <w:basedOn w:val="List2"/>
    <w:pPr>
      <w:keepNext/>
      <w:keepLines/>
      <w:numPr>
        <w:numId w:val="162"/>
      </w:numPr>
      <w:tabs>
        <w:tab w:val="left" w:pos="993"/>
      </w:tabs>
      <w:spacing w:line="240" w:lineRule="auto"/>
    </w:pPr>
    <w:rPr>
      <w:rFonts w:ascii="Times New Roman" w:hAnsi="Times New Roman" w:cs="Times New Roman"/>
      <w:sz w:val="26"/>
      <w:u w:val="single"/>
    </w:rPr>
  </w:style>
  <w:style w:type="paragraph" w:customStyle="1" w:styleId="CoverHeader">
    <w:name w:val="Cover Header"/>
    <w:basedOn w:val="Title"/>
    <w:qFormat/>
    <w:pPr>
      <w:keepNext/>
      <w:keepLines/>
      <w:spacing w:before="0" w:after="0" w:line="240" w:lineRule="auto"/>
      <w:outlineLvl w:val="9"/>
    </w:pPr>
    <w:rPr>
      <w:rFonts w:ascii="Tahoma" w:hAnsi="Tahoma"/>
      <w:kern w:val="0"/>
      <w:sz w:val="28"/>
      <w:szCs w:val="24"/>
      <w:lang w:val="en-US" w:eastAsia="en-US"/>
    </w:rPr>
  </w:style>
  <w:style w:type="character" w:customStyle="1" w:styleId="MacroTextChar">
    <w:name w:val="Macro Text Char"/>
    <w:basedOn w:val="DefaultParagraphFont"/>
    <w:link w:val="MacroText"/>
    <w:qFormat/>
    <w:rPr>
      <w:rFonts w:ascii="Courier New" w:eastAsia="MS Mincho" w:hAnsi="Courier New" w:cs="Courier New"/>
      <w:sz w:val="20"/>
      <w:szCs w:val="20"/>
    </w:rPr>
  </w:style>
  <w:style w:type="paragraph" w:customStyle="1" w:styleId="StyleBullet2BoldItalic">
    <w:name w:val="Style Bullet 2 + Bold Italic"/>
    <w:basedOn w:val="Bullet20"/>
    <w:link w:val="StyleBullet2BoldItalicChar"/>
    <w:qFormat/>
    <w:pPr>
      <w:widowControl/>
      <w:numPr>
        <w:numId w:val="163"/>
      </w:numPr>
      <w:spacing w:before="60" w:after="60" w:line="288" w:lineRule="auto"/>
    </w:pPr>
    <w:rPr>
      <w:rFonts w:eastAsia="MS Mincho"/>
      <w:b/>
      <w:bCs/>
      <w:iCs/>
      <w:color w:val="auto"/>
      <w:szCs w:val="24"/>
      <w:lang w:val="en-US" w:eastAsia="en-US"/>
    </w:rPr>
  </w:style>
  <w:style w:type="character" w:customStyle="1" w:styleId="StyleBullet2BoldItalicChar">
    <w:name w:val="Style Bullet 2 + Bold Italic Char"/>
    <w:link w:val="StyleBullet2BoldItalic"/>
    <w:rPr>
      <w:rFonts w:eastAsia="MS Mincho"/>
      <w:b/>
      <w:bCs/>
      <w:iCs/>
      <w:sz w:val="26"/>
      <w:szCs w:val="24"/>
    </w:rPr>
  </w:style>
  <w:style w:type="paragraph" w:customStyle="1" w:styleId="Binhthuong0">
    <w:name w:val="Binhthuong"/>
    <w:basedOn w:val="Normal"/>
    <w:link w:val="BinhthuongChar"/>
    <w:qFormat/>
    <w:pPr>
      <w:spacing w:line="360" w:lineRule="exact"/>
    </w:pPr>
    <w:rPr>
      <w:sz w:val="26"/>
    </w:rPr>
  </w:style>
  <w:style w:type="character" w:customStyle="1" w:styleId="BinhthuongChar">
    <w:name w:val="Binhthuong Char"/>
    <w:link w:val="Binhthuong0"/>
    <w:rPr>
      <w:rFonts w:ascii="Times New Roman" w:eastAsia="Times New Roman" w:hAnsi="Times New Roman" w:cs="Times New Roman"/>
      <w:sz w:val="26"/>
      <w:szCs w:val="24"/>
    </w:rPr>
  </w:style>
  <w:style w:type="paragraph" w:customStyle="1" w:styleId="StyleHeading2NotBold">
    <w:name w:val="Style Heading 2 + Not Bold"/>
    <w:basedOn w:val="Heading2"/>
    <w:qFormat/>
    <w:pPr>
      <w:keepNext w:val="0"/>
      <w:tabs>
        <w:tab w:val="left" w:pos="0"/>
        <w:tab w:val="left" w:pos="504"/>
      </w:tabs>
      <w:spacing w:before="240" w:after="20" w:line="264" w:lineRule="auto"/>
      <w:ind w:left="504" w:hanging="504"/>
      <w:jc w:val="left"/>
    </w:pPr>
    <w:rPr>
      <w:rFonts w:eastAsia="MS Mincho"/>
      <w:bCs w:val="0"/>
      <w:color w:val="333399"/>
      <w:kern w:val="32"/>
      <w:sz w:val="30"/>
      <w:szCs w:val="30"/>
      <w:lang w:val="nl-NL" w:eastAsia="ja-JP"/>
    </w:rPr>
  </w:style>
  <w:style w:type="character" w:customStyle="1" w:styleId="h2CharChar">
    <w:name w:val="h2 Char Char"/>
    <w:rPr>
      <w:rFonts w:ascii=".VnTime" w:hAnsi=".VnTime"/>
      <w:b/>
      <w:i/>
      <w:sz w:val="28"/>
      <w:lang w:val="en-US" w:eastAsia="en-US" w:bidi="ar-SA"/>
    </w:rPr>
  </w:style>
  <w:style w:type="paragraph" w:customStyle="1" w:styleId="Paragraph">
    <w:name w:val="Paragraph"/>
    <w:basedOn w:val="Normal"/>
    <w:pPr>
      <w:spacing w:before="220"/>
      <w:ind w:left="1080"/>
      <w:jc w:val="left"/>
    </w:pPr>
    <w:rPr>
      <w:rFonts w:eastAsia="MS Mincho"/>
      <w:sz w:val="26"/>
    </w:rPr>
  </w:style>
  <w:style w:type="paragraph" w:customStyle="1" w:styleId="Clearformating">
    <w:name w:val="Clear formating"/>
    <w:basedOn w:val="Normal"/>
    <w:qFormat/>
    <w:pPr>
      <w:spacing w:before="100" w:beforeAutospacing="1" w:after="100" w:afterAutospacing="1" w:line="264" w:lineRule="auto"/>
    </w:pPr>
    <w:rPr>
      <w:rFonts w:eastAsia="MS Mincho"/>
      <w:sz w:val="26"/>
    </w:rPr>
  </w:style>
  <w:style w:type="paragraph" w:customStyle="1" w:styleId="center">
    <w:name w:val="center"/>
    <w:basedOn w:val="Normal"/>
    <w:pPr>
      <w:spacing w:before="100" w:beforeAutospacing="1" w:after="100" w:afterAutospacing="1"/>
      <w:jc w:val="left"/>
    </w:pPr>
    <w:rPr>
      <w:rFonts w:eastAsia="Batang"/>
      <w:color w:val="000000"/>
      <w:sz w:val="26"/>
      <w:lang w:eastAsia="ko-KR"/>
    </w:rPr>
  </w:style>
  <w:style w:type="paragraph" w:customStyle="1" w:styleId="tenvb0">
    <w:name w:val="tenvb"/>
    <w:basedOn w:val="Normal"/>
    <w:qFormat/>
    <w:pPr>
      <w:spacing w:before="100" w:beforeAutospacing="1" w:after="100" w:afterAutospacing="1"/>
      <w:jc w:val="left"/>
    </w:pPr>
    <w:rPr>
      <w:rFonts w:eastAsia="Batang"/>
      <w:color w:val="000000"/>
      <w:sz w:val="26"/>
      <w:lang w:eastAsia="ko-KR"/>
    </w:rPr>
  </w:style>
  <w:style w:type="paragraph" w:customStyle="1" w:styleId="Center0">
    <w:name w:val="Center"/>
    <w:basedOn w:val="Normal"/>
    <w:qFormat/>
    <w:pPr>
      <w:jc w:val="center"/>
    </w:pPr>
    <w:rPr>
      <w:rFonts w:ascii="Arial" w:eastAsia="Arial" w:hAnsi="Arial" w:cs="Arial"/>
      <w:b/>
      <w:caps/>
      <w:color w:val="000000"/>
      <w:sz w:val="20"/>
      <w:szCs w:val="20"/>
    </w:rPr>
  </w:style>
  <w:style w:type="character" w:customStyle="1" w:styleId="Heading1CharChar">
    <w:name w:val="Heading 1 Char Char"/>
    <w:rPr>
      <w:rFonts w:eastAsia="MS Mincho" w:cs="Arial"/>
      <w:b/>
      <w:color w:val="993366"/>
      <w:kern w:val="32"/>
      <w:sz w:val="32"/>
      <w:szCs w:val="30"/>
      <w:lang w:val="nl-NL" w:eastAsia="ja-JP" w:bidi="ar-SA"/>
    </w:rPr>
  </w:style>
  <w:style w:type="paragraph" w:customStyle="1" w:styleId="Buletted3">
    <w:name w:val="Buletted 3"/>
    <w:basedOn w:val="Bullet20"/>
    <w:qFormat/>
    <w:pPr>
      <w:widowControl/>
      <w:tabs>
        <w:tab w:val="clear" w:pos="1152"/>
        <w:tab w:val="left" w:pos="2574"/>
      </w:tabs>
      <w:spacing w:before="60" w:after="60" w:line="312" w:lineRule="auto"/>
      <w:ind w:left="2574" w:hanging="360"/>
    </w:pPr>
    <w:rPr>
      <w:rFonts w:eastAsia="Batang"/>
      <w:snapToGrid w:val="0"/>
      <w:color w:val="auto"/>
      <w:sz w:val="24"/>
      <w:szCs w:val="24"/>
      <w:lang w:val="en-US" w:eastAsia="en-US"/>
    </w:rPr>
  </w:style>
  <w:style w:type="paragraph" w:customStyle="1" w:styleId="CharCharCharCharCharCharCharCharCharCharCharCharChar">
    <w:name w:val="Char Char Char Char Char Char Char Char Char Char Char Char Char"/>
    <w:basedOn w:val="Normal"/>
    <w:semiHidden/>
    <w:pPr>
      <w:spacing w:after="160" w:line="240" w:lineRule="exact"/>
      <w:jc w:val="left"/>
    </w:pPr>
    <w:rPr>
      <w:rFonts w:ascii="Arial" w:hAnsi="Arial"/>
      <w:sz w:val="22"/>
    </w:rPr>
  </w:style>
  <w:style w:type="paragraph" w:customStyle="1" w:styleId="StyleHeading2Left0cmHanging102cm">
    <w:name w:val="Style Heading 2 + Left:  0 cm Hanging:  1.02 cm"/>
    <w:basedOn w:val="Heading2"/>
    <w:autoRedefine/>
    <w:pPr>
      <w:widowControl/>
      <w:numPr>
        <w:ilvl w:val="1"/>
        <w:numId w:val="164"/>
      </w:numPr>
      <w:spacing w:before="240"/>
      <w:jc w:val="both"/>
    </w:pPr>
    <w:rPr>
      <w:rFonts w:ascii="Arial" w:hAnsi="Arial"/>
      <w:iCs/>
      <w:color w:val="4F81BD"/>
      <w:sz w:val="28"/>
    </w:rPr>
  </w:style>
  <w:style w:type="paragraph" w:customStyle="1" w:styleId="StyleHeading3Left0cmHanging127cm">
    <w:name w:val="Style Heading 3 + Left:  0 cm Hanging:  1.27 cm"/>
    <w:basedOn w:val="Normal"/>
    <w:pPr>
      <w:numPr>
        <w:ilvl w:val="2"/>
        <w:numId w:val="164"/>
      </w:numPr>
      <w:jc w:val="left"/>
    </w:pPr>
    <w:rPr>
      <w:iCs/>
      <w:szCs w:val="28"/>
    </w:rPr>
  </w:style>
  <w:style w:type="paragraph" w:customStyle="1" w:styleId="MyList1">
    <w:name w:val="MyList1"/>
    <w:basedOn w:val="Normal"/>
    <w:link w:val="MyList1Char"/>
    <w:autoRedefine/>
    <w:qFormat/>
    <w:pPr>
      <w:numPr>
        <w:numId w:val="165"/>
      </w:numPr>
      <w:spacing w:before="100" w:after="100" w:line="360" w:lineRule="atLeast"/>
      <w:ind w:left="641" w:hanging="357"/>
    </w:pPr>
    <w:rPr>
      <w:rFonts w:eastAsia="Calibri"/>
      <w:sz w:val="26"/>
      <w:szCs w:val="26"/>
    </w:rPr>
  </w:style>
  <w:style w:type="paragraph" w:customStyle="1" w:styleId="Style16">
    <w:name w:val="Style16"/>
    <w:basedOn w:val="Normal"/>
    <w:link w:val="Style16Char"/>
    <w:autoRedefine/>
    <w:qFormat/>
    <w:pPr>
      <w:spacing w:line="300" w:lineRule="auto"/>
      <w:ind w:left="360"/>
      <w:jc w:val="left"/>
    </w:pPr>
    <w:rPr>
      <w:rFonts w:eastAsia="Calibri"/>
      <w:b/>
      <w:sz w:val="26"/>
      <w:szCs w:val="26"/>
    </w:rPr>
  </w:style>
  <w:style w:type="character" w:customStyle="1" w:styleId="Style16Char">
    <w:name w:val="Style16 Char"/>
    <w:link w:val="Style16"/>
    <w:qFormat/>
    <w:rPr>
      <w:rFonts w:ascii="Times New Roman" w:eastAsia="Calibri" w:hAnsi="Times New Roman" w:cs="Times New Roman"/>
      <w:b/>
      <w:sz w:val="26"/>
      <w:szCs w:val="26"/>
    </w:rPr>
  </w:style>
  <w:style w:type="paragraph" w:customStyle="1" w:styleId="Style26">
    <w:name w:val="Style26"/>
    <w:basedOn w:val="Normal"/>
    <w:link w:val="Style26Char"/>
    <w:qFormat/>
    <w:pPr>
      <w:numPr>
        <w:ilvl w:val="3"/>
        <w:numId w:val="166"/>
      </w:numPr>
      <w:contextualSpacing/>
      <w:jc w:val="left"/>
    </w:pPr>
    <w:rPr>
      <w:b/>
      <w:szCs w:val="28"/>
    </w:rPr>
  </w:style>
  <w:style w:type="paragraph" w:customStyle="1" w:styleId="MyList2">
    <w:name w:val="MyList2"/>
    <w:basedOn w:val="Normal"/>
    <w:link w:val="MyList2Char"/>
    <w:qFormat/>
    <w:pPr>
      <w:numPr>
        <w:numId w:val="167"/>
      </w:numPr>
      <w:spacing w:before="60" w:after="60" w:line="360" w:lineRule="atLeast"/>
    </w:pPr>
    <w:rPr>
      <w:rFonts w:ascii="Arial" w:eastAsia="Calibri" w:hAnsi="Arial"/>
      <w:sz w:val="24"/>
    </w:rPr>
  </w:style>
  <w:style w:type="character" w:customStyle="1" w:styleId="Style26Char">
    <w:name w:val="Style26 Char"/>
    <w:link w:val="Style26"/>
    <w:qFormat/>
    <w:rPr>
      <w:rFonts w:eastAsia="Times New Roman"/>
      <w:b/>
      <w:sz w:val="28"/>
      <w:szCs w:val="28"/>
      <w:lang w:val="vi-VN" w:eastAsia="vi-VN"/>
    </w:rPr>
  </w:style>
  <w:style w:type="paragraph" w:customStyle="1" w:styleId="Nomal">
    <w:name w:val="Nomal"/>
    <w:basedOn w:val="Heading5"/>
    <w:uiPriority w:val="99"/>
    <w:pPr>
      <w:keepNext/>
      <w:tabs>
        <w:tab w:val="clear" w:pos="1008"/>
      </w:tabs>
      <w:spacing w:before="60"/>
      <w:ind w:left="0" w:firstLine="0"/>
      <w:jc w:val="center"/>
    </w:pPr>
    <w:rPr>
      <w:rFonts w:ascii=".VnTime" w:hAnsi=".VnTime"/>
      <w:b w:val="0"/>
      <w:bCs w:val="0"/>
      <w:i w:val="0"/>
      <w:iCs w:val="0"/>
      <w:sz w:val="28"/>
      <w:szCs w:val="28"/>
      <w:lang w:val="en-US" w:eastAsia="en-US"/>
    </w:rPr>
  </w:style>
  <w:style w:type="character" w:customStyle="1" w:styleId="MyList1Char">
    <w:name w:val="MyList1 Char"/>
    <w:link w:val="MyList1"/>
    <w:qFormat/>
    <w:rPr>
      <w:rFonts w:eastAsia="Calibri"/>
      <w:sz w:val="26"/>
      <w:szCs w:val="26"/>
      <w:lang w:val="vi-VN" w:eastAsia="vi-VN"/>
    </w:rPr>
  </w:style>
  <w:style w:type="character" w:customStyle="1" w:styleId="Style10Char">
    <w:name w:val="Style10 Char"/>
    <w:link w:val="Style10"/>
    <w:uiPriority w:val="99"/>
    <w:rPr>
      <w:rFonts w:ascii="Times New Roman" w:eastAsia="Times New Roman" w:hAnsi="Times New Roman" w:cs="Times New Roman"/>
      <w:b/>
      <w:bCs/>
      <w:sz w:val="28"/>
      <w:szCs w:val="28"/>
      <w:shd w:val="clear" w:color="auto" w:fill="D9D9D9"/>
      <w:lang w:val="vi-VN" w:eastAsia="zh-CN"/>
    </w:rPr>
  </w:style>
  <w:style w:type="table" w:customStyle="1" w:styleId="TableClassic112">
    <w:name w:val="Table Classic 112"/>
    <w:basedOn w:val="TableNormal"/>
    <w:uiPriority w:val="99"/>
    <w:semiHidden/>
    <w:unhideWhenUsed/>
    <w:rPr>
      <w:rFonts w:ascii="Calibri" w:eastAsia="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paragraph" w:customStyle="1" w:styleId="MyPart">
    <w:name w:val="MyPart"/>
    <w:basedOn w:val="Normal"/>
    <w:next w:val="Normal"/>
    <w:autoRedefine/>
    <w:pPr>
      <w:spacing w:before="160" w:after="160" w:line="360" w:lineRule="atLeast"/>
      <w:jc w:val="center"/>
    </w:pPr>
    <w:rPr>
      <w:rFonts w:ascii="Calibri" w:eastAsia="Calibri" w:hAnsi="Calibri"/>
      <w:b/>
      <w:bCs/>
      <w:iCs/>
      <w:sz w:val="40"/>
    </w:rPr>
  </w:style>
  <w:style w:type="paragraph" w:customStyle="1" w:styleId="MySession">
    <w:name w:val="MySession"/>
    <w:basedOn w:val="Normal"/>
    <w:next w:val="Normal"/>
    <w:autoRedefine/>
    <w:qFormat/>
    <w:pPr>
      <w:spacing w:before="160" w:after="160" w:line="360" w:lineRule="atLeast"/>
      <w:jc w:val="center"/>
    </w:pPr>
    <w:rPr>
      <w:rFonts w:ascii="Tahoma" w:eastAsia="Calibri" w:hAnsi="Tahoma" w:cs="Tahoma"/>
      <w:b/>
    </w:rPr>
  </w:style>
  <w:style w:type="table" w:customStyle="1" w:styleId="MyTable">
    <w:name w:val="MyTable"/>
    <w:basedOn w:val="TableProfessional"/>
    <w:uiPriority w:val="99"/>
    <w:qFormat/>
    <w:tblPr/>
    <w:tblStylePr w:type="firstRow">
      <w:rPr>
        <w:b/>
        <w:bCs/>
        <w:color w:val="auto"/>
      </w:rPr>
      <w:tblPr/>
      <w:tcPr>
        <w:tcBorders>
          <w:tl2br w:val="nil"/>
          <w:tr2bl w:val="nil"/>
        </w:tcBorders>
        <w:shd w:val="solid" w:color="000000" w:fill="FFFFFF"/>
      </w:tcPr>
    </w:tblStylePr>
  </w:style>
  <w:style w:type="table" w:customStyle="1" w:styleId="TableProfessional12">
    <w:name w:val="Table Professional12"/>
    <w:basedOn w:val="TableNormal"/>
    <w:uiPriority w:val="99"/>
    <w:unhideWhenUsed/>
    <w:qFormat/>
    <w:pPr>
      <w:spacing w:before="160" w:line="320" w:lineRule="atLeast"/>
    </w:pPr>
    <w:rPr>
      <w:rFonts w:ascii="Calibri" w:eastAsia="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LightShading-Accent11">
    <w:name w:val="Light Shading - Accent 11"/>
    <w:basedOn w:val="TableNormal"/>
    <w:uiPriority w:val="60"/>
    <w:qFormat/>
    <w:rPr>
      <w:rFonts w:ascii="Calibri" w:eastAsia="Calibri" w:hAnsi="Calibri"/>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yTableFont">
    <w:name w:val="MyTableFont"/>
    <w:basedOn w:val="Normal"/>
    <w:next w:val="Normal"/>
    <w:autoRedefine/>
    <w:pPr>
      <w:spacing w:after="60" w:line="360" w:lineRule="atLeast"/>
      <w:jc w:val="left"/>
    </w:pPr>
    <w:rPr>
      <w:rFonts w:ascii="Arial" w:eastAsia="Calibri" w:hAnsi="Arial" w:cs="Arial"/>
      <w:bCs/>
      <w:sz w:val="24"/>
      <w:lang w:eastAsia="ja-JP"/>
    </w:rPr>
  </w:style>
  <w:style w:type="paragraph" w:customStyle="1" w:styleId="MyTableList">
    <w:name w:val="MyTableList"/>
    <w:basedOn w:val="Normal"/>
    <w:next w:val="Normal"/>
    <w:qFormat/>
    <w:pPr>
      <w:spacing w:line="360" w:lineRule="atLeast"/>
      <w:ind w:left="360" w:hanging="360"/>
      <w:jc w:val="left"/>
    </w:pPr>
    <w:rPr>
      <w:rFonts w:ascii="Arial" w:eastAsia="Calibri" w:hAnsi="Arial"/>
      <w:sz w:val="24"/>
    </w:rPr>
  </w:style>
  <w:style w:type="paragraph" w:customStyle="1" w:styleId="MyTableList2">
    <w:name w:val="MyTableList2"/>
    <w:basedOn w:val="Normal"/>
    <w:next w:val="Normal"/>
    <w:qFormat/>
    <w:pPr>
      <w:spacing w:line="360" w:lineRule="atLeast"/>
      <w:ind w:left="641" w:hanging="357"/>
    </w:pPr>
    <w:rPr>
      <w:rFonts w:ascii="Arial" w:eastAsia="Calibri" w:hAnsi="Arial"/>
      <w:sz w:val="24"/>
      <w:lang w:eastAsia="ja-JP"/>
    </w:rPr>
  </w:style>
  <w:style w:type="character" w:customStyle="1" w:styleId="MyList2Char">
    <w:name w:val="MyList2 Char"/>
    <w:link w:val="MyList2"/>
    <w:qFormat/>
    <w:rPr>
      <w:rFonts w:ascii="Arial" w:eastAsia="Calibri" w:hAnsi="Arial"/>
      <w:sz w:val="24"/>
      <w:szCs w:val="24"/>
      <w:lang w:val="vi-VN" w:eastAsia="vi-VN"/>
    </w:rPr>
  </w:style>
  <w:style w:type="paragraph" w:customStyle="1" w:styleId="MyList3">
    <w:name w:val="MyList3"/>
    <w:basedOn w:val="Normal"/>
    <w:next w:val="Normal"/>
    <w:link w:val="MyList3Char"/>
    <w:autoRedefine/>
    <w:pPr>
      <w:numPr>
        <w:numId w:val="168"/>
      </w:numPr>
      <w:spacing w:before="160" w:after="160" w:line="360" w:lineRule="atLeast"/>
    </w:pPr>
    <w:rPr>
      <w:rFonts w:eastAsia="Calibri"/>
      <w:b/>
      <w:sz w:val="24"/>
      <w:lang w:val="fr-FR"/>
    </w:rPr>
  </w:style>
  <w:style w:type="character" w:customStyle="1" w:styleId="MyList3Char">
    <w:name w:val="MyList3 Char"/>
    <w:link w:val="MyList3"/>
    <w:rPr>
      <w:rFonts w:eastAsia="Calibri"/>
      <w:b/>
      <w:sz w:val="24"/>
      <w:szCs w:val="24"/>
      <w:lang w:val="fr-FR" w:eastAsia="vi-VN"/>
    </w:rPr>
  </w:style>
  <w:style w:type="paragraph" w:customStyle="1" w:styleId="MyList21">
    <w:name w:val="MyList2.1"/>
    <w:basedOn w:val="Normal"/>
    <w:link w:val="MyList21Char"/>
    <w:pPr>
      <w:numPr>
        <w:numId w:val="169"/>
      </w:numPr>
      <w:spacing w:before="160" w:after="160" w:line="360" w:lineRule="atLeast"/>
      <w:ind w:left="1264" w:hanging="357"/>
    </w:pPr>
    <w:rPr>
      <w:rFonts w:ascii="Arial" w:eastAsia="Calibri" w:hAnsi="Arial"/>
      <w:sz w:val="24"/>
    </w:rPr>
  </w:style>
  <w:style w:type="character" w:customStyle="1" w:styleId="MyList21Char">
    <w:name w:val="MyList2.1 Char"/>
    <w:link w:val="MyList21"/>
    <w:qFormat/>
    <w:rPr>
      <w:rFonts w:ascii="Arial" w:eastAsia="Calibri" w:hAnsi="Arial"/>
      <w:sz w:val="24"/>
      <w:szCs w:val="24"/>
      <w:lang w:val="vi-VN" w:eastAsia="vi-VN"/>
    </w:rPr>
  </w:style>
  <w:style w:type="paragraph" w:customStyle="1" w:styleId="Dash">
    <w:name w:val="Dash"/>
    <w:basedOn w:val="Normal"/>
    <w:link w:val="DashChar"/>
    <w:pPr>
      <w:numPr>
        <w:numId w:val="170"/>
      </w:numPr>
      <w:spacing w:before="60" w:after="60"/>
    </w:pPr>
    <w:rPr>
      <w:sz w:val="24"/>
      <w:szCs w:val="20"/>
    </w:rPr>
  </w:style>
  <w:style w:type="character" w:customStyle="1" w:styleId="DashChar">
    <w:name w:val="Dash Char"/>
    <w:link w:val="Dash"/>
    <w:qFormat/>
    <w:rPr>
      <w:rFonts w:eastAsia="Times New Roman"/>
      <w:sz w:val="24"/>
      <w:lang w:val="vi-VN" w:eastAsia="vi-VN"/>
    </w:rPr>
  </w:style>
  <w:style w:type="paragraph" w:customStyle="1" w:styleId="introtext">
    <w:name w:val="introtext"/>
    <w:basedOn w:val="Normal"/>
    <w:pPr>
      <w:spacing w:before="100" w:beforeAutospacing="1" w:after="100" w:afterAutospacing="1"/>
      <w:jc w:val="left"/>
    </w:pPr>
    <w:rPr>
      <w:sz w:val="24"/>
    </w:rPr>
  </w:style>
  <w:style w:type="character" w:customStyle="1" w:styleId="Style7Char">
    <w:name w:val="Style7 Char"/>
    <w:link w:val="Style7"/>
    <w:rPr>
      <w:rFonts w:ascii="Times New Roman" w:eastAsia="Times New Roman" w:hAnsi="Times New Roman" w:cs="Times New Roman"/>
      <w:b/>
      <w:bCs/>
      <w:sz w:val="28"/>
      <w:szCs w:val="28"/>
      <w:lang w:val="nb-NO" w:eastAsia="zh-CN"/>
    </w:rPr>
  </w:style>
  <w:style w:type="character" w:customStyle="1" w:styleId="Style8Char">
    <w:name w:val="Style8 Char"/>
    <w:link w:val="Style8"/>
    <w:qFormat/>
    <w:rPr>
      <w:rFonts w:ascii="Times New Roman" w:eastAsia="Times New Roman" w:hAnsi="Times New Roman" w:cs="Times New Roman"/>
      <w:b/>
      <w:bCs/>
      <w:i/>
      <w:iCs/>
      <w:sz w:val="26"/>
      <w:szCs w:val="26"/>
      <w:u w:val="single"/>
      <w:lang w:val="vi-VN" w:eastAsia="zh-CN"/>
    </w:rPr>
  </w:style>
  <w:style w:type="character" w:customStyle="1" w:styleId="Style11Char">
    <w:name w:val="Style11 Char"/>
    <w:link w:val="Style11"/>
    <w:uiPriority w:val="99"/>
    <w:qFormat/>
    <w:rPr>
      <w:rFonts w:ascii="Times New Roman" w:eastAsia="Times New Roman" w:hAnsi="Times New Roman" w:cs="Times New Roman"/>
      <w:b/>
      <w:bCs/>
      <w:sz w:val="28"/>
      <w:szCs w:val="28"/>
      <w:lang w:val="pt-BR" w:eastAsia="zh-CN"/>
    </w:rPr>
  </w:style>
  <w:style w:type="paragraph" w:customStyle="1" w:styleId="Style12">
    <w:name w:val="Style12"/>
    <w:basedOn w:val="Normal"/>
    <w:link w:val="Style12Char"/>
    <w:qFormat/>
    <w:pPr>
      <w:spacing w:before="160" w:after="160" w:line="360" w:lineRule="atLeast"/>
    </w:pPr>
    <w:rPr>
      <w:rFonts w:eastAsia="Calibri"/>
      <w:b/>
      <w:i/>
      <w:szCs w:val="28"/>
    </w:rPr>
  </w:style>
  <w:style w:type="character" w:customStyle="1" w:styleId="Style12Char">
    <w:name w:val="Style12 Char"/>
    <w:link w:val="Style12"/>
    <w:qFormat/>
    <w:rPr>
      <w:rFonts w:ascii="Times New Roman" w:eastAsia="Calibri" w:hAnsi="Times New Roman" w:cs="Times New Roman"/>
      <w:b/>
      <w:i/>
      <w:sz w:val="28"/>
      <w:szCs w:val="28"/>
    </w:rPr>
  </w:style>
  <w:style w:type="paragraph" w:customStyle="1" w:styleId="Style13">
    <w:name w:val="Style13"/>
    <w:basedOn w:val="Heading2"/>
    <w:link w:val="Style13Char"/>
    <w:qFormat/>
    <w:pPr>
      <w:keepLines/>
      <w:widowControl/>
      <w:spacing w:before="160" w:after="160" w:line="360" w:lineRule="atLeast"/>
      <w:ind w:left="720" w:hanging="720"/>
      <w:jc w:val="both"/>
    </w:pPr>
    <w:rPr>
      <w:color w:val="auto"/>
      <w:sz w:val="28"/>
    </w:rPr>
  </w:style>
  <w:style w:type="character" w:customStyle="1" w:styleId="Style13Char">
    <w:name w:val="Style13 Char"/>
    <w:link w:val="Style13"/>
    <w:rPr>
      <w:rFonts w:ascii="Times New Roman" w:eastAsia="Times New Roman" w:hAnsi="Times New Roman" w:cs="Times New Roman"/>
      <w:b/>
      <w:bCs/>
      <w:sz w:val="28"/>
      <w:szCs w:val="26"/>
    </w:rPr>
  </w:style>
  <w:style w:type="paragraph" w:customStyle="1" w:styleId="Style14">
    <w:name w:val="Style14"/>
    <w:basedOn w:val="Heading2"/>
    <w:link w:val="Style14Char"/>
    <w:qFormat/>
    <w:pPr>
      <w:keepLines/>
      <w:widowControl/>
      <w:spacing w:before="160" w:after="160" w:line="360" w:lineRule="atLeast"/>
      <w:ind w:left="720" w:hanging="720"/>
      <w:jc w:val="both"/>
    </w:pPr>
    <w:rPr>
      <w:color w:val="auto"/>
      <w:sz w:val="28"/>
      <w:szCs w:val="28"/>
    </w:rPr>
  </w:style>
  <w:style w:type="character" w:customStyle="1" w:styleId="Style14Char">
    <w:name w:val="Style14 Char"/>
    <w:link w:val="Style14"/>
    <w:rPr>
      <w:rFonts w:ascii="Times New Roman" w:eastAsia="Times New Roman" w:hAnsi="Times New Roman" w:cs="Times New Roman"/>
      <w:b/>
      <w:bCs/>
      <w:sz w:val="28"/>
      <w:szCs w:val="28"/>
    </w:rPr>
  </w:style>
  <w:style w:type="paragraph" w:customStyle="1" w:styleId="Style15">
    <w:name w:val="Style15"/>
    <w:basedOn w:val="Style7"/>
    <w:link w:val="Style15Char"/>
    <w:qFormat/>
    <w:pPr>
      <w:spacing w:before="160" w:after="160" w:line="360" w:lineRule="atLeast"/>
      <w:ind w:left="720"/>
      <w:outlineLvl w:val="3"/>
    </w:pPr>
    <w:rPr>
      <w:iCs/>
      <w:color w:val="000000"/>
      <w:lang w:val="en-US" w:eastAsia="en-US"/>
    </w:rPr>
  </w:style>
  <w:style w:type="character" w:customStyle="1" w:styleId="Style15Char">
    <w:name w:val="Style15 Char"/>
    <w:link w:val="Style15"/>
    <w:rPr>
      <w:rFonts w:ascii="Times New Roman" w:eastAsia="Times New Roman" w:hAnsi="Times New Roman" w:cs="Times New Roman"/>
      <w:b/>
      <w:bCs/>
      <w:iCs/>
      <w:color w:val="000000"/>
      <w:sz w:val="28"/>
      <w:szCs w:val="28"/>
    </w:rPr>
  </w:style>
  <w:style w:type="character" w:customStyle="1" w:styleId="Style17Char">
    <w:name w:val="Style17 Char"/>
    <w:rPr>
      <w:rFonts w:eastAsia="Calibri"/>
      <w:b/>
      <w:sz w:val="28"/>
      <w:szCs w:val="26"/>
    </w:rPr>
  </w:style>
  <w:style w:type="paragraph" w:customStyle="1" w:styleId="Style18">
    <w:name w:val="Style18"/>
    <w:basedOn w:val="Style6"/>
    <w:link w:val="Style18Char"/>
    <w:qFormat/>
    <w:pPr>
      <w:keepLines/>
      <w:pageBreakBefore w:val="0"/>
      <w:numPr>
        <w:ilvl w:val="2"/>
        <w:numId w:val="171"/>
      </w:numPr>
      <w:pBdr>
        <w:top w:val="none" w:sz="0" w:space="0" w:color="auto"/>
        <w:left w:val="none" w:sz="0" w:space="0" w:color="auto"/>
        <w:bottom w:val="none" w:sz="0" w:space="0" w:color="auto"/>
        <w:right w:val="none" w:sz="0" w:space="0" w:color="auto"/>
      </w:pBdr>
      <w:shd w:val="clear" w:color="auto" w:fill="auto"/>
      <w:spacing w:before="60" w:after="60"/>
      <w:jc w:val="both"/>
      <w:outlineLvl w:val="2"/>
    </w:pPr>
    <w:rPr>
      <w:color w:val="000000"/>
      <w:szCs w:val="26"/>
      <w:lang w:val="en-US" w:eastAsia="en-US"/>
    </w:rPr>
  </w:style>
  <w:style w:type="character" w:customStyle="1" w:styleId="Style18Char">
    <w:name w:val="Style18 Char"/>
    <w:link w:val="Style18"/>
    <w:qFormat/>
    <w:rPr>
      <w:rFonts w:eastAsia="Times New Roman"/>
      <w:b/>
      <w:bCs/>
      <w:color w:val="000000"/>
      <w:sz w:val="28"/>
      <w:szCs w:val="26"/>
    </w:rPr>
  </w:style>
  <w:style w:type="paragraph" w:customStyle="1" w:styleId="Style19">
    <w:name w:val="Style19"/>
    <w:basedOn w:val="Style6"/>
    <w:link w:val="Style19Char"/>
    <w:qFormat/>
    <w:pPr>
      <w:keepLines/>
      <w:pageBreakBefore w:val="0"/>
      <w:numPr>
        <w:numId w:val="172"/>
      </w:numPr>
      <w:pBdr>
        <w:top w:val="none" w:sz="0" w:space="0" w:color="auto"/>
        <w:left w:val="none" w:sz="0" w:space="0" w:color="auto"/>
        <w:bottom w:val="none" w:sz="0" w:space="0" w:color="auto"/>
        <w:right w:val="none" w:sz="0" w:space="0" w:color="auto"/>
      </w:pBdr>
      <w:shd w:val="clear" w:color="auto" w:fill="auto"/>
      <w:spacing w:before="60" w:after="60"/>
      <w:jc w:val="both"/>
      <w:outlineLvl w:val="2"/>
    </w:pPr>
    <w:rPr>
      <w:color w:val="000000"/>
      <w:szCs w:val="26"/>
      <w:lang w:val="en-US" w:eastAsia="en-US"/>
    </w:rPr>
  </w:style>
  <w:style w:type="character" w:customStyle="1" w:styleId="Style19Char">
    <w:name w:val="Style19 Char"/>
    <w:link w:val="Style19"/>
    <w:rPr>
      <w:rFonts w:eastAsia="Times New Roman"/>
      <w:b/>
      <w:bCs/>
      <w:color w:val="000000"/>
      <w:sz w:val="28"/>
      <w:szCs w:val="26"/>
    </w:rPr>
  </w:style>
  <w:style w:type="paragraph" w:customStyle="1" w:styleId="Style20">
    <w:name w:val="Style20"/>
    <w:basedOn w:val="Style15"/>
    <w:link w:val="Style20Char"/>
    <w:qFormat/>
    <w:pPr>
      <w:numPr>
        <w:numId w:val="173"/>
      </w:numPr>
    </w:pPr>
  </w:style>
  <w:style w:type="character" w:customStyle="1" w:styleId="Style20Char">
    <w:name w:val="Style20 Char"/>
    <w:link w:val="Style20"/>
    <w:rPr>
      <w:rFonts w:eastAsia="Times New Roman"/>
      <w:b/>
      <w:bCs/>
      <w:iCs/>
      <w:color w:val="000000"/>
      <w:sz w:val="28"/>
      <w:szCs w:val="28"/>
    </w:rPr>
  </w:style>
  <w:style w:type="paragraph" w:customStyle="1" w:styleId="Style21">
    <w:name w:val="Style21"/>
    <w:link w:val="Style21Char"/>
    <w:qFormat/>
    <w:pPr>
      <w:spacing w:before="160" w:after="160" w:line="360" w:lineRule="auto"/>
      <w:jc w:val="both"/>
    </w:pPr>
    <w:rPr>
      <w:rFonts w:ascii="Calibri" w:eastAsia="Calibri" w:hAnsi="Calibri"/>
      <w:b/>
      <w:sz w:val="28"/>
      <w:szCs w:val="26"/>
      <w:lang w:val="nl-NL" w:eastAsia="ja-JP"/>
    </w:rPr>
  </w:style>
  <w:style w:type="character" w:customStyle="1" w:styleId="Style21Char">
    <w:name w:val="Style21 Char"/>
    <w:link w:val="Style21"/>
    <w:rPr>
      <w:rFonts w:ascii="Calibri" w:eastAsia="Calibri" w:hAnsi="Calibri" w:cs="Times New Roman"/>
      <w:b/>
      <w:sz w:val="28"/>
      <w:szCs w:val="26"/>
      <w:lang w:val="nl-NL" w:eastAsia="ja-JP"/>
    </w:rPr>
  </w:style>
  <w:style w:type="paragraph" w:customStyle="1" w:styleId="Style22">
    <w:name w:val="Style22"/>
    <w:basedOn w:val="Normal"/>
    <w:link w:val="Style22Char"/>
    <w:qFormat/>
    <w:pPr>
      <w:numPr>
        <w:numId w:val="174"/>
      </w:numPr>
      <w:ind w:hanging="578"/>
      <w:contextualSpacing/>
      <w:jc w:val="left"/>
    </w:pPr>
    <w:rPr>
      <w:b/>
      <w:szCs w:val="28"/>
    </w:rPr>
  </w:style>
  <w:style w:type="character" w:customStyle="1" w:styleId="Style22Char">
    <w:name w:val="Style22 Char"/>
    <w:link w:val="Style22"/>
    <w:rPr>
      <w:rFonts w:eastAsia="Times New Roman"/>
      <w:b/>
      <w:sz w:val="28"/>
      <w:szCs w:val="28"/>
      <w:lang w:val="vi-VN" w:eastAsia="vi-VN"/>
    </w:rPr>
  </w:style>
  <w:style w:type="paragraph" w:customStyle="1" w:styleId="Style23">
    <w:name w:val="Style23"/>
    <w:basedOn w:val="Title"/>
    <w:link w:val="Style23Char"/>
    <w:qFormat/>
    <w:pPr>
      <w:spacing w:before="360" w:after="360" w:line="240" w:lineRule="auto"/>
      <w:ind w:left="360"/>
      <w:outlineLvl w:val="9"/>
    </w:pPr>
    <w:rPr>
      <w:rFonts w:ascii="Times New Roman" w:hAnsi="Times New Roman"/>
      <w:bCs w:val="0"/>
      <w:spacing w:val="5"/>
      <w:sz w:val="28"/>
      <w:szCs w:val="28"/>
      <w:lang w:val="en-US" w:eastAsia="en-US"/>
    </w:rPr>
  </w:style>
  <w:style w:type="character" w:customStyle="1" w:styleId="Style23Char">
    <w:name w:val="Style23 Char"/>
    <w:link w:val="Style23"/>
    <w:rPr>
      <w:rFonts w:ascii="Times New Roman" w:eastAsia="Times New Roman" w:hAnsi="Times New Roman" w:cs="Times New Roman"/>
      <w:b/>
      <w:spacing w:val="5"/>
      <w:kern w:val="28"/>
      <w:sz w:val="28"/>
      <w:szCs w:val="28"/>
    </w:rPr>
  </w:style>
  <w:style w:type="paragraph" w:customStyle="1" w:styleId="Style24">
    <w:name w:val="Style24"/>
    <w:link w:val="Style24Char"/>
    <w:qFormat/>
    <w:pPr>
      <w:spacing w:before="160" w:after="160" w:line="360" w:lineRule="auto"/>
      <w:jc w:val="center"/>
    </w:pPr>
    <w:rPr>
      <w:rFonts w:ascii="Calibri" w:eastAsia="Calibri" w:hAnsi="Calibri"/>
      <w:i/>
      <w:sz w:val="24"/>
      <w:szCs w:val="24"/>
      <w:lang w:val="nl-NL" w:eastAsia="ja-JP"/>
    </w:rPr>
  </w:style>
  <w:style w:type="character" w:customStyle="1" w:styleId="Style24Char">
    <w:name w:val="Style24 Char"/>
    <w:link w:val="Style24"/>
    <w:qFormat/>
    <w:rPr>
      <w:rFonts w:ascii="Calibri" w:eastAsia="Calibri" w:hAnsi="Calibri" w:cs="Times New Roman"/>
      <w:i/>
      <w:sz w:val="24"/>
      <w:szCs w:val="24"/>
      <w:lang w:val="nl-NL" w:eastAsia="ja-JP"/>
    </w:rPr>
  </w:style>
  <w:style w:type="paragraph" w:customStyle="1" w:styleId="Style25">
    <w:name w:val="Style25"/>
    <w:basedOn w:val="Normal"/>
    <w:link w:val="Style25Char"/>
    <w:qFormat/>
    <w:pPr>
      <w:numPr>
        <w:numId w:val="175"/>
      </w:numPr>
      <w:spacing w:after="200"/>
      <w:ind w:left="851" w:hanging="709"/>
      <w:contextualSpacing/>
    </w:pPr>
    <w:rPr>
      <w:b/>
      <w:i/>
      <w:szCs w:val="28"/>
    </w:rPr>
  </w:style>
  <w:style w:type="character" w:customStyle="1" w:styleId="Style25Char">
    <w:name w:val="Style25 Char"/>
    <w:link w:val="Style25"/>
    <w:qFormat/>
    <w:rPr>
      <w:rFonts w:eastAsia="Times New Roman"/>
      <w:b/>
      <w:i/>
      <w:sz w:val="28"/>
      <w:szCs w:val="28"/>
      <w:lang w:val="vi-VN" w:eastAsia="vi-VN"/>
    </w:rPr>
  </w:style>
  <w:style w:type="paragraph" w:customStyle="1" w:styleId="S3">
    <w:name w:val="S3"/>
    <w:basedOn w:val="Normal"/>
    <w:pPr>
      <w:spacing w:line="360" w:lineRule="auto"/>
      <w:jc w:val="left"/>
    </w:pPr>
    <w:rPr>
      <w:szCs w:val="28"/>
    </w:rPr>
  </w:style>
  <w:style w:type="paragraph" w:customStyle="1" w:styleId="Form">
    <w:name w:val="Form"/>
    <w:basedOn w:val="Normal"/>
    <w:pPr>
      <w:tabs>
        <w:tab w:val="left" w:pos="1440"/>
        <w:tab w:val="left" w:pos="2160"/>
        <w:tab w:val="left" w:pos="2880"/>
        <w:tab w:val="right" w:pos="7200"/>
      </w:tabs>
      <w:spacing w:before="80" w:after="80" w:line="264" w:lineRule="auto"/>
    </w:pPr>
    <w:rPr>
      <w:szCs w:val="28"/>
      <w:lang w:val="en-GB" w:eastAsia="en-GB"/>
    </w:rPr>
  </w:style>
  <w:style w:type="paragraph" w:customStyle="1" w:styleId="ptablecaptioncmt">
    <w:name w:val="ptablecaptioncmt"/>
    <w:basedOn w:val="Normal"/>
    <w:qFormat/>
    <w:pPr>
      <w:spacing w:before="100" w:beforeAutospacing="1" w:after="100" w:afterAutospacing="1"/>
      <w:jc w:val="left"/>
    </w:pPr>
    <w:rPr>
      <w:sz w:val="24"/>
    </w:rPr>
  </w:style>
  <w:style w:type="paragraph" w:customStyle="1" w:styleId="B">
    <w:name w:val="B"/>
    <w:basedOn w:val="Normal"/>
    <w:qFormat/>
    <w:pPr>
      <w:spacing w:line="312" w:lineRule="auto"/>
      <w:ind w:left="1800" w:hanging="360"/>
    </w:pPr>
    <w:rPr>
      <w:b/>
      <w:i/>
      <w:sz w:val="24"/>
    </w:rPr>
  </w:style>
  <w:style w:type="paragraph" w:customStyle="1" w:styleId="A1">
    <w:name w:val="A"/>
    <w:basedOn w:val="Normal"/>
    <w:qFormat/>
    <w:pPr>
      <w:spacing w:line="312" w:lineRule="auto"/>
      <w:ind w:left="1080" w:hanging="360"/>
    </w:pPr>
    <w:rPr>
      <w:b/>
      <w:sz w:val="24"/>
    </w:rPr>
  </w:style>
  <w:style w:type="paragraph" w:customStyle="1" w:styleId="CharCharCharCharCharCharChar5">
    <w:name w:val="Char Char Char Char Char Char Char5"/>
    <w:basedOn w:val="Normal"/>
    <w:autoRedefine/>
    <w:semiHidden/>
    <w:qFormat/>
    <w:pPr>
      <w:spacing w:after="160" w:line="240" w:lineRule="exact"/>
      <w:ind w:left="360"/>
    </w:pPr>
    <w:rPr>
      <w:rFonts w:ascii="Arial" w:hAnsi="Arial"/>
      <w:sz w:val="22"/>
    </w:rPr>
  </w:style>
  <w:style w:type="paragraph" w:customStyle="1" w:styleId="CharCharCharCharCharCharChar4">
    <w:name w:val="Char Char Char Char Char Char Char4"/>
    <w:basedOn w:val="Normal"/>
    <w:autoRedefine/>
    <w:semiHidden/>
    <w:pPr>
      <w:spacing w:after="160" w:line="240" w:lineRule="exact"/>
      <w:ind w:left="360"/>
    </w:pPr>
    <w:rPr>
      <w:rFonts w:ascii="Arial" w:hAnsi="Arial"/>
      <w:sz w:val="22"/>
    </w:rPr>
  </w:style>
  <w:style w:type="paragraph" w:customStyle="1" w:styleId="CharCharCharCharCharCharChar3">
    <w:name w:val="Char Char Char Char Char Char Char3"/>
    <w:basedOn w:val="Normal"/>
    <w:autoRedefine/>
    <w:semiHidden/>
    <w:pPr>
      <w:spacing w:after="160" w:line="240" w:lineRule="exact"/>
      <w:ind w:left="360"/>
    </w:pPr>
    <w:rPr>
      <w:rFonts w:ascii="Arial" w:hAnsi="Arial"/>
      <w:sz w:val="22"/>
    </w:rPr>
  </w:style>
  <w:style w:type="paragraph" w:customStyle="1" w:styleId="CharCharCharCharCharCharChar2">
    <w:name w:val="Char Char Char Char Char Char Char2"/>
    <w:basedOn w:val="Normal"/>
    <w:autoRedefine/>
    <w:semiHidden/>
    <w:pPr>
      <w:spacing w:after="160" w:line="240" w:lineRule="exact"/>
      <w:ind w:left="360"/>
    </w:pPr>
    <w:rPr>
      <w:rFonts w:ascii="Arial" w:hAnsi="Arial"/>
      <w:sz w:val="22"/>
    </w:rPr>
  </w:style>
  <w:style w:type="paragraph" w:customStyle="1" w:styleId="CharCharCharCharCharCharChar1">
    <w:name w:val="Char Char Char Char Char Char Char1"/>
    <w:basedOn w:val="Normal"/>
    <w:autoRedefine/>
    <w:semiHidden/>
    <w:qFormat/>
    <w:pPr>
      <w:spacing w:after="160" w:line="240" w:lineRule="exact"/>
      <w:ind w:left="360"/>
    </w:pPr>
    <w:rPr>
      <w:rFonts w:ascii="Arial" w:hAnsi="Arial"/>
      <w:sz w:val="22"/>
    </w:rPr>
  </w:style>
  <w:style w:type="paragraph" w:customStyle="1" w:styleId="SUT">
    <w:name w:val="SUT"/>
    <w:basedOn w:val="Normal"/>
    <w:next w:val="PR1"/>
    <w:pPr>
      <w:suppressAutoHyphens/>
      <w:spacing w:before="240"/>
      <w:outlineLvl w:val="0"/>
    </w:pPr>
    <w:rPr>
      <w:rFonts w:eastAsia="Batang"/>
      <w:sz w:val="22"/>
      <w:szCs w:val="20"/>
    </w:rPr>
  </w:style>
  <w:style w:type="paragraph" w:customStyle="1" w:styleId="DST">
    <w:name w:val="DST"/>
    <w:basedOn w:val="Normal"/>
    <w:next w:val="PR1"/>
    <w:pPr>
      <w:suppressAutoHyphens/>
      <w:spacing w:before="240"/>
      <w:outlineLvl w:val="0"/>
    </w:pPr>
    <w:rPr>
      <w:rFonts w:eastAsia="Batang"/>
      <w:sz w:val="22"/>
      <w:szCs w:val="20"/>
    </w:rPr>
  </w:style>
  <w:style w:type="paragraph" w:customStyle="1" w:styleId="CMT">
    <w:name w:val="CMT"/>
    <w:basedOn w:val="Normal"/>
    <w:pPr>
      <w:suppressAutoHyphens/>
      <w:spacing w:before="240"/>
    </w:pPr>
    <w:rPr>
      <w:rFonts w:eastAsia="Batang"/>
      <w:vanish/>
      <w:color w:val="0000FF"/>
      <w:sz w:val="22"/>
      <w:szCs w:val="20"/>
    </w:rPr>
  </w:style>
  <w:style w:type="character" w:customStyle="1" w:styleId="PR1Char">
    <w:name w:val="PR1 Char"/>
    <w:link w:val="PR1"/>
    <w:locked/>
    <w:rPr>
      <w:rFonts w:eastAsia="Times New Roman"/>
      <w:sz w:val="22"/>
      <w:lang w:val="vi-VN" w:eastAsia="vi-VN"/>
    </w:rPr>
  </w:style>
  <w:style w:type="paragraph" w:customStyle="1" w:styleId="pbullet2cmt">
    <w:name w:val="pbullet2cmt"/>
    <w:basedOn w:val="Normal"/>
    <w:qFormat/>
    <w:pPr>
      <w:spacing w:before="100" w:beforeAutospacing="1" w:after="100" w:afterAutospacing="1"/>
      <w:jc w:val="left"/>
    </w:pPr>
    <w:rPr>
      <w:rFonts w:eastAsia="Calibri"/>
      <w:sz w:val="24"/>
    </w:rPr>
  </w:style>
  <w:style w:type="paragraph" w:customStyle="1" w:styleId="TF5">
    <w:name w:val="TF5"/>
    <w:basedOn w:val="Normal"/>
    <w:next w:val="Normal"/>
    <w:qFormat/>
    <w:pPr>
      <w:suppressAutoHyphens/>
      <w:spacing w:before="240"/>
      <w:ind w:left="2592"/>
    </w:pPr>
    <w:rPr>
      <w:rFonts w:eastAsia="Batang"/>
      <w:sz w:val="22"/>
      <w:szCs w:val="20"/>
    </w:rPr>
  </w:style>
  <w:style w:type="paragraph" w:customStyle="1" w:styleId="Mucnormal">
    <w:name w:val="Muc_normal"/>
    <w:basedOn w:val="Normal"/>
    <w:qFormat/>
    <w:pPr>
      <w:shd w:val="clear" w:color="auto" w:fill="FFFFFF"/>
      <w:spacing w:line="360" w:lineRule="exact"/>
      <w:ind w:firstLine="567"/>
    </w:pPr>
    <w:rPr>
      <w:rFonts w:eastAsia="Calibri"/>
      <w:szCs w:val="28"/>
    </w:rPr>
  </w:style>
  <w:style w:type="paragraph" w:customStyle="1" w:styleId="tinanh">
    <w:name w:val="tinanh"/>
    <w:basedOn w:val="Normal"/>
    <w:qFormat/>
    <w:pPr>
      <w:spacing w:before="100" w:beforeAutospacing="1" w:after="100" w:afterAutospacing="1"/>
      <w:jc w:val="left"/>
    </w:pPr>
    <w:rPr>
      <w:sz w:val="24"/>
    </w:rPr>
  </w:style>
  <w:style w:type="paragraph" w:customStyle="1" w:styleId="paraindent">
    <w:name w:val="para_indent"/>
    <w:link w:val="paraindentChar"/>
    <w:uiPriority w:val="99"/>
    <w:qFormat/>
    <w:pPr>
      <w:numPr>
        <w:numId w:val="176"/>
      </w:numPr>
      <w:spacing w:line="312" w:lineRule="auto"/>
      <w:contextualSpacing/>
      <w:jc w:val="both"/>
    </w:pPr>
    <w:rPr>
      <w:rFonts w:eastAsia="Times New Roman"/>
      <w:sz w:val="26"/>
      <w:szCs w:val="26"/>
      <w:lang w:eastAsia="ko-KR"/>
    </w:rPr>
  </w:style>
  <w:style w:type="character" w:customStyle="1" w:styleId="paraindentChar">
    <w:name w:val="para_indent Char"/>
    <w:link w:val="paraindent"/>
    <w:uiPriority w:val="99"/>
    <w:qFormat/>
    <w:rPr>
      <w:rFonts w:eastAsia="Times New Roman"/>
      <w:sz w:val="26"/>
      <w:szCs w:val="26"/>
      <w:lang w:eastAsia="ko-KR"/>
    </w:rPr>
  </w:style>
  <w:style w:type="character" w:customStyle="1" w:styleId="abcChar">
    <w:name w:val="abc Char"/>
    <w:link w:val="abc"/>
    <w:uiPriority w:val="99"/>
    <w:rPr>
      <w:rFonts w:ascii=".VnTime" w:eastAsia="Times New Roman" w:hAnsi=".VnTime" w:cs="Times New Roman"/>
      <w:sz w:val="28"/>
      <w:szCs w:val="28"/>
    </w:rPr>
  </w:style>
  <w:style w:type="paragraph" w:customStyle="1" w:styleId="N-B">
    <w:name w:val="N-B"/>
    <w:basedOn w:val="Normal"/>
    <w:link w:val="N-BChar"/>
    <w:autoRedefine/>
    <w:qFormat/>
    <w:pPr>
      <w:spacing w:line="360" w:lineRule="exact"/>
      <w:ind w:firstLine="680"/>
    </w:pPr>
    <w:rPr>
      <w:rFonts w:eastAsia="Calibri"/>
      <w:color w:val="C00000"/>
      <w:szCs w:val="28"/>
    </w:rPr>
  </w:style>
  <w:style w:type="character" w:customStyle="1" w:styleId="N-BChar">
    <w:name w:val="N-B Char"/>
    <w:link w:val="N-B"/>
    <w:rPr>
      <w:rFonts w:ascii="Times New Roman" w:eastAsia="Calibri" w:hAnsi="Times New Roman" w:cs="Times New Roman"/>
      <w:color w:val="C00000"/>
      <w:sz w:val="28"/>
      <w:szCs w:val="28"/>
      <w:lang w:val="vi-VN"/>
    </w:rPr>
  </w:style>
  <w:style w:type="paragraph" w:customStyle="1" w:styleId="listhoathi">
    <w:name w:val="list hoa thi"/>
    <w:basedOn w:val="Normal"/>
    <w:qFormat/>
    <w:pPr>
      <w:numPr>
        <w:numId w:val="177"/>
      </w:numPr>
      <w:tabs>
        <w:tab w:val="left" w:pos="0"/>
      </w:tabs>
      <w:spacing w:line="288" w:lineRule="auto"/>
    </w:pPr>
    <w:rPr>
      <w:rFonts w:eastAsia="MS Mincho"/>
      <w:b/>
      <w:szCs w:val="28"/>
      <w:lang w:eastAsia="ja-JP"/>
    </w:rPr>
  </w:style>
  <w:style w:type="paragraph" w:customStyle="1" w:styleId="Normalfist">
    <w:name w:val="Normal fist"/>
    <w:basedOn w:val="Normal"/>
    <w:link w:val="NormalfistChar"/>
    <w:qFormat/>
    <w:pPr>
      <w:keepNext/>
      <w:spacing w:before="60" w:after="60" w:line="288" w:lineRule="auto"/>
      <w:ind w:firstLine="567"/>
    </w:pPr>
    <w:rPr>
      <w:rFonts w:eastAsia="Calibri"/>
      <w:sz w:val="26"/>
      <w:szCs w:val="26"/>
    </w:rPr>
  </w:style>
  <w:style w:type="character" w:customStyle="1" w:styleId="NormalfistChar">
    <w:name w:val="Normal fist Char"/>
    <w:link w:val="Normalfist"/>
    <w:rPr>
      <w:rFonts w:ascii="Times New Roman" w:eastAsia="Calibri" w:hAnsi="Times New Roman" w:cs="Times New Roman"/>
      <w:sz w:val="26"/>
      <w:szCs w:val="26"/>
    </w:rPr>
  </w:style>
  <w:style w:type="paragraph" w:customStyle="1" w:styleId="rtejustify">
    <w:name w:val="rtejustify"/>
    <w:basedOn w:val="Normal"/>
    <w:qFormat/>
    <w:pPr>
      <w:spacing w:before="100" w:beforeAutospacing="1" w:after="100" w:afterAutospacing="1"/>
      <w:jc w:val="left"/>
    </w:pPr>
    <w:rPr>
      <w:sz w:val="24"/>
    </w:rPr>
  </w:style>
  <w:style w:type="paragraph" w:customStyle="1" w:styleId="m-980509440616141600m185711028669780776bd-1bodytext1">
    <w:name w:val="m_-980509440616141600m_185711028669780776bd-1bodytext1"/>
    <w:basedOn w:val="Normal"/>
    <w:qFormat/>
    <w:pPr>
      <w:spacing w:before="100" w:beforeAutospacing="1" w:after="100" w:afterAutospacing="1"/>
      <w:jc w:val="left"/>
    </w:pPr>
    <w:rPr>
      <w:sz w:val="24"/>
    </w:rPr>
  </w:style>
  <w:style w:type="character" w:customStyle="1" w:styleId="IndentChar">
    <w:name w:val="Indent Char"/>
    <w:link w:val="Indent"/>
    <w:rPr>
      <w:rFonts w:eastAsia="Times New Roman"/>
      <w:bCs/>
      <w:color w:val="000000"/>
      <w:sz w:val="26"/>
      <w:lang w:val="vi-VN" w:eastAsia="vi-VN"/>
    </w:rPr>
  </w:style>
  <w:style w:type="paragraph" w:customStyle="1" w:styleId="NgacAnDuong">
    <w:name w:val="Ngac An Duong"/>
    <w:basedOn w:val="Normal"/>
    <w:link w:val="NgacAnDuongChar"/>
    <w:qFormat/>
    <w:rPr>
      <w:rFonts w:ascii="Arial" w:eastAsia="Calibri" w:hAnsi="Arial" w:cs="Arial"/>
      <w:sz w:val="24"/>
      <w:lang w:val="nb-NO"/>
    </w:rPr>
  </w:style>
  <w:style w:type="character" w:customStyle="1" w:styleId="NgacAnDuongChar">
    <w:name w:val="Ngac An Duong Char"/>
    <w:basedOn w:val="DefaultParagraphFont"/>
    <w:link w:val="NgacAnDuong"/>
    <w:rPr>
      <w:rFonts w:ascii="Arial" w:eastAsia="Calibri" w:hAnsi="Arial" w:cs="Arial"/>
      <w:sz w:val="24"/>
      <w:szCs w:val="24"/>
      <w:lang w:val="nb-NO"/>
    </w:rPr>
  </w:style>
  <w:style w:type="paragraph" w:customStyle="1" w:styleId="xl1303">
    <w:name w:val="xl1303"/>
    <w:basedOn w:val="Normal"/>
    <w:qFormat/>
    <w:pPr>
      <w:spacing w:before="100" w:beforeAutospacing="1" w:after="100" w:afterAutospacing="1"/>
      <w:jc w:val="left"/>
    </w:pPr>
    <w:rPr>
      <w:b/>
      <w:bCs/>
      <w:i/>
      <w:iCs/>
      <w:sz w:val="24"/>
    </w:rPr>
  </w:style>
  <w:style w:type="paragraph" w:customStyle="1" w:styleId="xl1304">
    <w:name w:val="xl1304"/>
    <w:basedOn w:val="Normal"/>
    <w:pPr>
      <w:pBdr>
        <w:top w:val="single" w:sz="4" w:space="0" w:color="auto"/>
        <w:left w:val="single" w:sz="4" w:space="0" w:color="auto"/>
        <w:bottom w:val="single" w:sz="4" w:space="0" w:color="auto"/>
      </w:pBdr>
      <w:spacing w:before="100" w:beforeAutospacing="1" w:after="100" w:afterAutospacing="1"/>
      <w:jc w:val="left"/>
      <w:textAlignment w:val="center"/>
    </w:pPr>
    <w:rPr>
      <w:sz w:val="24"/>
    </w:rPr>
  </w:style>
  <w:style w:type="paragraph" w:customStyle="1" w:styleId="xl1305">
    <w:name w:val="xl130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06">
    <w:name w:val="xl1306"/>
    <w:basedOn w:val="Normal"/>
    <w:pPr>
      <w:pBdr>
        <w:top w:val="single" w:sz="4" w:space="0" w:color="auto"/>
        <w:left w:val="single" w:sz="4" w:space="0" w:color="auto"/>
        <w:bottom w:val="single" w:sz="4" w:space="0" w:color="auto"/>
      </w:pBdr>
      <w:spacing w:before="100" w:beforeAutospacing="1" w:after="100" w:afterAutospacing="1"/>
      <w:jc w:val="left"/>
      <w:textAlignment w:val="center"/>
    </w:pPr>
    <w:rPr>
      <w:sz w:val="24"/>
    </w:rPr>
  </w:style>
  <w:style w:type="paragraph" w:customStyle="1" w:styleId="xl1307">
    <w:name w:val="xl1307"/>
    <w:basedOn w:val="Normal"/>
    <w:qFormat/>
    <w:pPr>
      <w:spacing w:before="100" w:beforeAutospacing="1" w:after="100" w:afterAutospacing="1"/>
      <w:jc w:val="left"/>
      <w:textAlignment w:val="center"/>
    </w:pPr>
    <w:rPr>
      <w:i/>
      <w:iCs/>
      <w:sz w:val="24"/>
    </w:rPr>
  </w:style>
  <w:style w:type="paragraph" w:customStyle="1" w:styleId="xl1308">
    <w:name w:val="xl1308"/>
    <w:basedOn w:val="Normal"/>
    <w:qFormat/>
    <w:pPr>
      <w:spacing w:before="100" w:beforeAutospacing="1" w:after="100" w:afterAutospacing="1"/>
      <w:jc w:val="left"/>
      <w:textAlignment w:val="center"/>
    </w:pPr>
    <w:rPr>
      <w:sz w:val="24"/>
    </w:rPr>
  </w:style>
  <w:style w:type="paragraph" w:customStyle="1" w:styleId="xl1309">
    <w:name w:val="xl130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310">
    <w:name w:val="xl131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11">
    <w:name w:val="xl131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12">
    <w:name w:val="xl1312"/>
    <w:basedOn w:val="Normal"/>
    <w:qFormat/>
    <w:pPr>
      <w:spacing w:before="100" w:beforeAutospacing="1" w:after="100" w:afterAutospacing="1"/>
      <w:jc w:val="left"/>
    </w:pPr>
    <w:rPr>
      <w:i/>
      <w:iCs/>
      <w:sz w:val="24"/>
    </w:rPr>
  </w:style>
  <w:style w:type="paragraph" w:customStyle="1" w:styleId="xl1313">
    <w:name w:val="xl131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14">
    <w:name w:val="xl1314"/>
    <w:basedOn w:val="Normal"/>
    <w:pPr>
      <w:pBdr>
        <w:top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15">
    <w:name w:val="xl1315"/>
    <w:basedOn w:val="Normal"/>
    <w:pPr>
      <w:spacing w:before="100" w:beforeAutospacing="1" w:after="100" w:afterAutospacing="1"/>
      <w:jc w:val="left"/>
      <w:textAlignment w:val="center"/>
    </w:pPr>
    <w:rPr>
      <w:sz w:val="24"/>
    </w:rPr>
  </w:style>
  <w:style w:type="paragraph" w:customStyle="1" w:styleId="xl1316">
    <w:name w:val="xl1316"/>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sz w:val="24"/>
    </w:rPr>
  </w:style>
  <w:style w:type="paragraph" w:customStyle="1" w:styleId="xl1317">
    <w:name w:val="xl1317"/>
    <w:basedOn w:val="Normal"/>
    <w:pPr>
      <w:pBdr>
        <w:top w:val="single" w:sz="4" w:space="0" w:color="auto"/>
        <w:left w:val="single" w:sz="4" w:space="0" w:color="auto"/>
        <w:right w:val="single" w:sz="4" w:space="0" w:color="auto"/>
      </w:pBdr>
      <w:spacing w:before="100" w:beforeAutospacing="1" w:after="100" w:afterAutospacing="1"/>
      <w:jc w:val="left"/>
      <w:textAlignment w:val="center"/>
    </w:pPr>
    <w:rPr>
      <w:sz w:val="24"/>
    </w:rPr>
  </w:style>
  <w:style w:type="paragraph" w:customStyle="1" w:styleId="xl1318">
    <w:name w:val="xl1318"/>
    <w:basedOn w:val="Normal"/>
    <w:qFormat/>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19">
    <w:name w:val="xl1319"/>
    <w:basedOn w:val="Normal"/>
    <w:qFormat/>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20">
    <w:name w:val="xl1320"/>
    <w:basedOn w:val="Normal"/>
    <w:qFormat/>
    <w:pPr>
      <w:pBdr>
        <w:top w:val="single" w:sz="4" w:space="0" w:color="auto"/>
        <w:bottom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xl1321">
    <w:name w:val="xl1321"/>
    <w:basedOn w:val="Normal"/>
    <w:qFormat/>
    <w:pPr>
      <w:pBdr>
        <w:top w:val="single" w:sz="4" w:space="0" w:color="auto"/>
        <w:right w:val="single" w:sz="4" w:space="0" w:color="auto"/>
      </w:pBdr>
      <w:spacing w:before="100" w:beforeAutospacing="1" w:after="100" w:afterAutospacing="1"/>
      <w:jc w:val="left"/>
      <w:textAlignment w:val="center"/>
    </w:pPr>
    <w:rPr>
      <w:sz w:val="24"/>
    </w:rPr>
  </w:style>
  <w:style w:type="paragraph" w:customStyle="1" w:styleId="xl1322">
    <w:name w:val="xl1322"/>
    <w:basedOn w:val="Normal"/>
    <w:qFormat/>
    <w:pPr>
      <w:pBdr>
        <w:top w:val="single" w:sz="4" w:space="0" w:color="auto"/>
        <w:bottom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xl1323">
    <w:name w:val="xl1323"/>
    <w:basedOn w:val="Normal"/>
    <w:qFormat/>
    <w:pPr>
      <w:pBdr>
        <w:top w:val="single" w:sz="4" w:space="0" w:color="auto"/>
        <w:left w:val="single" w:sz="4" w:space="0" w:color="auto"/>
        <w:right w:val="single" w:sz="4" w:space="0" w:color="auto"/>
      </w:pBdr>
      <w:spacing w:before="100" w:beforeAutospacing="1" w:after="100" w:afterAutospacing="1"/>
      <w:jc w:val="left"/>
      <w:textAlignment w:val="center"/>
    </w:pPr>
    <w:rPr>
      <w:sz w:val="24"/>
    </w:rPr>
  </w:style>
  <w:style w:type="paragraph" w:customStyle="1" w:styleId="xl1324">
    <w:name w:val="xl1324"/>
    <w:basedOn w:val="Normal"/>
    <w:qFormat/>
    <w:pPr>
      <w:pBdr>
        <w:top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25">
    <w:name w:val="xl132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326">
    <w:name w:val="xl1326"/>
    <w:basedOn w:val="Normal"/>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327">
    <w:name w:val="xl132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328">
    <w:name w:val="xl132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329">
    <w:name w:val="xl132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330">
    <w:name w:val="xl133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31">
    <w:name w:val="xl133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32">
    <w:name w:val="xl133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33">
    <w:name w:val="xl133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34">
    <w:name w:val="xl133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35">
    <w:name w:val="xl133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36">
    <w:name w:val="xl133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24"/>
    </w:rPr>
  </w:style>
  <w:style w:type="paragraph" w:customStyle="1" w:styleId="xl1337">
    <w:name w:val="xl133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1338">
    <w:name w:val="xl133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xl1339">
    <w:name w:val="xl133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1340">
    <w:name w:val="xl134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4"/>
    </w:rPr>
  </w:style>
  <w:style w:type="paragraph" w:customStyle="1" w:styleId="xl1341">
    <w:name w:val="xl134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xl1342">
    <w:name w:val="xl134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4"/>
    </w:rPr>
  </w:style>
  <w:style w:type="paragraph" w:customStyle="1" w:styleId="xl1343">
    <w:name w:val="xl134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1344">
    <w:name w:val="xl134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24"/>
    </w:rPr>
  </w:style>
  <w:style w:type="paragraph" w:customStyle="1" w:styleId="xl1345">
    <w:name w:val="xl134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4"/>
    </w:rPr>
  </w:style>
  <w:style w:type="paragraph" w:customStyle="1" w:styleId="xl1346">
    <w:name w:val="xl134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xl1347">
    <w:name w:val="xl1347"/>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rPr>
  </w:style>
  <w:style w:type="paragraph" w:customStyle="1" w:styleId="xl1348">
    <w:name w:val="xl134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rPr>
  </w:style>
  <w:style w:type="paragraph" w:customStyle="1" w:styleId="xl1349">
    <w:name w:val="xl134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24"/>
    </w:rPr>
  </w:style>
  <w:style w:type="paragraph" w:customStyle="1" w:styleId="xl1350">
    <w:name w:val="xl135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351">
    <w:name w:val="xl135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352">
    <w:name w:val="xl135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24"/>
    </w:rPr>
  </w:style>
  <w:style w:type="paragraph" w:customStyle="1" w:styleId="xl1353">
    <w:name w:val="xl135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color w:val="000000"/>
      <w:sz w:val="24"/>
    </w:rPr>
  </w:style>
  <w:style w:type="paragraph" w:customStyle="1" w:styleId="xl1354">
    <w:name w:val="xl135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4"/>
    </w:rPr>
  </w:style>
  <w:style w:type="paragraph" w:customStyle="1" w:styleId="xl1355">
    <w:name w:val="xl135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color w:val="000000"/>
      <w:sz w:val="24"/>
    </w:rPr>
  </w:style>
  <w:style w:type="paragraph" w:customStyle="1" w:styleId="xl1356">
    <w:name w:val="xl135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rPr>
  </w:style>
  <w:style w:type="paragraph" w:customStyle="1" w:styleId="xl1357">
    <w:name w:val="xl135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58">
    <w:name w:val="xl135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color w:val="000000"/>
      <w:sz w:val="24"/>
    </w:rPr>
  </w:style>
  <w:style w:type="paragraph" w:customStyle="1" w:styleId="xl1359">
    <w:name w:val="xl135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360">
    <w:name w:val="xl136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361">
    <w:name w:val="xl136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62">
    <w:name w:val="xl136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63">
    <w:name w:val="xl136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64">
    <w:name w:val="xl136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65">
    <w:name w:val="xl136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66">
    <w:name w:val="xl1366"/>
    <w:basedOn w:val="Normal"/>
    <w:qFormat/>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67">
    <w:name w:val="xl1367"/>
    <w:basedOn w:val="Normal"/>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68">
    <w:name w:val="xl1368"/>
    <w:basedOn w:val="Normal"/>
    <w:qFormat/>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69">
    <w:name w:val="xl136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sz w:val="24"/>
    </w:rPr>
  </w:style>
  <w:style w:type="paragraph" w:customStyle="1" w:styleId="xl1370">
    <w:name w:val="xl137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4"/>
    </w:rPr>
  </w:style>
  <w:style w:type="paragraph" w:customStyle="1" w:styleId="xl1371">
    <w:name w:val="xl137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4"/>
    </w:rPr>
  </w:style>
  <w:style w:type="paragraph" w:customStyle="1" w:styleId="xl1372">
    <w:name w:val="xl137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sz w:val="24"/>
    </w:rPr>
  </w:style>
  <w:style w:type="paragraph" w:customStyle="1" w:styleId="xl1373">
    <w:name w:val="xl137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4"/>
    </w:rPr>
  </w:style>
  <w:style w:type="paragraph" w:customStyle="1" w:styleId="xl1374">
    <w:name w:val="xl1374"/>
    <w:basedOn w:val="Normal"/>
    <w:qFormat/>
    <w:pPr>
      <w:pBdr>
        <w:top w:val="single" w:sz="4" w:space="0" w:color="auto"/>
        <w:left w:val="single" w:sz="4" w:space="0" w:color="auto"/>
        <w:right w:val="single" w:sz="4" w:space="0" w:color="auto"/>
      </w:pBdr>
      <w:spacing w:before="100" w:beforeAutospacing="1" w:after="100" w:afterAutospacing="1"/>
      <w:jc w:val="left"/>
      <w:textAlignment w:val="center"/>
    </w:pPr>
    <w:rPr>
      <w:sz w:val="24"/>
    </w:rPr>
  </w:style>
  <w:style w:type="paragraph" w:customStyle="1" w:styleId="xl1375">
    <w:name w:val="xl1375"/>
    <w:basedOn w:val="Normal"/>
    <w:qFormat/>
    <w:pPr>
      <w:pBdr>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76">
    <w:name w:val="xl1376"/>
    <w:basedOn w:val="Normal"/>
    <w:pPr>
      <w:pBdr>
        <w:right w:val="single" w:sz="4" w:space="0" w:color="auto"/>
      </w:pBdr>
      <w:spacing w:before="100" w:beforeAutospacing="1" w:after="100" w:afterAutospacing="1"/>
      <w:jc w:val="left"/>
      <w:textAlignment w:val="center"/>
    </w:pPr>
    <w:rPr>
      <w:sz w:val="24"/>
    </w:rPr>
  </w:style>
  <w:style w:type="paragraph" w:customStyle="1" w:styleId="xl1377">
    <w:name w:val="xl137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378">
    <w:name w:val="xl1378"/>
    <w:basedOn w:val="Normal"/>
    <w:qFormat/>
    <w:pPr>
      <w:pBdr>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79">
    <w:name w:val="xl1379"/>
    <w:basedOn w:val="Normal"/>
    <w:pPr>
      <w:pBdr>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80">
    <w:name w:val="xl138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381">
    <w:name w:val="xl138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382">
    <w:name w:val="xl138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383">
    <w:name w:val="xl138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84">
    <w:name w:val="xl1384"/>
    <w:basedOn w:val="Normal"/>
    <w:qFormat/>
    <w:pPr>
      <w:pBdr>
        <w:top w:val="single" w:sz="4" w:space="0" w:color="auto"/>
        <w:left w:val="single" w:sz="4" w:space="0" w:color="auto"/>
        <w:right w:val="single" w:sz="4" w:space="0" w:color="auto"/>
      </w:pBdr>
      <w:spacing w:before="100" w:beforeAutospacing="1" w:after="100" w:afterAutospacing="1"/>
      <w:jc w:val="left"/>
      <w:textAlignment w:val="center"/>
    </w:pPr>
    <w:rPr>
      <w:sz w:val="24"/>
    </w:rPr>
  </w:style>
  <w:style w:type="paragraph" w:customStyle="1" w:styleId="xl1385">
    <w:name w:val="xl1385"/>
    <w:basedOn w:val="Normal"/>
    <w:qFormat/>
    <w:pPr>
      <w:pBdr>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86">
    <w:name w:val="xl1386"/>
    <w:basedOn w:val="Normal"/>
    <w:qFormat/>
    <w:pPr>
      <w:pBdr>
        <w:top w:val="single" w:sz="4" w:space="0" w:color="auto"/>
        <w:left w:val="single" w:sz="4" w:space="0" w:color="auto"/>
        <w:bottom w:val="single" w:sz="4" w:space="0" w:color="auto"/>
      </w:pBdr>
      <w:spacing w:before="100" w:beforeAutospacing="1" w:after="100" w:afterAutospacing="1"/>
      <w:jc w:val="left"/>
      <w:textAlignment w:val="top"/>
    </w:pPr>
    <w:rPr>
      <w:sz w:val="24"/>
    </w:rPr>
  </w:style>
  <w:style w:type="paragraph" w:customStyle="1" w:styleId="xl1387">
    <w:name w:val="xl1387"/>
    <w:basedOn w:val="Normal"/>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88">
    <w:name w:val="xl138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89">
    <w:name w:val="xl138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90">
    <w:name w:val="xl1390"/>
    <w:basedOn w:val="Normal"/>
    <w:qFormat/>
    <w:pPr>
      <w:pBdr>
        <w:top w:val="single" w:sz="4" w:space="0" w:color="auto"/>
        <w:left w:val="single" w:sz="4" w:space="0" w:color="auto"/>
        <w:right w:val="single" w:sz="4" w:space="0" w:color="auto"/>
      </w:pBdr>
      <w:spacing w:before="100" w:beforeAutospacing="1" w:after="100" w:afterAutospacing="1"/>
      <w:jc w:val="center"/>
      <w:textAlignment w:val="center"/>
    </w:pPr>
    <w:rPr>
      <w:sz w:val="24"/>
    </w:rPr>
  </w:style>
  <w:style w:type="paragraph" w:customStyle="1" w:styleId="xl1391">
    <w:name w:val="xl1391"/>
    <w:basedOn w:val="Normal"/>
    <w:qFormat/>
    <w:pPr>
      <w:pBdr>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92">
    <w:name w:val="xl1392"/>
    <w:basedOn w:val="Normal"/>
    <w:qFormat/>
    <w:pPr>
      <w:spacing w:before="100" w:beforeAutospacing="1" w:after="100" w:afterAutospacing="1"/>
      <w:jc w:val="left"/>
      <w:textAlignment w:val="center"/>
    </w:pPr>
    <w:rPr>
      <w:b/>
      <w:bCs/>
      <w:color w:val="FF0000"/>
      <w:sz w:val="24"/>
    </w:rPr>
  </w:style>
  <w:style w:type="paragraph" w:customStyle="1" w:styleId="xl1393">
    <w:name w:val="xl139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color w:val="FF0000"/>
      <w:sz w:val="24"/>
    </w:rPr>
  </w:style>
  <w:style w:type="paragraph" w:customStyle="1" w:styleId="xl1394">
    <w:name w:val="xl1394"/>
    <w:basedOn w:val="Normal"/>
    <w:qFormat/>
    <w:pPr>
      <w:spacing w:before="100" w:beforeAutospacing="1" w:after="100" w:afterAutospacing="1"/>
      <w:jc w:val="center"/>
      <w:textAlignment w:val="center"/>
    </w:pPr>
    <w:rPr>
      <w:color w:val="FF0000"/>
      <w:sz w:val="24"/>
    </w:rPr>
  </w:style>
  <w:style w:type="paragraph" w:customStyle="1" w:styleId="xl1395">
    <w:name w:val="xl139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6"/>
      <w:szCs w:val="26"/>
    </w:rPr>
  </w:style>
  <w:style w:type="paragraph" w:customStyle="1" w:styleId="xl1396">
    <w:name w:val="xl139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397">
    <w:name w:val="xl139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398">
    <w:name w:val="xl139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color w:val="FF0000"/>
      <w:sz w:val="24"/>
    </w:rPr>
  </w:style>
  <w:style w:type="paragraph" w:customStyle="1" w:styleId="xl1399">
    <w:name w:val="xl139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400">
    <w:name w:val="xl140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401">
    <w:name w:val="xl140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color w:val="FF0000"/>
      <w:sz w:val="24"/>
    </w:rPr>
  </w:style>
  <w:style w:type="paragraph" w:customStyle="1" w:styleId="xl1402">
    <w:name w:val="xl140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403">
    <w:name w:val="xl140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404">
    <w:name w:val="xl140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color w:val="FF0000"/>
      <w:sz w:val="24"/>
    </w:rPr>
  </w:style>
  <w:style w:type="paragraph" w:customStyle="1" w:styleId="xl1405">
    <w:name w:val="xl1405"/>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406">
    <w:name w:val="xl1406"/>
    <w:basedOn w:val="Normal"/>
    <w:pPr>
      <w:pBdr>
        <w:top w:val="single" w:sz="4" w:space="0" w:color="auto"/>
        <w:left w:val="single" w:sz="4" w:space="0" w:color="auto"/>
        <w:right w:val="single" w:sz="4" w:space="0" w:color="auto"/>
      </w:pBdr>
      <w:shd w:val="clear" w:color="000000" w:fill="FFFFFF"/>
      <w:spacing w:before="100" w:beforeAutospacing="1" w:after="100" w:afterAutospacing="1"/>
      <w:textAlignment w:val="top"/>
    </w:pPr>
    <w:rPr>
      <w:sz w:val="24"/>
    </w:rPr>
  </w:style>
  <w:style w:type="paragraph" w:customStyle="1" w:styleId="xl1407">
    <w:name w:val="xl140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408">
    <w:name w:val="xl140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409">
    <w:name w:val="xl140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410">
    <w:name w:val="xl141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24"/>
    </w:rPr>
  </w:style>
  <w:style w:type="paragraph" w:customStyle="1" w:styleId="xl1411">
    <w:name w:val="xl141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24"/>
    </w:rPr>
  </w:style>
  <w:style w:type="paragraph" w:customStyle="1" w:styleId="xl1412">
    <w:name w:val="xl1412"/>
    <w:basedOn w:val="Normal"/>
    <w:qFormat/>
    <w:pPr>
      <w:pBdr>
        <w:top w:val="single" w:sz="4" w:space="0" w:color="auto"/>
        <w:left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413">
    <w:name w:val="xl1413"/>
    <w:basedOn w:val="Normal"/>
    <w:qFormat/>
    <w:pPr>
      <w:spacing w:before="100" w:beforeAutospacing="1" w:after="100" w:afterAutospacing="1"/>
      <w:jc w:val="left"/>
      <w:textAlignment w:val="center"/>
    </w:pPr>
    <w:rPr>
      <w:i/>
      <w:iCs/>
      <w:sz w:val="24"/>
    </w:rPr>
  </w:style>
  <w:style w:type="paragraph" w:customStyle="1" w:styleId="xl1414">
    <w:name w:val="xl1414"/>
    <w:basedOn w:val="Normal"/>
    <w:qFormat/>
    <w:pPr>
      <w:pBdr>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415">
    <w:name w:val="xl141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416">
    <w:name w:val="xl1416"/>
    <w:basedOn w:val="Normal"/>
    <w:qFormat/>
    <w:pPr>
      <w:pBdr>
        <w:left w:val="single" w:sz="4" w:space="0" w:color="auto"/>
        <w:bottom w:val="single" w:sz="4" w:space="0" w:color="auto"/>
      </w:pBdr>
      <w:spacing w:before="100" w:beforeAutospacing="1" w:after="100" w:afterAutospacing="1"/>
      <w:jc w:val="left"/>
      <w:textAlignment w:val="center"/>
    </w:pPr>
    <w:rPr>
      <w:sz w:val="24"/>
    </w:rPr>
  </w:style>
  <w:style w:type="paragraph" w:customStyle="1" w:styleId="xl1417">
    <w:name w:val="xl1417"/>
    <w:basedOn w:val="Normal"/>
    <w:qFormat/>
    <w:pPr>
      <w:pBdr>
        <w:top w:val="single" w:sz="4" w:space="0" w:color="auto"/>
        <w:right w:val="single" w:sz="4" w:space="0" w:color="auto"/>
      </w:pBdr>
      <w:spacing w:before="100" w:beforeAutospacing="1" w:after="100" w:afterAutospacing="1"/>
      <w:jc w:val="left"/>
      <w:textAlignment w:val="center"/>
    </w:pPr>
    <w:rPr>
      <w:sz w:val="24"/>
    </w:rPr>
  </w:style>
  <w:style w:type="paragraph" w:customStyle="1" w:styleId="xl1418">
    <w:name w:val="xl1418"/>
    <w:basedOn w:val="Normal"/>
    <w:qFormat/>
    <w:pPr>
      <w:pBdr>
        <w:top w:val="single" w:sz="4" w:space="0" w:color="auto"/>
        <w:left w:val="single" w:sz="4" w:space="0" w:color="auto"/>
        <w:right w:val="single" w:sz="4" w:space="0" w:color="auto"/>
      </w:pBdr>
      <w:spacing w:before="100" w:beforeAutospacing="1" w:after="100" w:afterAutospacing="1"/>
      <w:jc w:val="left"/>
      <w:textAlignment w:val="top"/>
    </w:pPr>
    <w:rPr>
      <w:color w:val="000000"/>
      <w:sz w:val="24"/>
    </w:rPr>
  </w:style>
  <w:style w:type="paragraph" w:customStyle="1" w:styleId="xl1419">
    <w:name w:val="xl1419"/>
    <w:basedOn w:val="Normal"/>
    <w:qFormat/>
    <w:pPr>
      <w:pBdr>
        <w:top w:val="single" w:sz="4" w:space="0" w:color="auto"/>
        <w:left w:val="single" w:sz="4" w:space="0" w:color="auto"/>
        <w:right w:val="single" w:sz="4" w:space="0" w:color="auto"/>
      </w:pBdr>
      <w:spacing w:before="100" w:beforeAutospacing="1" w:after="100" w:afterAutospacing="1"/>
      <w:jc w:val="left"/>
      <w:textAlignment w:val="center"/>
    </w:pPr>
    <w:rPr>
      <w:sz w:val="24"/>
    </w:rPr>
  </w:style>
  <w:style w:type="paragraph" w:customStyle="1" w:styleId="xl1420">
    <w:name w:val="xl1420"/>
    <w:basedOn w:val="Normal"/>
    <w:qFormat/>
    <w:pPr>
      <w:pBdr>
        <w:left w:val="single" w:sz="4" w:space="0" w:color="auto"/>
        <w:right w:val="single" w:sz="4" w:space="0" w:color="auto"/>
      </w:pBdr>
      <w:spacing w:before="100" w:beforeAutospacing="1" w:after="100" w:afterAutospacing="1"/>
      <w:jc w:val="left"/>
      <w:textAlignment w:val="center"/>
    </w:pPr>
    <w:rPr>
      <w:sz w:val="24"/>
    </w:rPr>
  </w:style>
  <w:style w:type="paragraph" w:customStyle="1" w:styleId="xl1421">
    <w:name w:val="xl142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422">
    <w:name w:val="xl142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423">
    <w:name w:val="xl1423"/>
    <w:basedOn w:val="Normal"/>
    <w:pPr>
      <w:pBdr>
        <w:top w:val="single" w:sz="4" w:space="0" w:color="auto"/>
        <w:left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424">
    <w:name w:val="xl1424"/>
    <w:basedOn w:val="Normal"/>
    <w:pPr>
      <w:pBdr>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425">
    <w:name w:val="xl142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426">
    <w:name w:val="xl14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427">
    <w:name w:val="xl1427"/>
    <w:basedOn w:val="Normal"/>
    <w:qFormat/>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428">
    <w:name w:val="xl1428"/>
    <w:basedOn w:val="Normal"/>
    <w:qFormat/>
    <w:pPr>
      <w:pBdr>
        <w:left w:val="single" w:sz="4" w:space="0" w:color="auto"/>
        <w:right w:val="single" w:sz="4" w:space="0" w:color="auto"/>
      </w:pBdr>
      <w:spacing w:before="100" w:beforeAutospacing="1" w:after="100" w:afterAutospacing="1"/>
      <w:jc w:val="center"/>
      <w:textAlignment w:val="center"/>
    </w:pPr>
    <w:rPr>
      <w:sz w:val="24"/>
    </w:rPr>
  </w:style>
  <w:style w:type="paragraph" w:customStyle="1" w:styleId="xl1429">
    <w:name w:val="xl1429"/>
    <w:basedOn w:val="Normal"/>
    <w:qFormat/>
    <w:pPr>
      <w:pBdr>
        <w:top w:val="single" w:sz="4" w:space="0" w:color="auto"/>
        <w:left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430">
    <w:name w:val="xl1430"/>
    <w:basedOn w:val="Normal"/>
    <w:qFormat/>
    <w:pPr>
      <w:pBdr>
        <w:left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431">
    <w:name w:val="xl1431"/>
    <w:basedOn w:val="Normal"/>
    <w:qFormat/>
    <w:pPr>
      <w:pBdr>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432">
    <w:name w:val="xl143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433">
    <w:name w:val="xl143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434">
    <w:name w:val="xl1434"/>
    <w:basedOn w:val="Normal"/>
    <w:qFormat/>
    <w:pPr>
      <w:pBdr>
        <w:top w:val="single" w:sz="4" w:space="0" w:color="auto"/>
        <w:left w:val="single" w:sz="4" w:space="0" w:color="auto"/>
        <w:right w:val="single" w:sz="4" w:space="0" w:color="auto"/>
      </w:pBdr>
      <w:spacing w:before="100" w:beforeAutospacing="1" w:after="100" w:afterAutospacing="1"/>
      <w:jc w:val="center"/>
      <w:textAlignment w:val="center"/>
    </w:pPr>
    <w:rPr>
      <w:color w:val="FF0000"/>
      <w:sz w:val="24"/>
    </w:rPr>
  </w:style>
  <w:style w:type="paragraph" w:customStyle="1" w:styleId="xl1435">
    <w:name w:val="xl1435"/>
    <w:basedOn w:val="Normal"/>
    <w:pPr>
      <w:pBdr>
        <w:left w:val="single" w:sz="4" w:space="0" w:color="auto"/>
        <w:right w:val="single" w:sz="4" w:space="0" w:color="auto"/>
      </w:pBdr>
      <w:spacing w:before="100" w:beforeAutospacing="1" w:after="100" w:afterAutospacing="1"/>
      <w:jc w:val="center"/>
      <w:textAlignment w:val="center"/>
    </w:pPr>
    <w:rPr>
      <w:color w:val="FF0000"/>
      <w:sz w:val="24"/>
    </w:rPr>
  </w:style>
  <w:style w:type="paragraph" w:customStyle="1" w:styleId="xl1436">
    <w:name w:val="xl1436"/>
    <w:basedOn w:val="Normal"/>
    <w:pPr>
      <w:pBdr>
        <w:top w:val="single" w:sz="4" w:space="0" w:color="auto"/>
        <w:left w:val="single" w:sz="4" w:space="0" w:color="auto"/>
        <w:bottom w:val="single" w:sz="4" w:space="0" w:color="auto"/>
      </w:pBdr>
      <w:spacing w:before="100" w:beforeAutospacing="1" w:after="100" w:afterAutospacing="1"/>
      <w:jc w:val="left"/>
      <w:textAlignment w:val="center"/>
    </w:pPr>
    <w:rPr>
      <w:b/>
      <w:bCs/>
      <w:sz w:val="24"/>
    </w:rPr>
  </w:style>
  <w:style w:type="paragraph" w:customStyle="1" w:styleId="xl1437">
    <w:name w:val="xl1437"/>
    <w:basedOn w:val="Normal"/>
    <w:pPr>
      <w:pBdr>
        <w:top w:val="single" w:sz="4" w:space="0" w:color="auto"/>
        <w:left w:val="single" w:sz="4" w:space="0" w:color="auto"/>
        <w:bottom w:val="single" w:sz="4" w:space="0" w:color="auto"/>
      </w:pBdr>
      <w:spacing w:before="100" w:beforeAutospacing="1" w:after="100" w:afterAutospacing="1"/>
      <w:jc w:val="left"/>
      <w:textAlignment w:val="center"/>
    </w:pPr>
    <w:rPr>
      <w:color w:val="FF0000"/>
      <w:sz w:val="24"/>
    </w:rPr>
  </w:style>
  <w:style w:type="paragraph" w:customStyle="1" w:styleId="xl1438">
    <w:name w:val="xl1438"/>
    <w:basedOn w:val="Normal"/>
    <w:qFormat/>
    <w:pPr>
      <w:pBdr>
        <w:left w:val="single" w:sz="4" w:space="0" w:color="auto"/>
      </w:pBdr>
      <w:spacing w:before="100" w:beforeAutospacing="1" w:after="100" w:afterAutospacing="1"/>
      <w:jc w:val="left"/>
      <w:textAlignment w:val="center"/>
    </w:pPr>
    <w:rPr>
      <w:sz w:val="24"/>
    </w:rPr>
  </w:style>
  <w:style w:type="paragraph" w:customStyle="1" w:styleId="xl1439">
    <w:name w:val="xl1439"/>
    <w:basedOn w:val="Normal"/>
    <w:pPr>
      <w:pBdr>
        <w:right w:val="single" w:sz="4" w:space="0" w:color="auto"/>
      </w:pBdr>
      <w:spacing w:before="100" w:beforeAutospacing="1" w:after="100" w:afterAutospacing="1"/>
      <w:jc w:val="left"/>
      <w:textAlignment w:val="center"/>
    </w:pPr>
    <w:rPr>
      <w:sz w:val="24"/>
    </w:rPr>
  </w:style>
  <w:style w:type="paragraph" w:customStyle="1" w:styleId="xl1440">
    <w:name w:val="xl1440"/>
    <w:basedOn w:val="Normal"/>
    <w:qFormat/>
    <w:pPr>
      <w:pBdr>
        <w:top w:val="single" w:sz="4" w:space="0" w:color="auto"/>
        <w:left w:val="single" w:sz="4" w:space="0" w:color="auto"/>
      </w:pBdr>
      <w:spacing w:before="100" w:beforeAutospacing="1" w:after="100" w:afterAutospacing="1"/>
      <w:jc w:val="left"/>
      <w:textAlignment w:val="center"/>
    </w:pPr>
    <w:rPr>
      <w:sz w:val="24"/>
    </w:rPr>
  </w:style>
  <w:style w:type="paragraph" w:customStyle="1" w:styleId="xl1441">
    <w:name w:val="xl1441"/>
    <w:basedOn w:val="Normal"/>
    <w:qFormat/>
    <w:pPr>
      <w:pBdr>
        <w:top w:val="single" w:sz="4" w:space="0" w:color="auto"/>
        <w:left w:val="single" w:sz="4" w:space="0" w:color="auto"/>
      </w:pBdr>
      <w:spacing w:before="100" w:beforeAutospacing="1" w:after="100" w:afterAutospacing="1"/>
      <w:jc w:val="left"/>
      <w:textAlignment w:val="center"/>
    </w:pPr>
    <w:rPr>
      <w:sz w:val="24"/>
    </w:rPr>
  </w:style>
  <w:style w:type="paragraph" w:customStyle="1" w:styleId="xl1442">
    <w:name w:val="xl1442"/>
    <w:basedOn w:val="Normal"/>
    <w:qFormat/>
    <w:pPr>
      <w:pBdr>
        <w:top w:val="single" w:sz="4" w:space="0" w:color="auto"/>
        <w:right w:val="single" w:sz="4" w:space="0" w:color="auto"/>
      </w:pBdr>
      <w:spacing w:before="100" w:beforeAutospacing="1" w:after="100" w:afterAutospacing="1"/>
      <w:jc w:val="left"/>
      <w:textAlignment w:val="center"/>
    </w:pPr>
    <w:rPr>
      <w:sz w:val="24"/>
    </w:rPr>
  </w:style>
  <w:style w:type="paragraph" w:customStyle="1" w:styleId="xl1443">
    <w:name w:val="xl144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444">
    <w:name w:val="xl144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445">
    <w:name w:val="xl144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446">
    <w:name w:val="xl144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447">
    <w:name w:val="xl144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448">
    <w:name w:val="xl1448"/>
    <w:basedOn w:val="Normal"/>
    <w:qFormat/>
    <w:pPr>
      <w:pBdr>
        <w:left w:val="single" w:sz="4" w:space="0" w:color="auto"/>
        <w:bottom w:val="single" w:sz="4" w:space="0" w:color="auto"/>
      </w:pBdr>
      <w:spacing w:before="100" w:beforeAutospacing="1" w:after="100" w:afterAutospacing="1"/>
      <w:jc w:val="left"/>
      <w:textAlignment w:val="center"/>
    </w:pPr>
    <w:rPr>
      <w:b/>
      <w:bCs/>
      <w:sz w:val="24"/>
    </w:rPr>
  </w:style>
  <w:style w:type="paragraph" w:customStyle="1" w:styleId="xl1449">
    <w:name w:val="xl1449"/>
    <w:basedOn w:val="Normal"/>
    <w:pPr>
      <w:pBdr>
        <w:top w:val="single" w:sz="4" w:space="0" w:color="auto"/>
        <w:left w:val="single" w:sz="4" w:space="0" w:color="auto"/>
        <w:bottom w:val="single" w:sz="4" w:space="0" w:color="auto"/>
      </w:pBdr>
      <w:spacing w:before="100" w:beforeAutospacing="1" w:after="100" w:afterAutospacing="1"/>
      <w:jc w:val="left"/>
      <w:textAlignment w:val="center"/>
    </w:pPr>
    <w:rPr>
      <w:b/>
      <w:bCs/>
      <w:color w:val="FF0000"/>
      <w:sz w:val="24"/>
    </w:rPr>
  </w:style>
  <w:style w:type="paragraph" w:customStyle="1" w:styleId="xl1450">
    <w:name w:val="xl1450"/>
    <w:basedOn w:val="Normal"/>
    <w:pPr>
      <w:pBdr>
        <w:left w:val="single" w:sz="4" w:space="0" w:color="auto"/>
        <w:bottom w:val="single" w:sz="4" w:space="0" w:color="auto"/>
      </w:pBdr>
      <w:spacing w:before="100" w:beforeAutospacing="1" w:after="100" w:afterAutospacing="1"/>
      <w:jc w:val="left"/>
      <w:textAlignment w:val="center"/>
    </w:pPr>
    <w:rPr>
      <w:sz w:val="24"/>
    </w:rPr>
  </w:style>
  <w:style w:type="paragraph" w:customStyle="1" w:styleId="xl1451">
    <w:name w:val="xl1451"/>
    <w:basedOn w:val="Normal"/>
    <w:qFormat/>
    <w:pPr>
      <w:pBdr>
        <w:top w:val="single" w:sz="4" w:space="0" w:color="auto"/>
        <w:left w:val="single" w:sz="4" w:space="0" w:color="auto"/>
      </w:pBdr>
      <w:spacing w:before="100" w:beforeAutospacing="1" w:after="100" w:afterAutospacing="1"/>
      <w:jc w:val="left"/>
      <w:textAlignment w:val="center"/>
    </w:pPr>
    <w:rPr>
      <w:sz w:val="24"/>
    </w:rPr>
  </w:style>
  <w:style w:type="paragraph" w:customStyle="1" w:styleId="xl1452">
    <w:name w:val="xl1452"/>
    <w:basedOn w:val="Normal"/>
    <w:qFormat/>
    <w:pPr>
      <w:pBdr>
        <w:top w:val="single" w:sz="4" w:space="0" w:color="auto"/>
        <w:left w:val="single" w:sz="4" w:space="0" w:color="auto"/>
        <w:bottom w:val="single" w:sz="4" w:space="0" w:color="auto"/>
      </w:pBdr>
      <w:spacing w:before="100" w:beforeAutospacing="1" w:after="100" w:afterAutospacing="1"/>
      <w:jc w:val="center"/>
      <w:textAlignment w:val="center"/>
    </w:pPr>
    <w:rPr>
      <w:sz w:val="24"/>
    </w:rPr>
  </w:style>
  <w:style w:type="paragraph" w:customStyle="1" w:styleId="xl1453">
    <w:name w:val="xl1453"/>
    <w:basedOn w:val="Normal"/>
    <w:qFormat/>
    <w:pPr>
      <w:pBdr>
        <w:top w:val="single" w:sz="4" w:space="0" w:color="auto"/>
        <w:left w:val="single" w:sz="4" w:space="0" w:color="auto"/>
        <w:bottom w:val="single" w:sz="4" w:space="0" w:color="auto"/>
      </w:pBdr>
      <w:spacing w:before="100" w:beforeAutospacing="1" w:after="100" w:afterAutospacing="1"/>
      <w:jc w:val="center"/>
      <w:textAlignment w:val="center"/>
    </w:pPr>
    <w:rPr>
      <w:sz w:val="24"/>
    </w:rPr>
  </w:style>
  <w:style w:type="paragraph" w:customStyle="1" w:styleId="xl1454">
    <w:name w:val="xl1454"/>
    <w:basedOn w:val="Normal"/>
    <w:qFormat/>
    <w:pPr>
      <w:pBdr>
        <w:top w:val="single" w:sz="4" w:space="0" w:color="auto"/>
        <w:left w:val="single" w:sz="4" w:space="0" w:color="auto"/>
        <w:bottom w:val="single" w:sz="4" w:space="0" w:color="auto"/>
      </w:pBdr>
      <w:spacing w:before="100" w:beforeAutospacing="1" w:after="100" w:afterAutospacing="1"/>
      <w:jc w:val="center"/>
      <w:textAlignment w:val="center"/>
    </w:pPr>
    <w:rPr>
      <w:sz w:val="24"/>
    </w:rPr>
  </w:style>
  <w:style w:type="paragraph" w:customStyle="1" w:styleId="xl1455">
    <w:name w:val="xl1455"/>
    <w:basedOn w:val="Normal"/>
    <w:qFormat/>
    <w:pPr>
      <w:pBdr>
        <w:top w:val="single" w:sz="4" w:space="0" w:color="auto"/>
        <w:left w:val="single" w:sz="4" w:space="0" w:color="auto"/>
      </w:pBdr>
      <w:spacing w:before="100" w:beforeAutospacing="1" w:after="100" w:afterAutospacing="1"/>
      <w:jc w:val="left"/>
      <w:textAlignment w:val="center"/>
    </w:pPr>
    <w:rPr>
      <w:color w:val="FF0000"/>
      <w:sz w:val="24"/>
    </w:rPr>
  </w:style>
  <w:style w:type="paragraph" w:customStyle="1" w:styleId="xl1456">
    <w:name w:val="xl1456"/>
    <w:basedOn w:val="Normal"/>
    <w:qFormat/>
    <w:pPr>
      <w:pBdr>
        <w:top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xl1457">
    <w:name w:val="xl1457"/>
    <w:basedOn w:val="Normal"/>
    <w:qFormat/>
    <w:pPr>
      <w:pBdr>
        <w:top w:val="single" w:sz="4" w:space="0" w:color="auto"/>
        <w:left w:val="single" w:sz="4" w:space="0" w:color="auto"/>
        <w:bottom w:val="single" w:sz="4" w:space="0" w:color="auto"/>
      </w:pBdr>
      <w:spacing w:before="100" w:beforeAutospacing="1" w:after="100" w:afterAutospacing="1"/>
      <w:jc w:val="center"/>
      <w:textAlignment w:val="center"/>
    </w:pPr>
    <w:rPr>
      <w:b/>
      <w:bCs/>
      <w:sz w:val="26"/>
      <w:szCs w:val="26"/>
    </w:rPr>
  </w:style>
  <w:style w:type="paragraph" w:customStyle="1" w:styleId="xl1458">
    <w:name w:val="xl1458"/>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459">
    <w:name w:val="xl1459"/>
    <w:basedOn w:val="Normal"/>
    <w:pPr>
      <w:pBdr>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460">
    <w:name w:val="xl1460"/>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sz w:val="24"/>
    </w:rPr>
  </w:style>
  <w:style w:type="paragraph" w:customStyle="1" w:styleId="xl1461">
    <w:name w:val="xl1461"/>
    <w:basedOn w:val="Normal"/>
    <w:qFormat/>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462">
    <w:name w:val="xl1462"/>
    <w:basedOn w:val="Normal"/>
    <w:qFormat/>
    <w:pPr>
      <w:pBdr>
        <w:top w:val="single" w:sz="4" w:space="0" w:color="auto"/>
        <w:left w:val="single" w:sz="4" w:space="0" w:color="auto"/>
      </w:pBdr>
      <w:spacing w:before="100" w:beforeAutospacing="1" w:after="100" w:afterAutospacing="1"/>
      <w:jc w:val="left"/>
      <w:textAlignment w:val="center"/>
    </w:pPr>
    <w:rPr>
      <w:b/>
      <w:bCs/>
      <w:sz w:val="24"/>
    </w:rPr>
  </w:style>
  <w:style w:type="paragraph" w:customStyle="1" w:styleId="xl1463">
    <w:name w:val="xl1463"/>
    <w:basedOn w:val="Normal"/>
    <w:qFormat/>
    <w:pPr>
      <w:pBdr>
        <w:top w:val="single" w:sz="4" w:space="0" w:color="auto"/>
        <w:right w:val="single" w:sz="4" w:space="0" w:color="auto"/>
      </w:pBdr>
      <w:spacing w:before="100" w:beforeAutospacing="1" w:after="100" w:afterAutospacing="1"/>
      <w:jc w:val="left"/>
      <w:textAlignment w:val="center"/>
    </w:pPr>
    <w:rPr>
      <w:sz w:val="24"/>
    </w:rPr>
  </w:style>
  <w:style w:type="paragraph" w:customStyle="1" w:styleId="xl1464">
    <w:name w:val="xl1464"/>
    <w:basedOn w:val="Normal"/>
    <w:pPr>
      <w:pBdr>
        <w:left w:val="single" w:sz="4" w:space="0" w:color="auto"/>
        <w:bottom w:val="single" w:sz="4" w:space="0" w:color="auto"/>
      </w:pBdr>
      <w:spacing w:before="100" w:beforeAutospacing="1" w:after="100" w:afterAutospacing="1"/>
      <w:jc w:val="left"/>
      <w:textAlignment w:val="center"/>
    </w:pPr>
    <w:rPr>
      <w:color w:val="FF0000"/>
      <w:sz w:val="24"/>
    </w:rPr>
  </w:style>
  <w:style w:type="paragraph" w:customStyle="1" w:styleId="xl1465">
    <w:name w:val="xl1465"/>
    <w:basedOn w:val="Normal"/>
    <w:qFormat/>
    <w:pPr>
      <w:pBdr>
        <w:bottom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k">
    <w:name w:val="k"/>
    <w:basedOn w:val="Normal"/>
    <w:qFormat/>
    <w:pPr>
      <w:spacing w:before="60" w:after="60"/>
      <w:jc w:val="left"/>
    </w:pPr>
    <w:rPr>
      <w:rFonts w:ascii=".VnTime;Courier New" w:eastAsia="Arial" w:hAnsi=".VnTime;Courier New" w:cs=".VnTime;Courier New"/>
      <w:color w:val="00000A"/>
    </w:rPr>
  </w:style>
  <w:style w:type="paragraph" w:customStyle="1" w:styleId="HuongdanFSC">
    <w:name w:val="HuongdanFSC"/>
    <w:basedOn w:val="Normal"/>
    <w:link w:val="HuongdanFSCCharChar"/>
    <w:qFormat/>
    <w:pPr>
      <w:spacing w:line="312" w:lineRule="auto"/>
    </w:pPr>
    <w:rPr>
      <w:rFonts w:ascii="Arial" w:hAnsi="Arial" w:cs="Tahoma"/>
      <w:i/>
      <w:color w:val="2E3192"/>
      <w:sz w:val="20"/>
    </w:rPr>
  </w:style>
  <w:style w:type="character" w:customStyle="1" w:styleId="HuongdanFSCCharChar">
    <w:name w:val="HuongdanFSC Char Char"/>
    <w:basedOn w:val="DefaultParagraphFont"/>
    <w:link w:val="HuongdanFSC"/>
    <w:qFormat/>
    <w:rPr>
      <w:rFonts w:ascii="Arial" w:eastAsia="Times New Roman" w:hAnsi="Arial" w:cs="Tahoma"/>
      <w:i/>
      <w:color w:val="2E3192"/>
      <w:sz w:val="20"/>
      <w:szCs w:val="24"/>
    </w:rPr>
  </w:style>
  <w:style w:type="paragraph" w:customStyle="1" w:styleId="CharCharChar1CharCharCharChar">
    <w:name w:val="Char Char Char1 Char Char Char Char"/>
    <w:basedOn w:val="Normal"/>
    <w:qFormat/>
    <w:pPr>
      <w:spacing w:after="160" w:line="240" w:lineRule="exact"/>
      <w:jc w:val="left"/>
    </w:pPr>
    <w:rPr>
      <w:rFonts w:ascii="Tahoma" w:eastAsia="PMingLiU" w:hAnsi="Tahoma"/>
      <w:sz w:val="20"/>
      <w:szCs w:val="20"/>
    </w:rPr>
  </w:style>
  <w:style w:type="character" w:customStyle="1" w:styleId="UnresolvedMention1">
    <w:name w:val="Unresolved Mention1"/>
    <w:basedOn w:val="DefaultParagraphFont"/>
    <w:uiPriority w:val="99"/>
    <w:semiHidden/>
    <w:unhideWhenUsed/>
    <w:rPr>
      <w:color w:val="808080"/>
      <w:shd w:val="clear" w:color="auto" w:fill="E6E6E6"/>
    </w:rPr>
  </w:style>
  <w:style w:type="paragraph" w:customStyle="1" w:styleId="1NC7">
    <w:name w:val="1NC7"/>
    <w:basedOn w:val="listdunggachngang"/>
    <w:qFormat/>
    <w:pPr>
      <w:numPr>
        <w:numId w:val="0"/>
      </w:numPr>
      <w:tabs>
        <w:tab w:val="clear" w:pos="540"/>
      </w:tabs>
      <w:snapToGrid/>
      <w:spacing w:line="360" w:lineRule="auto"/>
    </w:pPr>
    <w:rPr>
      <w:szCs w:val="26"/>
      <w:lang w:val="en-US"/>
    </w:rPr>
  </w:style>
  <w:style w:type="paragraph" w:customStyle="1" w:styleId="Bng">
    <w:name w:val="Bảng"/>
    <w:basedOn w:val="Normal"/>
    <w:qFormat/>
    <w:pPr>
      <w:widowControl w:val="0"/>
      <w:numPr>
        <w:numId w:val="178"/>
      </w:numPr>
      <w:spacing w:before="60" w:after="60" w:line="288" w:lineRule="auto"/>
      <w:jc w:val="center"/>
    </w:pPr>
    <w:rPr>
      <w:rFonts w:eastAsia="Calibri"/>
      <w:b/>
      <w:sz w:val="26"/>
      <w:szCs w:val="26"/>
    </w:rPr>
  </w:style>
  <w:style w:type="paragraph" w:customStyle="1" w:styleId="a0">
    <w:name w:val="_______________"/>
    <w:basedOn w:val="Normal"/>
    <w:next w:val="Normal"/>
    <w:link w:val="Char0"/>
    <w:autoRedefine/>
    <w:qFormat/>
    <w:pPr>
      <w:widowControl w:val="0"/>
      <w:numPr>
        <w:numId w:val="179"/>
      </w:numPr>
      <w:tabs>
        <w:tab w:val="left" w:pos="851"/>
      </w:tabs>
      <w:spacing w:line="360" w:lineRule="auto"/>
    </w:pPr>
    <w:rPr>
      <w:sz w:val="26"/>
      <w:szCs w:val="26"/>
      <w:lang w:val="nb-NO"/>
    </w:rPr>
  </w:style>
  <w:style w:type="character" w:customStyle="1" w:styleId="Char0">
    <w:name w:val="_______________ Char"/>
    <w:link w:val="a0"/>
    <w:qFormat/>
    <w:locked/>
    <w:rPr>
      <w:rFonts w:eastAsia="Times New Roman"/>
      <w:sz w:val="26"/>
      <w:szCs w:val="26"/>
      <w:lang w:val="nb-NO" w:eastAsia="vi-VN"/>
    </w:rPr>
  </w:style>
  <w:style w:type="paragraph" w:customStyle="1" w:styleId="TextBody0">
    <w:name w:val="Text Body"/>
    <w:basedOn w:val="Normal"/>
    <w:qFormat/>
    <w:pPr>
      <w:widowControl w:val="0"/>
      <w:spacing w:after="140" w:line="288" w:lineRule="auto"/>
      <w:jc w:val="left"/>
    </w:pPr>
    <w:rPr>
      <w:rFonts w:eastAsia="Tahoma" w:cs="Lohit Devanagari"/>
      <w:sz w:val="26"/>
      <w:lang w:eastAsia="zh-CN" w:bidi="hi-IN"/>
    </w:rPr>
  </w:style>
  <w:style w:type="paragraph" w:customStyle="1" w:styleId="GDTDoanvan0">
    <w:name w:val="GDT_Doan van"/>
    <w:basedOn w:val="Normal"/>
    <w:link w:val="GDTDoanvanChar"/>
    <w:uiPriority w:val="99"/>
    <w:qFormat/>
    <w:pPr>
      <w:spacing w:before="60" w:after="60" w:line="288" w:lineRule="auto"/>
      <w:ind w:firstLine="567"/>
    </w:pPr>
    <w:rPr>
      <w:rFonts w:eastAsia="Calibri"/>
    </w:rPr>
  </w:style>
  <w:style w:type="character" w:customStyle="1" w:styleId="GDTDoanvanChar">
    <w:name w:val="GDT_Doan van Char"/>
    <w:link w:val="GDTDoanvan0"/>
    <w:uiPriority w:val="99"/>
    <w:qFormat/>
    <w:locked/>
    <w:rPr>
      <w:rFonts w:ascii="Times New Roman" w:eastAsia="Calibri" w:hAnsi="Times New Roman" w:cs="Times New Roman"/>
      <w:sz w:val="28"/>
    </w:rPr>
  </w:style>
  <w:style w:type="paragraph" w:customStyle="1" w:styleId="-vban">
    <w:name w:val="- vban"/>
    <w:basedOn w:val="Normal"/>
    <w:qFormat/>
    <w:pPr>
      <w:widowControl w:val="0"/>
      <w:numPr>
        <w:numId w:val="180"/>
      </w:numPr>
      <w:tabs>
        <w:tab w:val="left" w:pos="360"/>
      </w:tabs>
      <w:spacing w:line="312" w:lineRule="auto"/>
      <w:ind w:left="0" w:firstLine="576"/>
    </w:pPr>
    <w:rPr>
      <w:rFonts w:ascii="Liberation Serif" w:eastAsia="Tahoma" w:hAnsi="Liberation Serif" w:cs="Lohit Devanagari"/>
      <w:sz w:val="26"/>
      <w:szCs w:val="20"/>
      <w:lang w:val="en-GB"/>
    </w:rPr>
  </w:style>
  <w:style w:type="table" w:customStyle="1" w:styleId="GridTable1LightAccent51">
    <w:name w:val="Grid Table 1 Light Accent 51"/>
    <w:basedOn w:val="TableNormal"/>
    <w:uiPriority w:val="46"/>
    <w:qFormat/>
    <w:pPr>
      <w:spacing w:before="120"/>
      <w:jc w:val="both"/>
    </w:pPr>
    <w:rPr>
      <w:rFonts w:eastAsia="Times New Roman"/>
      <w:color w:val="000000"/>
      <w:sz w:val="24"/>
      <w:szCs w:val="24"/>
      <w:lang w:eastAsia="en-GB"/>
    </w:rPr>
    <w:tblPr>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paragraph" w:customStyle="1" w:styleId="hinh">
    <w:name w:val="hinh"/>
    <w:basedOn w:val="Normal"/>
    <w:uiPriority w:val="99"/>
    <w:qFormat/>
    <w:pPr>
      <w:widowControl w:val="0"/>
      <w:numPr>
        <w:numId w:val="181"/>
      </w:numPr>
      <w:autoSpaceDE w:val="0"/>
      <w:autoSpaceDN w:val="0"/>
      <w:adjustRightInd w:val="0"/>
      <w:spacing w:line="360" w:lineRule="auto"/>
      <w:jc w:val="center"/>
    </w:pPr>
    <w:rPr>
      <w:rFonts w:eastAsia="Batang"/>
      <w:i/>
      <w:iCs/>
      <w:sz w:val="26"/>
      <w:szCs w:val="26"/>
      <w:lang w:eastAsia="ko-KR"/>
    </w:rPr>
  </w:style>
  <w:style w:type="character" w:customStyle="1" w:styleId="UnresolvedMention2">
    <w:name w:val="Unresolved Mention2"/>
    <w:basedOn w:val="DefaultParagraphFont"/>
    <w:uiPriority w:val="99"/>
    <w:semiHidden/>
    <w:unhideWhenUsed/>
    <w:qFormat/>
    <w:rPr>
      <w:color w:val="808080"/>
      <w:shd w:val="clear" w:color="auto" w:fill="E6E6E6"/>
    </w:rPr>
  </w:style>
  <w:style w:type="table" w:customStyle="1" w:styleId="TableGrid322">
    <w:name w:val="Table Grid322"/>
    <w:basedOn w:val="TableNormal"/>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
    <w:name w:val="Table Grid123"/>
    <w:basedOn w:val="TableNormal"/>
    <w:qFormat/>
    <w:pPr>
      <w:ind w:left="1166" w:hanging="360"/>
      <w:jc w:val="both"/>
    </w:pPr>
    <w:rPr>
      <w:rFonts w:ascii="Calibri" w:eastAsia="MS Mincho" w:hAnsi="Calibri"/>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31">
    <w:name w:val="Light Shading - Accent 31"/>
    <w:basedOn w:val="TableNormal"/>
    <w:uiPriority w:val="60"/>
    <w:qFormat/>
    <w:rPr>
      <w:rFonts w:ascii="Calibri" w:eastAsia="Calibri" w:hAnsi="Calibri"/>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eClassic113">
    <w:name w:val="Table Classic 113"/>
    <w:basedOn w:val="TableNormal"/>
    <w:uiPriority w:val="99"/>
    <w:semiHidden/>
    <w:unhideWhenUsed/>
    <w:qFormat/>
    <w:rPr>
      <w:rFonts w:ascii="Calibri" w:eastAsia="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MyTable1">
    <w:name w:val="MyTable1"/>
    <w:basedOn w:val="TableProfessional"/>
    <w:uiPriority w:val="99"/>
    <w:qFormat/>
    <w:pPr>
      <w:spacing w:before="160" w:after="160" w:line="360" w:lineRule="atLeast"/>
    </w:pPr>
    <w:rPr>
      <w:rFonts w:ascii="Arial" w:eastAsia="Calibri" w:hAnsi="Arial"/>
      <w:lang w:val="vi-VN" w:eastAsia="vi-VN"/>
    </w:rPr>
    <w:tblPr>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shd w:val="clear" w:color="auto" w:fill="auto"/>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FABF8F"/>
      </w:tcPr>
    </w:tblStylePr>
    <w:tblStylePr w:type="lastCol">
      <w:pPr>
        <w:jc w:val="right"/>
      </w:pPr>
    </w:tblStylePr>
  </w:style>
  <w:style w:type="table" w:customStyle="1" w:styleId="TableProfessional13">
    <w:name w:val="Table Professional13"/>
    <w:basedOn w:val="TableNormal"/>
    <w:uiPriority w:val="99"/>
    <w:unhideWhenUsed/>
    <w:pPr>
      <w:spacing w:before="160" w:line="320" w:lineRule="atLeast"/>
    </w:pPr>
    <w:rPr>
      <w:rFonts w:ascii="Calibri" w:eastAsia="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LightShading-Accent111">
    <w:name w:val="Light Shading - Accent 111"/>
    <w:basedOn w:val="TableNormal"/>
    <w:uiPriority w:val="60"/>
    <w:rPr>
      <w:rFonts w:ascii="Calibri" w:eastAsia="Calibri" w:hAnsi="Calibri"/>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olorfulList-Accent51">
    <w:name w:val="Colorful List - Accent 51"/>
    <w:basedOn w:val="TableNormal"/>
    <w:uiPriority w:val="72"/>
    <w:qFormat/>
    <w:rPr>
      <w:rFonts w:ascii="Calibri" w:eastAsia="Calibri" w:hAnsi="Calibri"/>
      <w:color w:val="000000"/>
    </w:rP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GridTable1Light-Accent511">
    <w:name w:val="Grid Table 1 Light - Accent 511"/>
    <w:basedOn w:val="TableNormal"/>
    <w:uiPriority w:val="46"/>
    <w:pPr>
      <w:spacing w:before="120"/>
      <w:jc w:val="both"/>
    </w:pPr>
    <w:rPr>
      <w:rFonts w:eastAsia="Times New Roman"/>
      <w:color w:val="000000"/>
      <w:sz w:val="24"/>
      <w:szCs w:val="24"/>
      <w:lang w:eastAsia="en-GB"/>
    </w:rPr>
    <w:tblPr>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TableGrid422">
    <w:name w:val="Table Grid422"/>
    <w:basedOn w:val="TableNormal"/>
    <w:uiPriority w:val="5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2">
    <w:name w:val="Table Classic 122"/>
    <w:basedOn w:val="TableNormal"/>
    <w:uiPriority w:val="99"/>
    <w:rPr>
      <w:rFonts w:eastAsia="Times New Roman"/>
    </w:rPr>
    <w:tblPr>
      <w:tblBorders>
        <w:top w:val="single" w:sz="12" w:space="0" w:color="000000"/>
        <w:bottom w:val="single" w:sz="12" w:space="0" w:color="000000"/>
      </w:tblBorders>
    </w:tbl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List413">
    <w:name w:val="Table List 413"/>
    <w:basedOn w:val="TableNormal"/>
    <w:uiPriority w:val="99"/>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TableProfessional22">
    <w:name w:val="Table Professional22"/>
    <w:basedOn w:val="TableNormal"/>
    <w:uiPriority w:val="99"/>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il"/>
          <w:tr2bl w:val="nil"/>
        </w:tcBorders>
        <w:shd w:val="solid" w:color="000000" w:fill="FFFFFF"/>
      </w:tcPr>
    </w:tblStylePr>
  </w:style>
  <w:style w:type="table" w:customStyle="1" w:styleId="TableGrid512">
    <w:name w:val="Table Grid512"/>
    <w:uiPriority w:val="99"/>
    <w:qFormat/>
    <w:pPr>
      <w:numPr>
        <w:numId w:val="28"/>
      </w:numPr>
      <w:tabs>
        <w:tab w:val="left" w:pos="432"/>
      </w:tabs>
      <w:ind w:left="166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3">
    <w:name w:val="Table Grid513"/>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2">
    <w:name w:val="Table Grid522"/>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2">
    <w:name w:val="Table Grid532"/>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2">
    <w:name w:val="Table Grid542"/>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2">
    <w:name w:val="Table Grid552"/>
    <w:uiPriority w:val="99"/>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2">
    <w:name w:val="Table Grid562"/>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2">
    <w:name w:val="Table Grid5112"/>
    <w:uiPriority w:val="99"/>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1">
    <w:name w:val="Table Grid5211"/>
    <w:uiPriority w:val="99"/>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1">
    <w:name w:val="Table Grid5311"/>
    <w:uiPriority w:val="99"/>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1">
    <w:name w:val="Table Grid5411"/>
    <w:uiPriority w:val="99"/>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1">
    <w:name w:val="Table Grid5511"/>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1">
    <w:name w:val="Table Grid5611"/>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1">
    <w:name w:val="Table Grid5711"/>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1">
    <w:name w:val="Table Grid581"/>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1">
    <w:name w:val="Table Grid591"/>
    <w:uiPriority w:val="99"/>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10">
    <w:name w:val="Table Grid5101"/>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1">
    <w:name w:val="Table Grid51111"/>
    <w:uiPriority w:val="99"/>
    <w:pPr>
      <w:numPr>
        <w:numId w:val="37"/>
      </w:numPr>
      <w:tabs>
        <w:tab w:val="left" w:pos="432"/>
        <w:tab w:val="left" w:pos="1495"/>
        <w:tab w:val="left" w:pos="1780"/>
      </w:tabs>
      <w:ind w:left="1572" w:hanging="432"/>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01">
    <w:name w:val="Table Grid501"/>
    <w:basedOn w:val="TableNormal"/>
    <w:uiPriority w:val="5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21">
    <w:name w:val="Table Classic 1121"/>
    <w:basedOn w:val="TableNormal"/>
    <w:uiPriority w:val="99"/>
    <w:rPr>
      <w:rFonts w:eastAsia="Times New Roman"/>
    </w:rPr>
    <w:tblPr>
      <w:tblBorders>
        <w:top w:val="single" w:sz="12" w:space="0" w:color="000000"/>
        <w:bottom w:val="single" w:sz="12" w:space="0" w:color="000000"/>
      </w:tblBorders>
    </w:tbl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List4121">
    <w:name w:val="Table List 4121"/>
    <w:basedOn w:val="TableNormal"/>
    <w:uiPriority w:val="99"/>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TableProfessional121">
    <w:name w:val="Table Professional121"/>
    <w:basedOn w:val="TableNormal"/>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il"/>
          <w:tr2bl w:val="nil"/>
        </w:tcBorders>
        <w:shd w:val="solid" w:color="000000" w:fill="FFFFFF"/>
      </w:tcPr>
    </w:tblStylePr>
  </w:style>
  <w:style w:type="table" w:customStyle="1" w:styleId="TableGrid1221">
    <w:name w:val="Table Grid122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1">
    <w:name w:val="Table Grid2221"/>
    <w:uiPriority w:val="99"/>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21">
    <w:name w:val="Table Grid322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21">
    <w:name w:val="Table Grid422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21">
    <w:name w:val="Table Grid5121"/>
    <w:uiPriority w:val="99"/>
    <w:qFormat/>
    <w:pPr>
      <w:numPr>
        <w:numId w:val="28"/>
      </w:numPr>
      <w:tabs>
        <w:tab w:val="left" w:pos="432"/>
      </w:tabs>
      <w:ind w:left="166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31">
    <w:name w:val="Table Grid11131"/>
    <w:uiPriority w:val="99"/>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31">
    <w:name w:val="Table Grid5131"/>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31">
    <w:name w:val="Table Grid1231"/>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21">
    <w:name w:val="Table Grid522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131">
    <w:name w:val="Table Classic 1131"/>
    <w:uiPriority w:val="99"/>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List4131">
    <w:name w:val="Table List 4131"/>
    <w:uiPriority w:val="99"/>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Professional131">
    <w:name w:val="Table Professional131"/>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21">
    <w:name w:val="Table Grid532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221">
    <w:name w:val="Table Classic 1221"/>
    <w:uiPriority w:val="99"/>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Professional221">
    <w:name w:val="Table Professional221"/>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21">
    <w:name w:val="Table Grid5421"/>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21">
    <w:name w:val="Table Grid5521"/>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21">
    <w:name w:val="Table Grid562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21">
    <w:name w:val="Table Grid51121"/>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11">
    <w:name w:val="Table Grid52111"/>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11">
    <w:name w:val="Table Grid53111"/>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11">
    <w:name w:val="Table Grid54111"/>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11">
    <w:name w:val="Table Grid55111"/>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11">
    <w:name w:val="Table Grid5611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11">
    <w:name w:val="Table Grid57111"/>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11">
    <w:name w:val="Table Grid5811"/>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11">
    <w:name w:val="Table Grid5911"/>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11">
    <w:name w:val="Table Grid51011"/>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11">
    <w:name w:val="Table Grid511111"/>
    <w:uiPriority w:val="99"/>
    <w:qFormat/>
    <w:pPr>
      <w:numPr>
        <w:numId w:val="37"/>
      </w:numPr>
      <w:tabs>
        <w:tab w:val="left" w:pos="432"/>
        <w:tab w:val="left" w:pos="1495"/>
        <w:tab w:val="left" w:pos="1780"/>
      </w:tabs>
      <w:ind w:left="1572" w:hanging="432"/>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600">
    <w:name w:val="Table Grid60"/>
    <w:basedOn w:val="TableNormal"/>
    <w:uiPriority w:val="5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4">
    <w:name w:val="Table Classic 114"/>
    <w:basedOn w:val="TableNormal"/>
    <w:uiPriority w:val="99"/>
    <w:rPr>
      <w:rFonts w:eastAsia="Times New Roman"/>
    </w:rPr>
    <w:tblPr>
      <w:tblBorders>
        <w:top w:val="single" w:sz="12" w:space="0" w:color="000000"/>
        <w:bottom w:val="single" w:sz="12" w:space="0" w:color="000000"/>
      </w:tblBorders>
    </w:tbl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List414">
    <w:name w:val="Table List 414"/>
    <w:basedOn w:val="TableNormal"/>
    <w:uiPriority w:val="99"/>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TableProfessional14">
    <w:name w:val="Table Professional14"/>
    <w:basedOn w:val="TableNormal"/>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il"/>
          <w:tr2bl w:val="nil"/>
        </w:tcBorders>
        <w:shd w:val="solid" w:color="000000" w:fill="FFFFFF"/>
      </w:tcPr>
    </w:tblStylePr>
  </w:style>
  <w:style w:type="table" w:customStyle="1" w:styleId="TableGrid124">
    <w:name w:val="Table Grid124"/>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
    <w:name w:val="Table Grid223"/>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3">
    <w:name w:val="Table Grid323"/>
    <w:uiPriority w:val="99"/>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3">
    <w:name w:val="Table Grid423"/>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4">
    <w:name w:val="Table Grid514"/>
    <w:uiPriority w:val="99"/>
    <w:pPr>
      <w:numPr>
        <w:numId w:val="28"/>
      </w:numPr>
      <w:tabs>
        <w:tab w:val="left" w:pos="432"/>
      </w:tabs>
      <w:ind w:left="166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4">
    <w:name w:val="Table Grid1114"/>
    <w:uiPriority w:val="99"/>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5">
    <w:name w:val="Table Grid515"/>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5">
    <w:name w:val="Table Grid125"/>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3">
    <w:name w:val="Table Grid523"/>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15">
    <w:name w:val="Table Classic 115"/>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List415">
    <w:name w:val="Table List 415"/>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Professional15">
    <w:name w:val="Table Professional15"/>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3">
    <w:name w:val="Table Grid533"/>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23">
    <w:name w:val="Table Classic 123"/>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Professional23">
    <w:name w:val="Table Professional23"/>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3">
    <w:name w:val="Table Grid543"/>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3">
    <w:name w:val="Table Grid553"/>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3">
    <w:name w:val="Table Grid563"/>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3">
    <w:name w:val="Table Grid5113"/>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2">
    <w:name w:val="Table Grid521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2">
    <w:name w:val="Table Grid531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2">
    <w:name w:val="Table Grid541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2">
    <w:name w:val="Table Grid551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2">
    <w:name w:val="Table Grid561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2">
    <w:name w:val="Table Grid571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2">
    <w:name w:val="Table Grid58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2">
    <w:name w:val="Table Grid59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2">
    <w:name w:val="Table Grid510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2">
    <w:name w:val="Table Grid51112"/>
    <w:uiPriority w:val="99"/>
    <w:qFormat/>
    <w:pPr>
      <w:numPr>
        <w:numId w:val="37"/>
      </w:numPr>
      <w:tabs>
        <w:tab w:val="left" w:pos="432"/>
        <w:tab w:val="left" w:pos="1495"/>
        <w:tab w:val="left" w:pos="1780"/>
      </w:tabs>
      <w:ind w:left="1572" w:hanging="432"/>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700">
    <w:name w:val="Table Grid70"/>
    <w:basedOn w:val="TableNormal"/>
    <w:uiPriority w:val="5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6">
    <w:name w:val="Table Classic 116"/>
    <w:basedOn w:val="TableNormal"/>
    <w:uiPriority w:val="99"/>
    <w:rPr>
      <w:rFonts w:eastAsia="Times New Roman"/>
    </w:rPr>
    <w:tblPr>
      <w:tblBorders>
        <w:top w:val="single" w:sz="12" w:space="0" w:color="000000"/>
        <w:bottom w:val="single" w:sz="12" w:space="0" w:color="000000"/>
      </w:tblBorders>
    </w:tbl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List416">
    <w:name w:val="Table List 416"/>
    <w:basedOn w:val="TableNormal"/>
    <w:uiPriority w:val="99"/>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TableProfessional16">
    <w:name w:val="Table Professional16"/>
    <w:basedOn w:val="TableNormal"/>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il"/>
          <w:tr2bl w:val="nil"/>
        </w:tcBorders>
        <w:shd w:val="solid" w:color="000000" w:fill="FFFFFF"/>
      </w:tcPr>
    </w:tblStylePr>
  </w:style>
  <w:style w:type="table" w:customStyle="1" w:styleId="TableGrid126">
    <w:name w:val="Table Grid126"/>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4">
    <w:name w:val="Table Grid224"/>
    <w:uiPriority w:val="99"/>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4">
    <w:name w:val="Table Grid324"/>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4">
    <w:name w:val="Table Grid424"/>
    <w:uiPriority w:val="9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6">
    <w:name w:val="Table Grid516"/>
    <w:uiPriority w:val="99"/>
    <w:qFormat/>
    <w:pPr>
      <w:numPr>
        <w:numId w:val="28"/>
      </w:numPr>
      <w:tabs>
        <w:tab w:val="left" w:pos="432"/>
      </w:tabs>
      <w:ind w:left="166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5">
    <w:name w:val="Table Grid1115"/>
    <w:uiPriority w:val="99"/>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7">
    <w:name w:val="Table Grid517"/>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7">
    <w:name w:val="Table Grid127"/>
    <w:uiPriority w:val="99"/>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4">
    <w:name w:val="Table Grid524"/>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17">
    <w:name w:val="Table Classic 117"/>
    <w:uiPriority w:val="99"/>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List417">
    <w:name w:val="Table List 417"/>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Professional17">
    <w:name w:val="Table Professional17"/>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4">
    <w:name w:val="Table Grid534"/>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24">
    <w:name w:val="Table Classic 124"/>
    <w:uiPriority w:val="99"/>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Professional24">
    <w:name w:val="Table Professional24"/>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4">
    <w:name w:val="Table Grid544"/>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4">
    <w:name w:val="Table Grid554"/>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4">
    <w:name w:val="Table Grid564"/>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4">
    <w:name w:val="Table Grid5114"/>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3">
    <w:name w:val="Table Grid5213"/>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3">
    <w:name w:val="Table Grid5313"/>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3">
    <w:name w:val="Table Grid5413"/>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3">
    <w:name w:val="Table Grid5513"/>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3">
    <w:name w:val="Table Grid5613"/>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3">
    <w:name w:val="Table Grid5713"/>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3">
    <w:name w:val="Table Grid583"/>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3">
    <w:name w:val="Table Grid593"/>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3">
    <w:name w:val="Table Grid5103"/>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3">
    <w:name w:val="Table Grid51113"/>
    <w:uiPriority w:val="99"/>
    <w:qFormat/>
    <w:pPr>
      <w:numPr>
        <w:numId w:val="37"/>
      </w:numPr>
      <w:tabs>
        <w:tab w:val="left" w:pos="432"/>
        <w:tab w:val="left" w:pos="1495"/>
        <w:tab w:val="left" w:pos="1780"/>
      </w:tabs>
      <w:ind w:left="1572" w:hanging="432"/>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720">
    <w:name w:val="Table Grid72"/>
    <w:basedOn w:val="TableNormal"/>
    <w:uiPriority w:val="59"/>
    <w:qFormat/>
    <w:pPr>
      <w:spacing w:after="1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ullet">
    <w:name w:val="a-bullet"/>
    <w:uiPriority w:val="99"/>
    <w:qFormat/>
    <w:pPr>
      <w:numPr>
        <w:numId w:val="182"/>
      </w:numPr>
      <w:spacing w:before="60" w:after="60" w:line="288" w:lineRule="auto"/>
      <w:jc w:val="both"/>
    </w:pPr>
    <w:rPr>
      <w:sz w:val="28"/>
      <w:szCs w:val="24"/>
      <w:lang w:val="vi-VN"/>
    </w:rPr>
  </w:style>
  <w:style w:type="character" w:customStyle="1" w:styleId="st0">
    <w:name w:val="st0"/>
    <w:uiPriority w:val="99"/>
    <w:qFormat/>
  </w:style>
  <w:style w:type="paragraph" w:customStyle="1" w:styleId="atext">
    <w:name w:val="atext"/>
    <w:basedOn w:val="Normal"/>
    <w:link w:val="atextChar"/>
    <w:qFormat/>
    <w:pPr>
      <w:spacing w:line="312" w:lineRule="auto"/>
    </w:pPr>
    <w:rPr>
      <w:sz w:val="26"/>
      <w:szCs w:val="20"/>
    </w:rPr>
  </w:style>
  <w:style w:type="character" w:customStyle="1" w:styleId="atextChar">
    <w:name w:val="atext Char"/>
    <w:link w:val="atext"/>
    <w:locked/>
    <w:rPr>
      <w:rFonts w:ascii="Times New Roman" w:eastAsia="Times New Roman" w:hAnsi="Times New Roman" w:cs="Times New Roman"/>
      <w:sz w:val="26"/>
      <w:szCs w:val="20"/>
    </w:rPr>
  </w:style>
  <w:style w:type="table" w:customStyle="1" w:styleId="TableGrid128">
    <w:name w:val="Table Grid128"/>
    <w:basedOn w:val="TableNormal"/>
    <w:uiPriority w:val="5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 Grid225"/>
    <w:basedOn w:val="TableNormal"/>
    <w:uiPriority w:val="5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5">
    <w:name w:val="Table Grid325"/>
    <w:basedOn w:val="TableNormal"/>
    <w:uiPriority w:val="5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uiPriority w:val="5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Level1">
    <w:name w:val="Normal - Bullet Level 1"/>
    <w:basedOn w:val="Normal"/>
    <w:link w:val="Normal-BulletLevel1Char"/>
    <w:uiPriority w:val="99"/>
    <w:pPr>
      <w:numPr>
        <w:numId w:val="183"/>
      </w:numPr>
      <w:tabs>
        <w:tab w:val="left" w:pos="0"/>
        <w:tab w:val="left" w:pos="1080"/>
      </w:tabs>
      <w:spacing w:line="360" w:lineRule="auto"/>
    </w:pPr>
    <w:rPr>
      <w:rFonts w:eastAsia="Calibri"/>
      <w:szCs w:val="28"/>
      <w:lang w:val="nl-NL" w:eastAsia="zh-CN"/>
    </w:rPr>
  </w:style>
  <w:style w:type="character" w:customStyle="1" w:styleId="Normal-BulletLevel1Char">
    <w:name w:val="Normal - Bullet Level 1 Char"/>
    <w:link w:val="Normal-BulletLevel1"/>
    <w:uiPriority w:val="99"/>
    <w:qFormat/>
    <w:rPr>
      <w:rFonts w:eastAsia="Calibri"/>
      <w:sz w:val="28"/>
      <w:szCs w:val="28"/>
      <w:lang w:val="nl-NL" w:eastAsia="zh-CN"/>
    </w:rPr>
  </w:style>
  <w:style w:type="paragraph" w:customStyle="1" w:styleId="WW-Caption">
    <w:name w:val="WW-Caption"/>
    <w:next w:val="Normal"/>
    <w:qFormat/>
    <w:pPr>
      <w:numPr>
        <w:numId w:val="184"/>
      </w:numPr>
      <w:suppressAutoHyphens/>
      <w:spacing w:before="120" w:after="120"/>
      <w:jc w:val="center"/>
    </w:pPr>
    <w:rPr>
      <w:rFonts w:ascii=".VnTime" w:eastAsia="Arial" w:hAnsi=".VnTime"/>
      <w:sz w:val="24"/>
      <w:lang w:val="en-GB" w:eastAsia="ar-SA"/>
    </w:rPr>
  </w:style>
  <w:style w:type="paragraph" w:customStyle="1" w:styleId="BANGMc1">
    <w:name w:val="BANG Mức 1"/>
    <w:basedOn w:val="Normal"/>
    <w:autoRedefine/>
    <w:qFormat/>
    <w:pPr>
      <w:widowControl w:val="0"/>
      <w:spacing w:line="312" w:lineRule="auto"/>
      <w:jc w:val="center"/>
    </w:pPr>
    <w:rPr>
      <w:b/>
      <w:sz w:val="30"/>
      <w:szCs w:val="20"/>
    </w:rPr>
  </w:style>
  <w:style w:type="paragraph" w:customStyle="1" w:styleId="gian2">
    <w:name w:val="gian2"/>
    <w:basedOn w:val="Normal"/>
    <w:link w:val="gian2Char"/>
    <w:qFormat/>
    <w:pPr>
      <w:widowControl w:val="0"/>
      <w:numPr>
        <w:numId w:val="185"/>
      </w:numPr>
      <w:tabs>
        <w:tab w:val="left" w:pos="993"/>
      </w:tabs>
      <w:autoSpaceDE w:val="0"/>
      <w:autoSpaceDN w:val="0"/>
      <w:adjustRightInd w:val="0"/>
      <w:spacing w:line="360" w:lineRule="exact"/>
      <w:ind w:left="0" w:firstLine="680"/>
    </w:pPr>
    <w:rPr>
      <w:sz w:val="26"/>
      <w:szCs w:val="28"/>
      <w:lang w:val="sv-SE" w:eastAsia="zh-CN"/>
    </w:rPr>
  </w:style>
  <w:style w:type="paragraph" w:customStyle="1" w:styleId="gian3">
    <w:name w:val="gian3"/>
    <w:basedOn w:val="gian2"/>
    <w:qFormat/>
    <w:pPr>
      <w:numPr>
        <w:ilvl w:val="1"/>
      </w:numPr>
      <w:tabs>
        <w:tab w:val="clear" w:pos="993"/>
        <w:tab w:val="left" w:pos="360"/>
        <w:tab w:val="left" w:pos="1276"/>
        <w:tab w:val="left" w:pos="1440"/>
      </w:tabs>
      <w:ind w:left="1276" w:hanging="283"/>
    </w:pPr>
  </w:style>
  <w:style w:type="character" w:customStyle="1" w:styleId="gian2Char">
    <w:name w:val="gian2 Char"/>
    <w:link w:val="gian2"/>
    <w:qFormat/>
    <w:rPr>
      <w:rFonts w:eastAsia="Times New Roman"/>
      <w:sz w:val="26"/>
      <w:szCs w:val="28"/>
      <w:lang w:val="sv-SE" w:eastAsia="zh-CN"/>
    </w:rPr>
  </w:style>
  <w:style w:type="character" w:customStyle="1" w:styleId="IndentCharChar">
    <w:name w:val="Indent Char Char"/>
    <w:qFormat/>
    <w:rPr>
      <w:rFonts w:ascii="Times New Roman" w:eastAsia="Times New Roman" w:hAnsi="Times New Roman" w:cs="Times New Roman"/>
      <w:bCs/>
      <w:color w:val="000000"/>
      <w:sz w:val="28"/>
      <w:szCs w:val="28"/>
      <w:lang w:val="zh-CN" w:eastAsia="zh-CN"/>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paragraph" w:customStyle="1" w:styleId="gian1">
    <w:name w:val="gian1"/>
    <w:basedOn w:val="Normal"/>
    <w:link w:val="gian1Char"/>
    <w:qFormat/>
    <w:pPr>
      <w:widowControl w:val="0"/>
      <w:tabs>
        <w:tab w:val="left" w:pos="993"/>
      </w:tabs>
      <w:autoSpaceDE w:val="0"/>
      <w:autoSpaceDN w:val="0"/>
      <w:adjustRightInd w:val="0"/>
      <w:spacing w:line="360" w:lineRule="exact"/>
      <w:ind w:firstLine="680"/>
    </w:pPr>
    <w:rPr>
      <w:sz w:val="26"/>
      <w:szCs w:val="28"/>
      <w:lang w:val="sv-SE" w:eastAsia="zh-CN"/>
    </w:rPr>
  </w:style>
  <w:style w:type="character" w:customStyle="1" w:styleId="gian1Char">
    <w:name w:val="gian1 Char"/>
    <w:link w:val="gian1"/>
    <w:rPr>
      <w:rFonts w:ascii="Times New Roman" w:eastAsia="Times New Roman" w:hAnsi="Times New Roman" w:cs="Times New Roman"/>
      <w:sz w:val="26"/>
      <w:szCs w:val="28"/>
      <w:lang w:val="sv-SE" w:eastAsia="zh-CN"/>
    </w:rPr>
  </w:style>
  <w:style w:type="table" w:customStyle="1" w:styleId="TableGrid730">
    <w:name w:val="Table Grid73"/>
    <w:basedOn w:val="TableNormal"/>
    <w:qFormat/>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
    <w:name w:val="Table Grid129"/>
    <w:basedOn w:val="TableNormal"/>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8">
    <w:name w:val="Table List 418"/>
    <w:basedOn w:val="TableNormal"/>
    <w:qFormat/>
    <w:rPr>
      <w:rFonts w:eastAsia="Times New Roman"/>
      <w:lang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TableGrid226">
    <w:name w:val="Table Grid226"/>
    <w:basedOn w:val="TableNormal"/>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6">
    <w:name w:val="Table Grid1116"/>
    <w:basedOn w:val="TableNormal"/>
    <w:pPr>
      <w:ind w:left="1166" w:hanging="360"/>
      <w:jc w:val="both"/>
    </w:pPr>
    <w:rPr>
      <w:rFonts w:ascii="Calibri" w:eastAsia="MS Mincho" w:hAnsi="Calibri"/>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Classic118">
    <w:name w:val="Table Classic 118"/>
    <w:basedOn w:val="TableNormal"/>
    <w:uiPriority w:val="99"/>
    <w:semiHidden/>
    <w:unhideWhenUsed/>
    <w:qFormat/>
    <w:rPr>
      <w:rFonts w:ascii="Calibri" w:eastAsia="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MyTable2">
    <w:name w:val="MyTable2"/>
    <w:basedOn w:val="TableProfessional"/>
    <w:uiPriority w:val="99"/>
    <w:pPr>
      <w:spacing w:before="160" w:after="160" w:line="360" w:lineRule="atLeast"/>
    </w:pPr>
    <w:rPr>
      <w:rFonts w:ascii="Arial" w:eastAsia="Calibri" w:hAnsi="Arial"/>
      <w:lang w:val="vi-VN" w:eastAsia="vi-VN"/>
    </w:rPr>
    <w:tblPr>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shd w:val="clear" w:color="auto" w:fill="auto"/>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FABF8F"/>
      </w:tcPr>
    </w:tblStylePr>
    <w:tblStylePr w:type="lastCol">
      <w:pPr>
        <w:jc w:val="right"/>
      </w:pPr>
    </w:tblStylePr>
  </w:style>
  <w:style w:type="table" w:customStyle="1" w:styleId="TableProfessional18">
    <w:name w:val="Table Professional18"/>
    <w:basedOn w:val="TableNormal"/>
    <w:uiPriority w:val="99"/>
    <w:unhideWhenUsed/>
    <w:pPr>
      <w:spacing w:before="160" w:line="320" w:lineRule="atLeast"/>
    </w:pPr>
    <w:rPr>
      <w:rFonts w:ascii="Calibri" w:eastAsia="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TableGrid326">
    <w:name w:val="Table Grid326"/>
    <w:basedOn w:val="TableNormal"/>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00">
    <w:name w:val="Table Grid1210"/>
    <w:basedOn w:val="TableNormal"/>
    <w:qFormat/>
    <w:pPr>
      <w:ind w:left="1166" w:hanging="360"/>
      <w:jc w:val="both"/>
    </w:pPr>
    <w:rPr>
      <w:rFonts w:ascii="Calibri" w:eastAsia="MS Mincho" w:hAnsi="Calibri"/>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Classic119">
    <w:name w:val="Table Classic 119"/>
    <w:basedOn w:val="TableNormal"/>
    <w:uiPriority w:val="99"/>
    <w:semiHidden/>
    <w:unhideWhenUsed/>
    <w:rPr>
      <w:rFonts w:ascii="Calibri" w:eastAsia="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MyTable11">
    <w:name w:val="MyTable11"/>
    <w:basedOn w:val="TableProfessional"/>
    <w:uiPriority w:val="99"/>
    <w:pPr>
      <w:spacing w:before="160" w:after="160" w:line="360" w:lineRule="atLeast"/>
    </w:pPr>
    <w:rPr>
      <w:rFonts w:ascii="Arial" w:eastAsia="Calibri" w:hAnsi="Arial"/>
      <w:lang w:val="vi-VN" w:eastAsia="vi-VN"/>
    </w:rPr>
    <w:tblPr>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shd w:val="clear" w:color="auto" w:fill="auto"/>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FABF8F"/>
      </w:tcPr>
    </w:tblStylePr>
    <w:tblStylePr w:type="lastCol">
      <w:pPr>
        <w:jc w:val="right"/>
      </w:pPr>
    </w:tblStylePr>
  </w:style>
  <w:style w:type="table" w:customStyle="1" w:styleId="TableProfessional19">
    <w:name w:val="Table Professional19"/>
    <w:basedOn w:val="TableNormal"/>
    <w:uiPriority w:val="99"/>
    <w:unhideWhenUsed/>
    <w:qFormat/>
    <w:pPr>
      <w:spacing w:before="160" w:line="320" w:lineRule="atLeast"/>
    </w:pPr>
    <w:rPr>
      <w:rFonts w:ascii="Calibri" w:eastAsia="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TableGrid426">
    <w:name w:val="Table Grid426"/>
    <w:basedOn w:val="TableNormal"/>
    <w:uiPriority w:val="5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5">
    <w:name w:val="Table Classic 125"/>
    <w:basedOn w:val="TableNormal"/>
    <w:uiPriority w:val="99"/>
    <w:rPr>
      <w:rFonts w:eastAsia="Times New Roman"/>
    </w:rPr>
    <w:tblPr>
      <w:tblBorders>
        <w:top w:val="single" w:sz="12" w:space="0" w:color="000000"/>
        <w:bottom w:val="single" w:sz="12" w:space="0" w:color="000000"/>
      </w:tblBorders>
    </w:tbl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List419">
    <w:name w:val="Table List 419"/>
    <w:basedOn w:val="TableNormal"/>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TableProfessional25">
    <w:name w:val="Table Professional25"/>
    <w:basedOn w:val="TableNormal"/>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il"/>
          <w:tr2bl w:val="nil"/>
        </w:tcBorders>
        <w:shd w:val="solid" w:color="000000" w:fill="FFFFFF"/>
      </w:tcPr>
    </w:tblStylePr>
  </w:style>
  <w:style w:type="table" w:customStyle="1" w:styleId="TableGrid518">
    <w:name w:val="Table Grid518"/>
    <w:uiPriority w:val="99"/>
    <w:qFormat/>
    <w:pPr>
      <w:numPr>
        <w:numId w:val="28"/>
      </w:numPr>
      <w:tabs>
        <w:tab w:val="left" w:pos="432"/>
      </w:tabs>
      <w:ind w:left="166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9">
    <w:name w:val="Table Grid519"/>
    <w:uiPriority w:val="99"/>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5">
    <w:name w:val="Table Grid525"/>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5">
    <w:name w:val="Table Grid535"/>
    <w:uiPriority w:val="99"/>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5">
    <w:name w:val="Table Grid545"/>
    <w:uiPriority w:val="99"/>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5">
    <w:name w:val="Table Grid555"/>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5">
    <w:name w:val="Table Grid565"/>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5">
    <w:name w:val="Table Grid5115"/>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4">
    <w:name w:val="Table Grid5214"/>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4">
    <w:name w:val="Table Grid5314"/>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4">
    <w:name w:val="Table Grid5414"/>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4">
    <w:name w:val="Table Grid5514"/>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4">
    <w:name w:val="Table Grid5614"/>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4">
    <w:name w:val="Table Grid5714"/>
    <w:uiPriority w:val="99"/>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4">
    <w:name w:val="Table Grid584"/>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4">
    <w:name w:val="Table Grid594"/>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4">
    <w:name w:val="Table Grid5104"/>
    <w:uiPriority w:val="99"/>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4">
    <w:name w:val="Table Grid51114"/>
    <w:uiPriority w:val="99"/>
    <w:qFormat/>
    <w:pPr>
      <w:numPr>
        <w:numId w:val="37"/>
      </w:numPr>
      <w:tabs>
        <w:tab w:val="left" w:pos="432"/>
        <w:tab w:val="left" w:pos="1495"/>
        <w:tab w:val="left" w:pos="1780"/>
      </w:tabs>
      <w:ind w:left="1572" w:hanging="432"/>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02">
    <w:name w:val="Table Grid502"/>
    <w:basedOn w:val="TableNormal"/>
    <w:uiPriority w:val="5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22">
    <w:name w:val="Table Classic 1122"/>
    <w:basedOn w:val="TableNormal"/>
    <w:uiPriority w:val="99"/>
    <w:rPr>
      <w:rFonts w:eastAsia="Times New Roman"/>
    </w:rPr>
    <w:tblPr>
      <w:tblBorders>
        <w:top w:val="single" w:sz="12" w:space="0" w:color="000000"/>
        <w:bottom w:val="single" w:sz="12" w:space="0" w:color="000000"/>
      </w:tblBorders>
    </w:tbl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List4122">
    <w:name w:val="Table List 4122"/>
    <w:basedOn w:val="TableNormal"/>
    <w:uiPriority w:val="99"/>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TableProfessional122">
    <w:name w:val="Table Professional122"/>
    <w:basedOn w:val="TableNormal"/>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il"/>
          <w:tr2bl w:val="nil"/>
        </w:tcBorders>
        <w:shd w:val="solid" w:color="000000" w:fill="FFFFFF"/>
      </w:tcPr>
    </w:tblStylePr>
  </w:style>
  <w:style w:type="table" w:customStyle="1" w:styleId="TableGrid1222">
    <w:name w:val="Table Grid1222"/>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2">
    <w:name w:val="Table Grid2222"/>
    <w:uiPriority w:val="99"/>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22">
    <w:name w:val="Table Grid3222"/>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22">
    <w:name w:val="Table Grid4222"/>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22">
    <w:name w:val="Table Grid5122"/>
    <w:uiPriority w:val="99"/>
    <w:pPr>
      <w:numPr>
        <w:numId w:val="28"/>
      </w:numPr>
      <w:tabs>
        <w:tab w:val="left" w:pos="432"/>
      </w:tabs>
      <w:ind w:left="166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32">
    <w:name w:val="Table Grid11132"/>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32">
    <w:name w:val="Table Grid513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32">
    <w:name w:val="Table Grid1232"/>
    <w:uiPriority w:val="99"/>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22">
    <w:name w:val="Table Grid522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132">
    <w:name w:val="Table Classic 1132"/>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List4132">
    <w:name w:val="Table List 4132"/>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Professional132">
    <w:name w:val="Table Professional132"/>
    <w:uiPriority w:val="99"/>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22">
    <w:name w:val="Table Grid532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222">
    <w:name w:val="Table Classic 1222"/>
    <w:uiPriority w:val="99"/>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Professional222">
    <w:name w:val="Table Professional222"/>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22">
    <w:name w:val="Table Grid542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22">
    <w:name w:val="Table Grid552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22">
    <w:name w:val="Table Grid562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22">
    <w:name w:val="Table Grid5112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12">
    <w:name w:val="Table Grid5211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12">
    <w:name w:val="Table Grid5311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12">
    <w:name w:val="Table Grid5411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12">
    <w:name w:val="Table Grid5511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12">
    <w:name w:val="Table Grid5611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12">
    <w:name w:val="Table Grid5711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12">
    <w:name w:val="Table Grid581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12">
    <w:name w:val="Table Grid591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12">
    <w:name w:val="Table Grid5101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12">
    <w:name w:val="Table Grid511112"/>
    <w:uiPriority w:val="99"/>
    <w:qFormat/>
    <w:pPr>
      <w:numPr>
        <w:numId w:val="37"/>
      </w:numPr>
      <w:tabs>
        <w:tab w:val="left" w:pos="432"/>
        <w:tab w:val="left" w:pos="1495"/>
        <w:tab w:val="left" w:pos="1780"/>
      </w:tabs>
      <w:ind w:left="1572" w:hanging="432"/>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41">
    <w:name w:val="Table Grid5141"/>
    <w:uiPriority w:val="99"/>
    <w:pPr>
      <w:numPr>
        <w:numId w:val="28"/>
      </w:numPr>
      <w:tabs>
        <w:tab w:val="left" w:pos="432"/>
      </w:tabs>
      <w:ind w:left="166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51">
    <w:name w:val="Table Grid5151"/>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31">
    <w:name w:val="Table Grid5231"/>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31">
    <w:name w:val="Table Grid533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31">
    <w:name w:val="Table Grid543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31">
    <w:name w:val="Table Grid553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31">
    <w:name w:val="Table Grid563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31">
    <w:name w:val="Table Grid5113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21">
    <w:name w:val="Table Grid5212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21">
    <w:name w:val="Table Grid5312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21">
    <w:name w:val="Table Grid5412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21">
    <w:name w:val="Table Grid5512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21">
    <w:name w:val="Table Grid56121"/>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21">
    <w:name w:val="Table Grid57121"/>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21">
    <w:name w:val="Table Grid5821"/>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21">
    <w:name w:val="Table Grid592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21">
    <w:name w:val="Table Grid5102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21">
    <w:name w:val="Table Grid511121"/>
    <w:uiPriority w:val="99"/>
    <w:pPr>
      <w:numPr>
        <w:numId w:val="37"/>
      </w:numPr>
      <w:tabs>
        <w:tab w:val="left" w:pos="432"/>
        <w:tab w:val="left" w:pos="1495"/>
        <w:tab w:val="left" w:pos="1780"/>
      </w:tabs>
      <w:ind w:left="1572" w:hanging="432"/>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61">
    <w:name w:val="Table Grid5161"/>
    <w:uiPriority w:val="99"/>
    <w:qFormat/>
    <w:pPr>
      <w:numPr>
        <w:numId w:val="28"/>
      </w:numPr>
      <w:tabs>
        <w:tab w:val="left" w:pos="432"/>
      </w:tabs>
      <w:ind w:left="166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71">
    <w:name w:val="Table Grid517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41">
    <w:name w:val="Table Grid524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41">
    <w:name w:val="Table Grid534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41">
    <w:name w:val="Table Grid544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41">
    <w:name w:val="Table Grid5541"/>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41">
    <w:name w:val="Table Grid564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41">
    <w:name w:val="Table Grid5114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31">
    <w:name w:val="Table Grid52131"/>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31">
    <w:name w:val="Table Grid53131"/>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31">
    <w:name w:val="Table Grid54131"/>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31">
    <w:name w:val="Table Grid55131"/>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31">
    <w:name w:val="Table Grid5613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31">
    <w:name w:val="Table Grid5713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31">
    <w:name w:val="Table Grid583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31">
    <w:name w:val="Table Grid5931"/>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31">
    <w:name w:val="Table Grid51031"/>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31">
    <w:name w:val="Table Grid511131"/>
    <w:uiPriority w:val="99"/>
    <w:qFormat/>
    <w:pPr>
      <w:numPr>
        <w:numId w:val="37"/>
      </w:numPr>
      <w:tabs>
        <w:tab w:val="left" w:pos="432"/>
        <w:tab w:val="left" w:pos="1495"/>
        <w:tab w:val="left" w:pos="1780"/>
      </w:tabs>
      <w:ind w:left="1572" w:hanging="432"/>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00">
    <w:name w:val="Table Grid520"/>
    <w:uiPriority w:val="99"/>
    <w:pPr>
      <w:numPr>
        <w:numId w:val="28"/>
      </w:numPr>
      <w:tabs>
        <w:tab w:val="left" w:pos="432"/>
      </w:tabs>
      <w:ind w:left="166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00">
    <w:name w:val="Table Grid5110"/>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6">
    <w:name w:val="Table Grid526"/>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6">
    <w:name w:val="Table Grid536"/>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6">
    <w:name w:val="Table Grid546"/>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6">
    <w:name w:val="Table Grid556"/>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6">
    <w:name w:val="Table Grid566"/>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6">
    <w:name w:val="Table Grid5116"/>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5">
    <w:name w:val="Table Grid5215"/>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5">
    <w:name w:val="Table Grid5315"/>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5">
    <w:name w:val="Table Grid5415"/>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5">
    <w:name w:val="Table Grid5515"/>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5">
    <w:name w:val="Table Grid5615"/>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5">
    <w:name w:val="Table Grid5715"/>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5">
    <w:name w:val="Table Grid585"/>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5">
    <w:name w:val="Table Grid595"/>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5">
    <w:name w:val="Table Grid5105"/>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5">
    <w:name w:val="Table Grid51115"/>
    <w:uiPriority w:val="99"/>
    <w:pPr>
      <w:numPr>
        <w:numId w:val="37"/>
      </w:numPr>
      <w:tabs>
        <w:tab w:val="left" w:pos="432"/>
        <w:tab w:val="left" w:pos="1495"/>
        <w:tab w:val="left" w:pos="1780"/>
      </w:tabs>
      <w:ind w:left="1572" w:hanging="432"/>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740">
    <w:name w:val="Table Grid74"/>
    <w:basedOn w:val="TableNormal"/>
    <w:qFormat/>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0">
    <w:name w:val="Table Grid130"/>
    <w:basedOn w:val="TableNormal"/>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20">
    <w:name w:val="Table List 420"/>
    <w:basedOn w:val="TableNormal"/>
    <w:qFormat/>
    <w:rPr>
      <w:rFonts w:eastAsia="Times New Roman"/>
      <w:lang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TableGrid227">
    <w:name w:val="Table Grid227"/>
    <w:basedOn w:val="TableNormal"/>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7">
    <w:name w:val="Table Grid1117"/>
    <w:basedOn w:val="TableNormal"/>
    <w:pPr>
      <w:ind w:left="1166" w:hanging="360"/>
      <w:jc w:val="both"/>
    </w:pPr>
    <w:rPr>
      <w:rFonts w:ascii="Calibri" w:eastAsia="MS Mincho" w:hAnsi="Calibri"/>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Classic120">
    <w:name w:val="Table Classic 120"/>
    <w:basedOn w:val="TableNormal"/>
    <w:uiPriority w:val="99"/>
    <w:semiHidden/>
    <w:unhideWhenUsed/>
    <w:qFormat/>
    <w:rPr>
      <w:rFonts w:ascii="Calibri" w:eastAsia="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MyTable3">
    <w:name w:val="MyTable3"/>
    <w:basedOn w:val="TableProfessional"/>
    <w:uiPriority w:val="99"/>
    <w:pPr>
      <w:spacing w:before="160" w:after="160" w:line="360" w:lineRule="atLeast"/>
    </w:pPr>
    <w:rPr>
      <w:rFonts w:ascii="Arial" w:eastAsia="Calibri" w:hAnsi="Arial"/>
      <w:lang w:val="vi-VN" w:eastAsia="vi-VN"/>
    </w:rPr>
    <w:tblPr>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shd w:val="clear" w:color="auto" w:fill="auto"/>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FABF8F"/>
      </w:tcPr>
    </w:tblStylePr>
    <w:tblStylePr w:type="lastCol">
      <w:pPr>
        <w:jc w:val="right"/>
      </w:pPr>
    </w:tblStylePr>
  </w:style>
  <w:style w:type="table" w:customStyle="1" w:styleId="TableProfessional20">
    <w:name w:val="Table Professional20"/>
    <w:basedOn w:val="TableNormal"/>
    <w:uiPriority w:val="99"/>
    <w:unhideWhenUsed/>
    <w:pPr>
      <w:spacing w:before="160" w:line="320" w:lineRule="atLeast"/>
    </w:pPr>
    <w:rPr>
      <w:rFonts w:ascii="Calibri" w:eastAsia="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TableGrid327">
    <w:name w:val="Table Grid327"/>
    <w:basedOn w:val="TableNormal"/>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1">
    <w:name w:val="Table Grid1211"/>
    <w:basedOn w:val="TableNormal"/>
    <w:qFormat/>
    <w:pPr>
      <w:ind w:left="1166" w:hanging="360"/>
      <w:jc w:val="both"/>
    </w:pPr>
    <w:rPr>
      <w:rFonts w:ascii="Calibri" w:eastAsia="MS Mincho" w:hAnsi="Calibri"/>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Classic1110">
    <w:name w:val="Table Classic 1110"/>
    <w:basedOn w:val="TableNormal"/>
    <w:uiPriority w:val="99"/>
    <w:semiHidden/>
    <w:unhideWhenUsed/>
    <w:qFormat/>
    <w:rPr>
      <w:rFonts w:ascii="Calibri" w:eastAsia="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MyTable12">
    <w:name w:val="MyTable12"/>
    <w:basedOn w:val="TableProfessional"/>
    <w:uiPriority w:val="99"/>
    <w:qFormat/>
    <w:pPr>
      <w:spacing w:before="160" w:after="160" w:line="360" w:lineRule="atLeast"/>
    </w:pPr>
    <w:rPr>
      <w:rFonts w:ascii="Arial" w:eastAsia="Calibri" w:hAnsi="Arial"/>
      <w:lang w:val="vi-VN" w:eastAsia="vi-VN"/>
    </w:rPr>
    <w:tblPr>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shd w:val="clear" w:color="auto" w:fill="auto"/>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FABF8F"/>
      </w:tcPr>
    </w:tblStylePr>
    <w:tblStylePr w:type="lastCol">
      <w:pPr>
        <w:jc w:val="right"/>
      </w:pPr>
    </w:tblStylePr>
  </w:style>
  <w:style w:type="table" w:customStyle="1" w:styleId="TableProfessional110">
    <w:name w:val="Table Professional110"/>
    <w:basedOn w:val="TableNormal"/>
    <w:uiPriority w:val="99"/>
    <w:unhideWhenUsed/>
    <w:qFormat/>
    <w:pPr>
      <w:spacing w:before="160" w:line="320" w:lineRule="atLeast"/>
    </w:pPr>
    <w:rPr>
      <w:rFonts w:ascii="Calibri" w:eastAsia="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TableGrid427">
    <w:name w:val="Table Grid427"/>
    <w:basedOn w:val="TableNormal"/>
    <w:uiPriority w:val="5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6">
    <w:name w:val="Table Classic 126"/>
    <w:basedOn w:val="TableNormal"/>
    <w:uiPriority w:val="99"/>
    <w:qFormat/>
    <w:rPr>
      <w:rFonts w:eastAsia="Times New Roman"/>
    </w:rPr>
    <w:tblPr>
      <w:tblBorders>
        <w:top w:val="single" w:sz="12" w:space="0" w:color="000000"/>
        <w:bottom w:val="single" w:sz="12" w:space="0" w:color="000000"/>
      </w:tblBorders>
    </w:tbl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List4110">
    <w:name w:val="Table List 4110"/>
    <w:basedOn w:val="TableNormal"/>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TableProfessional26">
    <w:name w:val="Table Professional26"/>
    <w:basedOn w:val="TableNormal"/>
    <w:uiPriority w:val="99"/>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il"/>
          <w:tr2bl w:val="nil"/>
        </w:tcBorders>
        <w:shd w:val="solid" w:color="000000" w:fill="FFFFFF"/>
      </w:tcPr>
    </w:tblStylePr>
  </w:style>
  <w:style w:type="table" w:customStyle="1" w:styleId="TableGrid527">
    <w:name w:val="Table Grid527"/>
    <w:uiPriority w:val="99"/>
    <w:pPr>
      <w:numPr>
        <w:numId w:val="28"/>
      </w:numPr>
      <w:tabs>
        <w:tab w:val="left" w:pos="432"/>
      </w:tabs>
      <w:ind w:left="166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7">
    <w:name w:val="Table Grid5117"/>
    <w:uiPriority w:val="99"/>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8">
    <w:name w:val="Table Grid528"/>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7">
    <w:name w:val="Table Grid537"/>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7">
    <w:name w:val="Table Grid547"/>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7">
    <w:name w:val="Table Grid557"/>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7">
    <w:name w:val="Table Grid567"/>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8">
    <w:name w:val="Table Grid5118"/>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6">
    <w:name w:val="Table Grid5216"/>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6">
    <w:name w:val="Table Grid5316"/>
    <w:uiPriority w:val="99"/>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6">
    <w:name w:val="Table Grid5416"/>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6">
    <w:name w:val="Table Grid5516"/>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6">
    <w:name w:val="Table Grid5616"/>
    <w:uiPriority w:val="99"/>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6">
    <w:name w:val="Table Grid5716"/>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6">
    <w:name w:val="Table Grid586"/>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6">
    <w:name w:val="Table Grid596"/>
    <w:uiPriority w:val="99"/>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6">
    <w:name w:val="Table Grid5106"/>
    <w:uiPriority w:val="99"/>
    <w:qFormat/>
    <w:pPr>
      <w:numPr>
        <w:numId w:val="28"/>
      </w:numPr>
      <w:tabs>
        <w:tab w:val="left" w:pos="432"/>
      </w:tabs>
      <w:ind w:left="1287" w:hanging="446"/>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6">
    <w:name w:val="Table Grid51116"/>
    <w:uiPriority w:val="99"/>
    <w:qFormat/>
    <w:pPr>
      <w:numPr>
        <w:numId w:val="37"/>
      </w:numPr>
      <w:tabs>
        <w:tab w:val="left" w:pos="432"/>
        <w:tab w:val="left" w:pos="1495"/>
        <w:tab w:val="left" w:pos="1780"/>
      </w:tabs>
      <w:ind w:left="1572" w:hanging="432"/>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03">
    <w:name w:val="Table Grid503"/>
    <w:basedOn w:val="TableNormal"/>
    <w:uiPriority w:val="5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23">
    <w:name w:val="Table Classic 1123"/>
    <w:basedOn w:val="TableNormal"/>
    <w:uiPriority w:val="99"/>
    <w:rPr>
      <w:rFonts w:eastAsia="Times New Roman"/>
    </w:rPr>
    <w:tblPr>
      <w:tblBorders>
        <w:top w:val="single" w:sz="12" w:space="0" w:color="000000"/>
        <w:bottom w:val="single" w:sz="12" w:space="0" w:color="000000"/>
      </w:tblBorders>
    </w:tbl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List4123">
    <w:name w:val="Table List 4123"/>
    <w:basedOn w:val="TableNormal"/>
    <w:uiPriority w:val="99"/>
    <w:qFormat/>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TableProfessional123">
    <w:name w:val="Table Professional123"/>
    <w:basedOn w:val="TableNormal"/>
    <w:uiPriority w:val="99"/>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il"/>
          <w:tr2bl w:val="nil"/>
        </w:tcBorders>
        <w:shd w:val="solid" w:color="000000" w:fill="FFFFFF"/>
      </w:tcPr>
    </w:tblStylePr>
  </w:style>
  <w:style w:type="table" w:customStyle="1" w:styleId="TableGrid1223">
    <w:name w:val="Table Grid1223"/>
    <w:uiPriority w:val="99"/>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3">
    <w:name w:val="Table Grid2223"/>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23">
    <w:name w:val="Table Grid3223"/>
    <w:uiPriority w:val="99"/>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23">
    <w:name w:val="Table Grid4223"/>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23">
    <w:name w:val="Table Grid5123"/>
    <w:uiPriority w:val="99"/>
    <w:pPr>
      <w:numPr>
        <w:numId w:val="28"/>
      </w:numPr>
      <w:tabs>
        <w:tab w:val="left" w:pos="432"/>
      </w:tabs>
      <w:ind w:left="166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33">
    <w:name w:val="Table Grid11133"/>
    <w:uiPriority w:val="9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33">
    <w:name w:val="Table Grid5133"/>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33">
    <w:name w:val="Table Grid1233"/>
    <w:uiPriority w:val="99"/>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23">
    <w:name w:val="Table Grid5223"/>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133">
    <w:name w:val="Table Classic 1133"/>
    <w:uiPriority w:val="99"/>
    <w:qFormat/>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List4133">
    <w:name w:val="Table List 4133"/>
    <w:uiPriority w:val="99"/>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Professional133">
    <w:name w:val="Table Professional133"/>
    <w:uiPriority w:val="99"/>
    <w:qFormat/>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23">
    <w:name w:val="Table Grid5323"/>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223">
    <w:name w:val="Table Classic 1223"/>
    <w:uiPriority w:val="99"/>
    <w:rPr>
      <w:rFonts w:eastAsia="Times New Roman"/>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Professional223">
    <w:name w:val="Table Professional223"/>
    <w:uiPriority w:val="99"/>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23">
    <w:name w:val="Table Grid5423"/>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23">
    <w:name w:val="Table Grid5523"/>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23">
    <w:name w:val="Table Grid5623"/>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23">
    <w:name w:val="Table Grid51123"/>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13">
    <w:name w:val="Table Grid52113"/>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13">
    <w:name w:val="Table Grid53113"/>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13">
    <w:name w:val="Table Grid54113"/>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13">
    <w:name w:val="Table Grid55113"/>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13">
    <w:name w:val="Table Grid56113"/>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13">
    <w:name w:val="Table Grid57113"/>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13">
    <w:name w:val="Table Grid5813"/>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13">
    <w:name w:val="Table Grid5913"/>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13">
    <w:name w:val="Table Grid51013"/>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13">
    <w:name w:val="Table Grid511113"/>
    <w:uiPriority w:val="99"/>
    <w:pPr>
      <w:numPr>
        <w:numId w:val="37"/>
      </w:numPr>
      <w:tabs>
        <w:tab w:val="left" w:pos="432"/>
        <w:tab w:val="left" w:pos="1495"/>
        <w:tab w:val="left" w:pos="1780"/>
      </w:tabs>
      <w:ind w:left="1572" w:hanging="432"/>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42">
    <w:name w:val="Table Grid5142"/>
    <w:uiPriority w:val="99"/>
    <w:pPr>
      <w:numPr>
        <w:numId w:val="28"/>
      </w:numPr>
      <w:tabs>
        <w:tab w:val="left" w:pos="432"/>
      </w:tabs>
      <w:ind w:left="166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52">
    <w:name w:val="Table Grid515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32">
    <w:name w:val="Table Grid523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32">
    <w:name w:val="Table Grid533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32">
    <w:name w:val="Table Grid543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32">
    <w:name w:val="Table Grid553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32">
    <w:name w:val="Table Grid563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32">
    <w:name w:val="Table Grid5113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22">
    <w:name w:val="Table Grid5212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22">
    <w:name w:val="Table Grid5312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22">
    <w:name w:val="Table Grid5412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22">
    <w:name w:val="Table Grid5512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22">
    <w:name w:val="Table Grid5612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22">
    <w:name w:val="Table Grid5712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22">
    <w:name w:val="Table Grid582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22">
    <w:name w:val="Table Grid592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22">
    <w:name w:val="Table Grid5102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22">
    <w:name w:val="Table Grid511122"/>
    <w:uiPriority w:val="99"/>
    <w:qFormat/>
    <w:pPr>
      <w:numPr>
        <w:numId w:val="37"/>
      </w:numPr>
      <w:tabs>
        <w:tab w:val="left" w:pos="432"/>
        <w:tab w:val="left" w:pos="1495"/>
        <w:tab w:val="left" w:pos="1780"/>
      </w:tabs>
      <w:ind w:left="1572" w:hanging="432"/>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62">
    <w:name w:val="Table Grid5162"/>
    <w:uiPriority w:val="99"/>
    <w:qFormat/>
    <w:pPr>
      <w:numPr>
        <w:numId w:val="28"/>
      </w:numPr>
      <w:tabs>
        <w:tab w:val="left" w:pos="432"/>
      </w:tabs>
      <w:ind w:left="166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72">
    <w:name w:val="Table Grid517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42">
    <w:name w:val="Table Grid524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42">
    <w:name w:val="Table Grid534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42">
    <w:name w:val="Table Grid544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42">
    <w:name w:val="Table Grid554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42">
    <w:name w:val="Table Grid564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42">
    <w:name w:val="Table Grid5114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32">
    <w:name w:val="Table Grid5213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32">
    <w:name w:val="Table Grid5313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32">
    <w:name w:val="Table Grid5413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32">
    <w:name w:val="Table Grid5513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32">
    <w:name w:val="Table Grid5613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32">
    <w:name w:val="Table Grid5713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32">
    <w:name w:val="Table Grid583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32">
    <w:name w:val="Table Grid5932"/>
    <w:uiPriority w:val="99"/>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32">
    <w:name w:val="Table Grid51032"/>
    <w:uiPriority w:val="99"/>
    <w:qFormat/>
    <w:pPr>
      <w:numPr>
        <w:numId w:val="28"/>
      </w:numPr>
      <w:tabs>
        <w:tab w:val="left" w:pos="432"/>
      </w:tabs>
      <w:ind w:left="1287" w:firstLine="0"/>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32">
    <w:name w:val="Table Grid511132"/>
    <w:uiPriority w:val="99"/>
    <w:qFormat/>
    <w:pPr>
      <w:numPr>
        <w:numId w:val="37"/>
      </w:numPr>
      <w:tabs>
        <w:tab w:val="left" w:pos="432"/>
        <w:tab w:val="left" w:pos="1495"/>
        <w:tab w:val="left" w:pos="1780"/>
      </w:tabs>
      <w:ind w:left="1572" w:hanging="432"/>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4">
    <w:name w:val="Unresolved Mention4"/>
    <w:basedOn w:val="DefaultParagraphFont"/>
    <w:uiPriority w:val="99"/>
    <w:semiHidden/>
    <w:unhideWhenUsed/>
    <w:qFormat/>
    <w:rPr>
      <w:color w:val="605E5C"/>
      <w:shd w:val="clear" w:color="auto" w:fill="E1DFDD"/>
    </w:rPr>
  </w:style>
  <w:style w:type="paragraph" w:customStyle="1" w:styleId="InfoBlue">
    <w:name w:val="InfoBlue"/>
    <w:basedOn w:val="Normal"/>
    <w:next w:val="BodyText"/>
    <w:qFormat/>
    <w:pPr>
      <w:keepNext/>
      <w:suppressAutoHyphens/>
      <w:spacing w:line="360" w:lineRule="auto"/>
      <w:ind w:left="540"/>
    </w:pPr>
    <w:rPr>
      <w:rFonts w:cs="Arial"/>
      <w:color w:val="0000FF"/>
      <w:sz w:val="24"/>
      <w:szCs w:val="20"/>
      <w:lang w:eastAsia="ar-SA"/>
    </w:rPr>
  </w:style>
  <w:style w:type="character" w:customStyle="1" w:styleId="Normal1Char">
    <w:name w:val="Normal 1 Char"/>
    <w:basedOn w:val="DefaultParagraphFont"/>
    <w:link w:val="Normal10"/>
    <w:rPr>
      <w:rFonts w:ascii="Times New Roman" w:eastAsia="Times New Roman" w:hAnsi="Times New Roman" w:cs="Times New Roman"/>
      <w:snapToGrid w:val="0"/>
      <w:color w:val="000000"/>
      <w:sz w:val="26"/>
      <w:szCs w:val="26"/>
    </w:rPr>
  </w:style>
  <w:style w:type="paragraph" w:customStyle="1" w:styleId="HBullet">
    <w:name w:val="H_Bullet"/>
    <w:basedOn w:val="Normal"/>
    <w:link w:val="HBulletCharChar"/>
    <w:autoRedefine/>
    <w:qFormat/>
    <w:pPr>
      <w:widowControl w:val="0"/>
      <w:adjustRightInd w:val="0"/>
      <w:spacing w:line="312" w:lineRule="auto"/>
      <w:textAlignment w:val="baseline"/>
    </w:pPr>
    <w:rPr>
      <w:rFonts w:eastAsia="Calibri"/>
      <w:spacing w:val="-6"/>
      <w:lang w:eastAsia="zh-CN"/>
    </w:rPr>
  </w:style>
  <w:style w:type="character" w:customStyle="1" w:styleId="HBulletCharChar">
    <w:name w:val="H_Bullet Char Char"/>
    <w:link w:val="HBullet"/>
    <w:qFormat/>
    <w:locked/>
    <w:rPr>
      <w:rFonts w:ascii="Times New Roman" w:eastAsia="Calibri" w:hAnsi="Times New Roman" w:cs="Times New Roman"/>
      <w:spacing w:val="-6"/>
      <w:sz w:val="28"/>
      <w:lang w:eastAsia="zh-CN"/>
    </w:rPr>
  </w:style>
  <w:style w:type="paragraph" w:customStyle="1" w:styleId="30Par1-">
    <w:name w:val="3.0_Par_1-"/>
    <w:basedOn w:val="Normal"/>
    <w:qFormat/>
    <w:pPr>
      <w:spacing w:before="60" w:after="60" w:line="300" w:lineRule="auto"/>
      <w:ind w:firstLine="680"/>
    </w:pPr>
    <w:rPr>
      <w:rFonts w:eastAsia="Arial"/>
    </w:rPr>
  </w:style>
  <w:style w:type="table" w:customStyle="1" w:styleId="HRTTableStyle1">
    <w:name w:val="HRT Table Style1"/>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Number">
    <w:name w:val="IndentNumber"/>
    <w:basedOn w:val="Normal"/>
    <w:qFormat/>
    <w:pPr>
      <w:numPr>
        <w:numId w:val="186"/>
      </w:numPr>
      <w:tabs>
        <w:tab w:val="clear" w:pos="720"/>
        <w:tab w:val="left" w:pos="1152"/>
      </w:tabs>
      <w:spacing w:before="60" w:after="180"/>
      <w:ind w:left="1152" w:hanging="432"/>
      <w:jc w:val="left"/>
    </w:pPr>
  </w:style>
  <w:style w:type="paragraph" w:customStyle="1" w:styleId="TableHeader0">
    <w:name w:val="Table Header"/>
    <w:basedOn w:val="Normal"/>
    <w:pPr>
      <w:spacing w:before="60" w:after="180"/>
      <w:jc w:val="left"/>
    </w:pPr>
    <w:rPr>
      <w:b/>
      <w:sz w:val="24"/>
    </w:rPr>
  </w:style>
  <w:style w:type="character" w:customStyle="1" w:styleId="titleChar0">
    <w:name w:val="title Char"/>
    <w:link w:val="Title10"/>
    <w:rPr>
      <w:rFonts w:ascii="Times New Roman" w:eastAsia="Times New Roman" w:hAnsi="Times New Roman" w:cs="Times New Roman"/>
      <w:sz w:val="24"/>
      <w:szCs w:val="24"/>
    </w:rPr>
  </w:style>
  <w:style w:type="character" w:customStyle="1" w:styleId="tableChar">
    <w:name w:val="table Char"/>
    <w:link w:val="table0"/>
    <w:qFormat/>
    <w:rPr>
      <w:rFonts w:ascii="Times New Roman" w:eastAsia="Times New Roman" w:hAnsi="Times New Roman" w:cs="Times New Roman"/>
      <w:sz w:val="26"/>
      <w:szCs w:val="26"/>
      <w:lang w:val="en-GB"/>
    </w:rPr>
  </w:style>
  <w:style w:type="character" w:customStyle="1" w:styleId="jwtitle">
    <w:name w:val="jwtitle"/>
    <w:qFormat/>
  </w:style>
  <w:style w:type="paragraph" w:customStyle="1" w:styleId="Title3">
    <w:name w:val="Title3"/>
    <w:pPr>
      <w:spacing w:before="120" w:after="240"/>
      <w:jc w:val="center"/>
    </w:pPr>
    <w:rPr>
      <w:rFonts w:ascii="Arial" w:eastAsia="Times New Roman" w:hAnsi="Arial"/>
      <w:b/>
      <w:sz w:val="32"/>
    </w:rPr>
  </w:style>
  <w:style w:type="character" w:customStyle="1" w:styleId="IndentChar1">
    <w:name w:val="Indent Char1"/>
    <w:qFormat/>
    <w:rPr>
      <w:rFonts w:ascii="Time New Roman" w:hAnsi="Time New Roman"/>
      <w:bCs/>
      <w:color w:val="000000"/>
      <w:sz w:val="28"/>
      <w:lang w:val="vi-VN"/>
    </w:rPr>
  </w:style>
  <w:style w:type="paragraph" w:customStyle="1" w:styleId="xl920">
    <w:name w:val="xl920"/>
    <w:basedOn w:val="Normal"/>
    <w:pPr>
      <w:pBdr>
        <w:top w:val="single" w:sz="4" w:space="0" w:color="auto"/>
        <w:left w:val="single" w:sz="4" w:space="0" w:color="auto"/>
        <w:bottom w:val="single" w:sz="4" w:space="0" w:color="auto"/>
        <w:right w:val="single" w:sz="4" w:space="0" w:color="auto"/>
      </w:pBdr>
      <w:shd w:val="clear" w:color="000000" w:fill="DA9694"/>
      <w:spacing w:before="100" w:beforeAutospacing="1" w:after="100" w:afterAutospacing="1"/>
      <w:jc w:val="center"/>
      <w:textAlignment w:val="center"/>
    </w:pPr>
    <w:rPr>
      <w:b/>
      <w:bCs/>
      <w:sz w:val="24"/>
    </w:rPr>
  </w:style>
  <w:style w:type="paragraph" w:customStyle="1" w:styleId="xl921">
    <w:name w:val="xl921"/>
    <w:basedOn w:val="Normal"/>
    <w:pPr>
      <w:pBdr>
        <w:top w:val="single" w:sz="4" w:space="0" w:color="auto"/>
        <w:bottom w:val="single" w:sz="4" w:space="0" w:color="auto"/>
        <w:right w:val="single" w:sz="4" w:space="0" w:color="auto"/>
      </w:pBdr>
      <w:shd w:val="clear" w:color="000000" w:fill="DA9694"/>
      <w:spacing w:before="100" w:beforeAutospacing="1" w:after="100" w:afterAutospacing="1"/>
      <w:jc w:val="center"/>
      <w:textAlignment w:val="center"/>
    </w:pPr>
    <w:rPr>
      <w:b/>
      <w:bCs/>
      <w:sz w:val="24"/>
    </w:rPr>
  </w:style>
  <w:style w:type="paragraph" w:customStyle="1" w:styleId="xl922">
    <w:name w:val="xl922"/>
    <w:basedOn w:val="Normal"/>
    <w:qFormat/>
    <w:pPr>
      <w:shd w:val="clear" w:color="000000" w:fill="DA9694"/>
      <w:spacing w:before="100" w:beforeAutospacing="1" w:after="100" w:afterAutospacing="1"/>
      <w:jc w:val="center"/>
      <w:textAlignment w:val="center"/>
    </w:pPr>
    <w:rPr>
      <w:b/>
      <w:bCs/>
      <w:sz w:val="24"/>
    </w:rPr>
  </w:style>
  <w:style w:type="paragraph" w:customStyle="1" w:styleId="xl923">
    <w:name w:val="xl923"/>
    <w:basedOn w:val="Normal"/>
    <w:qFormat/>
    <w:pPr>
      <w:spacing w:before="100" w:beforeAutospacing="1" w:after="100" w:afterAutospacing="1"/>
      <w:jc w:val="left"/>
      <w:textAlignment w:val="center"/>
    </w:pPr>
    <w:rPr>
      <w:sz w:val="24"/>
    </w:rPr>
  </w:style>
  <w:style w:type="paragraph" w:customStyle="1" w:styleId="xl924">
    <w:name w:val="xl92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25">
    <w:name w:val="xl92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26">
    <w:name w:val="xl92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27">
    <w:name w:val="xl927"/>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28">
    <w:name w:val="xl928"/>
    <w:basedOn w:val="Normal"/>
    <w:qFormat/>
    <w:pPr>
      <w:pBdr>
        <w:left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29">
    <w:name w:val="xl929"/>
    <w:basedOn w:val="Normal"/>
    <w:qFormat/>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4"/>
    </w:rPr>
  </w:style>
  <w:style w:type="paragraph" w:customStyle="1" w:styleId="xl930">
    <w:name w:val="xl930"/>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left"/>
      <w:textAlignment w:val="center"/>
    </w:pPr>
    <w:rPr>
      <w:b/>
      <w:bCs/>
      <w:sz w:val="24"/>
    </w:rPr>
  </w:style>
  <w:style w:type="paragraph" w:customStyle="1" w:styleId="xl931">
    <w:name w:val="xl931"/>
    <w:basedOn w:val="Normal"/>
    <w:qFormat/>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color w:val="FFFF00"/>
      <w:sz w:val="24"/>
    </w:rPr>
  </w:style>
  <w:style w:type="paragraph" w:customStyle="1" w:styleId="xl932">
    <w:name w:val="xl93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33">
    <w:name w:val="xl93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34">
    <w:name w:val="xl934"/>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left"/>
      <w:textAlignment w:val="center"/>
    </w:pPr>
    <w:rPr>
      <w:sz w:val="24"/>
    </w:rPr>
  </w:style>
  <w:style w:type="paragraph" w:customStyle="1" w:styleId="xl935">
    <w:name w:val="xl935"/>
    <w:basedOn w:val="Normal"/>
    <w:qFormat/>
    <w:pPr>
      <w:pBdr>
        <w:top w:val="single" w:sz="4" w:space="0" w:color="C4D79B"/>
        <w:bottom w:val="single" w:sz="4" w:space="0" w:color="C4D79B"/>
      </w:pBdr>
      <w:spacing w:before="100" w:beforeAutospacing="1" w:after="100" w:afterAutospacing="1"/>
      <w:jc w:val="left"/>
    </w:pPr>
    <w:rPr>
      <w:b/>
      <w:bCs/>
      <w:sz w:val="24"/>
    </w:rPr>
  </w:style>
  <w:style w:type="paragraph" w:customStyle="1" w:styleId="xl936">
    <w:name w:val="xl936"/>
    <w:basedOn w:val="Normal"/>
    <w:qFormat/>
    <w:pPr>
      <w:pBdr>
        <w:top w:val="single" w:sz="4" w:space="0" w:color="auto"/>
        <w:left w:val="single" w:sz="4" w:space="0" w:color="auto"/>
        <w:bottom w:val="single" w:sz="4" w:space="0" w:color="auto"/>
      </w:pBdr>
      <w:spacing w:before="100" w:beforeAutospacing="1" w:after="100" w:afterAutospacing="1"/>
      <w:jc w:val="left"/>
      <w:textAlignment w:val="center"/>
    </w:pPr>
    <w:rPr>
      <w:sz w:val="24"/>
    </w:rPr>
  </w:style>
  <w:style w:type="paragraph" w:customStyle="1" w:styleId="xl937">
    <w:name w:val="xl937"/>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38">
    <w:name w:val="xl938"/>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4"/>
    </w:rPr>
  </w:style>
  <w:style w:type="paragraph" w:customStyle="1" w:styleId="xl939">
    <w:name w:val="xl939"/>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4"/>
    </w:rPr>
  </w:style>
  <w:style w:type="paragraph" w:customStyle="1" w:styleId="xl940">
    <w:name w:val="xl940"/>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b/>
      <w:bCs/>
      <w:sz w:val="24"/>
    </w:rPr>
  </w:style>
  <w:style w:type="paragraph" w:customStyle="1" w:styleId="xl941">
    <w:name w:val="xl941"/>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4"/>
    </w:rPr>
  </w:style>
  <w:style w:type="paragraph" w:customStyle="1" w:styleId="xl942">
    <w:name w:val="xl94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43">
    <w:name w:val="xl94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44">
    <w:name w:val="xl94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45">
    <w:name w:val="xl94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46">
    <w:name w:val="xl94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47">
    <w:name w:val="xl94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48">
    <w:name w:val="xl94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49">
    <w:name w:val="xl94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50">
    <w:name w:val="xl95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51">
    <w:name w:val="xl95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52">
    <w:name w:val="xl95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53">
    <w:name w:val="xl953"/>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4"/>
    </w:rPr>
  </w:style>
  <w:style w:type="paragraph" w:customStyle="1" w:styleId="xl954">
    <w:name w:val="xl954"/>
    <w:basedOn w:val="Normal"/>
    <w:qFormat/>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left"/>
      <w:textAlignment w:val="center"/>
    </w:pPr>
    <w:rPr>
      <w:b/>
      <w:bCs/>
      <w:sz w:val="24"/>
    </w:rPr>
  </w:style>
  <w:style w:type="paragraph" w:customStyle="1" w:styleId="xl955">
    <w:name w:val="xl95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956">
    <w:name w:val="xl956"/>
    <w:basedOn w:val="Normal"/>
    <w:qFormat/>
    <w:pPr>
      <w:pBdr>
        <w:top w:val="single" w:sz="4" w:space="0" w:color="auto"/>
        <w:left w:val="single" w:sz="4" w:space="0" w:color="auto"/>
        <w:bottom w:val="single" w:sz="4" w:space="0" w:color="auto"/>
      </w:pBdr>
      <w:spacing w:before="100" w:beforeAutospacing="1" w:after="100" w:afterAutospacing="1"/>
      <w:jc w:val="left"/>
      <w:textAlignment w:val="center"/>
    </w:pPr>
    <w:rPr>
      <w:b/>
      <w:bCs/>
      <w:sz w:val="24"/>
    </w:rPr>
  </w:style>
  <w:style w:type="paragraph" w:customStyle="1" w:styleId="xl957">
    <w:name w:val="xl957"/>
    <w:basedOn w:val="Normal"/>
    <w:pPr>
      <w:pBdr>
        <w:top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958">
    <w:name w:val="xl95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959">
    <w:name w:val="xl95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rPr>
  </w:style>
  <w:style w:type="paragraph" w:customStyle="1" w:styleId="xl960">
    <w:name w:val="xl960"/>
    <w:basedOn w:val="Normal"/>
    <w:pPr>
      <w:pBdr>
        <w:top w:val="single" w:sz="4" w:space="0" w:color="auto"/>
        <w:left w:val="single" w:sz="4" w:space="0" w:color="auto"/>
        <w:bottom w:val="single" w:sz="4" w:space="0" w:color="auto"/>
      </w:pBdr>
      <w:spacing w:before="100" w:beforeAutospacing="1" w:after="100" w:afterAutospacing="1"/>
      <w:jc w:val="left"/>
      <w:textAlignment w:val="center"/>
    </w:pPr>
    <w:rPr>
      <w:b/>
      <w:bCs/>
      <w:i/>
      <w:iCs/>
      <w:sz w:val="24"/>
    </w:rPr>
  </w:style>
  <w:style w:type="paragraph" w:customStyle="1" w:styleId="xl961">
    <w:name w:val="xl961"/>
    <w:basedOn w:val="Normal"/>
    <w:qFormat/>
    <w:pPr>
      <w:pBdr>
        <w:top w:val="single" w:sz="4" w:space="0" w:color="auto"/>
        <w:bottom w:val="single" w:sz="4" w:space="0" w:color="auto"/>
        <w:right w:val="single" w:sz="4" w:space="0" w:color="auto"/>
      </w:pBdr>
      <w:spacing w:before="100" w:beforeAutospacing="1" w:after="100" w:afterAutospacing="1"/>
      <w:jc w:val="left"/>
      <w:textAlignment w:val="center"/>
    </w:pPr>
    <w:rPr>
      <w:b/>
      <w:bCs/>
      <w:i/>
      <w:iCs/>
      <w:sz w:val="24"/>
    </w:rPr>
  </w:style>
  <w:style w:type="paragraph" w:customStyle="1" w:styleId="xl962">
    <w:name w:val="xl96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FF0000"/>
      <w:sz w:val="24"/>
    </w:rPr>
  </w:style>
  <w:style w:type="paragraph" w:customStyle="1" w:styleId="xl963">
    <w:name w:val="xl96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64">
    <w:name w:val="xl96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965">
    <w:name w:val="xl96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66">
    <w:name w:val="xl96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rPr>
  </w:style>
  <w:style w:type="paragraph" w:customStyle="1" w:styleId="xl967">
    <w:name w:val="xl96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68">
    <w:name w:val="xl96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69">
    <w:name w:val="xl96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70">
    <w:name w:val="xl970"/>
    <w:basedOn w:val="Normal"/>
    <w:qFormat/>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left"/>
      <w:textAlignment w:val="center"/>
    </w:pPr>
    <w:rPr>
      <w:b/>
      <w:bCs/>
      <w:sz w:val="24"/>
    </w:rPr>
  </w:style>
  <w:style w:type="paragraph" w:customStyle="1" w:styleId="xl971">
    <w:name w:val="xl971"/>
    <w:basedOn w:val="Normal"/>
    <w:qFormat/>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left"/>
      <w:textAlignment w:val="center"/>
    </w:pPr>
    <w:rPr>
      <w:b/>
      <w:bCs/>
      <w:sz w:val="24"/>
    </w:rPr>
  </w:style>
  <w:style w:type="paragraph" w:customStyle="1" w:styleId="xl972">
    <w:name w:val="xl97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rPr>
  </w:style>
  <w:style w:type="paragraph" w:customStyle="1" w:styleId="xl973">
    <w:name w:val="xl973"/>
    <w:basedOn w:val="Normal"/>
    <w:pPr>
      <w:spacing w:before="100" w:beforeAutospacing="1" w:after="100" w:afterAutospacing="1"/>
      <w:jc w:val="left"/>
      <w:textAlignment w:val="center"/>
    </w:pPr>
    <w:rPr>
      <w:sz w:val="24"/>
    </w:rPr>
  </w:style>
  <w:style w:type="paragraph" w:customStyle="1" w:styleId="xl974">
    <w:name w:val="xl97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75">
    <w:name w:val="xl97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76">
    <w:name w:val="xl976"/>
    <w:basedOn w:val="Normal"/>
    <w:qFormat/>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4"/>
    </w:rPr>
  </w:style>
  <w:style w:type="paragraph" w:customStyle="1" w:styleId="xl977">
    <w:name w:val="xl977"/>
    <w:basedOn w:val="Normal"/>
    <w:qFormat/>
    <w:pPr>
      <w:pBdr>
        <w:left w:val="single" w:sz="8"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4"/>
    </w:rPr>
  </w:style>
  <w:style w:type="paragraph" w:customStyle="1" w:styleId="xl978">
    <w:name w:val="xl978"/>
    <w:basedOn w:val="Normal"/>
    <w:pPr>
      <w:pBdr>
        <w:left w:val="single" w:sz="4" w:space="0" w:color="auto"/>
        <w:bottom w:val="single" w:sz="4" w:space="0" w:color="auto"/>
      </w:pBdr>
      <w:shd w:val="clear" w:color="000000" w:fill="F79646"/>
      <w:spacing w:before="100" w:beforeAutospacing="1" w:after="100" w:afterAutospacing="1"/>
      <w:jc w:val="left"/>
      <w:textAlignment w:val="center"/>
    </w:pPr>
    <w:rPr>
      <w:b/>
      <w:bCs/>
      <w:sz w:val="24"/>
    </w:rPr>
  </w:style>
  <w:style w:type="paragraph" w:customStyle="1" w:styleId="xl979">
    <w:name w:val="xl979"/>
    <w:basedOn w:val="Normal"/>
    <w:qFormat/>
    <w:pPr>
      <w:pBdr>
        <w:bottom w:val="single" w:sz="4" w:space="0" w:color="auto"/>
        <w:right w:val="single" w:sz="4" w:space="0" w:color="auto"/>
      </w:pBdr>
      <w:shd w:val="clear" w:color="000000" w:fill="F79646"/>
      <w:spacing w:before="100" w:beforeAutospacing="1" w:after="100" w:afterAutospacing="1"/>
      <w:jc w:val="center"/>
      <w:textAlignment w:val="center"/>
    </w:pPr>
    <w:rPr>
      <w:b/>
      <w:bCs/>
      <w:sz w:val="24"/>
    </w:rPr>
  </w:style>
  <w:style w:type="paragraph" w:customStyle="1" w:styleId="xl980">
    <w:name w:val="xl980"/>
    <w:basedOn w:val="Normal"/>
    <w:pPr>
      <w:pBdr>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4"/>
    </w:rPr>
  </w:style>
  <w:style w:type="paragraph" w:customStyle="1" w:styleId="xl981">
    <w:name w:val="xl981"/>
    <w:basedOn w:val="Normal"/>
    <w:qFormat/>
    <w:pPr>
      <w:pBdr>
        <w:left w:val="single" w:sz="8" w:space="0" w:color="auto"/>
        <w:bottom w:val="single" w:sz="4" w:space="0" w:color="auto"/>
        <w:right w:val="single" w:sz="4" w:space="0" w:color="auto"/>
      </w:pBdr>
      <w:shd w:val="clear" w:color="000000" w:fill="FFC000"/>
      <w:spacing w:before="100" w:beforeAutospacing="1" w:after="100" w:afterAutospacing="1"/>
      <w:jc w:val="center"/>
      <w:textAlignment w:val="center"/>
    </w:pPr>
    <w:rPr>
      <w:b/>
      <w:bCs/>
      <w:sz w:val="24"/>
    </w:rPr>
  </w:style>
  <w:style w:type="paragraph" w:customStyle="1" w:styleId="xl982">
    <w:name w:val="xl982"/>
    <w:basedOn w:val="Normal"/>
    <w:qFormat/>
    <w:pPr>
      <w:pBdr>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b/>
      <w:bCs/>
      <w:sz w:val="24"/>
    </w:rPr>
  </w:style>
  <w:style w:type="paragraph" w:customStyle="1" w:styleId="xl983">
    <w:name w:val="xl983"/>
    <w:basedOn w:val="Normal"/>
    <w:qFormat/>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84">
    <w:name w:val="xl984"/>
    <w:basedOn w:val="Normal"/>
    <w:pPr>
      <w:pBdr>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85">
    <w:name w:val="xl985"/>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86">
    <w:name w:val="xl98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rPr>
  </w:style>
  <w:style w:type="paragraph" w:customStyle="1" w:styleId="xl987">
    <w:name w:val="xl98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988">
    <w:name w:val="xl98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989">
    <w:name w:val="xl98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90">
    <w:name w:val="xl99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91">
    <w:name w:val="xl99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92">
    <w:name w:val="xl99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93">
    <w:name w:val="xl99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94">
    <w:name w:val="xl994"/>
    <w:basedOn w:val="Normal"/>
    <w:qFormat/>
    <w:pPr>
      <w:spacing w:before="100" w:beforeAutospacing="1" w:after="100" w:afterAutospacing="1"/>
      <w:jc w:val="left"/>
      <w:textAlignment w:val="center"/>
    </w:pPr>
    <w:rPr>
      <w:sz w:val="24"/>
    </w:rPr>
  </w:style>
  <w:style w:type="paragraph" w:customStyle="1" w:styleId="xl995">
    <w:name w:val="xl995"/>
    <w:basedOn w:val="Normal"/>
    <w:qFormat/>
    <w:pPr>
      <w:pBdr>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96">
    <w:name w:val="xl996"/>
    <w:basedOn w:val="Normal"/>
    <w:pPr>
      <w:pBdr>
        <w:top w:val="single" w:sz="4" w:space="0" w:color="auto"/>
        <w:left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97">
    <w:name w:val="xl997"/>
    <w:basedOn w:val="Normal"/>
    <w:pPr>
      <w:pBdr>
        <w:top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98">
    <w:name w:val="xl998"/>
    <w:basedOn w:val="Normal"/>
    <w:qFormat/>
    <w:pPr>
      <w:pBdr>
        <w:top w:val="single" w:sz="4" w:space="0" w:color="auto"/>
        <w:left w:val="single" w:sz="4" w:space="0" w:color="auto"/>
        <w:bottom w:val="single" w:sz="4" w:space="0" w:color="auto"/>
      </w:pBdr>
      <w:shd w:val="clear" w:color="000000" w:fill="FFFFFF"/>
      <w:spacing w:before="100" w:beforeAutospacing="1" w:after="100" w:afterAutospacing="1"/>
      <w:jc w:val="left"/>
      <w:textAlignment w:val="center"/>
    </w:pPr>
    <w:rPr>
      <w:sz w:val="24"/>
    </w:rPr>
  </w:style>
  <w:style w:type="paragraph" w:customStyle="1" w:styleId="xl999">
    <w:name w:val="xl999"/>
    <w:basedOn w:val="Normal"/>
    <w:qFormat/>
    <w:pPr>
      <w:pBdr>
        <w:left w:val="single" w:sz="4" w:space="0" w:color="auto"/>
      </w:pBdr>
      <w:shd w:val="clear" w:color="000000" w:fill="FFFFFF"/>
      <w:spacing w:before="100" w:beforeAutospacing="1" w:after="100" w:afterAutospacing="1"/>
      <w:jc w:val="left"/>
      <w:textAlignment w:val="center"/>
    </w:pPr>
    <w:rPr>
      <w:sz w:val="24"/>
    </w:rPr>
  </w:style>
  <w:style w:type="paragraph" w:customStyle="1" w:styleId="xl1000">
    <w:name w:val="xl1000"/>
    <w:basedOn w:val="Normal"/>
    <w:qFormat/>
    <w:pPr>
      <w:pBdr>
        <w:top w:val="single" w:sz="4" w:space="0" w:color="auto"/>
        <w:left w:val="single" w:sz="4" w:space="0" w:color="auto"/>
      </w:pBdr>
      <w:spacing w:before="100" w:beforeAutospacing="1" w:after="100" w:afterAutospacing="1"/>
      <w:jc w:val="center"/>
      <w:textAlignment w:val="center"/>
    </w:pPr>
    <w:rPr>
      <w:sz w:val="24"/>
    </w:rPr>
  </w:style>
  <w:style w:type="paragraph" w:customStyle="1" w:styleId="xl1001">
    <w:name w:val="xl1001"/>
    <w:basedOn w:val="Normal"/>
    <w:qFormat/>
    <w:pPr>
      <w:pBdr>
        <w:right w:val="single" w:sz="4" w:space="0" w:color="auto"/>
      </w:pBdr>
      <w:spacing w:before="100" w:beforeAutospacing="1" w:after="100" w:afterAutospacing="1"/>
      <w:jc w:val="center"/>
      <w:textAlignment w:val="center"/>
    </w:pPr>
    <w:rPr>
      <w:sz w:val="24"/>
    </w:rPr>
  </w:style>
  <w:style w:type="paragraph" w:customStyle="1" w:styleId="xl1002">
    <w:name w:val="xl100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003">
    <w:name w:val="xl100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004">
    <w:name w:val="xl100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005">
    <w:name w:val="xl100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006">
    <w:name w:val="xl100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007">
    <w:name w:val="xl100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008">
    <w:name w:val="xl100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u w:val="single"/>
    </w:rPr>
  </w:style>
  <w:style w:type="paragraph" w:customStyle="1" w:styleId="xl1009">
    <w:name w:val="xl100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u w:val="single"/>
    </w:rPr>
  </w:style>
  <w:style w:type="paragraph" w:customStyle="1" w:styleId="xl1010">
    <w:name w:val="xl101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u w:val="single"/>
    </w:rPr>
  </w:style>
  <w:style w:type="paragraph" w:customStyle="1" w:styleId="xl1011">
    <w:name w:val="xl101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u w:val="single"/>
    </w:rPr>
  </w:style>
  <w:style w:type="paragraph" w:customStyle="1" w:styleId="xl1012">
    <w:name w:val="xl1012"/>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u w:val="single"/>
    </w:rPr>
  </w:style>
  <w:style w:type="paragraph" w:customStyle="1" w:styleId="xl1013">
    <w:name w:val="xl101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14">
    <w:name w:val="xl101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15">
    <w:name w:val="xl1015"/>
    <w:basedOn w:val="Normal"/>
    <w:pPr>
      <w:pBdr>
        <w:top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b/>
      <w:bCs/>
      <w:sz w:val="24"/>
    </w:rPr>
  </w:style>
  <w:style w:type="paragraph" w:customStyle="1" w:styleId="xl1016">
    <w:name w:val="xl101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u w:val="single"/>
    </w:rPr>
  </w:style>
  <w:style w:type="paragraph" w:customStyle="1" w:styleId="xl1017">
    <w:name w:val="xl1017"/>
    <w:basedOn w:val="Normal"/>
    <w:qFormat/>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4"/>
    </w:rPr>
  </w:style>
  <w:style w:type="paragraph" w:customStyle="1" w:styleId="xl1018">
    <w:name w:val="xl101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4"/>
    </w:rPr>
  </w:style>
  <w:style w:type="paragraph" w:customStyle="1" w:styleId="xl1019">
    <w:name w:val="xl1019"/>
    <w:basedOn w:val="Normal"/>
    <w:qFormat/>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4"/>
    </w:rPr>
  </w:style>
  <w:style w:type="paragraph" w:customStyle="1" w:styleId="xl1020">
    <w:name w:val="xl1020"/>
    <w:basedOn w:val="Normal"/>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4"/>
    </w:rPr>
  </w:style>
  <w:style w:type="paragraph" w:customStyle="1" w:styleId="xl1021">
    <w:name w:val="xl1021"/>
    <w:basedOn w:val="Normal"/>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4"/>
    </w:rPr>
  </w:style>
  <w:style w:type="paragraph" w:customStyle="1" w:styleId="xl1022">
    <w:name w:val="xl1022"/>
    <w:basedOn w:val="Normal"/>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4"/>
    </w:rPr>
  </w:style>
  <w:style w:type="paragraph" w:customStyle="1" w:styleId="xl1023">
    <w:name w:val="xl102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i/>
      <w:iCs/>
      <w:sz w:val="24"/>
    </w:rPr>
  </w:style>
  <w:style w:type="paragraph" w:customStyle="1" w:styleId="xl1024">
    <w:name w:val="xl102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025">
    <w:name w:val="xl102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i/>
      <w:iCs/>
      <w:sz w:val="24"/>
    </w:rPr>
  </w:style>
  <w:style w:type="paragraph" w:customStyle="1" w:styleId="xl1026">
    <w:name w:val="xl102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027">
    <w:name w:val="xl102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28">
    <w:name w:val="xl102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b/>
      <w:bCs/>
      <w:sz w:val="24"/>
      <w:u w:val="single"/>
    </w:rPr>
  </w:style>
  <w:style w:type="paragraph" w:customStyle="1" w:styleId="xl1029">
    <w:name w:val="xl102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u w:val="single"/>
    </w:rPr>
  </w:style>
  <w:style w:type="paragraph" w:customStyle="1" w:styleId="xl1030">
    <w:name w:val="xl103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031">
    <w:name w:val="xl103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iCs/>
      <w:sz w:val="24"/>
    </w:rPr>
  </w:style>
  <w:style w:type="paragraph" w:customStyle="1" w:styleId="xl1032">
    <w:name w:val="xl103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u w:val="single"/>
    </w:rPr>
  </w:style>
  <w:style w:type="paragraph" w:customStyle="1" w:styleId="xl1033">
    <w:name w:val="xl103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iCs/>
      <w:sz w:val="24"/>
    </w:rPr>
  </w:style>
  <w:style w:type="paragraph" w:customStyle="1" w:styleId="xl1034">
    <w:name w:val="xl103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i/>
      <w:iCs/>
      <w:sz w:val="24"/>
      <w:u w:val="single"/>
    </w:rPr>
  </w:style>
  <w:style w:type="paragraph" w:customStyle="1" w:styleId="xl1035">
    <w:name w:val="xl103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36">
    <w:name w:val="xl103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i/>
      <w:iCs/>
      <w:sz w:val="24"/>
      <w:u w:val="single"/>
    </w:rPr>
  </w:style>
  <w:style w:type="paragraph" w:customStyle="1" w:styleId="xl1037">
    <w:name w:val="xl103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38">
    <w:name w:val="xl103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039">
    <w:name w:val="xl10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iCs/>
      <w:sz w:val="24"/>
    </w:rPr>
  </w:style>
  <w:style w:type="paragraph" w:customStyle="1" w:styleId="xl1040">
    <w:name w:val="xl104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u w:val="single"/>
    </w:rPr>
  </w:style>
  <w:style w:type="paragraph" w:customStyle="1" w:styleId="xl1041">
    <w:name w:val="xl1041"/>
    <w:basedOn w:val="Normal"/>
    <w:pPr>
      <w:pBdr>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42">
    <w:name w:val="xl1042"/>
    <w:basedOn w:val="Normal"/>
    <w:qFormat/>
    <w:pPr>
      <w:pBdr>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043">
    <w:name w:val="xl104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44">
    <w:name w:val="xl1044"/>
    <w:basedOn w:val="Normal"/>
    <w:qFormat/>
    <w:pPr>
      <w:pBdr>
        <w:top w:val="single" w:sz="4" w:space="0" w:color="auto"/>
        <w:bottom w:val="single" w:sz="4" w:space="0" w:color="auto"/>
        <w:right w:val="single" w:sz="4" w:space="0" w:color="auto"/>
      </w:pBdr>
      <w:spacing w:before="100" w:beforeAutospacing="1" w:after="100" w:afterAutospacing="1"/>
      <w:jc w:val="center"/>
      <w:textAlignment w:val="center"/>
    </w:pPr>
    <w:rPr>
      <w:color w:val="FF0000"/>
      <w:sz w:val="24"/>
    </w:rPr>
  </w:style>
  <w:style w:type="paragraph" w:customStyle="1" w:styleId="xl1045">
    <w:name w:val="xl1045"/>
    <w:basedOn w:val="Normal"/>
    <w:pPr>
      <w:pBdr>
        <w:top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046">
    <w:name w:val="xl1046"/>
    <w:basedOn w:val="Normal"/>
    <w:qFormat/>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4"/>
    </w:rPr>
  </w:style>
  <w:style w:type="paragraph" w:customStyle="1" w:styleId="xl1047">
    <w:name w:val="xl1047"/>
    <w:basedOn w:val="Normal"/>
    <w:qFormat/>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4"/>
    </w:rPr>
  </w:style>
  <w:style w:type="paragraph" w:customStyle="1" w:styleId="xl1048">
    <w:name w:val="xl1048"/>
    <w:basedOn w:val="Normal"/>
    <w:qFormat/>
    <w:pPr>
      <w:pBdr>
        <w:top w:val="single" w:sz="4" w:space="0" w:color="auto"/>
        <w:left w:val="single" w:sz="4" w:space="0" w:color="auto"/>
        <w:bottom w:val="single" w:sz="4" w:space="0" w:color="auto"/>
      </w:pBdr>
      <w:shd w:val="clear" w:color="000000" w:fill="FFFFFF"/>
      <w:spacing w:before="100" w:beforeAutospacing="1" w:after="100" w:afterAutospacing="1"/>
      <w:jc w:val="right"/>
      <w:textAlignment w:val="center"/>
    </w:pPr>
    <w:rPr>
      <w:sz w:val="24"/>
    </w:rPr>
  </w:style>
  <w:style w:type="paragraph" w:customStyle="1" w:styleId="xl1049">
    <w:name w:val="xl104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4"/>
    </w:rPr>
  </w:style>
  <w:style w:type="paragraph" w:customStyle="1" w:styleId="xl1050">
    <w:name w:val="xl1050"/>
    <w:basedOn w:val="Normal"/>
    <w:qFormat/>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sz w:val="24"/>
    </w:rPr>
  </w:style>
  <w:style w:type="paragraph" w:customStyle="1" w:styleId="xl1051">
    <w:name w:val="xl1051"/>
    <w:basedOn w:val="Normal"/>
    <w:qFormat/>
    <w:pPr>
      <w:pBdr>
        <w:top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052">
    <w:name w:val="xl1052"/>
    <w:basedOn w:val="Normal"/>
    <w:qFormat/>
    <w:pPr>
      <w:pBdr>
        <w:top w:val="single" w:sz="4" w:space="0" w:color="auto"/>
        <w:left w:val="single" w:sz="4" w:space="0" w:color="auto"/>
        <w:right w:val="single" w:sz="4" w:space="0" w:color="auto"/>
      </w:pBdr>
      <w:shd w:val="clear" w:color="000000" w:fill="F79646"/>
      <w:spacing w:before="100" w:beforeAutospacing="1" w:after="100" w:afterAutospacing="1"/>
      <w:jc w:val="center"/>
      <w:textAlignment w:val="center"/>
    </w:pPr>
    <w:rPr>
      <w:sz w:val="24"/>
    </w:rPr>
  </w:style>
  <w:style w:type="paragraph" w:customStyle="1" w:styleId="xl1053">
    <w:name w:val="xl1053"/>
    <w:basedOn w:val="Normal"/>
    <w:pPr>
      <w:pBdr>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sz w:val="24"/>
    </w:rPr>
  </w:style>
  <w:style w:type="paragraph" w:customStyle="1" w:styleId="xl1054">
    <w:name w:val="xl1054"/>
    <w:basedOn w:val="Normal"/>
    <w:qFormat/>
    <w:pPr>
      <w:pBdr>
        <w:bottom w:val="single" w:sz="4" w:space="0" w:color="auto"/>
        <w:right w:val="single" w:sz="4" w:space="0" w:color="auto"/>
      </w:pBdr>
      <w:shd w:val="clear" w:color="000000" w:fill="F79646"/>
      <w:spacing w:before="100" w:beforeAutospacing="1" w:after="100" w:afterAutospacing="1"/>
      <w:jc w:val="center"/>
      <w:textAlignment w:val="center"/>
    </w:pPr>
    <w:rPr>
      <w:sz w:val="24"/>
    </w:rPr>
  </w:style>
  <w:style w:type="paragraph" w:customStyle="1" w:styleId="xl1055">
    <w:name w:val="xl1055"/>
    <w:basedOn w:val="Normal"/>
    <w:pPr>
      <w:pBdr>
        <w:bottom w:val="single" w:sz="4" w:space="0" w:color="auto"/>
        <w:right w:val="single" w:sz="4" w:space="0" w:color="auto"/>
      </w:pBdr>
      <w:shd w:val="clear" w:color="000000" w:fill="FFC000"/>
      <w:spacing w:before="100" w:beforeAutospacing="1" w:after="100" w:afterAutospacing="1"/>
      <w:jc w:val="center"/>
      <w:textAlignment w:val="center"/>
    </w:pPr>
    <w:rPr>
      <w:sz w:val="24"/>
    </w:rPr>
  </w:style>
  <w:style w:type="paragraph" w:customStyle="1" w:styleId="xl1056">
    <w:name w:val="xl105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057">
    <w:name w:val="xl105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rPr>
  </w:style>
  <w:style w:type="paragraph" w:customStyle="1" w:styleId="xl1058">
    <w:name w:val="xl105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rPr>
  </w:style>
  <w:style w:type="paragraph" w:customStyle="1" w:styleId="xl1059">
    <w:name w:val="xl1059"/>
    <w:basedOn w:val="Normal"/>
    <w:qFormat/>
    <w:pPr>
      <w:spacing w:before="100" w:beforeAutospacing="1" w:after="100" w:afterAutospacing="1"/>
      <w:jc w:val="right"/>
      <w:textAlignment w:val="center"/>
    </w:pPr>
    <w:rPr>
      <w:sz w:val="24"/>
    </w:rPr>
  </w:style>
  <w:style w:type="paragraph" w:customStyle="1" w:styleId="xl1060">
    <w:name w:val="xl106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061">
    <w:name w:val="xl1061"/>
    <w:basedOn w:val="Normal"/>
    <w:qFormat/>
    <w:pPr>
      <w:pBdr>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62">
    <w:name w:val="xl1062"/>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1063">
    <w:name w:val="xl1063"/>
    <w:basedOn w:val="Normal"/>
    <w:qFormat/>
    <w:pPr>
      <w:pBdr>
        <w:left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1064">
    <w:name w:val="xl1064"/>
    <w:basedOn w:val="Normal"/>
    <w:qFormat/>
    <w:pPr>
      <w:pBdr>
        <w:left w:val="single" w:sz="4" w:space="0" w:color="auto"/>
        <w:right w:val="single" w:sz="4" w:space="0" w:color="auto"/>
      </w:pBdr>
      <w:spacing w:before="100" w:beforeAutospacing="1" w:after="100" w:afterAutospacing="1"/>
      <w:jc w:val="center"/>
      <w:textAlignment w:val="center"/>
    </w:pPr>
    <w:rPr>
      <w:sz w:val="24"/>
    </w:rPr>
  </w:style>
  <w:style w:type="paragraph" w:customStyle="1" w:styleId="xl1065">
    <w:name w:val="xl1065"/>
    <w:basedOn w:val="Normal"/>
    <w:pPr>
      <w:pBdr>
        <w:top w:val="single" w:sz="4" w:space="0" w:color="auto"/>
        <w:left w:val="single" w:sz="4" w:space="0" w:color="auto"/>
      </w:pBdr>
      <w:shd w:val="clear" w:color="000000" w:fill="FFFFFF"/>
      <w:spacing w:before="100" w:beforeAutospacing="1" w:after="100" w:afterAutospacing="1"/>
      <w:jc w:val="center"/>
      <w:textAlignment w:val="center"/>
    </w:pPr>
    <w:rPr>
      <w:sz w:val="24"/>
    </w:rPr>
  </w:style>
  <w:style w:type="paragraph" w:customStyle="1" w:styleId="xl1066">
    <w:name w:val="xl1066"/>
    <w:basedOn w:val="Normal"/>
    <w:qFormat/>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b/>
      <w:bCs/>
      <w:sz w:val="24"/>
    </w:rPr>
  </w:style>
  <w:style w:type="paragraph" w:customStyle="1" w:styleId="xl1067">
    <w:name w:val="xl1067"/>
    <w:basedOn w:val="Normal"/>
    <w:qFormat/>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24"/>
    </w:rPr>
  </w:style>
  <w:style w:type="paragraph" w:customStyle="1" w:styleId="xl1068">
    <w:name w:val="xl1068"/>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4"/>
    </w:rPr>
  </w:style>
  <w:style w:type="paragraph" w:customStyle="1" w:styleId="xl1069">
    <w:name w:val="xl1069"/>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b/>
      <w:bCs/>
      <w:sz w:val="24"/>
    </w:rPr>
  </w:style>
  <w:style w:type="paragraph" w:customStyle="1" w:styleId="xl1070">
    <w:name w:val="xl1070"/>
    <w:basedOn w:val="Normal"/>
    <w:qFormat/>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center"/>
      <w:textAlignment w:val="center"/>
    </w:pPr>
    <w:rPr>
      <w:sz w:val="24"/>
    </w:rPr>
  </w:style>
  <w:style w:type="paragraph" w:customStyle="1" w:styleId="xl1071">
    <w:name w:val="xl1071"/>
    <w:basedOn w:val="Normal"/>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textAlignment w:val="center"/>
    </w:pPr>
    <w:rPr>
      <w:sz w:val="24"/>
    </w:rPr>
  </w:style>
  <w:style w:type="paragraph" w:customStyle="1" w:styleId="xl1072">
    <w:name w:val="xl1072"/>
    <w:basedOn w:val="Normal"/>
    <w:qFormat/>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textAlignment w:val="center"/>
    </w:pPr>
    <w:rPr>
      <w:sz w:val="24"/>
    </w:rPr>
  </w:style>
  <w:style w:type="paragraph" w:customStyle="1" w:styleId="xl1073">
    <w:name w:val="xl1073"/>
    <w:basedOn w:val="Normal"/>
    <w:pPr>
      <w:shd w:val="clear" w:color="000000" w:fill="DAEEF3"/>
      <w:spacing w:before="100" w:beforeAutospacing="1" w:after="100" w:afterAutospacing="1"/>
      <w:jc w:val="left"/>
      <w:textAlignment w:val="center"/>
    </w:pPr>
    <w:rPr>
      <w:sz w:val="24"/>
    </w:rPr>
  </w:style>
  <w:style w:type="paragraph" w:customStyle="1" w:styleId="xl1074">
    <w:name w:val="xl1074"/>
    <w:basedOn w:val="Normal"/>
    <w:qFormat/>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textAlignment w:val="center"/>
    </w:pPr>
    <w:rPr>
      <w:b/>
      <w:bCs/>
      <w:i/>
      <w:iCs/>
      <w:color w:val="000000"/>
      <w:sz w:val="24"/>
    </w:rPr>
  </w:style>
  <w:style w:type="paragraph" w:customStyle="1" w:styleId="xl1075">
    <w:name w:val="xl1075"/>
    <w:basedOn w:val="Normal"/>
    <w:qFormat/>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center"/>
      <w:textAlignment w:val="center"/>
    </w:pPr>
    <w:rPr>
      <w:sz w:val="24"/>
    </w:rPr>
  </w:style>
  <w:style w:type="paragraph" w:customStyle="1" w:styleId="xl1076">
    <w:name w:val="xl1076"/>
    <w:basedOn w:val="Normal"/>
    <w:qFormat/>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textAlignment w:val="center"/>
    </w:pPr>
    <w:rPr>
      <w:i/>
      <w:iCs/>
      <w:color w:val="000000"/>
      <w:sz w:val="24"/>
    </w:rPr>
  </w:style>
  <w:style w:type="paragraph" w:customStyle="1" w:styleId="xl1077">
    <w:name w:val="xl1077"/>
    <w:basedOn w:val="Normal"/>
    <w:qFormat/>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center"/>
      <w:textAlignment w:val="center"/>
    </w:pPr>
    <w:rPr>
      <w:sz w:val="24"/>
    </w:rPr>
  </w:style>
  <w:style w:type="paragraph" w:customStyle="1" w:styleId="xl1078">
    <w:name w:val="xl1078"/>
    <w:basedOn w:val="Normal"/>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textAlignment w:val="center"/>
    </w:pPr>
    <w:rPr>
      <w:b/>
      <w:bCs/>
      <w:i/>
      <w:iCs/>
      <w:color w:val="000000"/>
      <w:sz w:val="24"/>
    </w:rPr>
  </w:style>
  <w:style w:type="paragraph" w:customStyle="1" w:styleId="xl1079">
    <w:name w:val="xl1079"/>
    <w:basedOn w:val="Normal"/>
    <w:pPr>
      <w:shd w:val="clear" w:color="000000" w:fill="DAEEF3"/>
      <w:spacing w:before="100" w:beforeAutospacing="1" w:after="100" w:afterAutospacing="1"/>
      <w:jc w:val="left"/>
      <w:textAlignment w:val="center"/>
    </w:pPr>
    <w:rPr>
      <w:b/>
      <w:bCs/>
      <w:sz w:val="24"/>
    </w:rPr>
  </w:style>
  <w:style w:type="paragraph" w:customStyle="1" w:styleId="Revision2">
    <w:name w:val="Revision2"/>
    <w:hidden/>
    <w:uiPriority w:val="99"/>
    <w:unhideWhenUsed/>
    <w:rPr>
      <w:rFonts w:eastAsia="Times New Roman"/>
      <w:sz w:val="28"/>
      <w:szCs w:val="24"/>
      <w:lang w:val="vi-VN" w:eastAsia="vi-VN"/>
    </w:rPr>
  </w:style>
  <w:style w:type="character" w:customStyle="1" w:styleId="fontstyle01">
    <w:name w:val="fontstyle01"/>
    <w:basedOn w:val="DefaultParagraphFont"/>
    <w:rsid w:val="00537214"/>
    <w:rPr>
      <w:rFonts w:ascii="TimesNewRoman" w:hAnsi="TimesNewRoman" w:hint="default"/>
      <w:b w:val="0"/>
      <w:bCs w:val="0"/>
      <w:i w:val="0"/>
      <w:iCs w:val="0"/>
      <w:color w:val="000000"/>
      <w:sz w:val="28"/>
      <w:szCs w:val="28"/>
    </w:rPr>
  </w:style>
  <w:style w:type="character" w:customStyle="1" w:styleId="inqyif">
    <w:name w:val="inqyif"/>
    <w:basedOn w:val="DefaultParagraphFont"/>
    <w:rsid w:val="00B03A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8ECBF0E-6DE7-4CAB-BE6C-925492F59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28</Pages>
  <Words>6479</Words>
  <Characters>36935</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dc:creator>
  <cp:lastModifiedBy>KHÁNH Mr</cp:lastModifiedBy>
  <cp:revision>36</cp:revision>
  <cp:lastPrinted>2026-07-21T05:02:00Z</cp:lastPrinted>
  <dcterms:created xsi:type="dcterms:W3CDTF">2026-07-21T07:00:00Z</dcterms:created>
  <dcterms:modified xsi:type="dcterms:W3CDTF">2026-07-21T08:37:00Z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eyJoZGlkIjoiZTFiMDRhZjAwNjE3ZDRlZWE4MjQ5MTUxYzZlZWNiNTAiLCJ1c2VySWQiOiI4ODEzNDIwNjQxNDM5In0=</vt:lpwstr>
  </property>
  <property fmtid="{D5CDD505-2E9C-101B-9397-08002B2CF9AE}" pid="3" name="KSOProductBuildVer">
    <vt:lpwstr>1033-12.1.0.26880</vt:lpwstr>
  </property>
  <property fmtid="{D5CDD505-2E9C-101B-9397-08002B2CF9AE}" pid="4" name="ICV">
    <vt:lpwstr>7BA1474FFC52482A92F259517A0BC392_12</vt:lpwstr>
  </property>
</Properties>
</file>